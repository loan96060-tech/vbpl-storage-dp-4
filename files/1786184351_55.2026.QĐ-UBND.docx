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76" w:type="dxa"/>
        <w:jc w:val="center"/>
        <w:tblLayout w:type="fixed"/>
        <w:tblLook w:val="0000" w:firstRow="0" w:lastRow="0" w:firstColumn="0" w:lastColumn="0" w:noHBand="0" w:noVBand="0"/>
      </w:tblPr>
      <w:tblGrid>
        <w:gridCol w:w="3327"/>
        <w:gridCol w:w="6249"/>
      </w:tblGrid>
      <w:tr w:rsidR="008637FF" w:rsidRPr="008637FF" w14:paraId="6B620803" w14:textId="77777777" w:rsidTr="0026495D">
        <w:trPr>
          <w:trHeight w:val="749"/>
          <w:jc w:val="center"/>
        </w:trPr>
        <w:tc>
          <w:tcPr>
            <w:tcW w:w="3327" w:type="dxa"/>
          </w:tcPr>
          <w:p w14:paraId="7FAE9CE0" w14:textId="34276F20" w:rsidR="00104FB1" w:rsidRPr="008637FF" w:rsidRDefault="00104FB1" w:rsidP="004C28C2">
            <w:pPr>
              <w:pStyle w:val="Heading5"/>
              <w:keepNext w:val="0"/>
              <w:widowControl w:val="0"/>
              <w:tabs>
                <w:tab w:val="left" w:pos="405"/>
                <w:tab w:val="center" w:pos="1656"/>
              </w:tabs>
              <w:ind w:right="1"/>
              <w:rPr>
                <w:rFonts w:ascii="Times New Roman" w:hAnsi="Times New Roman"/>
                <w:sz w:val="26"/>
              </w:rPr>
            </w:pPr>
            <w:bookmarkStart w:id="0" w:name="_GoBack"/>
            <w:bookmarkEnd w:id="0"/>
            <w:r w:rsidRPr="008637FF">
              <w:rPr>
                <w:rFonts w:ascii="Times New Roman" w:hAnsi="Times New Roman"/>
                <w:sz w:val="26"/>
              </w:rPr>
              <w:t>ỦY BAN NHÂN DÂN</w:t>
            </w:r>
          </w:p>
          <w:p w14:paraId="68C52E71" w14:textId="6ADEBB85" w:rsidR="00104FB1" w:rsidRPr="008637FF" w:rsidRDefault="00104FB1" w:rsidP="00A678E0">
            <w:pPr>
              <w:widowControl w:val="0"/>
              <w:ind w:right="1"/>
              <w:jc w:val="center"/>
              <w:rPr>
                <w:b/>
                <w:sz w:val="26"/>
                <w:szCs w:val="24"/>
              </w:rPr>
            </w:pPr>
            <w:r w:rsidRPr="008637FF">
              <w:rPr>
                <w:b/>
                <w:sz w:val="26"/>
                <w:szCs w:val="24"/>
              </w:rPr>
              <w:t xml:space="preserve">TỈNH </w:t>
            </w:r>
            <w:r w:rsidR="00736AD3" w:rsidRPr="008637FF">
              <w:rPr>
                <w:b/>
                <w:sz w:val="26"/>
                <w:szCs w:val="24"/>
              </w:rPr>
              <w:t>VĨNH LONG</w:t>
            </w:r>
          </w:p>
          <w:p w14:paraId="6F9382A2" w14:textId="77777777" w:rsidR="00104FB1" w:rsidRPr="008637FF" w:rsidRDefault="00104FB1" w:rsidP="00A678E0">
            <w:pPr>
              <w:widowControl w:val="0"/>
              <w:ind w:right="1"/>
            </w:pPr>
            <w:r w:rsidRPr="008637FF">
              <w:rPr>
                <w:noProof/>
              </w:rPr>
              <mc:AlternateContent>
                <mc:Choice Requires="wps">
                  <w:drawing>
                    <wp:anchor distT="0" distB="0" distL="114300" distR="114300" simplePos="0" relativeHeight="251658240" behindDoc="0" locked="0" layoutInCell="1" allowOverlap="1" wp14:anchorId="2ADA58AC" wp14:editId="10E7D822">
                      <wp:simplePos x="0" y="0"/>
                      <wp:positionH relativeFrom="column">
                        <wp:posOffset>580695</wp:posOffset>
                      </wp:positionH>
                      <wp:positionV relativeFrom="paragraph">
                        <wp:posOffset>21590</wp:posOffset>
                      </wp:positionV>
                      <wp:extent cx="664210" cy="0"/>
                      <wp:effectExtent l="0" t="0" r="21590" b="19050"/>
                      <wp:wrapNone/>
                      <wp:docPr id="136774676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9EA4BDC" id="Line 1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7pt" to="9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T4rgEAAEcDAAAOAAAAZHJzL2Uyb0RvYy54bWysUsFuGyEQvVfqPyDu9dpWY7U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"/>
                  </w:pict>
                </mc:Fallback>
              </mc:AlternateContent>
            </w:r>
          </w:p>
          <w:p w14:paraId="09077C0A" w14:textId="0C075FFA" w:rsidR="00104FB1" w:rsidRPr="008637FF" w:rsidRDefault="00927206" w:rsidP="00EE6A63">
            <w:pPr>
              <w:widowControl w:val="0"/>
              <w:ind w:right="1"/>
              <w:jc w:val="center"/>
              <w:rPr>
                <w:sz w:val="28"/>
                <w:szCs w:val="28"/>
              </w:rPr>
            </w:pPr>
            <w:r w:rsidRPr="008637FF">
              <w:rPr>
                <w:sz w:val="28"/>
                <w:szCs w:val="28"/>
              </w:rPr>
              <w:t>Số:       /202</w:t>
            </w:r>
            <w:r w:rsidR="00EE6A63" w:rsidRPr="008637FF">
              <w:rPr>
                <w:sz w:val="28"/>
                <w:szCs w:val="28"/>
              </w:rPr>
              <w:t>6</w:t>
            </w:r>
            <w:r w:rsidRPr="008637FF">
              <w:rPr>
                <w:sz w:val="28"/>
                <w:szCs w:val="28"/>
              </w:rPr>
              <w:t>/QĐ-UBND</w:t>
            </w:r>
          </w:p>
        </w:tc>
        <w:tc>
          <w:tcPr>
            <w:tcW w:w="6249" w:type="dxa"/>
          </w:tcPr>
          <w:p w14:paraId="7F2E306B" w14:textId="77777777" w:rsidR="00104FB1" w:rsidRPr="008637FF" w:rsidRDefault="00104FB1" w:rsidP="00A678E0">
            <w:pPr>
              <w:widowControl w:val="0"/>
              <w:ind w:right="-28"/>
              <w:jc w:val="center"/>
              <w:rPr>
                <w:b/>
                <w:sz w:val="26"/>
                <w:lang w:val="vi-VN"/>
              </w:rPr>
            </w:pPr>
            <w:r w:rsidRPr="008637FF">
              <w:rPr>
                <w:b/>
                <w:sz w:val="26"/>
                <w:lang w:val="vi-VN"/>
              </w:rPr>
              <w:t>CỘNG HÒA XÃ HỘI CHỦ NGHĨA VIỆT NAM</w:t>
            </w:r>
          </w:p>
          <w:p w14:paraId="2A048031" w14:textId="77777777" w:rsidR="00104FB1" w:rsidRPr="008637FF" w:rsidRDefault="00104FB1" w:rsidP="00A678E0">
            <w:pPr>
              <w:pStyle w:val="Heading5"/>
              <w:keepNext w:val="0"/>
              <w:widowControl w:val="0"/>
              <w:ind w:right="-28"/>
              <w:rPr>
                <w:rFonts w:ascii="Times New Roman" w:hAnsi="Times New Roman"/>
                <w:szCs w:val="28"/>
                <w:lang w:val="vi-VN"/>
              </w:rPr>
            </w:pPr>
            <w:r w:rsidRPr="008637FF">
              <w:rPr>
                <w:rFonts w:ascii="Times New Roman" w:hAnsi="Times New Roman"/>
                <w:szCs w:val="28"/>
                <w:lang w:val="vi-VN"/>
              </w:rPr>
              <w:t>Độc lập - Tự do - Hạnh phúc</w:t>
            </w:r>
          </w:p>
          <w:p w14:paraId="09B6B371" w14:textId="77777777" w:rsidR="00104FB1" w:rsidRPr="008637FF" w:rsidRDefault="00104FB1" w:rsidP="00A678E0">
            <w:pPr>
              <w:widowControl w:val="0"/>
              <w:ind w:right="-28"/>
              <w:jc w:val="center"/>
              <w:rPr>
                <w:lang w:val="vi-VN"/>
              </w:rPr>
            </w:pPr>
            <w:r w:rsidRPr="008637FF">
              <w:rPr>
                <w:noProof/>
                <w:sz w:val="26"/>
              </w:rPr>
              <mc:AlternateContent>
                <mc:Choice Requires="wps">
                  <w:drawing>
                    <wp:anchor distT="0" distB="0" distL="114300" distR="114300" simplePos="0" relativeHeight="251656192" behindDoc="0" locked="0" layoutInCell="1" allowOverlap="1" wp14:anchorId="26369204" wp14:editId="166FE437">
                      <wp:simplePos x="0" y="0"/>
                      <wp:positionH relativeFrom="column">
                        <wp:posOffset>844880</wp:posOffset>
                      </wp:positionH>
                      <wp:positionV relativeFrom="paragraph">
                        <wp:posOffset>24130</wp:posOffset>
                      </wp:positionV>
                      <wp:extent cx="2157730" cy="0"/>
                      <wp:effectExtent l="0" t="0" r="13970" b="19050"/>
                      <wp:wrapNone/>
                      <wp:docPr id="140093020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D00DB8" id="Line 1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55pt,1.9pt" to="236.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"/>
                  </w:pict>
                </mc:Fallback>
              </mc:AlternateContent>
            </w:r>
          </w:p>
          <w:p w14:paraId="410EAF25" w14:textId="36DC8EC1" w:rsidR="00104FB1" w:rsidRPr="008637FF" w:rsidRDefault="00CE2613" w:rsidP="001A7B5C">
            <w:pPr>
              <w:widowControl w:val="0"/>
              <w:ind w:right="-28"/>
              <w:jc w:val="center"/>
              <w:rPr>
                <w:i/>
                <w:iCs/>
                <w:sz w:val="28"/>
                <w:szCs w:val="28"/>
                <w:lang w:val="en-GB"/>
              </w:rPr>
            </w:pPr>
            <w:r w:rsidRPr="00235489">
              <w:rPr>
                <w:i/>
                <w:iCs/>
                <w:sz w:val="28"/>
                <w:szCs w:val="28"/>
                <w:lang w:val="vi-VN"/>
              </w:rPr>
              <w:t xml:space="preserve">       </w:t>
            </w:r>
            <w:r w:rsidR="00736AD3" w:rsidRPr="008637FF">
              <w:rPr>
                <w:i/>
                <w:iCs/>
                <w:sz w:val="28"/>
                <w:szCs w:val="28"/>
                <w:lang w:val="en-GB"/>
              </w:rPr>
              <w:t>Vĩnh Long</w:t>
            </w:r>
            <w:r w:rsidR="00F8644A" w:rsidRPr="008637FF">
              <w:rPr>
                <w:i/>
                <w:iCs/>
                <w:sz w:val="28"/>
                <w:szCs w:val="28"/>
                <w:lang w:val="vi-VN"/>
              </w:rPr>
              <w:t xml:space="preserve">, ngày </w:t>
            </w:r>
            <w:r w:rsidR="001A7B5C" w:rsidRPr="008637FF">
              <w:rPr>
                <w:i/>
                <w:iCs/>
                <w:sz w:val="28"/>
                <w:szCs w:val="28"/>
                <w:lang w:val="en-GB"/>
              </w:rPr>
              <w:t xml:space="preserve"> </w:t>
            </w:r>
            <w:r w:rsidR="00F8644A" w:rsidRPr="008637FF">
              <w:rPr>
                <w:i/>
                <w:iCs/>
                <w:sz w:val="28"/>
                <w:szCs w:val="28"/>
                <w:lang w:val="vi-VN"/>
              </w:rPr>
              <w:t xml:space="preserve">   tháng </w:t>
            </w:r>
            <w:r w:rsidR="001A7B5C" w:rsidRPr="008637FF">
              <w:rPr>
                <w:i/>
                <w:iCs/>
                <w:sz w:val="28"/>
                <w:szCs w:val="28"/>
                <w:lang w:val="en-GB"/>
              </w:rPr>
              <w:t xml:space="preserve">   </w:t>
            </w:r>
            <w:r w:rsidR="00F8644A" w:rsidRPr="008637FF">
              <w:rPr>
                <w:i/>
                <w:iCs/>
                <w:sz w:val="28"/>
                <w:szCs w:val="28"/>
                <w:lang w:val="en-GB"/>
              </w:rPr>
              <w:t xml:space="preserve"> </w:t>
            </w:r>
            <w:r w:rsidR="00927206" w:rsidRPr="008637FF">
              <w:rPr>
                <w:i/>
                <w:iCs/>
                <w:sz w:val="28"/>
                <w:szCs w:val="28"/>
                <w:lang w:val="vi-VN"/>
              </w:rPr>
              <w:t>năm 202</w:t>
            </w:r>
            <w:r w:rsidR="00EE6A63" w:rsidRPr="008637FF">
              <w:rPr>
                <w:i/>
                <w:iCs/>
                <w:sz w:val="28"/>
                <w:szCs w:val="28"/>
                <w:lang w:val="en-GB"/>
              </w:rPr>
              <w:t>6</w:t>
            </w:r>
          </w:p>
        </w:tc>
      </w:tr>
    </w:tbl>
    <w:p w14:paraId="190359DB" w14:textId="2A3C4650" w:rsidR="00A13FEF" w:rsidRPr="008637FF" w:rsidRDefault="00927206" w:rsidP="00E45D54">
      <w:pPr>
        <w:widowControl w:val="0"/>
        <w:spacing w:before="600"/>
        <w:jc w:val="center"/>
        <w:rPr>
          <w:b/>
          <w:sz w:val="28"/>
          <w:szCs w:val="26"/>
          <w:lang w:val="vi-VN"/>
        </w:rPr>
      </w:pPr>
      <w:r w:rsidRPr="008637FF">
        <w:rPr>
          <w:noProof/>
        </w:rPr>
        <mc:AlternateContent>
          <mc:Choice Requires="wps">
            <w:drawing>
              <wp:anchor distT="0" distB="0" distL="114300" distR="114300" simplePos="0" relativeHeight="251654144" behindDoc="0" locked="0" layoutInCell="1" allowOverlap="1" wp14:anchorId="31011F97" wp14:editId="71712860">
                <wp:simplePos x="0" y="0"/>
                <wp:positionH relativeFrom="column">
                  <wp:posOffset>382906</wp:posOffset>
                </wp:positionH>
                <wp:positionV relativeFrom="paragraph">
                  <wp:posOffset>69850</wp:posOffset>
                </wp:positionV>
                <wp:extent cx="1060704" cy="256032"/>
                <wp:effectExtent l="0" t="0" r="25400" b="10795"/>
                <wp:wrapNone/>
                <wp:docPr id="1379972751" name="Rectangl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0704" cy="256032"/>
                        </a:xfrm>
                        <a:prstGeom prst="rect">
                          <a:avLst/>
                        </a:prstGeom>
                        <a:solidFill>
                          <a:srgbClr val="FFFFFF"/>
                        </a:solidFill>
                        <a:ln w="9525">
                          <a:solidFill>
                            <a:srgbClr val="000000"/>
                          </a:solidFill>
                          <a:miter lim="800000"/>
                          <a:headEnd/>
                          <a:tailEnd/>
                        </a:ln>
                      </wps:spPr>
                      <wps:txbx>
                        <w:txbxContent>
                          <w:p w14:paraId="3ABC4FB0" w14:textId="670A02B5" w:rsidR="00560CBB" w:rsidRDefault="00560CBB" w:rsidP="009E34F6">
                            <w:pPr>
                              <w:jc w:val="center"/>
                              <w:rPr>
                                <w:b/>
                                <w:sz w:val="24"/>
                                <w:szCs w:val="24"/>
                              </w:rPr>
                            </w:pPr>
                            <w:r w:rsidRPr="005627A2">
                              <w:rPr>
                                <w:b/>
                                <w:sz w:val="24"/>
                                <w:szCs w:val="24"/>
                              </w:rPr>
                              <w:t>DỰ THẢO</w:t>
                            </w:r>
                            <w:r>
                              <w:rPr>
                                <w:b/>
                                <w:sz w:val="24"/>
                                <w:szCs w:val="24"/>
                              </w:rPr>
                              <w:t xml:space="preserve"> </w:t>
                            </w:r>
                          </w:p>
                          <w:p w14:paraId="68C6C4C3" w14:textId="77777777" w:rsidR="00560CBB" w:rsidRPr="009E34F6" w:rsidRDefault="00560CBB" w:rsidP="009E34F6">
                            <w:pPr>
                              <w:jc w:val="center"/>
                              <w:rPr>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1011F97" id="Rectangle 135" o:spid="_x0000_s1026" style="position:absolute;left:0;text-align:left;margin-left:30.15pt;margin-top:5.5pt;width:83.5pt;height:20.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">
                <v:textbox>
                  <w:txbxContent>
                    <w:p w14:paraId="3ABC4FB0" w14:textId="670A02B5" w:rsidR="00560CBB" w:rsidRDefault="00560CBB" w:rsidP="009E34F6">
                      <w:pPr>
                        <w:jc w:val="center"/>
                        <w:rPr>
                          <w:b/>
                          <w:sz w:val="24"/>
                          <w:szCs w:val="24"/>
                        </w:rPr>
                      </w:pPr>
                      <w:r w:rsidRPr="005627A2">
                        <w:rPr>
                          <w:b/>
                          <w:sz w:val="24"/>
                          <w:szCs w:val="24"/>
                        </w:rPr>
                        <w:t>DỰ THẢO</w:t>
                      </w:r>
                      <w:r>
                        <w:rPr>
                          <w:b/>
                          <w:sz w:val="24"/>
                          <w:szCs w:val="24"/>
                        </w:rPr>
                        <w:t xml:space="preserve"> </w:t>
                      </w:r>
                    </w:p>
                    <w:p w14:paraId="68C6C4C3" w14:textId="77777777" w:rsidR="00560CBB" w:rsidRPr="009E34F6" w:rsidRDefault="00560CBB" w:rsidP="009E34F6">
                      <w:pPr>
                        <w:jc w:val="center"/>
                        <w:rPr>
                          <w:b/>
                          <w:sz w:val="24"/>
                          <w:szCs w:val="24"/>
                        </w:rPr>
                      </w:pPr>
                    </w:p>
                  </w:txbxContent>
                </v:textbox>
              </v:rect>
            </w:pict>
          </mc:Fallback>
        </mc:AlternateContent>
      </w:r>
      <w:r w:rsidR="00A13FEF" w:rsidRPr="008637FF">
        <w:rPr>
          <w:b/>
          <w:sz w:val="28"/>
          <w:szCs w:val="26"/>
          <w:lang w:val="vi-VN"/>
        </w:rPr>
        <w:t>QUYẾT ĐỊNH</w:t>
      </w:r>
    </w:p>
    <w:p w14:paraId="62757C45" w14:textId="1E2056E5" w:rsidR="00880DCF" w:rsidRPr="008637FF" w:rsidRDefault="00736AD3" w:rsidP="0060621D">
      <w:pPr>
        <w:widowControl w:val="0"/>
        <w:jc w:val="center"/>
        <w:rPr>
          <w:b/>
          <w:i/>
          <w:sz w:val="28"/>
          <w:szCs w:val="28"/>
          <w:lang w:val="en-GB"/>
        </w:rPr>
      </w:pPr>
      <w:r w:rsidRPr="008637FF">
        <w:rPr>
          <w:b/>
          <w:sz w:val="28"/>
          <w:szCs w:val="28"/>
        </w:rPr>
        <w:t>Ban hành Định mức kinh tế - kỹ thuật xây dựng, sửa đổi, bổ sung hệ số điều chỉnh giá đất</w:t>
      </w:r>
      <w:r w:rsidR="002521B1" w:rsidRPr="008637FF">
        <w:rPr>
          <w:b/>
          <w:sz w:val="28"/>
          <w:szCs w:val="28"/>
        </w:rPr>
        <w:t xml:space="preserve"> </w:t>
      </w:r>
      <w:r w:rsidRPr="008637FF">
        <w:rPr>
          <w:b/>
          <w:sz w:val="28"/>
          <w:szCs w:val="28"/>
        </w:rPr>
        <w:t>trên địa bàn tỉnh Vĩnh Long</w:t>
      </w:r>
    </w:p>
    <w:p w14:paraId="449F6370" w14:textId="77777777" w:rsidR="00736AD3" w:rsidRPr="008637FF" w:rsidRDefault="00736AD3" w:rsidP="00183B69">
      <w:pPr>
        <w:spacing w:before="240" w:line="264" w:lineRule="auto"/>
        <w:ind w:firstLine="567"/>
        <w:jc w:val="both"/>
        <w:rPr>
          <w:i/>
          <w:iCs/>
          <w:sz w:val="28"/>
          <w:szCs w:val="28"/>
        </w:rPr>
      </w:pPr>
      <w:r w:rsidRPr="008637FF">
        <w:rPr>
          <w:i/>
          <w:iCs/>
          <w:sz w:val="28"/>
          <w:szCs w:val="28"/>
        </w:rPr>
        <w:t>Căn cứ Luật Tổ chức chính quyền địa phương số 72/2025/QH15;</w:t>
      </w:r>
    </w:p>
    <w:p w14:paraId="4521223B" w14:textId="06F31347" w:rsidR="00736AD3" w:rsidRPr="008637FF" w:rsidRDefault="00736AD3" w:rsidP="00183B69">
      <w:pPr>
        <w:spacing w:before="120" w:line="264" w:lineRule="auto"/>
        <w:ind w:firstLine="567"/>
        <w:jc w:val="both"/>
        <w:rPr>
          <w:i/>
          <w:iCs/>
          <w:sz w:val="28"/>
          <w:szCs w:val="28"/>
        </w:rPr>
      </w:pPr>
      <w:r w:rsidRPr="008637FF">
        <w:rPr>
          <w:i/>
          <w:iCs/>
          <w:sz w:val="28"/>
          <w:szCs w:val="28"/>
        </w:rPr>
        <w:t>Căn cứ Luật Ban hành văn bản quy phạm pháp luật số 64/2025/QH15</w:t>
      </w:r>
      <w:r w:rsidR="002521B1" w:rsidRPr="008637FF">
        <w:rPr>
          <w:i/>
          <w:iCs/>
          <w:sz w:val="28"/>
          <w:szCs w:val="28"/>
        </w:rPr>
        <w:t>, được sửa đổi, bổ sung bởi L</w:t>
      </w:r>
      <w:r w:rsidRPr="008637FF">
        <w:rPr>
          <w:i/>
          <w:iCs/>
          <w:sz w:val="28"/>
          <w:szCs w:val="28"/>
        </w:rPr>
        <w:t>uật số 87/2025/QH15;</w:t>
      </w:r>
    </w:p>
    <w:p w14:paraId="232B1B4F" w14:textId="7D3F9678" w:rsidR="00736AD3" w:rsidRPr="008637FF" w:rsidRDefault="00736AD3" w:rsidP="00183B69">
      <w:pPr>
        <w:spacing w:before="120" w:line="264" w:lineRule="auto"/>
        <w:ind w:firstLine="567"/>
        <w:jc w:val="both"/>
        <w:rPr>
          <w:i/>
          <w:sz w:val="28"/>
          <w:szCs w:val="28"/>
        </w:rPr>
      </w:pPr>
      <w:r w:rsidRPr="008637FF">
        <w:rPr>
          <w:i/>
          <w:sz w:val="28"/>
          <w:szCs w:val="28"/>
        </w:rPr>
        <w:t xml:space="preserve">Căn cứ </w:t>
      </w:r>
      <w:r w:rsidRPr="008637FF">
        <w:rPr>
          <w:i/>
          <w:iCs/>
          <w:sz w:val="28"/>
          <w:szCs w:val="28"/>
        </w:rPr>
        <w:t>Luật Đất đai số 31/2024/QH15</w:t>
      </w:r>
      <w:r w:rsidR="002521B1" w:rsidRPr="008637FF">
        <w:rPr>
          <w:i/>
          <w:sz w:val="28"/>
          <w:szCs w:val="28"/>
        </w:rPr>
        <w:t>, được sửa đổi, bổ sung bởi Luật số 43/2024/QH15;</w:t>
      </w:r>
    </w:p>
    <w:p w14:paraId="4EA71B79" w14:textId="21017A0C" w:rsidR="008F492E" w:rsidRPr="008637FF" w:rsidRDefault="00EE6A63" w:rsidP="00183B69">
      <w:pPr>
        <w:spacing w:before="120" w:line="264" w:lineRule="auto"/>
        <w:ind w:firstLine="567"/>
        <w:jc w:val="both"/>
        <w:rPr>
          <w:i/>
          <w:spacing w:val="-4"/>
          <w:sz w:val="28"/>
          <w:szCs w:val="28"/>
        </w:rPr>
      </w:pPr>
      <w:r w:rsidRPr="008637FF">
        <w:rPr>
          <w:i/>
          <w:spacing w:val="-4"/>
          <w:sz w:val="28"/>
          <w:szCs w:val="28"/>
        </w:rPr>
        <w:t>Căn</w:t>
      </w:r>
      <w:r w:rsidR="00B5384A" w:rsidRPr="008637FF">
        <w:rPr>
          <w:i/>
          <w:spacing w:val="-4"/>
          <w:sz w:val="28"/>
          <w:szCs w:val="28"/>
        </w:rPr>
        <w:t xml:space="preserve"> cứ Nghị quyết số 254/2025/QH15 </w:t>
      </w:r>
      <w:r w:rsidR="00227F02" w:rsidRPr="008637FF">
        <w:rPr>
          <w:i/>
          <w:spacing w:val="-4"/>
          <w:sz w:val="28"/>
          <w:szCs w:val="28"/>
        </w:rPr>
        <w:t xml:space="preserve">ngày 11 tháng 12 năm 2025 </w:t>
      </w:r>
      <w:r w:rsidR="00BC1D50" w:rsidRPr="008637FF">
        <w:rPr>
          <w:i/>
          <w:spacing w:val="-4"/>
          <w:sz w:val="28"/>
          <w:szCs w:val="28"/>
        </w:rPr>
        <w:t>của Quốc hội q</w:t>
      </w:r>
      <w:r w:rsidR="00B5384A" w:rsidRPr="008637FF">
        <w:rPr>
          <w:i/>
          <w:spacing w:val="-4"/>
          <w:sz w:val="28"/>
          <w:szCs w:val="28"/>
        </w:rPr>
        <w:t>uy định một số cơ chế, chính sách tháo gỡ khó khăn, vướng mắc trong tổ chức thi hành Luật Đất đai;</w:t>
      </w:r>
    </w:p>
    <w:p w14:paraId="028B6F4E" w14:textId="020C6088" w:rsidR="00736AD3" w:rsidRPr="008637FF" w:rsidRDefault="00736AD3" w:rsidP="00183B69">
      <w:pPr>
        <w:widowControl w:val="0"/>
        <w:spacing w:before="120" w:line="264" w:lineRule="auto"/>
        <w:ind w:firstLine="567"/>
        <w:jc w:val="both"/>
        <w:rPr>
          <w:sz w:val="28"/>
          <w:szCs w:val="28"/>
        </w:rPr>
      </w:pPr>
      <w:r w:rsidRPr="008637FF">
        <w:rPr>
          <w:i/>
          <w:iCs/>
          <w:sz w:val="28"/>
          <w:szCs w:val="28"/>
        </w:rPr>
        <w:t xml:space="preserve">Căn cứ </w:t>
      </w:r>
      <w:r w:rsidR="002521B1" w:rsidRPr="008637FF">
        <w:rPr>
          <w:i/>
          <w:iCs/>
          <w:sz w:val="28"/>
          <w:szCs w:val="28"/>
        </w:rPr>
        <w:t>Nghị định số 32/2019/NĐ-CP ngày 10 tháng 4 năm 2019 của Chính phủ quy định giao nhiệm vụ, đặt hàng hoặc đấu thầu cung cấp sản phẩm, dịch vụ công sử dụng ngân sách nhà nước từ nguồn kinh phí chi thường xuyên, được sửa đổi, bổ sung bởi Nghị định số 111/2025/NĐ-CP</w:t>
      </w:r>
      <w:r w:rsidRPr="008637FF">
        <w:rPr>
          <w:i/>
          <w:iCs/>
          <w:sz w:val="28"/>
          <w:szCs w:val="28"/>
        </w:rPr>
        <w:t>;</w:t>
      </w:r>
    </w:p>
    <w:p w14:paraId="29B0764A" w14:textId="230B6EA7" w:rsidR="00880DCF" w:rsidRPr="008637FF" w:rsidRDefault="00880DCF" w:rsidP="00183B69">
      <w:pPr>
        <w:spacing w:before="120" w:line="264" w:lineRule="auto"/>
        <w:ind w:firstLine="567"/>
        <w:jc w:val="both"/>
        <w:rPr>
          <w:i/>
          <w:sz w:val="28"/>
          <w:szCs w:val="28"/>
        </w:rPr>
      </w:pPr>
      <w:r w:rsidRPr="008637FF">
        <w:rPr>
          <w:i/>
          <w:sz w:val="28"/>
          <w:szCs w:val="28"/>
        </w:rPr>
        <w:t>Căn cứ Nghị định số 71/2024/NĐ-CP ngày 27 tháng 6 năm 2024 củ</w:t>
      </w:r>
      <w:r w:rsidR="00FF726D" w:rsidRPr="008637FF">
        <w:rPr>
          <w:i/>
          <w:sz w:val="28"/>
          <w:szCs w:val="28"/>
        </w:rPr>
        <w:t>a Chính phủ quy định về giá đất;</w:t>
      </w:r>
    </w:p>
    <w:p w14:paraId="6BB596D2" w14:textId="77777777" w:rsidR="00736AD3" w:rsidRPr="008637FF" w:rsidRDefault="00736AD3" w:rsidP="00183B69">
      <w:pPr>
        <w:spacing w:before="120" w:line="264" w:lineRule="auto"/>
        <w:ind w:firstLine="567"/>
        <w:jc w:val="both"/>
        <w:rPr>
          <w:i/>
          <w:iCs/>
          <w:sz w:val="28"/>
          <w:szCs w:val="28"/>
        </w:rPr>
      </w:pPr>
      <w:r w:rsidRPr="008637FF">
        <w:rPr>
          <w:i/>
          <w:iCs/>
          <w:sz w:val="28"/>
          <w:szCs w:val="28"/>
        </w:rPr>
        <w:t xml:space="preserve">Căn cứ Nghị định số 102/2024/NĐ-CP ngày 30 tháng 7 năm 2024 của Chính phủ quy định chi tiết thi hành một số điều của Luật Đất đai; </w:t>
      </w:r>
    </w:p>
    <w:p w14:paraId="71B6C727" w14:textId="2A85ED68" w:rsidR="00880DCF" w:rsidRPr="008637FF" w:rsidRDefault="00880DCF" w:rsidP="00183B69">
      <w:pPr>
        <w:spacing w:before="120" w:line="264" w:lineRule="auto"/>
        <w:ind w:firstLine="567"/>
        <w:jc w:val="both"/>
        <w:rPr>
          <w:i/>
          <w:sz w:val="28"/>
          <w:szCs w:val="28"/>
        </w:rPr>
      </w:pPr>
      <w:r w:rsidRPr="008637FF">
        <w:rPr>
          <w:i/>
          <w:sz w:val="28"/>
          <w:szCs w:val="28"/>
        </w:rPr>
        <w:t>Căn cứ Nghị định số 151/2025/NĐ-CP ngày 12 tháng 6 năm 2025 của Chính phủ quy định về phân định thẩm quyền của chính quyền địa phương 02 cấp, phân quyền, phân cấp trong lĩnh vực đất đai;</w:t>
      </w:r>
    </w:p>
    <w:p w14:paraId="26B01451" w14:textId="78F39DF9" w:rsidR="00075ACA" w:rsidRPr="008637FF" w:rsidRDefault="00075ACA" w:rsidP="00183B69">
      <w:pPr>
        <w:spacing w:before="120" w:line="264" w:lineRule="auto"/>
        <w:ind w:firstLine="567"/>
        <w:jc w:val="both"/>
        <w:rPr>
          <w:i/>
          <w:sz w:val="28"/>
          <w:szCs w:val="28"/>
        </w:rPr>
      </w:pPr>
      <w:r w:rsidRPr="008637FF">
        <w:rPr>
          <w:i/>
          <w:sz w:val="28"/>
          <w:szCs w:val="28"/>
        </w:rPr>
        <w:t xml:space="preserve">Căn cứ Nghị định số 226/2025/NĐ-CP ngày 15 tháng 8 năm 2025 của Chính phủ </w:t>
      </w:r>
      <w:bookmarkStart w:id="1" w:name="loai_1_name"/>
      <w:r w:rsidRPr="008637FF">
        <w:rPr>
          <w:i/>
          <w:sz w:val="28"/>
          <w:szCs w:val="28"/>
        </w:rPr>
        <w:t>sửa đổi, bổ sung một số điều của các nghị định quy định chi tiết thi hành Luật Đất đai</w:t>
      </w:r>
      <w:bookmarkEnd w:id="1"/>
      <w:r w:rsidRPr="008637FF">
        <w:rPr>
          <w:i/>
          <w:sz w:val="28"/>
          <w:szCs w:val="28"/>
        </w:rPr>
        <w:t>;</w:t>
      </w:r>
    </w:p>
    <w:p w14:paraId="05B7BB84" w14:textId="3FFEC208" w:rsidR="00F33EFA" w:rsidRPr="008637FF" w:rsidRDefault="00F33EFA" w:rsidP="00183B69">
      <w:pPr>
        <w:spacing w:before="120" w:line="264" w:lineRule="auto"/>
        <w:ind w:firstLine="567"/>
        <w:jc w:val="both"/>
        <w:rPr>
          <w:i/>
          <w:sz w:val="28"/>
          <w:szCs w:val="28"/>
        </w:rPr>
      </w:pPr>
      <w:r w:rsidRPr="008637FF">
        <w:rPr>
          <w:i/>
          <w:sz w:val="28"/>
          <w:szCs w:val="28"/>
        </w:rPr>
        <w:t xml:space="preserve">Căn cứ Nghị định số </w:t>
      </w:r>
      <w:r w:rsidR="005A3A2C" w:rsidRPr="008637FF">
        <w:rPr>
          <w:i/>
          <w:sz w:val="28"/>
          <w:szCs w:val="28"/>
        </w:rPr>
        <w:t>49</w:t>
      </w:r>
      <w:r w:rsidRPr="008637FF">
        <w:rPr>
          <w:i/>
          <w:sz w:val="28"/>
          <w:szCs w:val="28"/>
        </w:rPr>
        <w:t xml:space="preserve">/2026/NĐ-CP ngày </w:t>
      </w:r>
      <w:r w:rsidR="005A3A2C" w:rsidRPr="008637FF">
        <w:rPr>
          <w:i/>
          <w:sz w:val="28"/>
          <w:szCs w:val="28"/>
        </w:rPr>
        <w:t xml:space="preserve">31 </w:t>
      </w:r>
      <w:r w:rsidRPr="008637FF">
        <w:rPr>
          <w:i/>
          <w:sz w:val="28"/>
          <w:szCs w:val="28"/>
        </w:rPr>
        <w:t>tháng</w:t>
      </w:r>
      <w:r w:rsidR="005A3A2C" w:rsidRPr="008637FF">
        <w:rPr>
          <w:i/>
          <w:sz w:val="28"/>
          <w:szCs w:val="28"/>
        </w:rPr>
        <w:t xml:space="preserve"> 01</w:t>
      </w:r>
      <w:r w:rsidRPr="008637FF">
        <w:rPr>
          <w:i/>
          <w:sz w:val="28"/>
          <w:szCs w:val="28"/>
        </w:rPr>
        <w:t xml:space="preserve"> năm 2026 của Chính phủ </w:t>
      </w:r>
      <w:r w:rsidR="00552929" w:rsidRPr="008637FF">
        <w:rPr>
          <w:i/>
          <w:sz w:val="28"/>
          <w:szCs w:val="28"/>
        </w:rPr>
        <w:t>quy đ</w:t>
      </w:r>
      <w:r w:rsidR="00183B69" w:rsidRPr="008637FF">
        <w:rPr>
          <w:i/>
          <w:sz w:val="28"/>
          <w:szCs w:val="28"/>
        </w:rPr>
        <w:t>ị</w:t>
      </w:r>
      <w:r w:rsidR="00552929" w:rsidRPr="008637FF">
        <w:rPr>
          <w:i/>
          <w:sz w:val="28"/>
          <w:szCs w:val="28"/>
        </w:rPr>
        <w:t xml:space="preserve">nh chi tiết và </w:t>
      </w:r>
      <w:r w:rsidRPr="008637FF">
        <w:rPr>
          <w:i/>
          <w:sz w:val="28"/>
          <w:szCs w:val="28"/>
        </w:rPr>
        <w:t xml:space="preserve">hướng dẫn </w:t>
      </w:r>
      <w:r w:rsidR="00552929" w:rsidRPr="008637FF">
        <w:rPr>
          <w:i/>
          <w:sz w:val="28"/>
          <w:szCs w:val="28"/>
        </w:rPr>
        <w:t xml:space="preserve">một số điều của </w:t>
      </w:r>
      <w:r w:rsidRPr="008637FF">
        <w:rPr>
          <w:i/>
          <w:sz w:val="28"/>
          <w:szCs w:val="28"/>
        </w:rPr>
        <w:t>Nghị quyết 254/2025/QH15</w:t>
      </w:r>
      <w:r w:rsidR="00552929" w:rsidRPr="008637FF">
        <w:rPr>
          <w:i/>
          <w:sz w:val="28"/>
          <w:szCs w:val="28"/>
        </w:rPr>
        <w:t xml:space="preserve"> của Quốc hội</w:t>
      </w:r>
      <w:r w:rsidR="005A3A2C" w:rsidRPr="008637FF">
        <w:rPr>
          <w:i/>
          <w:sz w:val="28"/>
          <w:szCs w:val="28"/>
        </w:rPr>
        <w:t xml:space="preserve"> quy định một số cơ chế, chính sách</w:t>
      </w:r>
      <w:r w:rsidRPr="008637FF">
        <w:rPr>
          <w:i/>
          <w:sz w:val="28"/>
          <w:szCs w:val="28"/>
        </w:rPr>
        <w:t xml:space="preserve"> tháo gỡ khó khăn</w:t>
      </w:r>
      <w:r w:rsidR="005A3A2C" w:rsidRPr="008637FF">
        <w:rPr>
          <w:i/>
          <w:sz w:val="28"/>
          <w:szCs w:val="28"/>
        </w:rPr>
        <w:t>, vướng mắc</w:t>
      </w:r>
      <w:r w:rsidRPr="008637FF">
        <w:rPr>
          <w:i/>
          <w:sz w:val="28"/>
          <w:szCs w:val="28"/>
        </w:rPr>
        <w:t xml:space="preserve"> trong </w:t>
      </w:r>
      <w:r w:rsidR="005A3A2C" w:rsidRPr="008637FF">
        <w:rPr>
          <w:i/>
          <w:sz w:val="28"/>
          <w:szCs w:val="28"/>
        </w:rPr>
        <w:t xml:space="preserve">tổ chức </w:t>
      </w:r>
      <w:r w:rsidRPr="008637FF">
        <w:rPr>
          <w:i/>
          <w:sz w:val="28"/>
          <w:szCs w:val="28"/>
        </w:rPr>
        <w:t>thi hành Luật Đất đai</w:t>
      </w:r>
      <w:r w:rsidR="008F492E" w:rsidRPr="008637FF">
        <w:rPr>
          <w:i/>
          <w:sz w:val="28"/>
          <w:szCs w:val="28"/>
        </w:rPr>
        <w:t>;</w:t>
      </w:r>
    </w:p>
    <w:p w14:paraId="35CB00D1" w14:textId="0D146E85" w:rsidR="008F492E" w:rsidRPr="008637FF" w:rsidRDefault="008F492E" w:rsidP="00183B69">
      <w:pPr>
        <w:pStyle w:val="NormalWeb"/>
        <w:shd w:val="clear" w:color="auto" w:fill="FFFFFF"/>
        <w:spacing w:before="120" w:beforeAutospacing="0" w:after="0" w:afterAutospacing="0" w:line="264" w:lineRule="auto"/>
        <w:ind w:firstLine="567"/>
        <w:jc w:val="both"/>
        <w:rPr>
          <w:i/>
          <w:iCs/>
          <w:sz w:val="28"/>
          <w:szCs w:val="28"/>
        </w:rPr>
      </w:pPr>
      <w:r w:rsidRPr="008637FF">
        <w:rPr>
          <w:i/>
          <w:iCs/>
          <w:sz w:val="28"/>
          <w:szCs w:val="28"/>
        </w:rPr>
        <w:t xml:space="preserve">Căn cứ Thông tư số 136/2017/TT-BTC ngày 22 tháng 12 năm 2017 của </w:t>
      </w:r>
      <w:r w:rsidR="00552929" w:rsidRPr="008637FF">
        <w:rPr>
          <w:i/>
          <w:iCs/>
          <w:sz w:val="28"/>
          <w:szCs w:val="28"/>
        </w:rPr>
        <w:t xml:space="preserve">Bộ trưởng </w:t>
      </w:r>
      <w:r w:rsidRPr="008637FF">
        <w:rPr>
          <w:i/>
          <w:iCs/>
          <w:sz w:val="28"/>
          <w:szCs w:val="28"/>
        </w:rPr>
        <w:t>Bộ Tài chính quy định lập, quản lý, sử dụng kinh phí chi hoạt động kinh tế đối với các nhiệm vụ chi về tài nguyên môi trường;</w:t>
      </w:r>
    </w:p>
    <w:p w14:paraId="3ABE68E6" w14:textId="53B6FF95" w:rsidR="008F492E" w:rsidRPr="008637FF" w:rsidRDefault="008F492E" w:rsidP="00183B69">
      <w:pPr>
        <w:pStyle w:val="NormalWeb"/>
        <w:shd w:val="clear" w:color="auto" w:fill="FFFFFF"/>
        <w:spacing w:before="120" w:beforeAutospacing="0" w:after="0" w:afterAutospacing="0" w:line="264" w:lineRule="auto"/>
        <w:ind w:firstLine="567"/>
        <w:jc w:val="both"/>
        <w:rPr>
          <w:i/>
          <w:iCs/>
          <w:sz w:val="28"/>
          <w:szCs w:val="28"/>
        </w:rPr>
      </w:pPr>
      <w:r w:rsidRPr="008637FF">
        <w:rPr>
          <w:i/>
          <w:iCs/>
          <w:sz w:val="28"/>
          <w:szCs w:val="28"/>
        </w:rPr>
        <w:lastRenderedPageBreak/>
        <w:t xml:space="preserve">Căn cứ Thông tư số 16/2021/TT-BTNMT ngày 27 tháng 9 năm 2021 của </w:t>
      </w:r>
      <w:r w:rsidR="00552929" w:rsidRPr="008637FF">
        <w:rPr>
          <w:i/>
          <w:iCs/>
          <w:sz w:val="28"/>
          <w:szCs w:val="28"/>
        </w:rPr>
        <w:t xml:space="preserve">Bộ Trưởng </w:t>
      </w:r>
      <w:r w:rsidRPr="008637FF">
        <w:rPr>
          <w:i/>
          <w:iCs/>
          <w:sz w:val="28"/>
          <w:szCs w:val="28"/>
        </w:rPr>
        <w:t>Bộ Tài nguyên và Môi trường quy định xây dựng định mức kinh tế - kỹ thuật thuộc phạm vi quản lý nhà nước của Bộ Tài nguyên và Môi trường;</w:t>
      </w:r>
    </w:p>
    <w:p w14:paraId="041E20C2" w14:textId="37483CC0" w:rsidR="00A13FEF" w:rsidRPr="008637FF" w:rsidRDefault="00A13FEF" w:rsidP="00183B69">
      <w:pPr>
        <w:widowControl w:val="0"/>
        <w:spacing w:before="120" w:line="264" w:lineRule="auto"/>
        <w:ind w:firstLine="567"/>
        <w:jc w:val="both"/>
        <w:rPr>
          <w:i/>
          <w:sz w:val="28"/>
          <w:szCs w:val="28"/>
          <w:lang w:val="en-GB"/>
        </w:rPr>
      </w:pPr>
      <w:r w:rsidRPr="008637FF">
        <w:rPr>
          <w:i/>
          <w:sz w:val="28"/>
          <w:szCs w:val="28"/>
          <w:lang w:val="vi-VN"/>
        </w:rPr>
        <w:t>Theo đề nghị</w:t>
      </w:r>
      <w:r w:rsidR="00A0138C" w:rsidRPr="008637FF">
        <w:rPr>
          <w:i/>
          <w:sz w:val="28"/>
          <w:szCs w:val="28"/>
        </w:rPr>
        <w:t xml:space="preserve"> của</w:t>
      </w:r>
      <w:r w:rsidRPr="008637FF">
        <w:rPr>
          <w:i/>
          <w:sz w:val="28"/>
          <w:szCs w:val="28"/>
          <w:lang w:val="vi-VN"/>
        </w:rPr>
        <w:t xml:space="preserve"> Sở </w:t>
      </w:r>
      <w:r w:rsidR="00880DCF" w:rsidRPr="008637FF">
        <w:rPr>
          <w:i/>
          <w:sz w:val="28"/>
          <w:szCs w:val="28"/>
          <w:lang w:val="en-GB"/>
        </w:rPr>
        <w:t>Nông</w:t>
      </w:r>
      <w:r w:rsidRPr="008637FF">
        <w:rPr>
          <w:i/>
          <w:sz w:val="28"/>
          <w:szCs w:val="28"/>
          <w:lang w:val="vi-VN"/>
        </w:rPr>
        <w:t xml:space="preserve"> </w:t>
      </w:r>
      <w:r w:rsidR="004142D8" w:rsidRPr="008637FF">
        <w:rPr>
          <w:i/>
          <w:sz w:val="28"/>
          <w:szCs w:val="28"/>
          <w:lang w:val="en-GB"/>
        </w:rPr>
        <w:t>nghiệp</w:t>
      </w:r>
      <w:r w:rsidRPr="008637FF">
        <w:rPr>
          <w:i/>
          <w:sz w:val="28"/>
          <w:szCs w:val="28"/>
          <w:lang w:val="vi-VN"/>
        </w:rPr>
        <w:t xml:space="preserve"> và Môi trường</w:t>
      </w:r>
      <w:r w:rsidR="00880DCF" w:rsidRPr="008637FF">
        <w:rPr>
          <w:i/>
          <w:sz w:val="28"/>
          <w:szCs w:val="28"/>
          <w:lang w:val="en-GB"/>
        </w:rPr>
        <w:t>;</w:t>
      </w:r>
    </w:p>
    <w:p w14:paraId="212CB5F0" w14:textId="49FAAE34" w:rsidR="00736AD3" w:rsidRPr="008637FF" w:rsidRDefault="00880DCF" w:rsidP="00183B69">
      <w:pPr>
        <w:pStyle w:val="NormalWeb"/>
        <w:shd w:val="clear" w:color="auto" w:fill="FFFFFF"/>
        <w:spacing w:before="120" w:beforeAutospacing="0" w:after="0" w:afterAutospacing="0" w:line="264" w:lineRule="auto"/>
        <w:ind w:firstLine="567"/>
        <w:jc w:val="both"/>
        <w:rPr>
          <w:i/>
          <w:iCs/>
          <w:sz w:val="28"/>
          <w:szCs w:val="28"/>
        </w:rPr>
      </w:pPr>
      <w:r w:rsidRPr="008637FF">
        <w:rPr>
          <w:i/>
          <w:iCs/>
          <w:sz w:val="28"/>
          <w:szCs w:val="28"/>
        </w:rPr>
        <w:t xml:space="preserve">Ủy ban nhân dân ban hành Quyết định </w:t>
      </w:r>
      <w:r w:rsidR="00C643D9" w:rsidRPr="008637FF">
        <w:rPr>
          <w:i/>
          <w:iCs/>
          <w:sz w:val="28"/>
          <w:szCs w:val="28"/>
        </w:rPr>
        <w:t>b</w:t>
      </w:r>
      <w:r w:rsidR="00736AD3" w:rsidRPr="008637FF">
        <w:rPr>
          <w:i/>
          <w:iCs/>
          <w:sz w:val="28"/>
          <w:szCs w:val="28"/>
        </w:rPr>
        <w:t>an hành Định mức kinh tế - kỹ thuật xây dựng, sửa đổi, bổ sung hệ số điều chỉnh giá đất trên địa bàn tỉnh Vĩnh Long.</w:t>
      </w:r>
    </w:p>
    <w:p w14:paraId="7F10BBE0" w14:textId="480084D5" w:rsidR="00736AD3" w:rsidRPr="008637FF" w:rsidRDefault="00736AD3" w:rsidP="00183B69">
      <w:pPr>
        <w:spacing w:before="120" w:line="264" w:lineRule="auto"/>
        <w:ind w:firstLine="567"/>
        <w:jc w:val="both"/>
        <w:rPr>
          <w:i/>
          <w:iCs/>
          <w:sz w:val="28"/>
          <w:szCs w:val="28"/>
        </w:rPr>
      </w:pPr>
      <w:r w:rsidRPr="008637FF">
        <w:rPr>
          <w:b/>
          <w:bCs/>
          <w:sz w:val="28"/>
          <w:szCs w:val="28"/>
          <w:lang w:val="vi-VN"/>
        </w:rPr>
        <w:t>Điều 1.</w:t>
      </w:r>
      <w:r w:rsidRPr="008637FF">
        <w:rPr>
          <w:sz w:val="28"/>
          <w:szCs w:val="28"/>
        </w:rPr>
        <w:t xml:space="preserve"> Ban hành kèm theo Quyết định này Định mức kinh tế - kỹ thuật xây dựng, sửa đổi, bổ sung hệ số điều chỉnh giá đất trên địa bàn tỉnh Vĩnh Long.</w:t>
      </w:r>
    </w:p>
    <w:p w14:paraId="02316FB7" w14:textId="77777777" w:rsidR="00736AD3" w:rsidRPr="008637FF" w:rsidRDefault="00736AD3" w:rsidP="00183B69">
      <w:pPr>
        <w:spacing w:before="120" w:line="264" w:lineRule="auto"/>
        <w:ind w:firstLine="567"/>
        <w:jc w:val="both"/>
        <w:rPr>
          <w:bCs/>
          <w:sz w:val="28"/>
          <w:szCs w:val="28"/>
        </w:rPr>
      </w:pPr>
      <w:r w:rsidRPr="008637FF">
        <w:rPr>
          <w:b/>
          <w:bCs/>
          <w:sz w:val="28"/>
          <w:szCs w:val="28"/>
          <w:lang w:val="vi-VN"/>
        </w:rPr>
        <w:t xml:space="preserve">Điều </w:t>
      </w:r>
      <w:r w:rsidRPr="008637FF">
        <w:rPr>
          <w:b/>
          <w:bCs/>
          <w:sz w:val="28"/>
          <w:szCs w:val="28"/>
        </w:rPr>
        <w:t>2</w:t>
      </w:r>
      <w:r w:rsidRPr="008637FF">
        <w:rPr>
          <w:b/>
          <w:bCs/>
          <w:sz w:val="28"/>
          <w:szCs w:val="28"/>
          <w:lang w:val="vi-VN"/>
        </w:rPr>
        <w:t xml:space="preserve">. </w:t>
      </w:r>
      <w:r w:rsidRPr="008637FF">
        <w:rPr>
          <w:b/>
          <w:bCs/>
          <w:sz w:val="28"/>
          <w:szCs w:val="28"/>
        </w:rPr>
        <w:t>Hiệu lực thi hành</w:t>
      </w:r>
    </w:p>
    <w:p w14:paraId="3D9771C2" w14:textId="493C2FA9" w:rsidR="00736AD3" w:rsidRPr="008637FF" w:rsidRDefault="00736AD3" w:rsidP="00183B69">
      <w:pPr>
        <w:spacing w:before="120" w:line="264" w:lineRule="auto"/>
        <w:ind w:firstLine="567"/>
        <w:jc w:val="both"/>
        <w:rPr>
          <w:sz w:val="28"/>
          <w:szCs w:val="28"/>
        </w:rPr>
      </w:pPr>
      <w:r w:rsidRPr="008637FF">
        <w:rPr>
          <w:sz w:val="28"/>
          <w:szCs w:val="28"/>
        </w:rPr>
        <w:t>Quyết định</w:t>
      </w:r>
      <w:r w:rsidRPr="008637FF">
        <w:rPr>
          <w:sz w:val="28"/>
          <w:szCs w:val="28"/>
          <w:lang w:val="vi-VN"/>
        </w:rPr>
        <w:t xml:space="preserve"> này có hiệu lực từ ngày</w:t>
      </w:r>
      <w:r w:rsidR="00560CBB" w:rsidRPr="008637FF">
        <w:rPr>
          <w:sz w:val="28"/>
          <w:szCs w:val="28"/>
        </w:rPr>
        <w:t xml:space="preserve"> .</w:t>
      </w:r>
      <w:r w:rsidRPr="008637FF">
        <w:rPr>
          <w:sz w:val="28"/>
          <w:szCs w:val="28"/>
        </w:rPr>
        <w:t xml:space="preserve">.. </w:t>
      </w:r>
      <w:r w:rsidRPr="008637FF">
        <w:rPr>
          <w:sz w:val="28"/>
          <w:szCs w:val="28"/>
          <w:lang w:val="vi-VN"/>
        </w:rPr>
        <w:t xml:space="preserve">tháng </w:t>
      </w:r>
      <w:r w:rsidR="00560CBB" w:rsidRPr="008637FF">
        <w:rPr>
          <w:sz w:val="28"/>
          <w:szCs w:val="28"/>
        </w:rPr>
        <w:t>…</w:t>
      </w:r>
      <w:r w:rsidRPr="008637FF">
        <w:rPr>
          <w:sz w:val="28"/>
          <w:szCs w:val="28"/>
        </w:rPr>
        <w:t xml:space="preserve"> </w:t>
      </w:r>
      <w:r w:rsidRPr="008637FF">
        <w:rPr>
          <w:sz w:val="28"/>
          <w:szCs w:val="28"/>
          <w:lang w:val="vi-VN"/>
        </w:rPr>
        <w:t>nă</w:t>
      </w:r>
      <w:r w:rsidRPr="008637FF">
        <w:rPr>
          <w:sz w:val="28"/>
          <w:szCs w:val="28"/>
        </w:rPr>
        <w:t>m 2026.</w:t>
      </w:r>
    </w:p>
    <w:p w14:paraId="2B0128FE" w14:textId="77777777" w:rsidR="00736AD3" w:rsidRPr="008637FF" w:rsidRDefault="00736AD3" w:rsidP="00183B69">
      <w:pPr>
        <w:spacing w:before="120" w:line="264" w:lineRule="auto"/>
        <w:ind w:firstLine="567"/>
        <w:jc w:val="both"/>
        <w:rPr>
          <w:sz w:val="28"/>
          <w:szCs w:val="28"/>
        </w:rPr>
      </w:pPr>
      <w:bookmarkStart w:id="2" w:name="dieu_4"/>
      <w:r w:rsidRPr="008637FF">
        <w:rPr>
          <w:b/>
          <w:bCs/>
          <w:sz w:val="28"/>
          <w:szCs w:val="28"/>
          <w:lang w:val="vi-VN"/>
        </w:rPr>
        <w:t xml:space="preserve">Điều </w:t>
      </w:r>
      <w:r w:rsidRPr="008637FF">
        <w:rPr>
          <w:b/>
          <w:bCs/>
          <w:sz w:val="28"/>
          <w:szCs w:val="28"/>
        </w:rPr>
        <w:t>3</w:t>
      </w:r>
      <w:r w:rsidRPr="008637FF">
        <w:rPr>
          <w:b/>
          <w:bCs/>
          <w:sz w:val="28"/>
          <w:szCs w:val="28"/>
          <w:lang w:val="vi-VN"/>
        </w:rPr>
        <w:t xml:space="preserve">. </w:t>
      </w:r>
      <w:bookmarkEnd w:id="2"/>
      <w:r w:rsidRPr="008637FF">
        <w:rPr>
          <w:b/>
          <w:bCs/>
          <w:sz w:val="28"/>
          <w:szCs w:val="28"/>
        </w:rPr>
        <w:t>Tổ chức thực hiện</w:t>
      </w:r>
    </w:p>
    <w:p w14:paraId="668E5770" w14:textId="61A52C86" w:rsidR="00736AD3" w:rsidRPr="008637FF" w:rsidRDefault="00736AD3" w:rsidP="00183B69">
      <w:pPr>
        <w:pStyle w:val="ListParagraph"/>
        <w:tabs>
          <w:tab w:val="left" w:pos="993"/>
        </w:tabs>
        <w:spacing w:before="120" w:line="264" w:lineRule="auto"/>
        <w:ind w:left="0" w:firstLine="567"/>
        <w:jc w:val="both"/>
        <w:rPr>
          <w:b/>
          <w:bCs/>
          <w:sz w:val="28"/>
          <w:szCs w:val="28"/>
        </w:rPr>
      </w:pPr>
      <w:r w:rsidRPr="008637FF">
        <w:rPr>
          <w:sz w:val="28"/>
          <w:szCs w:val="28"/>
        </w:rPr>
        <w:t>1. Giám đốc</w:t>
      </w:r>
      <w:r w:rsidRPr="008637FF">
        <w:rPr>
          <w:b/>
          <w:bCs/>
          <w:sz w:val="28"/>
          <w:szCs w:val="28"/>
        </w:rPr>
        <w:t xml:space="preserve"> </w:t>
      </w:r>
      <w:r w:rsidRPr="008637FF">
        <w:rPr>
          <w:sz w:val="28"/>
          <w:szCs w:val="28"/>
        </w:rPr>
        <w:t xml:space="preserve">Sở Nông nghiệp và Môi trường có trách nhiệm công bố, công khai </w:t>
      </w:r>
      <w:r w:rsidR="002521B1" w:rsidRPr="008637FF">
        <w:rPr>
          <w:sz w:val="28"/>
          <w:szCs w:val="28"/>
        </w:rPr>
        <w:t>đ</w:t>
      </w:r>
      <w:r w:rsidR="00552929" w:rsidRPr="008637FF">
        <w:rPr>
          <w:sz w:val="28"/>
          <w:szCs w:val="28"/>
        </w:rPr>
        <w:t>ịnh mức kinh tế - kỹ thuật</w:t>
      </w:r>
      <w:r w:rsidRPr="008637FF">
        <w:rPr>
          <w:sz w:val="28"/>
          <w:szCs w:val="28"/>
        </w:rPr>
        <w:t xml:space="preserve"> xây dựng, sửa đổi, bổ sung hệ số điều chỉnh giá đất trên địa bàn tỉnh Vĩnh Long. Trong quá trình tổ chức thực hiện, nếu có vấn đề phát sinh hoặc khó khăn, vướng mắc kịp thời báo cáo Ủy ban nhân dân tỉnh xem xét sửa đổi, bổ sung cho phù hợp.</w:t>
      </w:r>
    </w:p>
    <w:p w14:paraId="7DBD423E" w14:textId="42E05B9D" w:rsidR="00736AD3" w:rsidRPr="008637FF" w:rsidRDefault="00736AD3" w:rsidP="00183B69">
      <w:pPr>
        <w:spacing w:before="120" w:line="264" w:lineRule="auto"/>
        <w:ind w:firstLine="567"/>
        <w:jc w:val="both"/>
        <w:rPr>
          <w:spacing w:val="-2"/>
          <w:sz w:val="28"/>
          <w:szCs w:val="28"/>
        </w:rPr>
      </w:pPr>
      <w:r w:rsidRPr="008637FF">
        <w:rPr>
          <w:spacing w:val="-2"/>
          <w:sz w:val="28"/>
          <w:szCs w:val="28"/>
        </w:rPr>
        <w:t xml:space="preserve">2. Chánh Văn phòng Ủy ban nhân dân tỉnh, Giám đốc các Sở: Nông nghiệp và Môi trường, Tài chính; Trưởng Thuế tỉnh Vĩnh Long, Chủ tịch Ủy ban nhân dân các xã, phường và các tổ chức, cá nhân có liên quan căn cứ </w:t>
      </w:r>
      <w:r w:rsidR="00552929" w:rsidRPr="008637FF">
        <w:rPr>
          <w:spacing w:val="-2"/>
          <w:sz w:val="28"/>
          <w:szCs w:val="28"/>
        </w:rPr>
        <w:t>Quyết định này thực hiện</w:t>
      </w:r>
      <w:r w:rsidRPr="008637FF">
        <w:rPr>
          <w:spacing w:val="-2"/>
          <w:sz w:val="28"/>
          <w:szCs w:val="28"/>
        </w:rPr>
        <w:t>.</w:t>
      </w:r>
    </w:p>
    <w:tbl>
      <w:tblPr>
        <w:tblW w:w="9390" w:type="dxa"/>
        <w:tblBorders>
          <w:top w:val="nil"/>
          <w:bottom w:val="nil"/>
          <w:insideH w:val="nil"/>
          <w:insideV w:val="nil"/>
        </w:tblBorders>
        <w:tblCellMar>
          <w:left w:w="0" w:type="dxa"/>
          <w:right w:w="0" w:type="dxa"/>
        </w:tblCellMar>
        <w:tblLook w:val="04A0" w:firstRow="1" w:lastRow="0" w:firstColumn="1" w:lastColumn="0" w:noHBand="0" w:noVBand="1"/>
      </w:tblPr>
      <w:tblGrid>
        <w:gridCol w:w="5211"/>
        <w:gridCol w:w="4179"/>
      </w:tblGrid>
      <w:tr w:rsidR="008637FF" w:rsidRPr="008637FF" w14:paraId="79D7FCD3" w14:textId="77777777" w:rsidTr="00552929">
        <w:tc>
          <w:tcPr>
            <w:tcW w:w="5211" w:type="dxa"/>
            <w:tcBorders>
              <w:top w:val="nil"/>
              <w:left w:val="nil"/>
              <w:bottom w:val="nil"/>
              <w:right w:val="nil"/>
              <w:tl2br w:val="nil"/>
              <w:tr2bl w:val="nil"/>
            </w:tcBorders>
            <w:tcMar>
              <w:top w:w="0" w:type="dxa"/>
              <w:left w:w="108" w:type="dxa"/>
              <w:bottom w:w="0" w:type="dxa"/>
              <w:right w:w="108" w:type="dxa"/>
            </w:tcMar>
          </w:tcPr>
          <w:p w14:paraId="70B8FC01" w14:textId="6B875BF9" w:rsidR="004C28C2" w:rsidRPr="008637FF" w:rsidRDefault="00736AD3" w:rsidP="00736AD3">
            <w:pPr>
              <w:rPr>
                <w:sz w:val="22"/>
                <w:szCs w:val="22"/>
              </w:rPr>
            </w:pPr>
            <w:r w:rsidRPr="008637FF">
              <w:rPr>
                <w:sz w:val="22"/>
                <w:szCs w:val="22"/>
              </w:rPr>
              <w:t> </w:t>
            </w:r>
            <w:r w:rsidRPr="008637FF">
              <w:rPr>
                <w:b/>
                <w:bCs/>
                <w:i/>
                <w:iCs/>
                <w:sz w:val="22"/>
                <w:szCs w:val="22"/>
              </w:rPr>
              <w:br/>
            </w:r>
            <w:r w:rsidRPr="008637FF">
              <w:rPr>
                <w:b/>
                <w:bCs/>
                <w:i/>
                <w:iCs/>
                <w:sz w:val="24"/>
                <w:szCs w:val="24"/>
              </w:rPr>
              <w:t>Nơi nhận:</w:t>
            </w:r>
            <w:r w:rsidRPr="008637FF">
              <w:rPr>
                <w:b/>
                <w:bCs/>
                <w:i/>
                <w:iCs/>
                <w:sz w:val="22"/>
                <w:szCs w:val="22"/>
              </w:rPr>
              <w:br/>
            </w:r>
            <w:r w:rsidR="004C28C2" w:rsidRPr="008637FF">
              <w:rPr>
                <w:sz w:val="22"/>
                <w:szCs w:val="22"/>
              </w:rPr>
              <w:t xml:space="preserve">- VPCP (b/c); </w:t>
            </w:r>
          </w:p>
          <w:p w14:paraId="7A97CDD4" w14:textId="77777777" w:rsidR="004C28C2" w:rsidRPr="008637FF" w:rsidRDefault="004C28C2" w:rsidP="00736AD3">
            <w:pPr>
              <w:rPr>
                <w:sz w:val="22"/>
                <w:szCs w:val="22"/>
              </w:rPr>
            </w:pPr>
            <w:r w:rsidRPr="008637FF">
              <w:rPr>
                <w:sz w:val="22"/>
                <w:szCs w:val="22"/>
              </w:rPr>
              <w:t xml:space="preserve">- Bộ Nông nghiệp và Môi trường (Vụ Pháp chế); </w:t>
            </w:r>
          </w:p>
          <w:p w14:paraId="6702D1F2" w14:textId="77777777" w:rsidR="004C28C2" w:rsidRPr="008637FF" w:rsidRDefault="004C28C2" w:rsidP="00736AD3">
            <w:pPr>
              <w:rPr>
                <w:sz w:val="22"/>
                <w:szCs w:val="22"/>
              </w:rPr>
            </w:pPr>
            <w:r w:rsidRPr="008637FF">
              <w:rPr>
                <w:sz w:val="22"/>
                <w:szCs w:val="22"/>
              </w:rPr>
              <w:t xml:space="preserve">- Bộ Tài chính (Vụ Pháp chế); </w:t>
            </w:r>
          </w:p>
          <w:p w14:paraId="2FCBC67F" w14:textId="77777777" w:rsidR="004C28C2" w:rsidRPr="008637FF" w:rsidRDefault="004C28C2" w:rsidP="00736AD3">
            <w:pPr>
              <w:rPr>
                <w:sz w:val="22"/>
                <w:szCs w:val="22"/>
              </w:rPr>
            </w:pPr>
            <w:r w:rsidRPr="008637FF">
              <w:rPr>
                <w:sz w:val="22"/>
                <w:szCs w:val="22"/>
              </w:rPr>
              <w:t xml:space="preserve">- Cục KTrVB&amp;QLXLVPHC - Bộ Tư pháp; </w:t>
            </w:r>
          </w:p>
          <w:p w14:paraId="5FE9E310" w14:textId="77777777" w:rsidR="004C28C2" w:rsidRPr="008637FF" w:rsidRDefault="004C28C2" w:rsidP="00736AD3">
            <w:pPr>
              <w:rPr>
                <w:sz w:val="22"/>
                <w:szCs w:val="22"/>
              </w:rPr>
            </w:pPr>
            <w:r w:rsidRPr="008637FF">
              <w:rPr>
                <w:sz w:val="22"/>
                <w:szCs w:val="22"/>
              </w:rPr>
              <w:t xml:space="preserve">- TT TU; TT HĐND tỉnh; </w:t>
            </w:r>
          </w:p>
          <w:p w14:paraId="054A1E15" w14:textId="77777777" w:rsidR="004C28C2" w:rsidRPr="00235489" w:rsidRDefault="004C28C2" w:rsidP="00736AD3">
            <w:pPr>
              <w:rPr>
                <w:sz w:val="22"/>
                <w:szCs w:val="22"/>
                <w:lang w:val="da-DK"/>
              </w:rPr>
            </w:pPr>
            <w:r w:rsidRPr="00235489">
              <w:rPr>
                <w:sz w:val="22"/>
                <w:szCs w:val="22"/>
                <w:lang w:val="da-DK"/>
              </w:rPr>
              <w:t xml:space="preserve">- CT, các PCT UBND tỉnh; </w:t>
            </w:r>
          </w:p>
          <w:p w14:paraId="1034BD71" w14:textId="0770C866" w:rsidR="004C28C2" w:rsidRPr="00235489" w:rsidRDefault="004C28C2" w:rsidP="00736AD3">
            <w:pPr>
              <w:rPr>
                <w:sz w:val="22"/>
                <w:szCs w:val="22"/>
                <w:lang w:val="da-DK"/>
              </w:rPr>
            </w:pPr>
            <w:r w:rsidRPr="00235489">
              <w:rPr>
                <w:sz w:val="22"/>
                <w:szCs w:val="22"/>
                <w:lang w:val="da-DK"/>
              </w:rPr>
              <w:t xml:space="preserve">- Sở, ban, ngành tỉnh; </w:t>
            </w:r>
          </w:p>
          <w:p w14:paraId="0CC4B073" w14:textId="77777777" w:rsidR="004C28C2" w:rsidRPr="00235489" w:rsidRDefault="004C28C2" w:rsidP="00736AD3">
            <w:pPr>
              <w:rPr>
                <w:sz w:val="22"/>
                <w:szCs w:val="22"/>
                <w:lang w:val="da-DK"/>
              </w:rPr>
            </w:pPr>
            <w:r w:rsidRPr="00235489">
              <w:rPr>
                <w:sz w:val="22"/>
                <w:szCs w:val="22"/>
                <w:lang w:val="da-DK"/>
              </w:rPr>
              <w:t xml:space="preserve">- UBND xã, phường; </w:t>
            </w:r>
          </w:p>
          <w:p w14:paraId="70E5E845" w14:textId="77777777" w:rsidR="004C28C2" w:rsidRPr="00235489" w:rsidRDefault="004C28C2" w:rsidP="00736AD3">
            <w:pPr>
              <w:rPr>
                <w:sz w:val="22"/>
                <w:szCs w:val="22"/>
                <w:lang w:val="da-DK"/>
              </w:rPr>
            </w:pPr>
            <w:r w:rsidRPr="00235489">
              <w:rPr>
                <w:sz w:val="22"/>
                <w:szCs w:val="22"/>
                <w:lang w:val="da-DK"/>
              </w:rPr>
              <w:t xml:space="preserve">- LĐVP; các đơn vị trực thuộc VP; </w:t>
            </w:r>
          </w:p>
          <w:p w14:paraId="5DF71D79" w14:textId="77777777" w:rsidR="004C28C2" w:rsidRPr="008637FF" w:rsidRDefault="004C28C2" w:rsidP="00736AD3">
            <w:pPr>
              <w:rPr>
                <w:sz w:val="22"/>
                <w:szCs w:val="22"/>
              </w:rPr>
            </w:pPr>
            <w:r w:rsidRPr="008637FF">
              <w:rPr>
                <w:sz w:val="22"/>
                <w:szCs w:val="22"/>
              </w:rPr>
              <w:t xml:space="preserve">- Website Chính phủ; </w:t>
            </w:r>
          </w:p>
          <w:p w14:paraId="6EE29CA1" w14:textId="6C3294E7" w:rsidR="00736AD3" w:rsidRPr="008637FF" w:rsidRDefault="004C28C2" w:rsidP="00736AD3">
            <w:pPr>
              <w:rPr>
                <w:sz w:val="22"/>
                <w:szCs w:val="22"/>
              </w:rPr>
            </w:pPr>
            <w:r w:rsidRPr="008637FF">
              <w:rPr>
                <w:sz w:val="22"/>
                <w:szCs w:val="22"/>
              </w:rPr>
              <w:t>- Lưu: VT, 68. KTN.</w:t>
            </w:r>
          </w:p>
        </w:tc>
        <w:tc>
          <w:tcPr>
            <w:tcW w:w="4179" w:type="dxa"/>
            <w:tcBorders>
              <w:top w:val="nil"/>
              <w:left w:val="nil"/>
              <w:bottom w:val="nil"/>
              <w:right w:val="nil"/>
              <w:tl2br w:val="nil"/>
              <w:tr2bl w:val="nil"/>
            </w:tcBorders>
            <w:tcMar>
              <w:top w:w="0" w:type="dxa"/>
              <w:left w:w="108" w:type="dxa"/>
              <w:bottom w:w="0" w:type="dxa"/>
              <w:right w:w="108" w:type="dxa"/>
            </w:tcMar>
          </w:tcPr>
          <w:p w14:paraId="069FB158" w14:textId="23FD004A" w:rsidR="00310FF9" w:rsidRPr="008637FF" w:rsidRDefault="00736AD3" w:rsidP="00310FF9">
            <w:pPr>
              <w:spacing w:before="120"/>
              <w:jc w:val="center"/>
              <w:rPr>
                <w:b/>
                <w:sz w:val="28"/>
                <w:szCs w:val="28"/>
              </w:rPr>
            </w:pPr>
            <w:r w:rsidRPr="008637FF">
              <w:rPr>
                <w:b/>
                <w:bCs/>
                <w:sz w:val="28"/>
                <w:szCs w:val="28"/>
              </w:rPr>
              <w:t>TM. ỦY BAN NHÂN DÂN</w:t>
            </w:r>
            <w:r w:rsidRPr="008637FF">
              <w:rPr>
                <w:b/>
                <w:bCs/>
                <w:sz w:val="28"/>
                <w:szCs w:val="28"/>
              </w:rPr>
              <w:br/>
              <w:t>CHỦ TỊCH</w:t>
            </w:r>
            <w:r w:rsidRPr="008637FF">
              <w:rPr>
                <w:b/>
                <w:bCs/>
                <w:sz w:val="28"/>
                <w:szCs w:val="28"/>
              </w:rPr>
              <w:br/>
            </w:r>
            <w:r w:rsidRPr="008637FF">
              <w:rPr>
                <w:b/>
                <w:bCs/>
                <w:sz w:val="28"/>
                <w:szCs w:val="28"/>
              </w:rPr>
              <w:br/>
            </w:r>
          </w:p>
          <w:p w14:paraId="761AB67E" w14:textId="70BE44CE" w:rsidR="00736AD3" w:rsidRPr="008637FF" w:rsidRDefault="00736AD3" w:rsidP="00736AD3">
            <w:pPr>
              <w:spacing w:before="120"/>
              <w:jc w:val="center"/>
              <w:rPr>
                <w:b/>
                <w:sz w:val="28"/>
                <w:szCs w:val="28"/>
              </w:rPr>
            </w:pPr>
          </w:p>
        </w:tc>
      </w:tr>
    </w:tbl>
    <w:p w14:paraId="43E02A32" w14:textId="77777777" w:rsidR="00736AD3" w:rsidRPr="008637FF" w:rsidRDefault="00736AD3" w:rsidP="003300B3">
      <w:pPr>
        <w:spacing w:before="100" w:after="100" w:line="264" w:lineRule="auto"/>
        <w:jc w:val="center"/>
        <w:rPr>
          <w:b/>
          <w:sz w:val="28"/>
          <w:szCs w:val="28"/>
        </w:rPr>
      </w:pPr>
    </w:p>
    <w:p w14:paraId="70D2DAA5" w14:textId="77777777" w:rsidR="00D06D05" w:rsidRPr="008637FF" w:rsidRDefault="00D06D05">
      <w:pPr>
        <w:rPr>
          <w:b/>
          <w:sz w:val="28"/>
          <w:szCs w:val="28"/>
        </w:rPr>
      </w:pPr>
      <w:r w:rsidRPr="008637FF">
        <w:rPr>
          <w:b/>
          <w:sz w:val="28"/>
          <w:szCs w:val="28"/>
        </w:rPr>
        <w:br w:type="page"/>
      </w:r>
    </w:p>
    <w:tbl>
      <w:tblPr>
        <w:tblW w:w="9498" w:type="dxa"/>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403"/>
        <w:gridCol w:w="6095"/>
      </w:tblGrid>
      <w:tr w:rsidR="008637FF" w:rsidRPr="008637FF" w14:paraId="278CBE53" w14:textId="77777777" w:rsidTr="00736AD3">
        <w:tc>
          <w:tcPr>
            <w:tcW w:w="3403" w:type="dxa"/>
            <w:tcBorders>
              <w:top w:val="nil"/>
              <w:left w:val="nil"/>
              <w:bottom w:val="nil"/>
              <w:right w:val="nil"/>
              <w:tl2br w:val="nil"/>
              <w:tr2bl w:val="nil"/>
            </w:tcBorders>
            <w:tcMar>
              <w:top w:w="0" w:type="dxa"/>
              <w:left w:w="108" w:type="dxa"/>
              <w:bottom w:w="0" w:type="dxa"/>
              <w:right w:w="108" w:type="dxa"/>
            </w:tcMar>
          </w:tcPr>
          <w:p w14:paraId="39EFA83F" w14:textId="77777777" w:rsidR="00736AD3" w:rsidRPr="008637FF" w:rsidRDefault="00736AD3" w:rsidP="00736AD3">
            <w:pPr>
              <w:jc w:val="center"/>
              <w:rPr>
                <w:b/>
                <w:bCs/>
                <w:sz w:val="28"/>
                <w:szCs w:val="28"/>
              </w:rPr>
            </w:pPr>
            <w:r w:rsidRPr="008637FF">
              <w:rPr>
                <w:b/>
                <w:bCs/>
                <w:sz w:val="28"/>
                <w:szCs w:val="28"/>
              </w:rPr>
              <w:lastRenderedPageBreak/>
              <w:t>ỦY BAN NHÂN DÂN</w:t>
            </w:r>
          </w:p>
          <w:p w14:paraId="3A165A85" w14:textId="61E70C42" w:rsidR="00736AD3" w:rsidRPr="008637FF" w:rsidRDefault="00736AD3" w:rsidP="00736AD3">
            <w:pPr>
              <w:jc w:val="center"/>
              <w:rPr>
                <w:sz w:val="28"/>
                <w:szCs w:val="28"/>
              </w:rPr>
            </w:pPr>
            <w:r w:rsidRPr="008637FF">
              <w:rPr>
                <w:b/>
                <w:bCs/>
                <w:noProof/>
                <w:sz w:val="28"/>
                <w:szCs w:val="28"/>
              </w:rPr>
              <mc:AlternateContent>
                <mc:Choice Requires="wps">
                  <w:drawing>
                    <wp:anchor distT="0" distB="0" distL="114300" distR="114300" simplePos="0" relativeHeight="251662336" behindDoc="0" locked="0" layoutInCell="1" allowOverlap="1" wp14:anchorId="4361D65E" wp14:editId="0B3741E1">
                      <wp:simplePos x="0" y="0"/>
                      <wp:positionH relativeFrom="column">
                        <wp:posOffset>590550</wp:posOffset>
                      </wp:positionH>
                      <wp:positionV relativeFrom="paragraph">
                        <wp:posOffset>244475</wp:posOffset>
                      </wp:positionV>
                      <wp:extent cx="775335" cy="0"/>
                      <wp:effectExtent l="9525" t="6350" r="5715"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53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79BD71" id="_x0000_t32" coordsize="21600,21600" o:spt="32" o:oned="t" path="m,l21600,21600e" filled="f">
                      <v:path arrowok="t" fillok="f" o:connecttype="none"/>
                      <o:lock v:ext="edit" shapetype="t"/>
                    </v:shapetype>
                    <v:shape id="Straight Arrow Connector 4" o:spid="_x0000_s1026" type="#_x0000_t32" style="position:absolute;margin-left:46.5pt;margin-top:19.25pt;width:61.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"/>
                  </w:pict>
                </mc:Fallback>
              </mc:AlternateContent>
            </w:r>
            <w:r w:rsidRPr="008637FF">
              <w:rPr>
                <w:b/>
                <w:bCs/>
                <w:sz w:val="28"/>
                <w:szCs w:val="28"/>
              </w:rPr>
              <w:t>TỈNH VĨNH LONG</w:t>
            </w:r>
            <w:r w:rsidRPr="008637FF">
              <w:rPr>
                <w:b/>
                <w:bCs/>
                <w:sz w:val="28"/>
                <w:szCs w:val="28"/>
              </w:rPr>
              <w:br/>
            </w:r>
          </w:p>
          <w:p w14:paraId="069B6DCC" w14:textId="77777777" w:rsidR="00736AD3" w:rsidRPr="008637FF" w:rsidRDefault="00736AD3" w:rsidP="00736AD3">
            <w:pPr>
              <w:jc w:val="center"/>
              <w:rPr>
                <w:sz w:val="28"/>
                <w:szCs w:val="28"/>
              </w:rPr>
            </w:pPr>
          </w:p>
        </w:tc>
        <w:tc>
          <w:tcPr>
            <w:tcW w:w="6095" w:type="dxa"/>
            <w:tcBorders>
              <w:top w:val="nil"/>
              <w:left w:val="nil"/>
              <w:bottom w:val="nil"/>
              <w:right w:val="nil"/>
              <w:tl2br w:val="nil"/>
              <w:tr2bl w:val="nil"/>
            </w:tcBorders>
            <w:tcMar>
              <w:top w:w="0" w:type="dxa"/>
              <w:left w:w="108" w:type="dxa"/>
              <w:bottom w:w="0" w:type="dxa"/>
              <w:right w:w="108" w:type="dxa"/>
            </w:tcMar>
          </w:tcPr>
          <w:p w14:paraId="13CFD78B" w14:textId="16E1D504" w:rsidR="00736AD3" w:rsidRPr="008637FF" w:rsidRDefault="00736AD3" w:rsidP="00736AD3">
            <w:pPr>
              <w:jc w:val="center"/>
              <w:rPr>
                <w:b/>
                <w:bCs/>
                <w:sz w:val="28"/>
                <w:szCs w:val="28"/>
              </w:rPr>
            </w:pPr>
            <w:r w:rsidRPr="008637FF">
              <w:rPr>
                <w:b/>
                <w:bCs/>
                <w:noProof/>
                <w:sz w:val="28"/>
                <w:szCs w:val="28"/>
              </w:rPr>
              <mc:AlternateContent>
                <mc:Choice Requires="wps">
                  <w:drawing>
                    <wp:anchor distT="0" distB="0" distL="114300" distR="114300" simplePos="0" relativeHeight="251660288" behindDoc="0" locked="0" layoutInCell="1" allowOverlap="1" wp14:anchorId="1B69A287" wp14:editId="21A01F69">
                      <wp:simplePos x="0" y="0"/>
                      <wp:positionH relativeFrom="column">
                        <wp:posOffset>804545</wp:posOffset>
                      </wp:positionH>
                      <wp:positionV relativeFrom="paragraph">
                        <wp:posOffset>448945</wp:posOffset>
                      </wp:positionV>
                      <wp:extent cx="2129155" cy="0"/>
                      <wp:effectExtent l="13970" t="10795" r="9525" b="825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91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BC2F77" id="Straight Arrow Connector 3" o:spid="_x0000_s1026" type="#_x0000_t32" style="position:absolute;margin-left:63.35pt;margin-top:35.35pt;width:167.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"/>
                  </w:pict>
                </mc:Fallback>
              </mc:AlternateContent>
            </w:r>
            <w:r w:rsidRPr="008637FF">
              <w:rPr>
                <w:b/>
                <w:bCs/>
                <w:sz w:val="28"/>
                <w:szCs w:val="28"/>
              </w:rPr>
              <w:t>CỘNG HÒA XÃ HỘI CHỦ NGHĨA VIỆT NAM</w:t>
            </w:r>
            <w:r w:rsidRPr="008637FF">
              <w:rPr>
                <w:b/>
                <w:bCs/>
                <w:sz w:val="28"/>
                <w:szCs w:val="28"/>
              </w:rPr>
              <w:br/>
              <w:t xml:space="preserve"> Độc lập - Tự do - Hạnh phúc </w:t>
            </w:r>
            <w:r w:rsidRPr="008637FF">
              <w:rPr>
                <w:b/>
                <w:bCs/>
                <w:sz w:val="28"/>
                <w:szCs w:val="28"/>
              </w:rPr>
              <w:br/>
            </w:r>
          </w:p>
        </w:tc>
      </w:tr>
    </w:tbl>
    <w:p w14:paraId="5D6E2CEC" w14:textId="77777777" w:rsidR="00736AD3" w:rsidRPr="008637FF" w:rsidRDefault="00736AD3" w:rsidP="00736AD3">
      <w:pPr>
        <w:jc w:val="center"/>
        <w:rPr>
          <w:b/>
          <w:sz w:val="28"/>
          <w:szCs w:val="28"/>
        </w:rPr>
      </w:pPr>
      <w:r w:rsidRPr="008637FF">
        <w:rPr>
          <w:b/>
          <w:sz w:val="28"/>
          <w:szCs w:val="28"/>
        </w:rPr>
        <w:t>ĐỊNH MỨC KINH TẾ - KỸ THUẬT</w:t>
      </w:r>
    </w:p>
    <w:p w14:paraId="26AA9CAB" w14:textId="6A55E59F" w:rsidR="00736AD3" w:rsidRPr="008637FF" w:rsidRDefault="00552929" w:rsidP="00736AD3">
      <w:pPr>
        <w:jc w:val="center"/>
        <w:rPr>
          <w:i/>
          <w:iCs/>
          <w:sz w:val="26"/>
          <w:szCs w:val="26"/>
        </w:rPr>
      </w:pPr>
      <w:r w:rsidRPr="008637FF">
        <w:rPr>
          <w:b/>
          <w:sz w:val="28"/>
          <w:szCs w:val="28"/>
        </w:rPr>
        <w:t>X</w:t>
      </w:r>
      <w:r w:rsidR="00736AD3" w:rsidRPr="008637FF">
        <w:rPr>
          <w:b/>
          <w:sz w:val="28"/>
          <w:szCs w:val="28"/>
        </w:rPr>
        <w:t>ây dựng, sửa đổi, bổ sung hệ số điều chỉnh giá đất</w:t>
      </w:r>
      <w:r w:rsidRPr="008637FF">
        <w:rPr>
          <w:b/>
          <w:sz w:val="28"/>
          <w:szCs w:val="28"/>
        </w:rPr>
        <w:br/>
      </w:r>
      <w:r w:rsidR="00736AD3" w:rsidRPr="008637FF">
        <w:rPr>
          <w:b/>
          <w:sz w:val="28"/>
          <w:szCs w:val="28"/>
        </w:rPr>
        <w:t xml:space="preserve"> trên địa bàn tỉnh Vĩnh </w:t>
      </w:r>
      <w:r w:rsidRPr="008637FF">
        <w:rPr>
          <w:b/>
          <w:sz w:val="28"/>
          <w:szCs w:val="28"/>
        </w:rPr>
        <w:t>L</w:t>
      </w:r>
      <w:r w:rsidR="00736AD3" w:rsidRPr="008637FF">
        <w:rPr>
          <w:b/>
          <w:sz w:val="28"/>
          <w:szCs w:val="28"/>
        </w:rPr>
        <w:t>ong</w:t>
      </w:r>
      <w:r w:rsidR="00736AD3" w:rsidRPr="008637FF">
        <w:rPr>
          <w:b/>
          <w:sz w:val="28"/>
          <w:szCs w:val="28"/>
        </w:rPr>
        <w:br/>
      </w:r>
      <w:r w:rsidR="00736AD3" w:rsidRPr="008637FF">
        <w:rPr>
          <w:i/>
          <w:iCs/>
          <w:sz w:val="26"/>
          <w:szCs w:val="26"/>
          <w:lang w:val="vi-VN"/>
        </w:rPr>
        <w:t xml:space="preserve"> </w:t>
      </w:r>
      <w:r w:rsidR="00736AD3" w:rsidRPr="008637FF">
        <w:rPr>
          <w:i/>
          <w:iCs/>
          <w:sz w:val="28"/>
          <w:szCs w:val="28"/>
          <w:lang w:val="vi-VN"/>
        </w:rPr>
        <w:t>(</w:t>
      </w:r>
      <w:r w:rsidR="00736AD3" w:rsidRPr="008637FF">
        <w:rPr>
          <w:i/>
          <w:iCs/>
          <w:sz w:val="28"/>
          <w:szCs w:val="28"/>
        </w:rPr>
        <w:t>Ban hành kèm theo Quyết định</w:t>
      </w:r>
      <w:r w:rsidR="00736AD3" w:rsidRPr="008637FF">
        <w:rPr>
          <w:i/>
          <w:iCs/>
          <w:sz w:val="28"/>
          <w:szCs w:val="28"/>
          <w:lang w:val="vi-VN"/>
        </w:rPr>
        <w:t xml:space="preserve"> số </w:t>
      </w:r>
      <w:r w:rsidR="00736AD3" w:rsidRPr="008637FF">
        <w:rPr>
          <w:i/>
          <w:iCs/>
          <w:sz w:val="28"/>
          <w:szCs w:val="28"/>
        </w:rPr>
        <w:t xml:space="preserve">…. </w:t>
      </w:r>
      <w:r w:rsidR="00736AD3" w:rsidRPr="008637FF">
        <w:rPr>
          <w:i/>
          <w:iCs/>
          <w:sz w:val="28"/>
          <w:szCs w:val="28"/>
          <w:lang w:val="vi-VN"/>
        </w:rPr>
        <w:t>/</w:t>
      </w:r>
      <w:r w:rsidR="00736AD3" w:rsidRPr="008637FF">
        <w:rPr>
          <w:i/>
          <w:iCs/>
          <w:sz w:val="28"/>
          <w:szCs w:val="28"/>
        </w:rPr>
        <w:t>2026/QĐ-UBND</w:t>
      </w:r>
      <w:r w:rsidR="00736AD3" w:rsidRPr="008637FF">
        <w:rPr>
          <w:i/>
          <w:iCs/>
          <w:sz w:val="28"/>
          <w:szCs w:val="28"/>
          <w:lang w:val="vi-VN"/>
        </w:rPr>
        <w:t>)</w:t>
      </w:r>
      <w:bookmarkStart w:id="3" w:name="chuong_1"/>
      <w:r w:rsidR="00736AD3" w:rsidRPr="008637FF">
        <w:rPr>
          <w:i/>
          <w:iCs/>
          <w:sz w:val="26"/>
          <w:szCs w:val="26"/>
        </w:rPr>
        <w:t xml:space="preserve"> </w:t>
      </w:r>
    </w:p>
    <w:bookmarkEnd w:id="3"/>
    <w:p w14:paraId="7A49165F" w14:textId="1D26EF1D" w:rsidR="00736AD3" w:rsidRPr="008637FF" w:rsidRDefault="00736AD3" w:rsidP="00736AD3">
      <w:pPr>
        <w:spacing w:before="480"/>
        <w:jc w:val="center"/>
        <w:rPr>
          <w:sz w:val="28"/>
          <w:szCs w:val="28"/>
        </w:rPr>
      </w:pPr>
      <w:r w:rsidRPr="008637FF">
        <w:rPr>
          <w:b/>
          <w:bCs/>
          <w:sz w:val="28"/>
          <w:szCs w:val="28"/>
        </w:rPr>
        <w:t>PHẦN I</w:t>
      </w:r>
    </w:p>
    <w:p w14:paraId="60EC3AF0" w14:textId="797D6C26" w:rsidR="00736AD3" w:rsidRPr="008637FF" w:rsidRDefault="00736AD3" w:rsidP="00736AD3">
      <w:pPr>
        <w:jc w:val="center"/>
        <w:rPr>
          <w:b/>
          <w:bCs/>
          <w:sz w:val="28"/>
          <w:szCs w:val="28"/>
          <w:lang w:val="vi-VN"/>
        </w:rPr>
      </w:pPr>
      <w:bookmarkStart w:id="4" w:name="chuong_1_name"/>
      <w:r w:rsidRPr="008637FF">
        <w:rPr>
          <w:b/>
          <w:bCs/>
          <w:sz w:val="28"/>
          <w:szCs w:val="28"/>
          <w:lang w:val="vi-VN"/>
        </w:rPr>
        <w:t>QUY ĐỊNH CHUNG</w:t>
      </w:r>
      <w:bookmarkEnd w:id="4"/>
    </w:p>
    <w:p w14:paraId="608AE98E" w14:textId="2E89BA3C" w:rsidR="00736AD3" w:rsidRPr="008637FF" w:rsidRDefault="00736AD3" w:rsidP="00D06D05">
      <w:pPr>
        <w:spacing w:before="120" w:after="120" w:line="264" w:lineRule="auto"/>
        <w:ind w:firstLine="567"/>
        <w:jc w:val="both"/>
        <w:rPr>
          <w:b/>
          <w:sz w:val="28"/>
          <w:szCs w:val="28"/>
        </w:rPr>
      </w:pPr>
      <w:r w:rsidRPr="008637FF">
        <w:rPr>
          <w:b/>
          <w:sz w:val="28"/>
          <w:szCs w:val="28"/>
        </w:rPr>
        <w:t>1. Phạm vi điều chỉnh</w:t>
      </w:r>
    </w:p>
    <w:p w14:paraId="1247709D" w14:textId="00583C73" w:rsidR="00C643D9" w:rsidRPr="008637FF" w:rsidRDefault="00C643D9" w:rsidP="00D06D05">
      <w:pPr>
        <w:spacing w:before="100" w:after="100" w:line="264" w:lineRule="auto"/>
        <w:ind w:firstLine="567"/>
        <w:jc w:val="both"/>
        <w:rPr>
          <w:rFonts w:eastAsiaTheme="minorHAnsi"/>
          <w:iCs/>
          <w:sz w:val="28"/>
          <w:szCs w:val="28"/>
        </w:rPr>
      </w:pPr>
      <w:r w:rsidRPr="008637FF">
        <w:rPr>
          <w:sz w:val="28"/>
          <w:szCs w:val="28"/>
          <w:lang w:val="vi-VN"/>
        </w:rPr>
        <w:t xml:space="preserve">Quyết định này quy định </w:t>
      </w:r>
      <w:r w:rsidRPr="008637FF">
        <w:rPr>
          <w:sz w:val="28"/>
          <w:szCs w:val="28"/>
          <w:lang w:val="en-GB"/>
        </w:rPr>
        <w:t>đ</w:t>
      </w:r>
      <w:r w:rsidRPr="008637FF">
        <w:rPr>
          <w:sz w:val="28"/>
          <w:szCs w:val="28"/>
          <w:lang w:val="vi-VN"/>
        </w:rPr>
        <w:t xml:space="preserve">ịnh mức kinh tế - kỹ thuật để lập dự toán ngân sách nhà nước phục vụ công tác </w:t>
      </w:r>
      <w:r w:rsidRPr="008637FF">
        <w:rPr>
          <w:sz w:val="28"/>
          <w:szCs w:val="28"/>
        </w:rPr>
        <w:t xml:space="preserve">xây dựng, sửa đổi, bổ sung hệ số điều chỉnh giá đất trên địa bàn tỉnh Vĩnh Long </w:t>
      </w:r>
      <w:r w:rsidRPr="008637FF">
        <w:rPr>
          <w:sz w:val="28"/>
          <w:szCs w:val="28"/>
          <w:lang w:val="vi-VN"/>
        </w:rPr>
        <w:t xml:space="preserve">theo các quy trình xây dựng, </w:t>
      </w:r>
      <w:r w:rsidRPr="008637FF">
        <w:rPr>
          <w:sz w:val="28"/>
          <w:szCs w:val="28"/>
          <w:lang w:val="en-GB"/>
        </w:rPr>
        <w:t>sửa đổi, bổ sung</w:t>
      </w:r>
      <w:r w:rsidRPr="008637FF">
        <w:rPr>
          <w:sz w:val="28"/>
          <w:szCs w:val="28"/>
          <w:lang w:val="vi-VN"/>
        </w:rPr>
        <w:t xml:space="preserve"> </w:t>
      </w:r>
      <w:r w:rsidRPr="008637FF">
        <w:rPr>
          <w:sz w:val="28"/>
          <w:szCs w:val="28"/>
        </w:rPr>
        <w:t xml:space="preserve">hệ số điều chỉnh giá đất </w:t>
      </w:r>
      <w:r w:rsidRPr="008637FF">
        <w:rPr>
          <w:sz w:val="28"/>
          <w:szCs w:val="28"/>
          <w:lang w:val="vi-VN"/>
        </w:rPr>
        <w:t xml:space="preserve">quy định tại </w:t>
      </w:r>
      <w:r w:rsidRPr="008637FF">
        <w:rPr>
          <w:iCs/>
          <w:sz w:val="28"/>
          <w:szCs w:val="28"/>
        </w:rPr>
        <w:t>Nghị định số 49/2026/NĐ-CP ngày 31 tháng 01 năm 2026 của Chính phủ hướng dẫn Nghị quyết 254/2025/QH15 quy định một số cơ chế, chính sách tháo gỡ khó khăn, vướng mắc trong tổ chức thi hành Luật Đất đai</w:t>
      </w:r>
      <w:r w:rsidRPr="008637FF">
        <w:rPr>
          <w:rFonts w:eastAsiaTheme="minorHAnsi"/>
          <w:iCs/>
          <w:sz w:val="28"/>
          <w:szCs w:val="28"/>
        </w:rPr>
        <w:t>.</w:t>
      </w:r>
    </w:p>
    <w:p w14:paraId="4C2EE3F2" w14:textId="65B4B153" w:rsidR="00736AD3" w:rsidRPr="008637FF" w:rsidRDefault="00736AD3" w:rsidP="00D06D05">
      <w:pPr>
        <w:spacing w:before="120" w:after="120" w:line="264" w:lineRule="auto"/>
        <w:ind w:firstLine="567"/>
        <w:jc w:val="both"/>
        <w:rPr>
          <w:b/>
          <w:sz w:val="28"/>
          <w:szCs w:val="28"/>
        </w:rPr>
      </w:pPr>
      <w:r w:rsidRPr="008637FF">
        <w:rPr>
          <w:b/>
          <w:sz w:val="28"/>
          <w:szCs w:val="28"/>
        </w:rPr>
        <w:t>2. Đối tượng áp dụng</w:t>
      </w:r>
    </w:p>
    <w:p w14:paraId="2AA84B6F" w14:textId="0A28BF4B" w:rsidR="0091402F" w:rsidRPr="008637FF" w:rsidRDefault="0091402F" w:rsidP="00D06D05">
      <w:pPr>
        <w:spacing w:before="120" w:after="60" w:line="264" w:lineRule="auto"/>
        <w:ind w:firstLine="567"/>
        <w:jc w:val="both"/>
        <w:rPr>
          <w:iCs/>
          <w:sz w:val="28"/>
        </w:rPr>
      </w:pPr>
      <w:r w:rsidRPr="008637FF">
        <w:rPr>
          <w:iCs/>
          <w:sz w:val="28"/>
        </w:rPr>
        <w:t>Sở Nông nghiệp và Môi trường; đơn vị sự nghiệp công lập, doanh nghiệp có chức năng tư vấn xác định giá đất; Các cơ quan, tổ chức, cá nhân khác có liên quan đến việc xây dựng, sửa đổi, bổ sung hệ số điều chỉnh giá đất trên địa bàn tỉnh Vĩnh Long.</w:t>
      </w:r>
    </w:p>
    <w:p w14:paraId="3DEBA251" w14:textId="351D6017" w:rsidR="00736AD3" w:rsidRPr="008637FF" w:rsidRDefault="00736AD3" w:rsidP="00D06D05">
      <w:pPr>
        <w:spacing w:before="120" w:after="120" w:line="264" w:lineRule="auto"/>
        <w:ind w:firstLine="567"/>
        <w:jc w:val="both"/>
        <w:rPr>
          <w:b/>
          <w:sz w:val="28"/>
          <w:szCs w:val="28"/>
        </w:rPr>
      </w:pPr>
      <w:r w:rsidRPr="008637FF">
        <w:rPr>
          <w:b/>
          <w:sz w:val="28"/>
          <w:szCs w:val="28"/>
        </w:rPr>
        <w:t>3. Căn cứ xây dựng định mức kinh tế- kỹ thuật</w:t>
      </w:r>
    </w:p>
    <w:p w14:paraId="1AB58ABF" w14:textId="38D8E8AD" w:rsidR="00D35854" w:rsidRPr="008637FF" w:rsidRDefault="00D35854" w:rsidP="00D06D05">
      <w:pPr>
        <w:spacing w:before="120" w:line="264" w:lineRule="auto"/>
        <w:ind w:firstLine="567"/>
        <w:jc w:val="both"/>
        <w:rPr>
          <w:sz w:val="28"/>
          <w:szCs w:val="28"/>
        </w:rPr>
      </w:pPr>
      <w:r w:rsidRPr="008637FF">
        <w:rPr>
          <w:iCs/>
          <w:sz w:val="28"/>
          <w:szCs w:val="28"/>
        </w:rPr>
        <w:t>Luật Đất đai số 31/2024/QH15</w:t>
      </w:r>
      <w:r w:rsidRPr="008637FF">
        <w:rPr>
          <w:sz w:val="28"/>
          <w:szCs w:val="28"/>
        </w:rPr>
        <w:t>, được sửa đổi, bổ sung bởi Luật số 43/2024/QH15;</w:t>
      </w:r>
    </w:p>
    <w:p w14:paraId="130662E9" w14:textId="4F2C543B" w:rsidR="00C643D9" w:rsidRPr="008637FF" w:rsidRDefault="00C643D9" w:rsidP="00D06D05">
      <w:pPr>
        <w:spacing w:before="120" w:line="264" w:lineRule="auto"/>
        <w:ind w:firstLine="567"/>
        <w:jc w:val="both"/>
        <w:rPr>
          <w:sz w:val="28"/>
          <w:szCs w:val="28"/>
        </w:rPr>
      </w:pPr>
      <w:r w:rsidRPr="008637FF">
        <w:rPr>
          <w:sz w:val="28"/>
          <w:szCs w:val="28"/>
        </w:rPr>
        <w:t>Nghị quyết số 254/2025/QH15 ngày 11 tháng 12 năm 2025 của Quốc hội quy định một số cơ chế, chính sách tháo gỡ khó khăn, vướng mắc trong tổ chức thi hành Luật Đất đai;</w:t>
      </w:r>
    </w:p>
    <w:p w14:paraId="4FB91FBF" w14:textId="365F7922" w:rsidR="00C643D9" w:rsidRPr="008637FF" w:rsidRDefault="00C643D9" w:rsidP="00D06D05">
      <w:pPr>
        <w:spacing w:before="120" w:line="264" w:lineRule="auto"/>
        <w:ind w:firstLine="567"/>
        <w:jc w:val="both"/>
        <w:rPr>
          <w:sz w:val="28"/>
          <w:szCs w:val="28"/>
        </w:rPr>
      </w:pPr>
      <w:r w:rsidRPr="008637FF">
        <w:rPr>
          <w:sz w:val="28"/>
          <w:szCs w:val="28"/>
        </w:rPr>
        <w:t>Nghị định số 71/2024/NĐ-CP ngày 27 tháng 6 năm 2024 của Chính phủ quy định về giá đất;</w:t>
      </w:r>
    </w:p>
    <w:p w14:paraId="0C03BA6E" w14:textId="3C34976C" w:rsidR="00C643D9" w:rsidRPr="008637FF" w:rsidRDefault="00C643D9" w:rsidP="00D06D05">
      <w:pPr>
        <w:spacing w:before="120" w:line="264" w:lineRule="auto"/>
        <w:ind w:firstLine="567"/>
        <w:jc w:val="both"/>
        <w:rPr>
          <w:iCs/>
          <w:sz w:val="28"/>
          <w:szCs w:val="28"/>
        </w:rPr>
      </w:pPr>
      <w:r w:rsidRPr="008637FF">
        <w:rPr>
          <w:iCs/>
          <w:sz w:val="28"/>
          <w:szCs w:val="28"/>
        </w:rPr>
        <w:t xml:space="preserve">Nghị định số 102/2024/NĐ-CP ngày 30 tháng 7 năm 2024 của Chính phủ quy định chi tiết thi hành một số điều của Luật Đất đai; </w:t>
      </w:r>
    </w:p>
    <w:p w14:paraId="0613D1DA" w14:textId="7FEB7516" w:rsidR="00C643D9" w:rsidRPr="008637FF" w:rsidRDefault="00C643D9" w:rsidP="00D06D05">
      <w:pPr>
        <w:spacing w:before="120" w:line="264" w:lineRule="auto"/>
        <w:ind w:firstLine="567"/>
        <w:jc w:val="both"/>
        <w:rPr>
          <w:sz w:val="28"/>
          <w:szCs w:val="28"/>
        </w:rPr>
      </w:pPr>
      <w:r w:rsidRPr="008637FF">
        <w:rPr>
          <w:sz w:val="28"/>
          <w:szCs w:val="28"/>
        </w:rPr>
        <w:t>Nghị định số 151/2025/NĐ-CP ngày 12 tháng 6 năm 2025 của Chính phủ quy định về phân định thẩm quyền của chính quyền địa phương 02 cấp, phân quyền, phân cấp trong lĩnh vực đất đai;</w:t>
      </w:r>
    </w:p>
    <w:p w14:paraId="41663B0A" w14:textId="23AAB6CA" w:rsidR="00C643D9" w:rsidRPr="008637FF" w:rsidRDefault="00C643D9" w:rsidP="00D06D05">
      <w:pPr>
        <w:spacing w:before="120" w:line="264" w:lineRule="auto"/>
        <w:ind w:firstLine="567"/>
        <w:jc w:val="both"/>
        <w:rPr>
          <w:sz w:val="28"/>
          <w:szCs w:val="28"/>
        </w:rPr>
      </w:pPr>
      <w:r w:rsidRPr="008637FF">
        <w:rPr>
          <w:sz w:val="28"/>
          <w:szCs w:val="28"/>
        </w:rPr>
        <w:lastRenderedPageBreak/>
        <w:t>Nghị định số 226/2025/NĐ-CP ngày 15 tháng 8 năm 2025 của Chính phủ sửa đổi, bổ sung một số điều của các nghị định quy định chi tiết thi hành Luật Đất đai;</w:t>
      </w:r>
    </w:p>
    <w:p w14:paraId="1D0035DA" w14:textId="516682CE" w:rsidR="00D35854" w:rsidRPr="008637FF" w:rsidRDefault="00D35854" w:rsidP="00D06D05">
      <w:pPr>
        <w:spacing w:before="120" w:line="264" w:lineRule="auto"/>
        <w:ind w:firstLine="567"/>
        <w:jc w:val="both"/>
        <w:rPr>
          <w:sz w:val="28"/>
          <w:szCs w:val="28"/>
        </w:rPr>
      </w:pPr>
      <w:r w:rsidRPr="008637FF">
        <w:rPr>
          <w:sz w:val="28"/>
          <w:szCs w:val="28"/>
        </w:rPr>
        <w:t>Nghị định số 49/2026/NĐ-CP ngày 31 tháng 01 năm 2026 của Chính phủ quy đinh chi tiết và hướng dẫn một số điều của Nghị quyết 254/2025/QH15 của Quốc hội quy định một số cơ chế, chính sách tháo gỡ khó khăn, vướng mắc trong tổ chức thi hành Luật Đất đai;</w:t>
      </w:r>
    </w:p>
    <w:p w14:paraId="1AE188F3" w14:textId="5E2A1C20" w:rsidR="00C643D9" w:rsidRPr="008637FF" w:rsidRDefault="00C643D9" w:rsidP="00D06D05">
      <w:pPr>
        <w:pStyle w:val="NormalWeb"/>
        <w:shd w:val="clear" w:color="auto" w:fill="FFFFFF"/>
        <w:spacing w:before="120" w:beforeAutospacing="0" w:after="0" w:afterAutospacing="0" w:line="264" w:lineRule="auto"/>
        <w:ind w:firstLine="567"/>
        <w:jc w:val="both"/>
        <w:rPr>
          <w:iCs/>
          <w:sz w:val="28"/>
          <w:szCs w:val="28"/>
        </w:rPr>
      </w:pPr>
      <w:r w:rsidRPr="008637FF">
        <w:rPr>
          <w:iCs/>
          <w:sz w:val="28"/>
          <w:szCs w:val="28"/>
        </w:rPr>
        <w:t>Thông tư số 16/2021/TT-BTNMT ngày 27 tháng 9 năm 2021 của Bộ Tài nguyên và Môi trường quy định xây dựng định mức kinh tế - kỹ thuật thuộc phạm vi quản lý nhà nước của Bộ Tài nguyên và Môi trường;</w:t>
      </w:r>
    </w:p>
    <w:p w14:paraId="227D6AE8" w14:textId="397693DD" w:rsidR="00C643D9" w:rsidRPr="008637FF" w:rsidRDefault="00C643D9" w:rsidP="00D06D05">
      <w:pPr>
        <w:spacing w:before="120" w:after="120" w:line="264" w:lineRule="auto"/>
        <w:ind w:firstLine="567"/>
        <w:jc w:val="both"/>
        <w:rPr>
          <w:iCs/>
          <w:sz w:val="28"/>
          <w:szCs w:val="28"/>
        </w:rPr>
      </w:pPr>
      <w:r w:rsidRPr="008637FF">
        <w:rPr>
          <w:iCs/>
          <w:sz w:val="28"/>
          <w:szCs w:val="28"/>
        </w:rPr>
        <w:t xml:space="preserve">Thông tư số </w:t>
      </w:r>
      <w:r w:rsidR="003C7982" w:rsidRPr="008637FF">
        <w:rPr>
          <w:iCs/>
          <w:sz w:val="28"/>
          <w:szCs w:val="28"/>
        </w:rPr>
        <w:t>141</w:t>
      </w:r>
      <w:r w:rsidRPr="008637FF">
        <w:rPr>
          <w:iCs/>
          <w:sz w:val="28"/>
          <w:szCs w:val="28"/>
        </w:rPr>
        <w:t>/202</w:t>
      </w:r>
      <w:r w:rsidR="003C7982" w:rsidRPr="008637FF">
        <w:rPr>
          <w:iCs/>
          <w:sz w:val="28"/>
          <w:szCs w:val="28"/>
        </w:rPr>
        <w:t>5</w:t>
      </w:r>
      <w:r w:rsidRPr="008637FF">
        <w:rPr>
          <w:iCs/>
          <w:sz w:val="28"/>
          <w:szCs w:val="28"/>
        </w:rPr>
        <w:t xml:space="preserve">/TT-BTC ngày </w:t>
      </w:r>
      <w:r w:rsidR="003C7982" w:rsidRPr="008637FF">
        <w:rPr>
          <w:iCs/>
          <w:sz w:val="28"/>
          <w:szCs w:val="28"/>
        </w:rPr>
        <w:t>31</w:t>
      </w:r>
      <w:r w:rsidRPr="008637FF">
        <w:rPr>
          <w:iCs/>
          <w:sz w:val="28"/>
          <w:szCs w:val="28"/>
        </w:rPr>
        <w:t xml:space="preserve"> tháng </w:t>
      </w:r>
      <w:r w:rsidR="003C7982" w:rsidRPr="008637FF">
        <w:rPr>
          <w:iCs/>
          <w:sz w:val="28"/>
          <w:szCs w:val="28"/>
        </w:rPr>
        <w:t>12</w:t>
      </w:r>
      <w:r w:rsidRPr="008637FF">
        <w:rPr>
          <w:iCs/>
          <w:sz w:val="28"/>
          <w:szCs w:val="28"/>
        </w:rPr>
        <w:t xml:space="preserve"> năm 202</w:t>
      </w:r>
      <w:r w:rsidR="003C7982" w:rsidRPr="008637FF">
        <w:rPr>
          <w:iCs/>
          <w:sz w:val="28"/>
          <w:szCs w:val="28"/>
        </w:rPr>
        <w:t>5</w:t>
      </w:r>
      <w:r w:rsidRPr="008637FF">
        <w:rPr>
          <w:iCs/>
          <w:sz w:val="28"/>
          <w:szCs w:val="28"/>
        </w:rPr>
        <w:t xml:space="preserve">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14:paraId="364861ED" w14:textId="3685E647" w:rsidR="00736AD3" w:rsidRPr="008637FF" w:rsidRDefault="00736AD3" w:rsidP="00D06D05">
      <w:pPr>
        <w:spacing w:before="120" w:after="120" w:line="264" w:lineRule="auto"/>
        <w:ind w:firstLine="567"/>
        <w:jc w:val="both"/>
        <w:rPr>
          <w:b/>
          <w:sz w:val="28"/>
          <w:szCs w:val="28"/>
        </w:rPr>
      </w:pPr>
      <w:r w:rsidRPr="008637FF">
        <w:rPr>
          <w:b/>
          <w:sz w:val="28"/>
          <w:szCs w:val="28"/>
        </w:rPr>
        <w:t>4. Quy định viết tắt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6"/>
        <w:gridCol w:w="5176"/>
        <w:gridCol w:w="3156"/>
      </w:tblGrid>
      <w:tr w:rsidR="008637FF" w:rsidRPr="008637FF" w14:paraId="35DBBAB2" w14:textId="77777777" w:rsidTr="00B35385">
        <w:tc>
          <w:tcPr>
            <w:tcW w:w="959" w:type="dxa"/>
          </w:tcPr>
          <w:p w14:paraId="4C151F8A" w14:textId="77777777" w:rsidR="00C643D9" w:rsidRPr="008637FF" w:rsidRDefault="00C643D9" w:rsidP="00B35385">
            <w:pPr>
              <w:spacing w:before="120" w:after="120"/>
              <w:jc w:val="center"/>
              <w:rPr>
                <w:b/>
                <w:sz w:val="28"/>
                <w:szCs w:val="28"/>
              </w:rPr>
            </w:pPr>
            <w:r w:rsidRPr="008637FF">
              <w:rPr>
                <w:b/>
                <w:sz w:val="28"/>
                <w:szCs w:val="28"/>
              </w:rPr>
              <w:t>STT</w:t>
            </w:r>
          </w:p>
        </w:tc>
        <w:tc>
          <w:tcPr>
            <w:tcW w:w="5245" w:type="dxa"/>
          </w:tcPr>
          <w:p w14:paraId="6167D3A9" w14:textId="77777777" w:rsidR="00C643D9" w:rsidRPr="008637FF" w:rsidRDefault="00C643D9" w:rsidP="00B35385">
            <w:pPr>
              <w:spacing w:before="120" w:after="120"/>
              <w:jc w:val="center"/>
              <w:rPr>
                <w:b/>
                <w:sz w:val="28"/>
                <w:szCs w:val="28"/>
              </w:rPr>
            </w:pPr>
            <w:r w:rsidRPr="008637FF">
              <w:rPr>
                <w:b/>
                <w:sz w:val="28"/>
                <w:szCs w:val="28"/>
              </w:rPr>
              <w:t>Nội dung viết tắt</w:t>
            </w:r>
          </w:p>
        </w:tc>
        <w:tc>
          <w:tcPr>
            <w:tcW w:w="3191" w:type="dxa"/>
          </w:tcPr>
          <w:p w14:paraId="672FF520" w14:textId="77777777" w:rsidR="00C643D9" w:rsidRPr="008637FF" w:rsidRDefault="00C643D9" w:rsidP="00B35385">
            <w:pPr>
              <w:spacing w:before="120" w:after="120"/>
              <w:jc w:val="center"/>
              <w:rPr>
                <w:b/>
                <w:sz w:val="28"/>
                <w:szCs w:val="28"/>
              </w:rPr>
            </w:pPr>
            <w:r w:rsidRPr="008637FF">
              <w:rPr>
                <w:b/>
                <w:sz w:val="28"/>
                <w:szCs w:val="28"/>
              </w:rPr>
              <w:t>Viết tắt</w:t>
            </w:r>
          </w:p>
        </w:tc>
      </w:tr>
      <w:tr w:rsidR="008637FF" w:rsidRPr="008637FF" w14:paraId="28A43C7B" w14:textId="77777777" w:rsidTr="003169C3">
        <w:tc>
          <w:tcPr>
            <w:tcW w:w="959" w:type="dxa"/>
            <w:vAlign w:val="center"/>
          </w:tcPr>
          <w:p w14:paraId="499611FC" w14:textId="77777777" w:rsidR="00C643D9" w:rsidRPr="008637FF" w:rsidRDefault="00C643D9" w:rsidP="00B35385">
            <w:pPr>
              <w:spacing w:before="120" w:after="120"/>
              <w:jc w:val="center"/>
              <w:rPr>
                <w:sz w:val="28"/>
                <w:szCs w:val="28"/>
              </w:rPr>
            </w:pPr>
            <w:r w:rsidRPr="008637FF">
              <w:rPr>
                <w:sz w:val="28"/>
                <w:szCs w:val="28"/>
              </w:rPr>
              <w:t>1</w:t>
            </w:r>
          </w:p>
        </w:tc>
        <w:tc>
          <w:tcPr>
            <w:tcW w:w="5245" w:type="dxa"/>
            <w:vAlign w:val="center"/>
          </w:tcPr>
          <w:p w14:paraId="1D3CC9CA" w14:textId="77777777" w:rsidR="00C643D9" w:rsidRPr="008637FF" w:rsidRDefault="00C643D9" w:rsidP="00B35385">
            <w:pPr>
              <w:spacing w:before="120" w:after="120"/>
              <w:jc w:val="both"/>
              <w:rPr>
                <w:sz w:val="28"/>
                <w:szCs w:val="28"/>
              </w:rPr>
            </w:pPr>
            <w:r w:rsidRPr="008637FF">
              <w:rPr>
                <w:sz w:val="28"/>
                <w:szCs w:val="28"/>
              </w:rPr>
              <w:t>K</w:t>
            </w:r>
            <w:r w:rsidRPr="008637FF">
              <w:rPr>
                <w:sz w:val="28"/>
                <w:szCs w:val="28"/>
                <w:lang w:val="vi-VN"/>
              </w:rPr>
              <w:t>ỹ sư</w:t>
            </w:r>
          </w:p>
        </w:tc>
        <w:tc>
          <w:tcPr>
            <w:tcW w:w="3191" w:type="dxa"/>
            <w:vAlign w:val="center"/>
          </w:tcPr>
          <w:p w14:paraId="40160AAC" w14:textId="77777777" w:rsidR="00C643D9" w:rsidRPr="008637FF" w:rsidRDefault="00C643D9" w:rsidP="00B35385">
            <w:pPr>
              <w:spacing w:before="120" w:after="120"/>
              <w:jc w:val="both"/>
              <w:rPr>
                <w:sz w:val="28"/>
                <w:szCs w:val="28"/>
              </w:rPr>
            </w:pPr>
            <w:r w:rsidRPr="008637FF">
              <w:rPr>
                <w:sz w:val="28"/>
                <w:szCs w:val="28"/>
              </w:rPr>
              <w:t>KS</w:t>
            </w:r>
          </w:p>
        </w:tc>
      </w:tr>
      <w:tr w:rsidR="008637FF" w:rsidRPr="008637FF" w14:paraId="1BFC3AAE" w14:textId="77777777" w:rsidTr="003169C3">
        <w:tc>
          <w:tcPr>
            <w:tcW w:w="959" w:type="dxa"/>
            <w:vAlign w:val="center"/>
          </w:tcPr>
          <w:p w14:paraId="3FB105E9" w14:textId="77777777" w:rsidR="00C643D9" w:rsidRPr="008637FF" w:rsidRDefault="00C643D9" w:rsidP="00B35385">
            <w:pPr>
              <w:spacing w:before="120" w:after="120"/>
              <w:jc w:val="center"/>
              <w:rPr>
                <w:sz w:val="28"/>
                <w:szCs w:val="28"/>
              </w:rPr>
            </w:pPr>
            <w:r w:rsidRPr="008637FF">
              <w:rPr>
                <w:sz w:val="28"/>
                <w:szCs w:val="28"/>
              </w:rPr>
              <w:t>2</w:t>
            </w:r>
          </w:p>
        </w:tc>
        <w:tc>
          <w:tcPr>
            <w:tcW w:w="5245" w:type="dxa"/>
            <w:vAlign w:val="center"/>
          </w:tcPr>
          <w:p w14:paraId="053CA393" w14:textId="77777777" w:rsidR="00C643D9" w:rsidRPr="008637FF" w:rsidRDefault="00C643D9" w:rsidP="00B35385">
            <w:pPr>
              <w:spacing w:before="120" w:after="120"/>
              <w:jc w:val="both"/>
              <w:rPr>
                <w:sz w:val="28"/>
                <w:szCs w:val="28"/>
              </w:rPr>
            </w:pPr>
            <w:r w:rsidRPr="008637FF">
              <w:rPr>
                <w:sz w:val="28"/>
                <w:szCs w:val="28"/>
              </w:rPr>
              <w:t>K</w:t>
            </w:r>
            <w:r w:rsidRPr="008637FF">
              <w:rPr>
                <w:sz w:val="28"/>
                <w:szCs w:val="28"/>
                <w:lang w:val="vi-VN"/>
              </w:rPr>
              <w:t>ỹ thuật viên</w:t>
            </w:r>
          </w:p>
        </w:tc>
        <w:tc>
          <w:tcPr>
            <w:tcW w:w="3191" w:type="dxa"/>
            <w:vAlign w:val="center"/>
          </w:tcPr>
          <w:p w14:paraId="025BEF69" w14:textId="77777777" w:rsidR="00C643D9" w:rsidRPr="008637FF" w:rsidRDefault="00C643D9" w:rsidP="00B35385">
            <w:pPr>
              <w:spacing w:before="120" w:after="120"/>
              <w:jc w:val="both"/>
              <w:rPr>
                <w:sz w:val="28"/>
                <w:szCs w:val="28"/>
              </w:rPr>
            </w:pPr>
            <w:r w:rsidRPr="008637FF">
              <w:rPr>
                <w:sz w:val="28"/>
                <w:szCs w:val="28"/>
              </w:rPr>
              <w:t>KTV</w:t>
            </w:r>
          </w:p>
        </w:tc>
      </w:tr>
      <w:tr w:rsidR="008637FF" w:rsidRPr="008637FF" w14:paraId="034C7AD5" w14:textId="77777777" w:rsidTr="003169C3">
        <w:tc>
          <w:tcPr>
            <w:tcW w:w="959" w:type="dxa"/>
            <w:vAlign w:val="center"/>
          </w:tcPr>
          <w:p w14:paraId="3663ED25" w14:textId="77777777" w:rsidR="00C643D9" w:rsidRPr="008637FF" w:rsidRDefault="00C643D9" w:rsidP="00B35385">
            <w:pPr>
              <w:spacing w:before="120" w:after="120"/>
              <w:jc w:val="center"/>
              <w:rPr>
                <w:sz w:val="28"/>
                <w:szCs w:val="28"/>
              </w:rPr>
            </w:pPr>
            <w:r w:rsidRPr="008637FF">
              <w:rPr>
                <w:sz w:val="28"/>
                <w:szCs w:val="28"/>
              </w:rPr>
              <w:t>3</w:t>
            </w:r>
          </w:p>
        </w:tc>
        <w:tc>
          <w:tcPr>
            <w:tcW w:w="5245" w:type="dxa"/>
            <w:vAlign w:val="center"/>
          </w:tcPr>
          <w:p w14:paraId="328D7D4F" w14:textId="77777777" w:rsidR="00C643D9" w:rsidRPr="008637FF" w:rsidRDefault="00C643D9" w:rsidP="00B35385">
            <w:pPr>
              <w:spacing w:before="120" w:after="120"/>
              <w:jc w:val="both"/>
              <w:rPr>
                <w:sz w:val="28"/>
                <w:szCs w:val="28"/>
              </w:rPr>
            </w:pPr>
            <w:r w:rsidRPr="008637FF">
              <w:rPr>
                <w:sz w:val="28"/>
                <w:szCs w:val="28"/>
              </w:rPr>
              <w:t>Thời hạn sử dụng dụng cụ, máy móc, thiết bị (tháng)</w:t>
            </w:r>
          </w:p>
        </w:tc>
        <w:tc>
          <w:tcPr>
            <w:tcW w:w="3191" w:type="dxa"/>
            <w:vAlign w:val="center"/>
          </w:tcPr>
          <w:p w14:paraId="790D0382" w14:textId="77777777" w:rsidR="00C643D9" w:rsidRPr="008637FF" w:rsidRDefault="00C643D9" w:rsidP="00B35385">
            <w:pPr>
              <w:spacing w:before="120" w:after="120"/>
              <w:jc w:val="both"/>
              <w:rPr>
                <w:sz w:val="28"/>
                <w:szCs w:val="28"/>
              </w:rPr>
            </w:pPr>
            <w:r w:rsidRPr="008637FF">
              <w:rPr>
                <w:b/>
                <w:bCs/>
                <w:sz w:val="28"/>
                <w:szCs w:val="28"/>
              </w:rPr>
              <w:t xml:space="preserve">Thời hạn </w:t>
            </w:r>
            <w:r w:rsidRPr="008637FF">
              <w:rPr>
                <w:i/>
                <w:iCs/>
                <w:sz w:val="28"/>
                <w:szCs w:val="28"/>
              </w:rPr>
              <w:t>(tháng)</w:t>
            </w:r>
          </w:p>
        </w:tc>
      </w:tr>
    </w:tbl>
    <w:p w14:paraId="11E18C41" w14:textId="4C44A5AF" w:rsidR="00736AD3" w:rsidRPr="008637FF" w:rsidRDefault="00736AD3" w:rsidP="00D06D05">
      <w:pPr>
        <w:spacing w:before="120" w:after="120" w:line="264" w:lineRule="auto"/>
        <w:ind w:firstLine="567"/>
        <w:jc w:val="both"/>
        <w:rPr>
          <w:b/>
          <w:sz w:val="28"/>
          <w:szCs w:val="28"/>
        </w:rPr>
      </w:pPr>
      <w:r w:rsidRPr="008637FF">
        <w:rPr>
          <w:b/>
          <w:sz w:val="28"/>
          <w:szCs w:val="28"/>
        </w:rPr>
        <w:t>5. Quy định về sử dụng định mức</w:t>
      </w:r>
    </w:p>
    <w:p w14:paraId="4BF650F1" w14:textId="77777777" w:rsidR="003169C3" w:rsidRPr="008637FF" w:rsidRDefault="003169C3" w:rsidP="00D06D05">
      <w:pPr>
        <w:spacing w:before="120" w:after="120" w:line="264" w:lineRule="auto"/>
        <w:ind w:firstLine="567"/>
        <w:jc w:val="both"/>
        <w:rPr>
          <w:sz w:val="28"/>
          <w:szCs w:val="28"/>
        </w:rPr>
      </w:pPr>
      <w:r w:rsidRPr="008637FF">
        <w:rPr>
          <w:sz w:val="28"/>
          <w:szCs w:val="28"/>
        </w:rPr>
        <w:t>5.1</w:t>
      </w:r>
      <w:r w:rsidRPr="008637FF">
        <w:rPr>
          <w:sz w:val="28"/>
          <w:szCs w:val="28"/>
          <w:lang w:val="vi-VN"/>
        </w:rPr>
        <w:t xml:space="preserve">. Các khoản chi phí gồm: </w:t>
      </w:r>
      <w:r w:rsidRPr="008637FF">
        <w:rPr>
          <w:sz w:val="28"/>
          <w:szCs w:val="28"/>
        </w:rPr>
        <w:t>C</w:t>
      </w:r>
      <w:r w:rsidRPr="008637FF">
        <w:rPr>
          <w:sz w:val="28"/>
          <w:szCs w:val="28"/>
          <w:lang w:val="vi-VN"/>
        </w:rPr>
        <w:t>hi phí chung</w:t>
      </w:r>
      <w:r w:rsidRPr="008637FF">
        <w:rPr>
          <w:sz w:val="28"/>
          <w:szCs w:val="28"/>
        </w:rPr>
        <w:t>,</w:t>
      </w:r>
      <w:r w:rsidRPr="008637FF">
        <w:rPr>
          <w:sz w:val="28"/>
          <w:szCs w:val="28"/>
          <w:lang w:val="vi-VN"/>
        </w:rPr>
        <w:t xml:space="preserve"> chi phí khác (chi phí khảo sát, thiết kế lập dự toán; chi phí kiểm tra, nghiệm thu...) được tính theo quy định của pháp luật hiện hành.</w:t>
      </w:r>
    </w:p>
    <w:p w14:paraId="438C036B" w14:textId="77777777" w:rsidR="003169C3" w:rsidRPr="008637FF" w:rsidRDefault="003169C3" w:rsidP="00D06D05">
      <w:pPr>
        <w:spacing w:before="120" w:after="120" w:line="264" w:lineRule="auto"/>
        <w:ind w:firstLine="567"/>
        <w:jc w:val="both"/>
        <w:rPr>
          <w:sz w:val="28"/>
          <w:szCs w:val="28"/>
        </w:rPr>
      </w:pPr>
      <w:r w:rsidRPr="008637FF">
        <w:rPr>
          <w:sz w:val="28"/>
          <w:szCs w:val="28"/>
        </w:rPr>
        <w:t>5.2</w:t>
      </w:r>
      <w:r w:rsidRPr="008637FF">
        <w:rPr>
          <w:sz w:val="28"/>
          <w:szCs w:val="28"/>
          <w:lang w:val="vi-VN"/>
        </w:rPr>
        <w:t xml:space="preserve">. Định mức kinh tế - kỹ thuật bao gồm định mức lao động </w:t>
      </w:r>
      <w:r w:rsidRPr="008637FF">
        <w:rPr>
          <w:sz w:val="28"/>
          <w:szCs w:val="28"/>
        </w:rPr>
        <w:t>kỹ thuật</w:t>
      </w:r>
      <w:r w:rsidRPr="008637FF">
        <w:rPr>
          <w:sz w:val="28"/>
          <w:szCs w:val="28"/>
          <w:lang w:val="vi-VN"/>
        </w:rPr>
        <w:t xml:space="preserve"> và định mức vật tư và thiết bị.</w:t>
      </w:r>
    </w:p>
    <w:p w14:paraId="6D6BFFDA" w14:textId="77777777" w:rsidR="003169C3" w:rsidRPr="008637FF" w:rsidRDefault="003169C3" w:rsidP="00D06D05">
      <w:pPr>
        <w:spacing w:before="120" w:after="120" w:line="264" w:lineRule="auto"/>
        <w:ind w:firstLine="567"/>
        <w:jc w:val="both"/>
        <w:rPr>
          <w:sz w:val="28"/>
          <w:szCs w:val="28"/>
          <w:lang w:val="vi-VN"/>
        </w:rPr>
      </w:pPr>
      <w:r w:rsidRPr="008637FF">
        <w:rPr>
          <w:sz w:val="28"/>
          <w:szCs w:val="28"/>
        </w:rPr>
        <w:t>a)</w:t>
      </w:r>
      <w:r w:rsidRPr="008637FF">
        <w:rPr>
          <w:sz w:val="28"/>
          <w:szCs w:val="28"/>
          <w:lang w:val="vi-VN"/>
        </w:rPr>
        <w:t xml:space="preserve"> Định mức lao động kỹ thuật là hao phí thời gian lao động kỹ thuật trực tiếp cần thiết để hoàn thành một sản phẩm (hoặc để thực hiện một bước công việc hoặc thực hiện một công việc cụ thể), bao gồm: lao động ngoại nghiệp và lao động nội nghiệp, thời gian nghỉ được hưởng nguyên lương theo quy định của pháp luật hiện hành.</w:t>
      </w:r>
    </w:p>
    <w:p w14:paraId="6343422F" w14:textId="3C915331" w:rsidR="003169C3" w:rsidRPr="00235489" w:rsidRDefault="003169C3" w:rsidP="00D06D05">
      <w:pPr>
        <w:pStyle w:val="NormalWeb"/>
        <w:shd w:val="clear" w:color="auto" w:fill="FFFFFF"/>
        <w:spacing w:before="120" w:beforeAutospacing="0" w:after="120" w:afterAutospacing="0" w:line="264" w:lineRule="auto"/>
        <w:ind w:firstLine="567"/>
        <w:jc w:val="both"/>
        <w:rPr>
          <w:sz w:val="28"/>
          <w:szCs w:val="28"/>
          <w:lang w:val="vi-VN"/>
        </w:rPr>
      </w:pPr>
      <w:r w:rsidRPr="00235489">
        <w:rPr>
          <w:sz w:val="28"/>
          <w:szCs w:val="28"/>
          <w:lang w:val="vi-VN"/>
        </w:rPr>
        <w:t>-</w:t>
      </w:r>
      <w:r w:rsidRPr="008637FF">
        <w:rPr>
          <w:sz w:val="28"/>
          <w:szCs w:val="28"/>
          <w:lang w:val="vi-VN"/>
        </w:rPr>
        <w:t xml:space="preserve"> Định biên: mô tả vị trí việc làm của từng lao động trong từng công đoạn, chu trình của công việc đến khi tạo ra sản phẩm. Trên cơ sở đó xác định số lượng và cấp bậc lao động cụ thể để thực hiện từng nội dung của từng công đoạn của công việc trong chu trình lao động đến khi hoàn thành sản phẩm</w:t>
      </w:r>
      <w:r w:rsidR="003C7982" w:rsidRPr="00235489">
        <w:rPr>
          <w:sz w:val="28"/>
          <w:szCs w:val="28"/>
          <w:lang w:val="vi-VN"/>
        </w:rPr>
        <w:t>.</w:t>
      </w:r>
    </w:p>
    <w:p w14:paraId="264EE5CF" w14:textId="5B558598" w:rsidR="003169C3" w:rsidRPr="00235489" w:rsidRDefault="003169C3" w:rsidP="00D06D05">
      <w:pPr>
        <w:pStyle w:val="NormalWeb"/>
        <w:shd w:val="clear" w:color="auto" w:fill="FFFFFF"/>
        <w:spacing w:before="120" w:beforeAutospacing="0" w:after="120" w:afterAutospacing="0" w:line="264" w:lineRule="auto"/>
        <w:ind w:firstLine="567"/>
        <w:jc w:val="both"/>
        <w:rPr>
          <w:sz w:val="28"/>
          <w:szCs w:val="28"/>
          <w:lang w:val="vi-VN"/>
        </w:rPr>
      </w:pPr>
      <w:r w:rsidRPr="008637FF">
        <w:rPr>
          <w:sz w:val="28"/>
          <w:szCs w:val="28"/>
        </w:rPr>
        <w:lastRenderedPageBreak/>
        <w:t>-</w:t>
      </w:r>
      <w:r w:rsidRPr="008637FF">
        <w:rPr>
          <w:sz w:val="28"/>
          <w:szCs w:val="28"/>
          <w:lang w:val="vi-VN"/>
        </w:rPr>
        <w:t xml:space="preserve"> Định mức: thời gian lao động trực tiếp cần thiết để hoàn thành một sản phẩm; đơn vị tính là công cá nhân hoặc công nhóm/01 đơn vị sản phẩm. Mức lao động ngoại nghiệp, nếu công việc có lao động phục vụ (lao động phổ thông) thể hiện dưới dạng phân số, trong đó tử số là mức lao động kỹ thuật (tính theo công nhóm, công cá nhân); mẫu số là mức lao động phổ thông (tính theo công đơn). Định mức lao động được xác định riêng cho hoạt động ngoại nghiệp và nội nghiệp</w:t>
      </w:r>
      <w:r w:rsidR="003C7982" w:rsidRPr="00235489">
        <w:rPr>
          <w:sz w:val="28"/>
          <w:szCs w:val="28"/>
          <w:lang w:val="vi-VN"/>
        </w:rPr>
        <w:t>.</w:t>
      </w:r>
    </w:p>
    <w:p w14:paraId="3BD2FCC8" w14:textId="77777777" w:rsidR="003169C3" w:rsidRPr="00235489" w:rsidRDefault="003169C3" w:rsidP="00D06D05">
      <w:pPr>
        <w:spacing w:before="120" w:after="120" w:line="264" w:lineRule="auto"/>
        <w:ind w:firstLine="567"/>
        <w:jc w:val="both"/>
        <w:rPr>
          <w:sz w:val="28"/>
          <w:szCs w:val="28"/>
          <w:lang w:val="vi-VN"/>
        </w:rPr>
      </w:pPr>
      <w:r w:rsidRPr="00235489">
        <w:rPr>
          <w:sz w:val="28"/>
          <w:szCs w:val="28"/>
          <w:lang w:val="vi-VN"/>
        </w:rPr>
        <w:t xml:space="preserve">b) </w:t>
      </w:r>
      <w:r w:rsidRPr="008637FF">
        <w:rPr>
          <w:sz w:val="28"/>
          <w:szCs w:val="28"/>
          <w:lang w:val="vi-VN"/>
        </w:rPr>
        <w:t>Định mức vật tư và thiết bị</w:t>
      </w:r>
    </w:p>
    <w:p w14:paraId="2838628B" w14:textId="77777777" w:rsidR="003169C3" w:rsidRPr="00235489" w:rsidRDefault="003169C3" w:rsidP="00D06D05">
      <w:pPr>
        <w:spacing w:before="120" w:after="120" w:line="264" w:lineRule="auto"/>
        <w:ind w:firstLine="567"/>
        <w:jc w:val="both"/>
        <w:rPr>
          <w:sz w:val="28"/>
          <w:szCs w:val="28"/>
          <w:lang w:val="vi-VN"/>
        </w:rPr>
      </w:pPr>
      <w:r w:rsidRPr="00235489">
        <w:rPr>
          <w:sz w:val="28"/>
          <w:szCs w:val="28"/>
          <w:lang w:val="vi-VN"/>
        </w:rPr>
        <w:t>-</w:t>
      </w:r>
      <w:r w:rsidRPr="008637FF">
        <w:rPr>
          <w:sz w:val="28"/>
          <w:szCs w:val="28"/>
          <w:lang w:val="vi-VN"/>
        </w:rPr>
        <w:t xml:space="preserve"> Định mức vật tư và thiết bị bao gồm định mức sử dụng dụng cụ, thiết bị và vật liệu</w:t>
      </w:r>
      <w:r w:rsidRPr="00235489">
        <w:rPr>
          <w:sz w:val="28"/>
          <w:szCs w:val="28"/>
          <w:lang w:val="vi-VN"/>
        </w:rPr>
        <w:t>; đ</w:t>
      </w:r>
      <w:r w:rsidRPr="008637FF">
        <w:rPr>
          <w:sz w:val="28"/>
          <w:szCs w:val="28"/>
          <w:lang w:val="vi-VN"/>
        </w:rPr>
        <w:t>ịnh mức sử dụng dụng cụ, thiết bị là thời gian sử dụng dụng cụ, thiết bị cần thiết để thực hiện công việc</w:t>
      </w:r>
      <w:r w:rsidRPr="00235489">
        <w:rPr>
          <w:sz w:val="28"/>
          <w:szCs w:val="28"/>
          <w:lang w:val="vi-VN"/>
        </w:rPr>
        <w:t>; đ</w:t>
      </w:r>
      <w:r w:rsidRPr="008637FF">
        <w:rPr>
          <w:sz w:val="28"/>
          <w:szCs w:val="28"/>
          <w:lang w:val="vi-VN"/>
        </w:rPr>
        <w:t>ịnh mức sử dụng vật liệu là số lượng vật liệu cần thiết để thực hiện công việc</w:t>
      </w:r>
      <w:r w:rsidRPr="00235489">
        <w:rPr>
          <w:sz w:val="28"/>
          <w:szCs w:val="28"/>
          <w:lang w:val="vi-VN"/>
        </w:rPr>
        <w:t>.</w:t>
      </w:r>
    </w:p>
    <w:p w14:paraId="162938D4" w14:textId="77777777" w:rsidR="003169C3" w:rsidRPr="00235489" w:rsidRDefault="003169C3" w:rsidP="00D06D05">
      <w:pPr>
        <w:spacing w:before="120" w:after="120" w:line="264" w:lineRule="auto"/>
        <w:ind w:firstLine="567"/>
        <w:jc w:val="both"/>
        <w:rPr>
          <w:sz w:val="28"/>
          <w:szCs w:val="28"/>
          <w:lang w:val="vi-VN"/>
        </w:rPr>
      </w:pPr>
      <w:r w:rsidRPr="00235489">
        <w:rPr>
          <w:sz w:val="28"/>
          <w:szCs w:val="28"/>
          <w:lang w:val="vi-VN"/>
        </w:rPr>
        <w:t xml:space="preserve">- </w:t>
      </w:r>
      <w:r w:rsidRPr="008637FF">
        <w:rPr>
          <w:sz w:val="28"/>
          <w:szCs w:val="28"/>
          <w:lang w:val="vi-VN"/>
        </w:rPr>
        <w:t>Số liệu về thời hạn là căn cứ để tính đơn giá hao mòn dụng cụ và đơn giá khấu hao máy móc thiết bị.</w:t>
      </w:r>
      <w:r w:rsidRPr="00235489">
        <w:rPr>
          <w:sz w:val="28"/>
          <w:szCs w:val="28"/>
          <w:lang w:val="vi-VN"/>
        </w:rPr>
        <w:t xml:space="preserve"> </w:t>
      </w:r>
      <w:r w:rsidRPr="008637FF">
        <w:rPr>
          <w:sz w:val="28"/>
          <w:szCs w:val="28"/>
          <w:lang w:val="vi-VN"/>
        </w:rPr>
        <w:t>Thời hạn của dụng cụ lao động: Đơn vị tính là tháng.</w:t>
      </w:r>
    </w:p>
    <w:p w14:paraId="4675D7AF" w14:textId="77777777" w:rsidR="003169C3" w:rsidRPr="00235489" w:rsidRDefault="003169C3" w:rsidP="00D06D05">
      <w:pPr>
        <w:spacing w:before="120" w:after="120" w:line="264" w:lineRule="auto"/>
        <w:ind w:firstLine="567"/>
        <w:jc w:val="both"/>
        <w:rPr>
          <w:sz w:val="28"/>
          <w:szCs w:val="28"/>
          <w:lang w:val="vi-VN"/>
        </w:rPr>
      </w:pPr>
      <w:r w:rsidRPr="00235489">
        <w:rPr>
          <w:sz w:val="28"/>
          <w:szCs w:val="28"/>
          <w:lang w:val="vi-VN"/>
        </w:rPr>
        <w:t>-</w:t>
      </w:r>
      <w:r w:rsidRPr="008637FF">
        <w:rPr>
          <w:sz w:val="28"/>
          <w:szCs w:val="28"/>
          <w:lang w:val="vi-VN"/>
        </w:rPr>
        <w:t xml:space="preserve"> Thời hạn (niên hạn) của thiết bị: Theo quy định của Bộ Tài chính và Bộ </w:t>
      </w:r>
      <w:r w:rsidRPr="00235489">
        <w:rPr>
          <w:sz w:val="28"/>
          <w:szCs w:val="28"/>
          <w:lang w:val="vi-VN"/>
        </w:rPr>
        <w:t>Nông nghiệp</w:t>
      </w:r>
      <w:r w:rsidRPr="008637FF">
        <w:rPr>
          <w:sz w:val="28"/>
          <w:szCs w:val="28"/>
          <w:lang w:val="vi-VN"/>
        </w:rPr>
        <w:t xml:space="preserve"> và Môi trường.</w:t>
      </w:r>
    </w:p>
    <w:p w14:paraId="31E03708" w14:textId="77777777" w:rsidR="003169C3" w:rsidRPr="00235489" w:rsidRDefault="003169C3" w:rsidP="00D06D05">
      <w:pPr>
        <w:spacing w:before="120" w:after="120" w:line="264" w:lineRule="auto"/>
        <w:ind w:firstLine="567"/>
        <w:jc w:val="both"/>
        <w:rPr>
          <w:sz w:val="28"/>
          <w:szCs w:val="28"/>
          <w:lang w:val="vi-VN"/>
        </w:rPr>
      </w:pPr>
      <w:r w:rsidRPr="00235489">
        <w:rPr>
          <w:sz w:val="28"/>
          <w:szCs w:val="28"/>
          <w:lang w:val="vi-VN"/>
        </w:rPr>
        <w:t>-</w:t>
      </w:r>
      <w:r w:rsidRPr="008637FF">
        <w:rPr>
          <w:sz w:val="28"/>
          <w:szCs w:val="28"/>
          <w:lang w:val="vi-VN"/>
        </w:rPr>
        <w:t xml:space="preserve"> Điện năng tiêu thụ của các dụng cụ, thiết bị dùng điện được tính trên cơ sở định mức sử dụng dụng cụ, thiết bị (ca), số giờ làm việc trong </w:t>
      </w:r>
      <w:r w:rsidRPr="00235489">
        <w:rPr>
          <w:sz w:val="28"/>
          <w:szCs w:val="28"/>
          <w:lang w:val="vi-VN"/>
        </w:rPr>
        <w:t>0</w:t>
      </w:r>
      <w:r w:rsidRPr="008637FF">
        <w:rPr>
          <w:sz w:val="28"/>
          <w:szCs w:val="28"/>
          <w:lang w:val="vi-VN"/>
        </w:rPr>
        <w:t>1 ca (</w:t>
      </w:r>
      <w:r w:rsidRPr="00235489">
        <w:rPr>
          <w:sz w:val="28"/>
          <w:szCs w:val="28"/>
          <w:lang w:val="vi-VN"/>
        </w:rPr>
        <w:t>0</w:t>
      </w:r>
      <w:r w:rsidRPr="008637FF">
        <w:rPr>
          <w:sz w:val="28"/>
          <w:szCs w:val="28"/>
          <w:lang w:val="vi-VN"/>
        </w:rPr>
        <w:t>8 giờ) và công suất của dụng cụ, thiết bị. Điện năng trong các bảng định mức được tính theo công thức sau:</w:t>
      </w:r>
    </w:p>
    <w:p w14:paraId="01ABFB50" w14:textId="77777777" w:rsidR="003169C3" w:rsidRPr="00235489" w:rsidRDefault="003169C3" w:rsidP="00D06D05">
      <w:pPr>
        <w:spacing w:before="120" w:after="120" w:line="264" w:lineRule="auto"/>
        <w:ind w:firstLine="567"/>
        <w:jc w:val="both"/>
        <w:rPr>
          <w:b/>
          <w:bCs/>
          <w:i/>
          <w:iCs/>
          <w:sz w:val="28"/>
          <w:szCs w:val="28"/>
          <w:lang w:val="vi-VN"/>
        </w:rPr>
      </w:pPr>
      <w:r w:rsidRPr="008637FF">
        <w:rPr>
          <w:b/>
          <w:bCs/>
          <w:i/>
          <w:iCs/>
          <w:sz w:val="28"/>
          <w:szCs w:val="28"/>
          <w:lang w:val="vi-VN"/>
        </w:rPr>
        <w:t xml:space="preserve">Điện năng = Định mức sử dụng dụng cụ, thiết bị (ca) x </w:t>
      </w:r>
      <w:r w:rsidRPr="00235489">
        <w:rPr>
          <w:b/>
          <w:bCs/>
          <w:i/>
          <w:iCs/>
          <w:sz w:val="28"/>
          <w:szCs w:val="28"/>
          <w:lang w:val="vi-VN"/>
        </w:rPr>
        <w:t>0</w:t>
      </w:r>
      <w:r w:rsidRPr="008637FF">
        <w:rPr>
          <w:b/>
          <w:bCs/>
          <w:i/>
          <w:iCs/>
          <w:sz w:val="28"/>
          <w:szCs w:val="28"/>
          <w:lang w:val="vi-VN"/>
        </w:rPr>
        <w:t>8 (giờ/ca) x công suất (k</w:t>
      </w:r>
      <w:r w:rsidRPr="00235489">
        <w:rPr>
          <w:b/>
          <w:bCs/>
          <w:i/>
          <w:iCs/>
          <w:sz w:val="28"/>
          <w:szCs w:val="28"/>
          <w:lang w:val="vi-VN"/>
        </w:rPr>
        <w:t>W</w:t>
      </w:r>
      <w:r w:rsidRPr="008637FF">
        <w:rPr>
          <w:b/>
          <w:bCs/>
          <w:i/>
          <w:iCs/>
          <w:sz w:val="28"/>
          <w:szCs w:val="28"/>
          <w:lang w:val="vi-VN"/>
        </w:rPr>
        <w:t>/giờ) x</w:t>
      </w:r>
      <w:r w:rsidRPr="00235489">
        <w:rPr>
          <w:b/>
          <w:bCs/>
          <w:i/>
          <w:iCs/>
          <w:sz w:val="28"/>
          <w:szCs w:val="28"/>
          <w:lang w:val="vi-VN"/>
        </w:rPr>
        <w:t xml:space="preserve"> </w:t>
      </w:r>
      <w:r w:rsidRPr="008637FF">
        <w:rPr>
          <w:b/>
          <w:bCs/>
          <w:i/>
          <w:iCs/>
          <w:sz w:val="28"/>
          <w:szCs w:val="28"/>
          <w:lang w:val="vi-VN"/>
        </w:rPr>
        <w:t>1,05 (</w:t>
      </w:r>
      <w:r w:rsidRPr="00235489">
        <w:rPr>
          <w:b/>
          <w:bCs/>
          <w:i/>
          <w:iCs/>
          <w:sz w:val="28"/>
          <w:szCs w:val="28"/>
          <w:lang w:val="vi-VN"/>
        </w:rPr>
        <w:t>0</w:t>
      </w:r>
      <w:r w:rsidRPr="008637FF">
        <w:rPr>
          <w:b/>
          <w:bCs/>
          <w:i/>
          <w:iCs/>
          <w:sz w:val="28"/>
          <w:szCs w:val="28"/>
          <w:lang w:val="vi-VN"/>
        </w:rPr>
        <w:t>5% là lượng điện hao hụt trên đường dây)</w:t>
      </w:r>
      <w:r w:rsidRPr="00235489">
        <w:rPr>
          <w:b/>
          <w:bCs/>
          <w:i/>
          <w:iCs/>
          <w:sz w:val="28"/>
          <w:szCs w:val="28"/>
          <w:lang w:val="vi-VN"/>
        </w:rPr>
        <w:t>.</w:t>
      </w:r>
    </w:p>
    <w:p w14:paraId="3DD4D187" w14:textId="77777777" w:rsidR="003169C3" w:rsidRPr="00235489" w:rsidRDefault="003169C3" w:rsidP="00D06D05">
      <w:pPr>
        <w:spacing w:before="120" w:after="120" w:line="264" w:lineRule="auto"/>
        <w:ind w:firstLine="567"/>
        <w:jc w:val="both"/>
        <w:rPr>
          <w:sz w:val="28"/>
          <w:szCs w:val="28"/>
          <w:lang w:val="vi-VN"/>
        </w:rPr>
      </w:pPr>
      <w:r w:rsidRPr="00235489">
        <w:rPr>
          <w:sz w:val="28"/>
          <w:szCs w:val="28"/>
          <w:lang w:val="vi-VN"/>
        </w:rPr>
        <w:t xml:space="preserve">- </w:t>
      </w:r>
      <w:r w:rsidRPr="008637FF">
        <w:rPr>
          <w:sz w:val="28"/>
          <w:szCs w:val="28"/>
          <w:lang w:val="vi-VN"/>
        </w:rPr>
        <w:t xml:space="preserve">Mức sử dụng các dụng cụ nhỏ, phụ được tính bằng </w:t>
      </w:r>
      <w:r w:rsidRPr="00235489">
        <w:rPr>
          <w:sz w:val="28"/>
          <w:szCs w:val="28"/>
          <w:lang w:val="vi-VN"/>
        </w:rPr>
        <w:t>0</w:t>
      </w:r>
      <w:r w:rsidRPr="008637FF">
        <w:rPr>
          <w:sz w:val="28"/>
          <w:szCs w:val="28"/>
          <w:lang w:val="vi-VN"/>
        </w:rPr>
        <w:t>5% mức sử dụng các dụng cụ chính đã được tính định mức</w:t>
      </w:r>
      <w:r w:rsidRPr="00235489">
        <w:rPr>
          <w:sz w:val="28"/>
          <w:szCs w:val="28"/>
          <w:lang w:val="vi-VN"/>
        </w:rPr>
        <w:t>.</w:t>
      </w:r>
    </w:p>
    <w:p w14:paraId="2876FAFE" w14:textId="77777777" w:rsidR="003169C3" w:rsidRPr="00235489" w:rsidRDefault="003169C3" w:rsidP="00D06D05">
      <w:pPr>
        <w:spacing w:before="120" w:after="120" w:line="264" w:lineRule="auto"/>
        <w:ind w:firstLine="567"/>
        <w:jc w:val="both"/>
        <w:rPr>
          <w:sz w:val="28"/>
          <w:szCs w:val="28"/>
          <w:lang w:val="vi-VN"/>
        </w:rPr>
      </w:pPr>
      <w:r w:rsidRPr="00235489">
        <w:rPr>
          <w:sz w:val="28"/>
          <w:szCs w:val="28"/>
          <w:lang w:val="vi-VN"/>
        </w:rPr>
        <w:t>-</w:t>
      </w:r>
      <w:r w:rsidRPr="008637FF">
        <w:rPr>
          <w:sz w:val="28"/>
          <w:szCs w:val="28"/>
          <w:lang w:val="vi-VN"/>
        </w:rPr>
        <w:t xml:space="preserve"> Mức vật liệu phụ, vụn vặt và hao hụt được tính bằng </w:t>
      </w:r>
      <w:r w:rsidRPr="00235489">
        <w:rPr>
          <w:sz w:val="28"/>
          <w:szCs w:val="28"/>
          <w:lang w:val="vi-VN"/>
        </w:rPr>
        <w:t>0</w:t>
      </w:r>
      <w:r w:rsidRPr="008637FF">
        <w:rPr>
          <w:sz w:val="28"/>
          <w:szCs w:val="28"/>
          <w:lang w:val="vi-VN"/>
        </w:rPr>
        <w:t>8% mức vật liệu chính đã được định mức.</w:t>
      </w:r>
    </w:p>
    <w:p w14:paraId="7787AFAC" w14:textId="0246D26D" w:rsidR="003169C3" w:rsidRPr="00235489" w:rsidRDefault="003169C3" w:rsidP="00D06D05">
      <w:pPr>
        <w:spacing w:before="120" w:after="120" w:line="264" w:lineRule="auto"/>
        <w:ind w:firstLine="567"/>
        <w:jc w:val="both"/>
        <w:rPr>
          <w:sz w:val="28"/>
          <w:szCs w:val="28"/>
          <w:lang w:val="vi-VN"/>
        </w:rPr>
      </w:pPr>
      <w:r w:rsidRPr="00235489">
        <w:rPr>
          <w:sz w:val="28"/>
          <w:szCs w:val="28"/>
          <w:lang w:val="vi-VN"/>
        </w:rPr>
        <w:t>5.3</w:t>
      </w:r>
      <w:r w:rsidRPr="008637FF">
        <w:rPr>
          <w:sz w:val="28"/>
          <w:szCs w:val="28"/>
          <w:lang w:val="vi-VN"/>
        </w:rPr>
        <w:t xml:space="preserve">. Nội dung xây dựng </w:t>
      </w:r>
      <w:r w:rsidR="00516C7A" w:rsidRPr="00235489">
        <w:rPr>
          <w:sz w:val="28"/>
          <w:szCs w:val="28"/>
          <w:lang w:val="vi-VN"/>
        </w:rPr>
        <w:t xml:space="preserve">hệ số điều chỉnh </w:t>
      </w:r>
      <w:r w:rsidRPr="008637FF">
        <w:rPr>
          <w:sz w:val="28"/>
          <w:szCs w:val="28"/>
          <w:lang w:val="vi-VN"/>
        </w:rPr>
        <w:t xml:space="preserve">giá đất quy định trong định mức kinh tế - kỹ thuật này tính cho </w:t>
      </w:r>
      <w:r w:rsidRPr="00235489">
        <w:rPr>
          <w:sz w:val="28"/>
          <w:szCs w:val="28"/>
          <w:lang w:val="vi-VN"/>
        </w:rPr>
        <w:t>124</w:t>
      </w:r>
      <w:r w:rsidRPr="008637FF">
        <w:rPr>
          <w:sz w:val="28"/>
          <w:szCs w:val="28"/>
          <w:lang w:val="vi-VN"/>
        </w:rPr>
        <w:t xml:space="preserve"> đơn vị hành chính</w:t>
      </w:r>
      <w:r w:rsidRPr="00235489">
        <w:rPr>
          <w:sz w:val="28"/>
          <w:szCs w:val="28"/>
          <w:lang w:val="vi-VN"/>
        </w:rPr>
        <w:t xml:space="preserve"> cấp</w:t>
      </w:r>
      <w:r w:rsidRPr="008637FF">
        <w:rPr>
          <w:sz w:val="28"/>
          <w:szCs w:val="28"/>
          <w:lang w:val="vi-VN"/>
        </w:rPr>
        <w:t xml:space="preserve"> xã, phường</w:t>
      </w:r>
      <w:r w:rsidRPr="00235489">
        <w:rPr>
          <w:sz w:val="28"/>
          <w:szCs w:val="28"/>
          <w:lang w:val="vi-VN"/>
        </w:rPr>
        <w:t xml:space="preserve"> </w:t>
      </w:r>
      <w:r w:rsidRPr="008637FF">
        <w:rPr>
          <w:sz w:val="28"/>
          <w:szCs w:val="28"/>
          <w:lang w:val="vi-VN"/>
        </w:rPr>
        <w:t>(</w:t>
      </w:r>
      <w:r w:rsidRPr="00235489">
        <w:rPr>
          <w:sz w:val="28"/>
          <w:szCs w:val="28"/>
          <w:lang w:val="vi-VN"/>
        </w:rPr>
        <w:t xml:space="preserve">gọi tắt </w:t>
      </w:r>
      <w:r w:rsidRPr="008637FF">
        <w:rPr>
          <w:sz w:val="28"/>
          <w:szCs w:val="28"/>
          <w:lang w:val="vi-VN"/>
        </w:rPr>
        <w:t xml:space="preserve">là cấp xã); </w:t>
      </w:r>
      <w:r w:rsidRPr="00235489">
        <w:rPr>
          <w:sz w:val="28"/>
          <w:szCs w:val="28"/>
          <w:lang w:val="vi-VN"/>
        </w:rPr>
        <w:t>124</w:t>
      </w:r>
      <w:r w:rsidRPr="008637FF">
        <w:rPr>
          <w:sz w:val="28"/>
          <w:szCs w:val="28"/>
          <w:lang w:val="vi-VN"/>
        </w:rPr>
        <w:t xml:space="preserve"> điểm điều tra (xã, phường)</w:t>
      </w:r>
      <w:r w:rsidRPr="00235489">
        <w:rPr>
          <w:sz w:val="28"/>
          <w:szCs w:val="28"/>
          <w:lang w:val="vi-VN"/>
        </w:rPr>
        <w:t xml:space="preserve"> với</w:t>
      </w:r>
      <w:r w:rsidRPr="008637FF">
        <w:rPr>
          <w:sz w:val="28"/>
          <w:szCs w:val="28"/>
          <w:lang w:val="vi-VN"/>
        </w:rPr>
        <w:t xml:space="preserve"> </w:t>
      </w:r>
      <w:r w:rsidR="00FE410B" w:rsidRPr="00235489">
        <w:rPr>
          <w:sz w:val="28"/>
          <w:szCs w:val="28"/>
          <w:lang w:val="vi-VN"/>
        </w:rPr>
        <w:t>22.</w:t>
      </w:r>
      <w:r w:rsidR="00C1215F" w:rsidRPr="00235489">
        <w:rPr>
          <w:sz w:val="28"/>
          <w:szCs w:val="28"/>
          <w:lang w:val="vi-VN"/>
        </w:rPr>
        <w:t>2</w:t>
      </w:r>
      <w:r w:rsidR="00FE410B" w:rsidRPr="00235489">
        <w:rPr>
          <w:sz w:val="28"/>
          <w:szCs w:val="28"/>
          <w:lang w:val="vi-VN"/>
        </w:rPr>
        <w:t>00</w:t>
      </w:r>
      <w:r w:rsidRPr="008637FF">
        <w:rPr>
          <w:sz w:val="28"/>
          <w:szCs w:val="28"/>
          <w:lang w:val="vi-VN"/>
        </w:rPr>
        <w:t xml:space="preserve"> phiếu điều tra.</w:t>
      </w:r>
    </w:p>
    <w:p w14:paraId="2B6B4BAD" w14:textId="439DB8AB" w:rsidR="003169C3" w:rsidRPr="00235489" w:rsidRDefault="003169C3" w:rsidP="00D06D05">
      <w:pPr>
        <w:spacing w:before="120" w:after="120" w:line="264" w:lineRule="auto"/>
        <w:ind w:firstLine="567"/>
        <w:jc w:val="both"/>
        <w:rPr>
          <w:sz w:val="28"/>
          <w:szCs w:val="28"/>
          <w:lang w:val="vi-VN"/>
        </w:rPr>
      </w:pPr>
      <w:r w:rsidRPr="00235489">
        <w:rPr>
          <w:sz w:val="28"/>
          <w:szCs w:val="28"/>
          <w:lang w:val="vi-VN"/>
        </w:rPr>
        <w:t>5.4</w:t>
      </w:r>
      <w:r w:rsidRPr="008637FF">
        <w:rPr>
          <w:sz w:val="28"/>
          <w:szCs w:val="28"/>
          <w:lang w:val="vi-VN"/>
        </w:rPr>
        <w:t xml:space="preserve">. Nội dung </w:t>
      </w:r>
      <w:r w:rsidR="00516C7A" w:rsidRPr="00235489">
        <w:rPr>
          <w:sz w:val="28"/>
          <w:szCs w:val="28"/>
          <w:lang w:val="vi-VN"/>
        </w:rPr>
        <w:t>sửa đổi, bổ sung</w:t>
      </w:r>
      <w:r w:rsidR="00516C7A" w:rsidRPr="008637FF">
        <w:rPr>
          <w:sz w:val="28"/>
          <w:szCs w:val="28"/>
          <w:lang w:val="vi-VN"/>
        </w:rPr>
        <w:t xml:space="preserve"> </w:t>
      </w:r>
      <w:r w:rsidR="00516C7A" w:rsidRPr="00235489">
        <w:rPr>
          <w:sz w:val="28"/>
          <w:szCs w:val="28"/>
          <w:lang w:val="vi-VN"/>
        </w:rPr>
        <w:t>hệ số điều chỉnh giá đất</w:t>
      </w:r>
      <w:r w:rsidR="00516C7A" w:rsidRPr="008637FF">
        <w:rPr>
          <w:sz w:val="28"/>
          <w:szCs w:val="28"/>
          <w:lang w:val="vi-VN"/>
        </w:rPr>
        <w:t xml:space="preserve"> </w:t>
      </w:r>
      <w:r w:rsidRPr="008637FF">
        <w:rPr>
          <w:sz w:val="28"/>
          <w:szCs w:val="28"/>
          <w:lang w:val="vi-VN"/>
        </w:rPr>
        <w:t xml:space="preserve">quy định trong định mức kinh tế - kỹ thuật này tính cho </w:t>
      </w:r>
      <w:r w:rsidRPr="00235489">
        <w:rPr>
          <w:sz w:val="28"/>
          <w:szCs w:val="28"/>
          <w:lang w:val="vi-VN"/>
        </w:rPr>
        <w:t>124</w:t>
      </w:r>
      <w:r w:rsidRPr="008637FF">
        <w:rPr>
          <w:sz w:val="28"/>
          <w:szCs w:val="28"/>
          <w:lang w:val="vi-VN"/>
        </w:rPr>
        <w:t xml:space="preserve"> đơn vị hành chính cấp xã</w:t>
      </w:r>
      <w:r w:rsidR="0091402F" w:rsidRPr="00235489">
        <w:rPr>
          <w:sz w:val="28"/>
          <w:szCs w:val="28"/>
          <w:lang w:val="vi-VN"/>
        </w:rPr>
        <w:t>; sửa đổi, bổ sung hệ số điều chỉnh giá đất</w:t>
      </w:r>
      <w:r w:rsidRPr="008637FF">
        <w:rPr>
          <w:sz w:val="28"/>
          <w:szCs w:val="28"/>
          <w:lang w:val="vi-VN"/>
        </w:rPr>
        <w:t xml:space="preserve"> đối với </w:t>
      </w:r>
      <w:r w:rsidRPr="00235489">
        <w:rPr>
          <w:sz w:val="28"/>
          <w:szCs w:val="28"/>
          <w:lang w:val="vi-VN"/>
        </w:rPr>
        <w:t xml:space="preserve"> 20 đơn vị hành chính cấp xã, 20 điểm điều tra, 1.000 phiếu điều tra,</w:t>
      </w:r>
      <w:r w:rsidRPr="008637FF">
        <w:rPr>
          <w:sz w:val="28"/>
          <w:szCs w:val="28"/>
          <w:lang w:val="vi-VN"/>
        </w:rPr>
        <w:t xml:space="preserve"> 02 loại đất (01 loại đất thuộc nhóm đất nông nghiệp</w:t>
      </w:r>
      <w:r w:rsidRPr="00235489">
        <w:rPr>
          <w:sz w:val="28"/>
          <w:szCs w:val="28"/>
          <w:lang w:val="vi-VN"/>
        </w:rPr>
        <w:t xml:space="preserve"> và</w:t>
      </w:r>
      <w:r w:rsidRPr="008637FF">
        <w:rPr>
          <w:sz w:val="28"/>
          <w:szCs w:val="28"/>
          <w:lang w:val="vi-VN"/>
        </w:rPr>
        <w:t xml:space="preserve"> 01 loại đất thuộc nhóm đất phi nông nghiệp)</w:t>
      </w:r>
      <w:r w:rsidRPr="00235489">
        <w:rPr>
          <w:sz w:val="28"/>
          <w:szCs w:val="28"/>
          <w:lang w:val="vi-VN"/>
        </w:rPr>
        <w:t>.</w:t>
      </w:r>
    </w:p>
    <w:p w14:paraId="3070F19C" w14:textId="77777777" w:rsidR="00D06D05" w:rsidRPr="00235489" w:rsidRDefault="00D06D05" w:rsidP="00736AD3">
      <w:pPr>
        <w:spacing w:before="480"/>
        <w:jc w:val="center"/>
        <w:rPr>
          <w:b/>
          <w:bCs/>
          <w:sz w:val="28"/>
          <w:szCs w:val="28"/>
          <w:lang w:val="vi-VN"/>
        </w:rPr>
      </w:pPr>
    </w:p>
    <w:p w14:paraId="09631BF6" w14:textId="77777777" w:rsidR="00736AD3" w:rsidRPr="00235489" w:rsidRDefault="00736AD3" w:rsidP="00736AD3">
      <w:pPr>
        <w:spacing w:before="480"/>
        <w:jc w:val="center"/>
        <w:rPr>
          <w:b/>
          <w:bCs/>
          <w:sz w:val="28"/>
          <w:szCs w:val="28"/>
          <w:lang w:val="vi-VN"/>
        </w:rPr>
      </w:pPr>
      <w:r w:rsidRPr="00235489">
        <w:rPr>
          <w:b/>
          <w:bCs/>
          <w:sz w:val="28"/>
          <w:szCs w:val="28"/>
          <w:lang w:val="vi-VN"/>
        </w:rPr>
        <w:lastRenderedPageBreak/>
        <w:t>Phần II</w:t>
      </w:r>
    </w:p>
    <w:p w14:paraId="3A346131" w14:textId="77777777" w:rsidR="00736AD3" w:rsidRPr="00235489" w:rsidRDefault="00736AD3" w:rsidP="00D06D05">
      <w:pPr>
        <w:spacing w:before="120" w:after="240"/>
        <w:jc w:val="center"/>
        <w:rPr>
          <w:b/>
          <w:bCs/>
          <w:sz w:val="28"/>
          <w:szCs w:val="28"/>
          <w:lang w:val="vi-VN"/>
        </w:rPr>
      </w:pPr>
      <w:r w:rsidRPr="00235489">
        <w:rPr>
          <w:b/>
          <w:bCs/>
          <w:sz w:val="28"/>
          <w:szCs w:val="28"/>
          <w:lang w:val="vi-VN"/>
        </w:rPr>
        <w:t>ĐỊNH MỨC KINH TẾ - KỸ THUẬT</w:t>
      </w:r>
    </w:p>
    <w:p w14:paraId="31C9AEE9" w14:textId="556F600F" w:rsidR="00AC4D41" w:rsidRPr="00235489" w:rsidRDefault="00736AD3" w:rsidP="00D06D05">
      <w:pPr>
        <w:spacing w:before="120" w:after="120"/>
        <w:ind w:firstLine="567"/>
        <w:jc w:val="both"/>
        <w:rPr>
          <w:b/>
          <w:sz w:val="28"/>
          <w:szCs w:val="28"/>
          <w:lang w:val="vi-VN"/>
        </w:rPr>
      </w:pPr>
      <w:r w:rsidRPr="00235489">
        <w:rPr>
          <w:b/>
          <w:sz w:val="28"/>
          <w:szCs w:val="28"/>
          <w:lang w:val="vi-VN"/>
        </w:rPr>
        <w:t xml:space="preserve">1. Định mức kinh tế </w:t>
      </w:r>
      <w:r w:rsidR="008A6735" w:rsidRPr="00235489">
        <w:rPr>
          <w:b/>
          <w:sz w:val="28"/>
          <w:szCs w:val="28"/>
          <w:lang w:val="vi-VN"/>
        </w:rPr>
        <w:t>-</w:t>
      </w:r>
      <w:r w:rsidRPr="00235489">
        <w:rPr>
          <w:b/>
          <w:sz w:val="28"/>
          <w:szCs w:val="28"/>
          <w:lang w:val="vi-VN"/>
        </w:rPr>
        <w:t xml:space="preserve"> kỹ thuật xây dựng hệ số điều chỉnh giá đất </w:t>
      </w:r>
    </w:p>
    <w:p w14:paraId="239698EE" w14:textId="1841DD0B" w:rsidR="00AC4D41" w:rsidRPr="00235489" w:rsidRDefault="00AC4D41" w:rsidP="00D06D05">
      <w:pPr>
        <w:spacing w:before="120" w:after="120"/>
        <w:ind w:firstLine="567"/>
        <w:jc w:val="both"/>
        <w:rPr>
          <w:b/>
          <w:sz w:val="28"/>
          <w:szCs w:val="28"/>
          <w:lang w:val="vi-VN"/>
        </w:rPr>
      </w:pPr>
      <w:r w:rsidRPr="00235489">
        <w:rPr>
          <w:b/>
          <w:sz w:val="28"/>
          <w:szCs w:val="28"/>
          <w:lang w:val="vi-VN"/>
        </w:rPr>
        <w:t>1.1. Định mức lao động</w:t>
      </w:r>
    </w:p>
    <w:p w14:paraId="6375B568" w14:textId="77777777" w:rsidR="00AC4D41" w:rsidRPr="008637FF" w:rsidRDefault="00AC4D41" w:rsidP="00D06D05">
      <w:pPr>
        <w:spacing w:before="120" w:after="120"/>
        <w:ind w:firstLine="567"/>
        <w:rPr>
          <w:sz w:val="28"/>
          <w:szCs w:val="28"/>
        </w:rPr>
      </w:pPr>
      <w:r w:rsidRPr="00235489">
        <w:rPr>
          <w:sz w:val="28"/>
          <w:szCs w:val="28"/>
          <w:lang w:val="vi-VN"/>
        </w:rPr>
        <w:t xml:space="preserve">Bảng 04. </w:t>
      </w:r>
      <w:r w:rsidRPr="008637FF">
        <w:rPr>
          <w:sz w:val="28"/>
          <w:szCs w:val="28"/>
        </w:rPr>
        <w:t>Định mức lao động</w:t>
      </w: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9"/>
        <w:gridCol w:w="4153"/>
        <w:gridCol w:w="1848"/>
        <w:gridCol w:w="1248"/>
        <w:gridCol w:w="1535"/>
      </w:tblGrid>
      <w:tr w:rsidR="008637FF" w:rsidRPr="008637FF" w14:paraId="7FDCED8D" w14:textId="77777777" w:rsidTr="00D06D05">
        <w:trPr>
          <w:trHeight w:val="454"/>
          <w:tblHeader/>
        </w:trPr>
        <w:tc>
          <w:tcPr>
            <w:tcW w:w="719" w:type="dxa"/>
            <w:vMerge w:val="restart"/>
            <w:shd w:val="solid" w:color="FFFFFF" w:fill="auto"/>
            <w:tcMar>
              <w:top w:w="0" w:type="dxa"/>
              <w:left w:w="0" w:type="dxa"/>
              <w:bottom w:w="0" w:type="dxa"/>
              <w:right w:w="0" w:type="dxa"/>
            </w:tcMar>
            <w:vAlign w:val="center"/>
          </w:tcPr>
          <w:p w14:paraId="35BD338B" w14:textId="77777777" w:rsidR="00AC4D41" w:rsidRPr="008637FF" w:rsidRDefault="00AC4D41" w:rsidP="00D06D05">
            <w:pPr>
              <w:spacing w:before="120" w:after="120"/>
              <w:jc w:val="center"/>
              <w:rPr>
                <w:sz w:val="28"/>
                <w:szCs w:val="28"/>
              </w:rPr>
            </w:pPr>
            <w:r w:rsidRPr="008637FF">
              <w:rPr>
                <w:b/>
                <w:bCs/>
                <w:sz w:val="28"/>
                <w:szCs w:val="28"/>
              </w:rPr>
              <w:t>STT</w:t>
            </w:r>
          </w:p>
        </w:tc>
        <w:tc>
          <w:tcPr>
            <w:tcW w:w="4250" w:type="dxa"/>
            <w:vMerge w:val="restart"/>
            <w:shd w:val="solid" w:color="FFFFFF" w:fill="auto"/>
            <w:tcMar>
              <w:top w:w="0" w:type="dxa"/>
              <w:left w:w="0" w:type="dxa"/>
              <w:bottom w:w="0" w:type="dxa"/>
              <w:right w:w="0" w:type="dxa"/>
            </w:tcMar>
            <w:vAlign w:val="center"/>
          </w:tcPr>
          <w:p w14:paraId="366F3064" w14:textId="77777777" w:rsidR="00AC4D41" w:rsidRPr="008637FF" w:rsidRDefault="00AC4D41" w:rsidP="00D06D05">
            <w:pPr>
              <w:spacing w:before="120" w:after="120"/>
              <w:ind w:left="180"/>
              <w:jc w:val="center"/>
              <w:rPr>
                <w:sz w:val="28"/>
                <w:szCs w:val="28"/>
              </w:rPr>
            </w:pPr>
            <w:r w:rsidRPr="008637FF">
              <w:rPr>
                <w:b/>
                <w:bCs/>
                <w:sz w:val="28"/>
                <w:szCs w:val="28"/>
              </w:rPr>
              <w:t>Nội dung công việc</w:t>
            </w:r>
          </w:p>
        </w:tc>
        <w:tc>
          <w:tcPr>
            <w:tcW w:w="1717" w:type="dxa"/>
            <w:vMerge w:val="restart"/>
            <w:shd w:val="solid" w:color="FFFFFF" w:fill="auto"/>
            <w:tcMar>
              <w:top w:w="0" w:type="dxa"/>
              <w:left w:w="0" w:type="dxa"/>
              <w:bottom w:w="0" w:type="dxa"/>
              <w:right w:w="0" w:type="dxa"/>
            </w:tcMar>
            <w:vAlign w:val="center"/>
          </w:tcPr>
          <w:p w14:paraId="62A03E73" w14:textId="77777777" w:rsidR="00AC4D41" w:rsidRPr="008637FF" w:rsidRDefault="00AC4D41" w:rsidP="00D06D05">
            <w:pPr>
              <w:spacing w:before="120" w:after="120"/>
              <w:jc w:val="center"/>
              <w:rPr>
                <w:sz w:val="28"/>
                <w:szCs w:val="28"/>
              </w:rPr>
            </w:pPr>
            <w:r w:rsidRPr="008637FF">
              <w:rPr>
                <w:b/>
                <w:bCs/>
                <w:sz w:val="28"/>
                <w:szCs w:val="28"/>
              </w:rPr>
              <w:t>Định biên</w:t>
            </w:r>
          </w:p>
        </w:tc>
        <w:tc>
          <w:tcPr>
            <w:tcW w:w="2817" w:type="dxa"/>
            <w:gridSpan w:val="2"/>
            <w:shd w:val="solid" w:color="FFFFFF" w:fill="auto"/>
            <w:tcMar>
              <w:top w:w="0" w:type="dxa"/>
              <w:left w:w="0" w:type="dxa"/>
              <w:bottom w:w="0" w:type="dxa"/>
              <w:right w:w="0" w:type="dxa"/>
            </w:tcMar>
            <w:vAlign w:val="center"/>
          </w:tcPr>
          <w:p w14:paraId="38889E9D" w14:textId="77777777" w:rsidR="00AC4D41" w:rsidRPr="008637FF" w:rsidRDefault="00AC4D41" w:rsidP="00D06D05">
            <w:pPr>
              <w:spacing w:before="120" w:after="120"/>
              <w:jc w:val="center"/>
              <w:rPr>
                <w:b/>
                <w:bCs/>
                <w:sz w:val="28"/>
                <w:szCs w:val="28"/>
              </w:rPr>
            </w:pPr>
            <w:r w:rsidRPr="008637FF">
              <w:rPr>
                <w:b/>
                <w:bCs/>
                <w:sz w:val="28"/>
                <w:szCs w:val="28"/>
              </w:rPr>
              <w:t>Định mức</w:t>
            </w:r>
          </w:p>
          <w:p w14:paraId="6C39C8E5" w14:textId="77777777" w:rsidR="00AC4D41" w:rsidRPr="008637FF" w:rsidRDefault="00AC4D41" w:rsidP="00D06D05">
            <w:pPr>
              <w:spacing w:before="120" w:after="120"/>
              <w:jc w:val="center"/>
              <w:rPr>
                <w:i/>
                <w:sz w:val="28"/>
                <w:szCs w:val="28"/>
              </w:rPr>
            </w:pPr>
            <w:r w:rsidRPr="008637FF">
              <w:rPr>
                <w:bCs/>
                <w:i/>
                <w:sz w:val="28"/>
                <w:szCs w:val="28"/>
              </w:rPr>
              <w:t>(công nhóm/tỉnh)</w:t>
            </w:r>
          </w:p>
        </w:tc>
      </w:tr>
      <w:tr w:rsidR="008637FF" w:rsidRPr="008637FF" w14:paraId="18BAF4FC" w14:textId="77777777" w:rsidTr="00D06D05">
        <w:trPr>
          <w:trHeight w:val="454"/>
          <w:tblHeader/>
        </w:trPr>
        <w:tc>
          <w:tcPr>
            <w:tcW w:w="719" w:type="dxa"/>
            <w:vMerge/>
            <w:vAlign w:val="center"/>
          </w:tcPr>
          <w:p w14:paraId="59923DDF" w14:textId="77777777" w:rsidR="00AC4D41" w:rsidRPr="008637FF" w:rsidRDefault="00AC4D41" w:rsidP="00D06D05">
            <w:pPr>
              <w:spacing w:before="120" w:after="120"/>
              <w:jc w:val="center"/>
              <w:rPr>
                <w:sz w:val="28"/>
                <w:szCs w:val="28"/>
              </w:rPr>
            </w:pPr>
          </w:p>
        </w:tc>
        <w:tc>
          <w:tcPr>
            <w:tcW w:w="4250" w:type="dxa"/>
            <w:vMerge/>
            <w:vAlign w:val="center"/>
          </w:tcPr>
          <w:p w14:paraId="5A5C7365" w14:textId="77777777" w:rsidR="00AC4D41" w:rsidRPr="008637FF" w:rsidRDefault="00AC4D41" w:rsidP="00D06D05">
            <w:pPr>
              <w:spacing w:before="120" w:after="120"/>
              <w:ind w:left="180"/>
              <w:jc w:val="center"/>
              <w:rPr>
                <w:sz w:val="28"/>
                <w:szCs w:val="28"/>
              </w:rPr>
            </w:pPr>
          </w:p>
        </w:tc>
        <w:tc>
          <w:tcPr>
            <w:tcW w:w="1717" w:type="dxa"/>
            <w:vMerge/>
            <w:vAlign w:val="center"/>
          </w:tcPr>
          <w:p w14:paraId="27C3CC4D" w14:textId="77777777" w:rsidR="00AC4D41" w:rsidRPr="008637FF" w:rsidRDefault="00AC4D41" w:rsidP="00D06D05">
            <w:pPr>
              <w:spacing w:before="120" w:after="120"/>
              <w:jc w:val="center"/>
              <w:rPr>
                <w:sz w:val="28"/>
                <w:szCs w:val="28"/>
              </w:rPr>
            </w:pPr>
          </w:p>
        </w:tc>
        <w:tc>
          <w:tcPr>
            <w:tcW w:w="1264" w:type="dxa"/>
            <w:shd w:val="solid" w:color="FFFFFF" w:fill="auto"/>
            <w:tcMar>
              <w:top w:w="0" w:type="dxa"/>
              <w:left w:w="0" w:type="dxa"/>
              <w:bottom w:w="0" w:type="dxa"/>
              <w:right w:w="0" w:type="dxa"/>
            </w:tcMar>
            <w:vAlign w:val="center"/>
          </w:tcPr>
          <w:p w14:paraId="1D815AF3" w14:textId="77777777" w:rsidR="00AC4D41" w:rsidRPr="008637FF" w:rsidRDefault="00AC4D41" w:rsidP="00D06D05">
            <w:pPr>
              <w:spacing w:before="120" w:after="120"/>
              <w:jc w:val="center"/>
              <w:rPr>
                <w:sz w:val="28"/>
                <w:szCs w:val="28"/>
              </w:rPr>
            </w:pPr>
            <w:r w:rsidRPr="008637FF">
              <w:rPr>
                <w:sz w:val="28"/>
                <w:szCs w:val="28"/>
              </w:rPr>
              <w:t>Nội nghiệp</w:t>
            </w:r>
          </w:p>
        </w:tc>
        <w:tc>
          <w:tcPr>
            <w:tcW w:w="1553" w:type="dxa"/>
            <w:shd w:val="solid" w:color="FFFFFF" w:fill="auto"/>
            <w:tcMar>
              <w:top w:w="0" w:type="dxa"/>
              <w:left w:w="0" w:type="dxa"/>
              <w:bottom w:w="0" w:type="dxa"/>
              <w:right w:w="0" w:type="dxa"/>
            </w:tcMar>
            <w:vAlign w:val="center"/>
          </w:tcPr>
          <w:p w14:paraId="068ADFDE" w14:textId="77777777" w:rsidR="00AC4D41" w:rsidRPr="008637FF" w:rsidRDefault="00AC4D41" w:rsidP="00D06D05">
            <w:pPr>
              <w:spacing w:before="120" w:after="120"/>
              <w:jc w:val="center"/>
              <w:rPr>
                <w:sz w:val="28"/>
                <w:szCs w:val="28"/>
              </w:rPr>
            </w:pPr>
            <w:r w:rsidRPr="008637FF">
              <w:rPr>
                <w:sz w:val="28"/>
                <w:szCs w:val="28"/>
              </w:rPr>
              <w:t>Ngoại nghiệp</w:t>
            </w:r>
          </w:p>
        </w:tc>
      </w:tr>
      <w:tr w:rsidR="008637FF" w:rsidRPr="008637FF" w14:paraId="69A6D57C" w14:textId="77777777" w:rsidTr="00D06D05">
        <w:trPr>
          <w:trHeight w:val="454"/>
        </w:trPr>
        <w:tc>
          <w:tcPr>
            <w:tcW w:w="719" w:type="dxa"/>
            <w:shd w:val="solid" w:color="FFFFFF" w:fill="auto"/>
            <w:tcMar>
              <w:top w:w="0" w:type="dxa"/>
              <w:left w:w="0" w:type="dxa"/>
              <w:bottom w:w="0" w:type="dxa"/>
              <w:right w:w="0" w:type="dxa"/>
            </w:tcMar>
            <w:vAlign w:val="center"/>
          </w:tcPr>
          <w:p w14:paraId="575516E7" w14:textId="77777777" w:rsidR="00AC4D41" w:rsidRPr="008637FF" w:rsidRDefault="00AC4D41" w:rsidP="00D06D05">
            <w:pPr>
              <w:spacing w:before="120" w:after="120"/>
              <w:jc w:val="center"/>
              <w:rPr>
                <w:sz w:val="28"/>
                <w:szCs w:val="28"/>
              </w:rPr>
            </w:pPr>
            <w:r w:rsidRPr="008637FF">
              <w:rPr>
                <w:b/>
                <w:bCs/>
                <w:sz w:val="28"/>
                <w:szCs w:val="28"/>
              </w:rPr>
              <w:t>1</w:t>
            </w:r>
          </w:p>
        </w:tc>
        <w:tc>
          <w:tcPr>
            <w:tcW w:w="4250" w:type="dxa"/>
            <w:shd w:val="solid" w:color="FFFFFF" w:fill="auto"/>
            <w:tcMar>
              <w:top w:w="0" w:type="dxa"/>
              <w:left w:w="0" w:type="dxa"/>
              <w:bottom w:w="0" w:type="dxa"/>
              <w:right w:w="0" w:type="dxa"/>
            </w:tcMar>
            <w:vAlign w:val="center"/>
          </w:tcPr>
          <w:p w14:paraId="765C6DF6" w14:textId="77777777" w:rsidR="00AC4D41" w:rsidRPr="008637FF" w:rsidRDefault="00AC4D41" w:rsidP="00D06D05">
            <w:pPr>
              <w:spacing w:before="120" w:after="120"/>
              <w:ind w:left="180"/>
              <w:jc w:val="both"/>
              <w:rPr>
                <w:sz w:val="28"/>
                <w:szCs w:val="28"/>
              </w:rPr>
            </w:pPr>
            <w:r w:rsidRPr="008637FF">
              <w:rPr>
                <w:b/>
                <w:bCs/>
                <w:sz w:val="28"/>
                <w:szCs w:val="28"/>
              </w:rPr>
              <w:t>Công tác chuẩn bị</w:t>
            </w:r>
          </w:p>
        </w:tc>
        <w:tc>
          <w:tcPr>
            <w:tcW w:w="1717" w:type="dxa"/>
            <w:shd w:val="solid" w:color="FFFFFF" w:fill="auto"/>
            <w:tcMar>
              <w:top w:w="0" w:type="dxa"/>
              <w:left w:w="0" w:type="dxa"/>
              <w:bottom w:w="0" w:type="dxa"/>
              <w:right w:w="0" w:type="dxa"/>
            </w:tcMar>
            <w:vAlign w:val="center"/>
          </w:tcPr>
          <w:p w14:paraId="52F37299" w14:textId="77777777" w:rsidR="00AC4D41" w:rsidRPr="008637FF" w:rsidRDefault="00AC4D41" w:rsidP="00D06D05">
            <w:pPr>
              <w:spacing w:before="120" w:after="120"/>
              <w:jc w:val="both"/>
              <w:rPr>
                <w:sz w:val="28"/>
                <w:szCs w:val="28"/>
              </w:rPr>
            </w:pPr>
            <w:r w:rsidRPr="008637FF">
              <w:rPr>
                <w:sz w:val="28"/>
                <w:szCs w:val="28"/>
              </w:rPr>
              <w:t> </w:t>
            </w:r>
          </w:p>
        </w:tc>
        <w:tc>
          <w:tcPr>
            <w:tcW w:w="1264" w:type="dxa"/>
            <w:shd w:val="solid" w:color="FFFFFF" w:fill="auto"/>
            <w:tcMar>
              <w:top w:w="0" w:type="dxa"/>
              <w:left w:w="0" w:type="dxa"/>
              <w:bottom w:w="0" w:type="dxa"/>
              <w:right w:w="0" w:type="dxa"/>
            </w:tcMar>
            <w:vAlign w:val="center"/>
          </w:tcPr>
          <w:p w14:paraId="608037B7" w14:textId="77777777" w:rsidR="00AC4D41" w:rsidRPr="008637FF" w:rsidRDefault="00AC4D41" w:rsidP="00D06D05">
            <w:pPr>
              <w:spacing w:before="120" w:after="120"/>
              <w:jc w:val="both"/>
              <w:rPr>
                <w:sz w:val="28"/>
                <w:szCs w:val="28"/>
              </w:rPr>
            </w:pPr>
            <w:r w:rsidRPr="008637FF">
              <w:rPr>
                <w:sz w:val="28"/>
                <w:szCs w:val="28"/>
              </w:rPr>
              <w:t> </w:t>
            </w:r>
          </w:p>
        </w:tc>
        <w:tc>
          <w:tcPr>
            <w:tcW w:w="1553" w:type="dxa"/>
            <w:shd w:val="solid" w:color="FFFFFF" w:fill="auto"/>
            <w:tcMar>
              <w:top w:w="0" w:type="dxa"/>
              <w:left w:w="0" w:type="dxa"/>
              <w:bottom w:w="0" w:type="dxa"/>
              <w:right w:w="0" w:type="dxa"/>
            </w:tcMar>
            <w:vAlign w:val="center"/>
          </w:tcPr>
          <w:p w14:paraId="31E6430B" w14:textId="77777777" w:rsidR="00AC4D41" w:rsidRPr="008637FF" w:rsidRDefault="00AC4D41" w:rsidP="00D06D05">
            <w:pPr>
              <w:spacing w:before="120" w:after="120"/>
              <w:jc w:val="both"/>
              <w:rPr>
                <w:sz w:val="28"/>
                <w:szCs w:val="28"/>
              </w:rPr>
            </w:pPr>
            <w:r w:rsidRPr="008637FF">
              <w:rPr>
                <w:sz w:val="28"/>
                <w:szCs w:val="28"/>
              </w:rPr>
              <w:t> </w:t>
            </w:r>
          </w:p>
        </w:tc>
      </w:tr>
      <w:tr w:rsidR="008637FF" w:rsidRPr="008637FF" w14:paraId="0964605E" w14:textId="77777777" w:rsidTr="00D06D05">
        <w:trPr>
          <w:trHeight w:val="454"/>
        </w:trPr>
        <w:tc>
          <w:tcPr>
            <w:tcW w:w="719" w:type="dxa"/>
            <w:shd w:val="solid" w:color="FFFFFF" w:fill="auto"/>
            <w:tcMar>
              <w:top w:w="0" w:type="dxa"/>
              <w:left w:w="0" w:type="dxa"/>
              <w:bottom w:w="0" w:type="dxa"/>
              <w:right w:w="0" w:type="dxa"/>
            </w:tcMar>
            <w:vAlign w:val="center"/>
          </w:tcPr>
          <w:p w14:paraId="4058E3BE" w14:textId="77777777" w:rsidR="00AC4D41" w:rsidRPr="008637FF" w:rsidRDefault="00AC4D41" w:rsidP="00D06D05">
            <w:pPr>
              <w:spacing w:before="120" w:after="120"/>
              <w:jc w:val="center"/>
              <w:rPr>
                <w:sz w:val="28"/>
                <w:szCs w:val="28"/>
              </w:rPr>
            </w:pPr>
            <w:r w:rsidRPr="008637FF">
              <w:rPr>
                <w:sz w:val="28"/>
                <w:szCs w:val="28"/>
              </w:rPr>
              <w:t>1.1</w:t>
            </w:r>
          </w:p>
        </w:tc>
        <w:tc>
          <w:tcPr>
            <w:tcW w:w="4250" w:type="dxa"/>
            <w:shd w:val="solid" w:color="FFFFFF" w:fill="auto"/>
            <w:tcMar>
              <w:top w:w="0" w:type="dxa"/>
              <w:left w:w="0" w:type="dxa"/>
              <w:bottom w:w="0" w:type="dxa"/>
              <w:right w:w="0" w:type="dxa"/>
            </w:tcMar>
            <w:vAlign w:val="center"/>
          </w:tcPr>
          <w:p w14:paraId="2D25C6DE" w14:textId="703AA711" w:rsidR="00AC4D41" w:rsidRPr="008637FF" w:rsidRDefault="00AC4D41" w:rsidP="00D06D05">
            <w:pPr>
              <w:spacing w:before="120" w:after="120"/>
              <w:ind w:left="180" w:right="178"/>
              <w:jc w:val="both"/>
              <w:rPr>
                <w:sz w:val="28"/>
                <w:szCs w:val="28"/>
              </w:rPr>
            </w:pPr>
            <w:r w:rsidRPr="008637FF">
              <w:rPr>
                <w:sz w:val="28"/>
                <w:szCs w:val="28"/>
              </w:rPr>
              <w:t xml:space="preserve">Xác định loại xã loại đô thị trong xây dựng </w:t>
            </w:r>
            <w:r w:rsidR="00E06F64" w:rsidRPr="008637FF">
              <w:rPr>
                <w:sz w:val="28"/>
                <w:szCs w:val="28"/>
              </w:rPr>
              <w:t>hệ số điều chỉnh giá đất</w:t>
            </w:r>
          </w:p>
        </w:tc>
        <w:tc>
          <w:tcPr>
            <w:tcW w:w="1717" w:type="dxa"/>
            <w:shd w:val="solid" w:color="FFFFFF" w:fill="auto"/>
            <w:tcMar>
              <w:top w:w="0" w:type="dxa"/>
              <w:left w:w="0" w:type="dxa"/>
              <w:bottom w:w="0" w:type="dxa"/>
              <w:right w:w="0" w:type="dxa"/>
            </w:tcMar>
            <w:vAlign w:val="center"/>
          </w:tcPr>
          <w:p w14:paraId="1D4AFA22" w14:textId="77777777" w:rsidR="00AC4D41" w:rsidRPr="008637FF" w:rsidRDefault="00AC4D41" w:rsidP="00D06D05">
            <w:pPr>
              <w:spacing w:before="120" w:after="120"/>
              <w:jc w:val="center"/>
              <w:rPr>
                <w:sz w:val="28"/>
                <w:szCs w:val="28"/>
              </w:rPr>
            </w:pPr>
            <w:r w:rsidRPr="008637FF">
              <w:rPr>
                <w:sz w:val="28"/>
                <w:szCs w:val="28"/>
              </w:rPr>
              <w:t>Nhóm 2 (1KS3+1KS2)</w:t>
            </w:r>
          </w:p>
        </w:tc>
        <w:tc>
          <w:tcPr>
            <w:tcW w:w="1264" w:type="dxa"/>
            <w:shd w:val="solid" w:color="FFFFFF" w:fill="auto"/>
            <w:tcMar>
              <w:top w:w="0" w:type="dxa"/>
              <w:left w:w="0" w:type="dxa"/>
              <w:bottom w:w="0" w:type="dxa"/>
              <w:right w:w="0" w:type="dxa"/>
            </w:tcMar>
            <w:vAlign w:val="center"/>
          </w:tcPr>
          <w:p w14:paraId="606AA8C4" w14:textId="77777777" w:rsidR="00AC4D41" w:rsidRPr="008637FF" w:rsidRDefault="00AC4D41" w:rsidP="00D06D05">
            <w:pPr>
              <w:spacing w:before="120" w:after="120"/>
              <w:jc w:val="center"/>
              <w:rPr>
                <w:sz w:val="28"/>
                <w:szCs w:val="28"/>
              </w:rPr>
            </w:pPr>
            <w:r w:rsidRPr="008637FF">
              <w:rPr>
                <w:sz w:val="28"/>
                <w:szCs w:val="28"/>
              </w:rPr>
              <w:t>33,81</w:t>
            </w:r>
          </w:p>
        </w:tc>
        <w:tc>
          <w:tcPr>
            <w:tcW w:w="1553" w:type="dxa"/>
            <w:shd w:val="solid" w:color="FFFFFF" w:fill="auto"/>
            <w:tcMar>
              <w:top w:w="0" w:type="dxa"/>
              <w:left w:w="0" w:type="dxa"/>
              <w:bottom w:w="0" w:type="dxa"/>
              <w:right w:w="0" w:type="dxa"/>
            </w:tcMar>
            <w:vAlign w:val="center"/>
          </w:tcPr>
          <w:p w14:paraId="76D94CCE"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44F0D88C" w14:textId="77777777" w:rsidTr="00D06D05">
        <w:trPr>
          <w:trHeight w:val="454"/>
        </w:trPr>
        <w:tc>
          <w:tcPr>
            <w:tcW w:w="719" w:type="dxa"/>
            <w:shd w:val="solid" w:color="FFFFFF" w:fill="auto"/>
            <w:tcMar>
              <w:top w:w="0" w:type="dxa"/>
              <w:left w:w="0" w:type="dxa"/>
              <w:bottom w:w="0" w:type="dxa"/>
              <w:right w:w="0" w:type="dxa"/>
            </w:tcMar>
            <w:vAlign w:val="center"/>
          </w:tcPr>
          <w:p w14:paraId="6AD1AE6B" w14:textId="77777777" w:rsidR="00AC4D41" w:rsidRPr="008637FF" w:rsidRDefault="00AC4D41" w:rsidP="00D06D05">
            <w:pPr>
              <w:spacing w:before="120" w:after="120"/>
              <w:jc w:val="center"/>
              <w:rPr>
                <w:sz w:val="28"/>
                <w:szCs w:val="28"/>
              </w:rPr>
            </w:pPr>
            <w:r w:rsidRPr="008637FF">
              <w:rPr>
                <w:sz w:val="28"/>
                <w:szCs w:val="28"/>
              </w:rPr>
              <w:t>1.2</w:t>
            </w:r>
          </w:p>
        </w:tc>
        <w:tc>
          <w:tcPr>
            <w:tcW w:w="4250" w:type="dxa"/>
            <w:shd w:val="solid" w:color="FFFFFF" w:fill="auto"/>
            <w:tcMar>
              <w:top w:w="0" w:type="dxa"/>
              <w:left w:w="0" w:type="dxa"/>
              <w:bottom w:w="0" w:type="dxa"/>
              <w:right w:w="0" w:type="dxa"/>
            </w:tcMar>
            <w:vAlign w:val="center"/>
          </w:tcPr>
          <w:p w14:paraId="091D2886" w14:textId="5ADF6729" w:rsidR="00AC4D41" w:rsidRPr="008637FF" w:rsidRDefault="00AC4D41" w:rsidP="00D06D05">
            <w:pPr>
              <w:spacing w:before="120" w:after="120"/>
              <w:ind w:left="180" w:right="178"/>
              <w:jc w:val="both"/>
              <w:rPr>
                <w:sz w:val="28"/>
                <w:szCs w:val="28"/>
              </w:rPr>
            </w:pPr>
            <w:r w:rsidRPr="008637FF">
              <w:rPr>
                <w:sz w:val="28"/>
                <w:szCs w:val="28"/>
              </w:rPr>
              <w:t xml:space="preserve">Xác định khu vực trong xây dựng </w:t>
            </w:r>
            <w:r w:rsidR="00E06F64" w:rsidRPr="008637FF">
              <w:rPr>
                <w:sz w:val="28"/>
                <w:szCs w:val="28"/>
              </w:rPr>
              <w:t>hệ số điều chỉnh giá đất</w:t>
            </w:r>
          </w:p>
        </w:tc>
        <w:tc>
          <w:tcPr>
            <w:tcW w:w="1717" w:type="dxa"/>
            <w:shd w:val="solid" w:color="FFFFFF" w:fill="auto"/>
            <w:tcMar>
              <w:top w:w="0" w:type="dxa"/>
              <w:left w:w="0" w:type="dxa"/>
              <w:bottom w:w="0" w:type="dxa"/>
              <w:right w:w="0" w:type="dxa"/>
            </w:tcMar>
            <w:vAlign w:val="center"/>
          </w:tcPr>
          <w:p w14:paraId="3EA854A7" w14:textId="77777777" w:rsidR="00AC4D41" w:rsidRPr="008637FF" w:rsidRDefault="00AC4D41" w:rsidP="00D06D05">
            <w:pPr>
              <w:spacing w:before="120" w:after="120"/>
              <w:jc w:val="center"/>
              <w:rPr>
                <w:sz w:val="28"/>
                <w:szCs w:val="28"/>
              </w:rPr>
            </w:pPr>
            <w:r w:rsidRPr="008637FF">
              <w:rPr>
                <w:sz w:val="28"/>
                <w:szCs w:val="28"/>
              </w:rPr>
              <w:t>Nhóm 2 (1KS3+1KS2)</w:t>
            </w:r>
          </w:p>
        </w:tc>
        <w:tc>
          <w:tcPr>
            <w:tcW w:w="1264" w:type="dxa"/>
            <w:shd w:val="solid" w:color="FFFFFF" w:fill="auto"/>
            <w:tcMar>
              <w:top w:w="0" w:type="dxa"/>
              <w:left w:w="0" w:type="dxa"/>
              <w:bottom w:w="0" w:type="dxa"/>
              <w:right w:w="0" w:type="dxa"/>
            </w:tcMar>
            <w:vAlign w:val="center"/>
          </w:tcPr>
          <w:p w14:paraId="5AC45871" w14:textId="77777777" w:rsidR="00AC4D41" w:rsidRPr="008637FF" w:rsidRDefault="00AC4D41" w:rsidP="00D06D05">
            <w:pPr>
              <w:spacing w:before="120" w:after="120"/>
              <w:jc w:val="center"/>
              <w:rPr>
                <w:sz w:val="28"/>
                <w:szCs w:val="28"/>
              </w:rPr>
            </w:pPr>
            <w:r w:rsidRPr="008637FF">
              <w:rPr>
                <w:sz w:val="28"/>
                <w:szCs w:val="28"/>
              </w:rPr>
              <w:t>33,81</w:t>
            </w:r>
          </w:p>
        </w:tc>
        <w:tc>
          <w:tcPr>
            <w:tcW w:w="1553" w:type="dxa"/>
            <w:shd w:val="solid" w:color="FFFFFF" w:fill="auto"/>
            <w:tcMar>
              <w:top w:w="0" w:type="dxa"/>
              <w:left w:w="0" w:type="dxa"/>
              <w:bottom w:w="0" w:type="dxa"/>
              <w:right w:w="0" w:type="dxa"/>
            </w:tcMar>
            <w:vAlign w:val="center"/>
          </w:tcPr>
          <w:p w14:paraId="3981D5B8"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152124BD" w14:textId="77777777" w:rsidTr="00D06D05">
        <w:trPr>
          <w:trHeight w:val="454"/>
        </w:trPr>
        <w:tc>
          <w:tcPr>
            <w:tcW w:w="719" w:type="dxa"/>
            <w:shd w:val="solid" w:color="FFFFFF" w:fill="auto"/>
            <w:tcMar>
              <w:top w:w="0" w:type="dxa"/>
              <w:left w:w="0" w:type="dxa"/>
              <w:bottom w:w="0" w:type="dxa"/>
              <w:right w:w="0" w:type="dxa"/>
            </w:tcMar>
            <w:vAlign w:val="center"/>
          </w:tcPr>
          <w:p w14:paraId="66B0517E" w14:textId="77777777" w:rsidR="00AC4D41" w:rsidRPr="008637FF" w:rsidRDefault="00AC4D41" w:rsidP="00D06D05">
            <w:pPr>
              <w:spacing w:before="120" w:after="120"/>
              <w:jc w:val="center"/>
              <w:rPr>
                <w:sz w:val="28"/>
                <w:szCs w:val="28"/>
              </w:rPr>
            </w:pPr>
            <w:r w:rsidRPr="008637FF">
              <w:rPr>
                <w:sz w:val="28"/>
                <w:szCs w:val="28"/>
              </w:rPr>
              <w:t>1.3</w:t>
            </w:r>
          </w:p>
        </w:tc>
        <w:tc>
          <w:tcPr>
            <w:tcW w:w="4250" w:type="dxa"/>
            <w:shd w:val="solid" w:color="FFFFFF" w:fill="auto"/>
            <w:tcMar>
              <w:top w:w="0" w:type="dxa"/>
              <w:left w:w="0" w:type="dxa"/>
              <w:bottom w:w="0" w:type="dxa"/>
              <w:right w:w="0" w:type="dxa"/>
            </w:tcMar>
            <w:vAlign w:val="center"/>
          </w:tcPr>
          <w:p w14:paraId="1533386D" w14:textId="0ECABD7E" w:rsidR="00AC4D41" w:rsidRPr="008637FF" w:rsidRDefault="00AC4D41" w:rsidP="00D06D05">
            <w:pPr>
              <w:spacing w:before="120" w:after="120"/>
              <w:ind w:left="180" w:right="178"/>
              <w:jc w:val="both"/>
              <w:rPr>
                <w:sz w:val="28"/>
                <w:szCs w:val="28"/>
              </w:rPr>
            </w:pPr>
            <w:r w:rsidRPr="008637FF">
              <w:rPr>
                <w:sz w:val="28"/>
                <w:szCs w:val="28"/>
              </w:rPr>
              <w:t xml:space="preserve">Xác định vị trí đất trong xây dựng </w:t>
            </w:r>
            <w:r w:rsidR="00E06F64" w:rsidRPr="008637FF">
              <w:rPr>
                <w:sz w:val="28"/>
                <w:szCs w:val="28"/>
              </w:rPr>
              <w:t>hệ số điều chỉnh giá đất</w:t>
            </w:r>
          </w:p>
        </w:tc>
        <w:tc>
          <w:tcPr>
            <w:tcW w:w="1717" w:type="dxa"/>
            <w:shd w:val="solid" w:color="FFFFFF" w:fill="auto"/>
            <w:tcMar>
              <w:top w:w="0" w:type="dxa"/>
              <w:left w:w="0" w:type="dxa"/>
              <w:bottom w:w="0" w:type="dxa"/>
              <w:right w:w="0" w:type="dxa"/>
            </w:tcMar>
            <w:vAlign w:val="center"/>
          </w:tcPr>
          <w:p w14:paraId="6908656B" w14:textId="77777777" w:rsidR="00AC4D41" w:rsidRPr="008637FF" w:rsidRDefault="00AC4D41" w:rsidP="00D06D05">
            <w:pPr>
              <w:spacing w:before="120" w:after="120"/>
              <w:jc w:val="center"/>
              <w:rPr>
                <w:sz w:val="28"/>
                <w:szCs w:val="28"/>
              </w:rPr>
            </w:pPr>
            <w:r w:rsidRPr="008637FF">
              <w:rPr>
                <w:sz w:val="28"/>
                <w:szCs w:val="28"/>
              </w:rPr>
              <w:t>Nhóm 2 (1KS3+1KS2)</w:t>
            </w:r>
          </w:p>
        </w:tc>
        <w:tc>
          <w:tcPr>
            <w:tcW w:w="1264" w:type="dxa"/>
            <w:shd w:val="solid" w:color="FFFFFF" w:fill="auto"/>
            <w:tcMar>
              <w:top w:w="0" w:type="dxa"/>
              <w:left w:w="0" w:type="dxa"/>
              <w:bottom w:w="0" w:type="dxa"/>
              <w:right w:w="0" w:type="dxa"/>
            </w:tcMar>
            <w:vAlign w:val="center"/>
          </w:tcPr>
          <w:p w14:paraId="0227A014" w14:textId="77777777" w:rsidR="00AC4D41" w:rsidRPr="008637FF" w:rsidRDefault="00AC4D41" w:rsidP="00D06D05">
            <w:pPr>
              <w:spacing w:before="120" w:after="120"/>
              <w:jc w:val="center"/>
              <w:rPr>
                <w:sz w:val="28"/>
                <w:szCs w:val="28"/>
              </w:rPr>
            </w:pPr>
            <w:r w:rsidRPr="008637FF">
              <w:rPr>
                <w:sz w:val="28"/>
                <w:szCs w:val="28"/>
              </w:rPr>
              <w:t>112,70</w:t>
            </w:r>
          </w:p>
        </w:tc>
        <w:tc>
          <w:tcPr>
            <w:tcW w:w="1553" w:type="dxa"/>
            <w:shd w:val="solid" w:color="FFFFFF" w:fill="auto"/>
            <w:tcMar>
              <w:top w:w="0" w:type="dxa"/>
              <w:left w:w="0" w:type="dxa"/>
              <w:bottom w:w="0" w:type="dxa"/>
              <w:right w:w="0" w:type="dxa"/>
            </w:tcMar>
            <w:vAlign w:val="center"/>
          </w:tcPr>
          <w:p w14:paraId="4534C973"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74E84674" w14:textId="77777777" w:rsidTr="00D06D05">
        <w:trPr>
          <w:trHeight w:val="454"/>
        </w:trPr>
        <w:tc>
          <w:tcPr>
            <w:tcW w:w="719" w:type="dxa"/>
            <w:shd w:val="solid" w:color="FFFFFF" w:fill="auto"/>
            <w:tcMar>
              <w:top w:w="0" w:type="dxa"/>
              <w:left w:w="0" w:type="dxa"/>
              <w:bottom w:w="0" w:type="dxa"/>
              <w:right w:w="0" w:type="dxa"/>
            </w:tcMar>
            <w:vAlign w:val="center"/>
          </w:tcPr>
          <w:p w14:paraId="338B169E" w14:textId="77777777" w:rsidR="00AC4D41" w:rsidRPr="008637FF" w:rsidRDefault="00AC4D41" w:rsidP="00D06D05">
            <w:pPr>
              <w:spacing w:before="120" w:after="120"/>
              <w:jc w:val="center"/>
              <w:rPr>
                <w:sz w:val="28"/>
                <w:szCs w:val="28"/>
              </w:rPr>
            </w:pPr>
            <w:r w:rsidRPr="008637FF">
              <w:rPr>
                <w:sz w:val="28"/>
                <w:szCs w:val="28"/>
              </w:rPr>
              <w:t>1.4</w:t>
            </w:r>
          </w:p>
        </w:tc>
        <w:tc>
          <w:tcPr>
            <w:tcW w:w="4250" w:type="dxa"/>
            <w:shd w:val="solid" w:color="FFFFFF" w:fill="auto"/>
            <w:tcMar>
              <w:top w:w="0" w:type="dxa"/>
              <w:left w:w="0" w:type="dxa"/>
              <w:bottom w:w="0" w:type="dxa"/>
              <w:right w:w="0" w:type="dxa"/>
            </w:tcMar>
            <w:vAlign w:val="center"/>
          </w:tcPr>
          <w:p w14:paraId="79EF6876" w14:textId="77777777" w:rsidR="00AC4D41" w:rsidRPr="008637FF" w:rsidRDefault="00AC4D41" w:rsidP="00D06D05">
            <w:pPr>
              <w:spacing w:before="120" w:after="120"/>
              <w:ind w:left="180" w:right="178"/>
              <w:jc w:val="both"/>
              <w:rPr>
                <w:sz w:val="28"/>
                <w:szCs w:val="28"/>
              </w:rPr>
            </w:pPr>
            <w:r w:rsidRPr="008637FF">
              <w:rPr>
                <w:sz w:val="28"/>
                <w:szCs w:val="28"/>
              </w:rPr>
              <w:t>Chuẩn bị biểu mẫu, phiếu điều tra</w:t>
            </w:r>
          </w:p>
        </w:tc>
        <w:tc>
          <w:tcPr>
            <w:tcW w:w="1717" w:type="dxa"/>
            <w:shd w:val="solid" w:color="FFFFFF" w:fill="auto"/>
            <w:tcMar>
              <w:top w:w="0" w:type="dxa"/>
              <w:left w:w="0" w:type="dxa"/>
              <w:bottom w:w="0" w:type="dxa"/>
              <w:right w:w="0" w:type="dxa"/>
            </w:tcMar>
            <w:vAlign w:val="center"/>
          </w:tcPr>
          <w:p w14:paraId="7087787E" w14:textId="77777777" w:rsidR="00AC4D41" w:rsidRPr="008637FF" w:rsidRDefault="00AC4D41" w:rsidP="00D06D05">
            <w:pPr>
              <w:spacing w:before="120" w:after="120"/>
              <w:jc w:val="center"/>
              <w:rPr>
                <w:sz w:val="28"/>
                <w:szCs w:val="28"/>
              </w:rPr>
            </w:pPr>
            <w:r w:rsidRPr="008637FF">
              <w:rPr>
                <w:sz w:val="28"/>
                <w:szCs w:val="28"/>
              </w:rPr>
              <w:t>1KTV4</w:t>
            </w:r>
          </w:p>
        </w:tc>
        <w:tc>
          <w:tcPr>
            <w:tcW w:w="1264" w:type="dxa"/>
            <w:shd w:val="solid" w:color="FFFFFF" w:fill="auto"/>
            <w:tcMar>
              <w:top w:w="0" w:type="dxa"/>
              <w:left w:w="0" w:type="dxa"/>
              <w:bottom w:w="0" w:type="dxa"/>
              <w:right w:w="0" w:type="dxa"/>
            </w:tcMar>
            <w:vAlign w:val="center"/>
          </w:tcPr>
          <w:p w14:paraId="18265CE8" w14:textId="77777777" w:rsidR="00AC4D41" w:rsidRPr="008637FF" w:rsidRDefault="00AC4D41" w:rsidP="00D06D05">
            <w:pPr>
              <w:spacing w:before="120" w:after="120"/>
              <w:jc w:val="center"/>
              <w:rPr>
                <w:sz w:val="28"/>
                <w:szCs w:val="28"/>
              </w:rPr>
            </w:pPr>
            <w:r w:rsidRPr="008637FF">
              <w:rPr>
                <w:sz w:val="28"/>
                <w:szCs w:val="28"/>
              </w:rPr>
              <w:t>56,35</w:t>
            </w:r>
          </w:p>
        </w:tc>
        <w:tc>
          <w:tcPr>
            <w:tcW w:w="1553" w:type="dxa"/>
            <w:shd w:val="solid" w:color="FFFFFF" w:fill="auto"/>
            <w:tcMar>
              <w:top w:w="0" w:type="dxa"/>
              <w:left w:w="0" w:type="dxa"/>
              <w:bottom w:w="0" w:type="dxa"/>
              <w:right w:w="0" w:type="dxa"/>
            </w:tcMar>
            <w:vAlign w:val="center"/>
          </w:tcPr>
          <w:p w14:paraId="12C6EFC0"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27F6A563" w14:textId="77777777" w:rsidTr="00D06D05">
        <w:trPr>
          <w:trHeight w:val="454"/>
        </w:trPr>
        <w:tc>
          <w:tcPr>
            <w:tcW w:w="719" w:type="dxa"/>
            <w:shd w:val="solid" w:color="FFFFFF" w:fill="auto"/>
            <w:tcMar>
              <w:top w:w="0" w:type="dxa"/>
              <w:left w:w="0" w:type="dxa"/>
              <w:bottom w:w="0" w:type="dxa"/>
              <w:right w:w="0" w:type="dxa"/>
            </w:tcMar>
            <w:vAlign w:val="center"/>
          </w:tcPr>
          <w:p w14:paraId="0DE3C8B4" w14:textId="77777777" w:rsidR="00AC4D41" w:rsidRPr="008637FF" w:rsidRDefault="00AC4D41" w:rsidP="00D06D05">
            <w:pPr>
              <w:spacing w:before="120" w:after="120"/>
              <w:jc w:val="center"/>
              <w:rPr>
                <w:b/>
                <w:sz w:val="28"/>
                <w:szCs w:val="28"/>
              </w:rPr>
            </w:pPr>
            <w:r w:rsidRPr="008637FF">
              <w:rPr>
                <w:b/>
                <w:bCs/>
                <w:sz w:val="28"/>
                <w:szCs w:val="28"/>
              </w:rPr>
              <w:t>2</w:t>
            </w:r>
          </w:p>
        </w:tc>
        <w:tc>
          <w:tcPr>
            <w:tcW w:w="4250" w:type="dxa"/>
            <w:shd w:val="solid" w:color="FFFFFF" w:fill="auto"/>
            <w:tcMar>
              <w:top w:w="0" w:type="dxa"/>
              <w:left w:w="0" w:type="dxa"/>
              <w:bottom w:w="0" w:type="dxa"/>
              <w:right w:w="0" w:type="dxa"/>
            </w:tcMar>
            <w:vAlign w:val="center"/>
          </w:tcPr>
          <w:p w14:paraId="76975EE7" w14:textId="0B8C9ACA" w:rsidR="00AC4D41" w:rsidRPr="008637FF" w:rsidRDefault="0036506B" w:rsidP="00D06D05">
            <w:pPr>
              <w:spacing w:before="120" w:after="120"/>
              <w:ind w:left="180" w:right="178"/>
              <w:jc w:val="both"/>
              <w:rPr>
                <w:b/>
                <w:sz w:val="28"/>
                <w:szCs w:val="28"/>
              </w:rPr>
            </w:pPr>
            <w:r w:rsidRPr="008637FF">
              <w:rPr>
                <w:b/>
                <w:sz w:val="28"/>
                <w:szCs w:val="28"/>
              </w:rPr>
              <w:t>Điều tra, khảo sát, thu thập thông tin để xây dựng hệ số điều chỉnh giá đất theo mẫu phiếu điều tra</w:t>
            </w:r>
          </w:p>
        </w:tc>
        <w:tc>
          <w:tcPr>
            <w:tcW w:w="1717" w:type="dxa"/>
            <w:shd w:val="solid" w:color="FFFFFF" w:fill="auto"/>
            <w:tcMar>
              <w:top w:w="0" w:type="dxa"/>
              <w:left w:w="0" w:type="dxa"/>
              <w:bottom w:w="0" w:type="dxa"/>
              <w:right w:w="0" w:type="dxa"/>
            </w:tcMar>
            <w:vAlign w:val="center"/>
          </w:tcPr>
          <w:p w14:paraId="2820C8FE" w14:textId="77777777" w:rsidR="00AC4D41" w:rsidRPr="008637FF" w:rsidRDefault="00AC4D41" w:rsidP="00D06D05">
            <w:pPr>
              <w:spacing w:before="120" w:after="120"/>
              <w:jc w:val="center"/>
              <w:rPr>
                <w:sz w:val="28"/>
                <w:szCs w:val="28"/>
              </w:rPr>
            </w:pPr>
          </w:p>
        </w:tc>
        <w:tc>
          <w:tcPr>
            <w:tcW w:w="1264" w:type="dxa"/>
            <w:shd w:val="solid" w:color="FFFFFF" w:fill="auto"/>
            <w:tcMar>
              <w:top w:w="0" w:type="dxa"/>
              <w:left w:w="0" w:type="dxa"/>
              <w:bottom w:w="0" w:type="dxa"/>
              <w:right w:w="0" w:type="dxa"/>
            </w:tcMar>
            <w:vAlign w:val="center"/>
          </w:tcPr>
          <w:p w14:paraId="0CCB8288" w14:textId="77777777" w:rsidR="00AC4D41" w:rsidRPr="008637FF" w:rsidRDefault="00AC4D41" w:rsidP="00D06D05">
            <w:pPr>
              <w:spacing w:before="120" w:after="120"/>
              <w:jc w:val="center"/>
              <w:rPr>
                <w:b/>
                <w:bCs/>
                <w:sz w:val="28"/>
                <w:szCs w:val="28"/>
              </w:rPr>
            </w:pPr>
            <w:r w:rsidRPr="008637FF">
              <w:rPr>
                <w:b/>
                <w:bCs/>
                <w:sz w:val="28"/>
                <w:szCs w:val="28"/>
              </w:rPr>
              <w:t> </w:t>
            </w:r>
          </w:p>
        </w:tc>
        <w:tc>
          <w:tcPr>
            <w:tcW w:w="1553" w:type="dxa"/>
            <w:shd w:val="solid" w:color="FFFFFF" w:fill="auto"/>
            <w:tcMar>
              <w:top w:w="0" w:type="dxa"/>
              <w:left w:w="0" w:type="dxa"/>
              <w:bottom w:w="0" w:type="dxa"/>
              <w:right w:w="0" w:type="dxa"/>
            </w:tcMar>
            <w:vAlign w:val="center"/>
          </w:tcPr>
          <w:p w14:paraId="765B4F1B" w14:textId="77777777" w:rsidR="00AC4D41" w:rsidRPr="008637FF" w:rsidRDefault="00AC4D41" w:rsidP="00D06D05">
            <w:pPr>
              <w:spacing w:before="120" w:after="120"/>
              <w:jc w:val="center"/>
              <w:rPr>
                <w:b/>
                <w:bCs/>
                <w:sz w:val="28"/>
                <w:szCs w:val="28"/>
              </w:rPr>
            </w:pPr>
            <w:r w:rsidRPr="008637FF">
              <w:rPr>
                <w:b/>
                <w:bCs/>
                <w:sz w:val="28"/>
                <w:szCs w:val="28"/>
              </w:rPr>
              <w:t> </w:t>
            </w:r>
          </w:p>
        </w:tc>
      </w:tr>
      <w:tr w:rsidR="008637FF" w:rsidRPr="008637FF" w14:paraId="09606D5E" w14:textId="77777777" w:rsidTr="00D06D05">
        <w:trPr>
          <w:trHeight w:val="454"/>
        </w:trPr>
        <w:tc>
          <w:tcPr>
            <w:tcW w:w="719" w:type="dxa"/>
            <w:shd w:val="solid" w:color="FFFFFF" w:fill="auto"/>
            <w:tcMar>
              <w:top w:w="0" w:type="dxa"/>
              <w:left w:w="0" w:type="dxa"/>
              <w:bottom w:w="0" w:type="dxa"/>
              <w:right w:w="0" w:type="dxa"/>
            </w:tcMar>
            <w:vAlign w:val="center"/>
          </w:tcPr>
          <w:p w14:paraId="3C339411" w14:textId="77777777" w:rsidR="00AC4D41" w:rsidRPr="008637FF" w:rsidRDefault="00AC4D41" w:rsidP="00D06D05">
            <w:pPr>
              <w:spacing w:before="120" w:after="120"/>
              <w:jc w:val="center"/>
              <w:rPr>
                <w:sz w:val="28"/>
                <w:szCs w:val="28"/>
              </w:rPr>
            </w:pPr>
            <w:r w:rsidRPr="008637FF">
              <w:rPr>
                <w:sz w:val="28"/>
                <w:szCs w:val="28"/>
              </w:rPr>
              <w:t>2.1</w:t>
            </w:r>
          </w:p>
        </w:tc>
        <w:tc>
          <w:tcPr>
            <w:tcW w:w="4250" w:type="dxa"/>
            <w:shd w:val="solid" w:color="FFFFFF" w:fill="auto"/>
            <w:tcMar>
              <w:top w:w="0" w:type="dxa"/>
              <w:left w:w="0" w:type="dxa"/>
              <w:bottom w:w="0" w:type="dxa"/>
              <w:right w:w="0" w:type="dxa"/>
            </w:tcMar>
            <w:vAlign w:val="center"/>
          </w:tcPr>
          <w:p w14:paraId="21C4267F" w14:textId="77777777" w:rsidR="00AC4D41" w:rsidRPr="008637FF" w:rsidRDefault="00AC4D41" w:rsidP="00D06D05">
            <w:pPr>
              <w:spacing w:before="120" w:after="120"/>
              <w:ind w:left="180" w:right="178"/>
              <w:jc w:val="both"/>
              <w:rPr>
                <w:sz w:val="28"/>
                <w:szCs w:val="28"/>
              </w:rPr>
            </w:pPr>
            <w:r w:rsidRPr="008637FF">
              <w:rPr>
                <w:sz w:val="28"/>
                <w:szCs w:val="28"/>
              </w:rPr>
              <w:t>Điều tra thu thập thông tin yếu tố tự nhiên, kinh tế - xã hội, quản lý và sử dụng đất đai ảnh hưởng đến giá đất</w:t>
            </w:r>
          </w:p>
        </w:tc>
        <w:tc>
          <w:tcPr>
            <w:tcW w:w="1717" w:type="dxa"/>
            <w:shd w:val="solid" w:color="FFFFFF" w:fill="auto"/>
            <w:tcMar>
              <w:top w:w="0" w:type="dxa"/>
              <w:left w:w="0" w:type="dxa"/>
              <w:bottom w:w="0" w:type="dxa"/>
              <w:right w:w="0" w:type="dxa"/>
            </w:tcMar>
            <w:vAlign w:val="center"/>
          </w:tcPr>
          <w:p w14:paraId="7D059333" w14:textId="77777777" w:rsidR="00AC4D41" w:rsidRPr="008637FF" w:rsidRDefault="00AC4D41" w:rsidP="00D06D05">
            <w:pPr>
              <w:spacing w:before="120" w:after="120"/>
              <w:jc w:val="center"/>
              <w:rPr>
                <w:sz w:val="28"/>
                <w:szCs w:val="28"/>
              </w:rPr>
            </w:pPr>
            <w:r w:rsidRPr="008637FF">
              <w:rPr>
                <w:sz w:val="28"/>
                <w:szCs w:val="28"/>
              </w:rPr>
              <w:t>1KS3</w:t>
            </w:r>
          </w:p>
        </w:tc>
        <w:tc>
          <w:tcPr>
            <w:tcW w:w="1264" w:type="dxa"/>
            <w:shd w:val="solid" w:color="FFFFFF" w:fill="auto"/>
            <w:tcMar>
              <w:top w:w="0" w:type="dxa"/>
              <w:left w:w="0" w:type="dxa"/>
              <w:bottom w:w="0" w:type="dxa"/>
              <w:right w:w="0" w:type="dxa"/>
            </w:tcMar>
            <w:vAlign w:val="center"/>
          </w:tcPr>
          <w:p w14:paraId="59ED0D27" w14:textId="77777777" w:rsidR="00AC4D41" w:rsidRPr="008637FF" w:rsidRDefault="00AC4D41" w:rsidP="00D06D05">
            <w:pPr>
              <w:spacing w:before="120" w:after="120"/>
              <w:jc w:val="center"/>
              <w:rPr>
                <w:sz w:val="28"/>
                <w:szCs w:val="28"/>
              </w:rPr>
            </w:pPr>
            <w:r w:rsidRPr="008637FF">
              <w:rPr>
                <w:sz w:val="28"/>
                <w:szCs w:val="28"/>
              </w:rPr>
              <w:t>124,00</w:t>
            </w:r>
          </w:p>
        </w:tc>
        <w:tc>
          <w:tcPr>
            <w:tcW w:w="1553" w:type="dxa"/>
            <w:shd w:val="solid" w:color="FFFFFF" w:fill="auto"/>
            <w:tcMar>
              <w:top w:w="0" w:type="dxa"/>
              <w:left w:w="0" w:type="dxa"/>
              <w:bottom w:w="0" w:type="dxa"/>
              <w:right w:w="0" w:type="dxa"/>
            </w:tcMar>
            <w:vAlign w:val="center"/>
          </w:tcPr>
          <w:p w14:paraId="761E744C"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2CD8DAD9" w14:textId="77777777" w:rsidTr="00D06D05">
        <w:trPr>
          <w:trHeight w:val="454"/>
        </w:trPr>
        <w:tc>
          <w:tcPr>
            <w:tcW w:w="719" w:type="dxa"/>
            <w:shd w:val="solid" w:color="FFFFFF" w:fill="auto"/>
            <w:tcMar>
              <w:top w:w="0" w:type="dxa"/>
              <w:left w:w="0" w:type="dxa"/>
              <w:bottom w:w="0" w:type="dxa"/>
              <w:right w:w="0" w:type="dxa"/>
            </w:tcMar>
            <w:vAlign w:val="center"/>
          </w:tcPr>
          <w:p w14:paraId="53505609" w14:textId="77777777" w:rsidR="00AC4D41" w:rsidRPr="008637FF" w:rsidRDefault="00AC4D41" w:rsidP="00D06D05">
            <w:pPr>
              <w:spacing w:before="120" w:after="120"/>
              <w:jc w:val="center"/>
              <w:rPr>
                <w:sz w:val="28"/>
                <w:szCs w:val="28"/>
              </w:rPr>
            </w:pPr>
            <w:r w:rsidRPr="008637FF">
              <w:rPr>
                <w:sz w:val="28"/>
                <w:szCs w:val="28"/>
              </w:rPr>
              <w:t>2.2</w:t>
            </w:r>
          </w:p>
        </w:tc>
        <w:tc>
          <w:tcPr>
            <w:tcW w:w="4250" w:type="dxa"/>
            <w:shd w:val="solid" w:color="FFFFFF" w:fill="auto"/>
            <w:tcMar>
              <w:top w:w="0" w:type="dxa"/>
              <w:left w:w="0" w:type="dxa"/>
              <w:bottom w:w="0" w:type="dxa"/>
              <w:right w:w="0" w:type="dxa"/>
            </w:tcMar>
            <w:vAlign w:val="center"/>
          </w:tcPr>
          <w:p w14:paraId="4C017B86" w14:textId="738AF72C" w:rsidR="00AC4D41" w:rsidRPr="008637FF" w:rsidRDefault="00AC4D41" w:rsidP="00D06D05">
            <w:pPr>
              <w:spacing w:before="120" w:after="120"/>
              <w:ind w:left="180" w:right="178"/>
              <w:jc w:val="both"/>
              <w:rPr>
                <w:sz w:val="28"/>
                <w:szCs w:val="28"/>
              </w:rPr>
            </w:pPr>
            <w:r w:rsidRPr="008637FF">
              <w:rPr>
                <w:sz w:val="28"/>
                <w:szCs w:val="28"/>
              </w:rPr>
              <w:t xml:space="preserve">Điều tra, khảo sát, thu thập </w:t>
            </w:r>
            <w:r w:rsidR="0036506B" w:rsidRPr="008637FF">
              <w:rPr>
                <w:sz w:val="28"/>
                <w:szCs w:val="28"/>
              </w:rPr>
              <w:t>thông tin để xây dựng hệ số điều chỉnh giá đất</w:t>
            </w:r>
            <w:r w:rsidRPr="008637FF">
              <w:rPr>
                <w:sz w:val="28"/>
                <w:szCs w:val="28"/>
              </w:rPr>
              <w:t xml:space="preserve"> theo mẫu phiếu điều tra</w:t>
            </w:r>
            <w:r w:rsidR="0036506B" w:rsidRPr="008637FF">
              <w:rPr>
                <w:sz w:val="28"/>
                <w:szCs w:val="28"/>
              </w:rPr>
              <w:t>.</w:t>
            </w:r>
          </w:p>
        </w:tc>
        <w:tc>
          <w:tcPr>
            <w:tcW w:w="1717" w:type="dxa"/>
            <w:shd w:val="solid" w:color="FFFFFF" w:fill="auto"/>
            <w:tcMar>
              <w:top w:w="0" w:type="dxa"/>
              <w:left w:w="0" w:type="dxa"/>
              <w:bottom w:w="0" w:type="dxa"/>
              <w:right w:w="0" w:type="dxa"/>
            </w:tcMar>
            <w:vAlign w:val="center"/>
          </w:tcPr>
          <w:p w14:paraId="6FEC9EDD" w14:textId="77777777" w:rsidR="00AC4D41" w:rsidRPr="008637FF" w:rsidRDefault="00AC4D41" w:rsidP="00D06D05">
            <w:pPr>
              <w:spacing w:before="120" w:after="120"/>
              <w:jc w:val="center"/>
              <w:rPr>
                <w:sz w:val="28"/>
                <w:szCs w:val="28"/>
              </w:rPr>
            </w:pPr>
            <w:r w:rsidRPr="008637FF">
              <w:rPr>
                <w:sz w:val="28"/>
                <w:szCs w:val="28"/>
              </w:rPr>
              <w:t>Nhóm 2 (1KS3+1KTV4)</w:t>
            </w:r>
          </w:p>
        </w:tc>
        <w:tc>
          <w:tcPr>
            <w:tcW w:w="1264" w:type="dxa"/>
            <w:shd w:val="solid" w:color="FFFFFF" w:fill="auto"/>
            <w:tcMar>
              <w:top w:w="0" w:type="dxa"/>
              <w:left w:w="0" w:type="dxa"/>
              <w:bottom w:w="0" w:type="dxa"/>
              <w:right w:w="0" w:type="dxa"/>
            </w:tcMar>
            <w:vAlign w:val="center"/>
          </w:tcPr>
          <w:p w14:paraId="639786A9" w14:textId="77777777" w:rsidR="00AC4D41" w:rsidRPr="008637FF" w:rsidRDefault="00AC4D41" w:rsidP="00D06D05">
            <w:pPr>
              <w:spacing w:before="120" w:after="120"/>
              <w:jc w:val="center"/>
              <w:rPr>
                <w:sz w:val="28"/>
                <w:szCs w:val="28"/>
              </w:rPr>
            </w:pPr>
            <w:r w:rsidRPr="008637FF">
              <w:rPr>
                <w:sz w:val="28"/>
                <w:szCs w:val="28"/>
              </w:rPr>
              <w:t> </w:t>
            </w:r>
          </w:p>
        </w:tc>
        <w:tc>
          <w:tcPr>
            <w:tcW w:w="1553" w:type="dxa"/>
            <w:shd w:val="solid" w:color="FFFFFF" w:fill="auto"/>
            <w:tcMar>
              <w:top w:w="0" w:type="dxa"/>
              <w:left w:w="0" w:type="dxa"/>
              <w:bottom w:w="0" w:type="dxa"/>
              <w:right w:w="0" w:type="dxa"/>
            </w:tcMar>
            <w:vAlign w:val="center"/>
          </w:tcPr>
          <w:p w14:paraId="4715DD55" w14:textId="1B90180E" w:rsidR="00AC4D41" w:rsidRPr="008637FF" w:rsidRDefault="00690DF0" w:rsidP="00D06D05">
            <w:pPr>
              <w:spacing w:before="120" w:after="120"/>
              <w:jc w:val="center"/>
              <w:rPr>
                <w:sz w:val="28"/>
                <w:szCs w:val="28"/>
              </w:rPr>
            </w:pPr>
            <w:r w:rsidRPr="008637FF">
              <w:rPr>
                <w:sz w:val="28"/>
                <w:szCs w:val="28"/>
              </w:rPr>
              <w:t>3</w:t>
            </w:r>
            <w:r w:rsidR="00C1215F" w:rsidRPr="008637FF">
              <w:rPr>
                <w:sz w:val="28"/>
                <w:szCs w:val="28"/>
              </w:rPr>
              <w:t>.700,00</w:t>
            </w:r>
          </w:p>
        </w:tc>
      </w:tr>
      <w:tr w:rsidR="008637FF" w:rsidRPr="008637FF" w14:paraId="5D19972C" w14:textId="77777777" w:rsidTr="00D06D05">
        <w:trPr>
          <w:trHeight w:val="454"/>
        </w:trPr>
        <w:tc>
          <w:tcPr>
            <w:tcW w:w="719" w:type="dxa"/>
            <w:shd w:val="solid" w:color="FFFFFF" w:fill="auto"/>
            <w:tcMar>
              <w:top w:w="0" w:type="dxa"/>
              <w:left w:w="0" w:type="dxa"/>
              <w:bottom w:w="0" w:type="dxa"/>
              <w:right w:w="0" w:type="dxa"/>
            </w:tcMar>
            <w:vAlign w:val="center"/>
          </w:tcPr>
          <w:p w14:paraId="16508FED" w14:textId="77777777" w:rsidR="00AC4D41" w:rsidRPr="008637FF" w:rsidRDefault="00AC4D41" w:rsidP="00D06D05">
            <w:pPr>
              <w:spacing w:before="120" w:after="120"/>
              <w:jc w:val="center"/>
              <w:rPr>
                <w:sz w:val="28"/>
                <w:szCs w:val="28"/>
              </w:rPr>
            </w:pPr>
            <w:r w:rsidRPr="008637FF">
              <w:rPr>
                <w:sz w:val="28"/>
                <w:szCs w:val="28"/>
              </w:rPr>
              <w:t>2.3</w:t>
            </w:r>
          </w:p>
        </w:tc>
        <w:tc>
          <w:tcPr>
            <w:tcW w:w="4250" w:type="dxa"/>
            <w:shd w:val="solid" w:color="FFFFFF" w:fill="auto"/>
            <w:tcMar>
              <w:top w:w="0" w:type="dxa"/>
              <w:left w:w="0" w:type="dxa"/>
              <w:bottom w:w="0" w:type="dxa"/>
              <w:right w:w="0" w:type="dxa"/>
            </w:tcMar>
            <w:vAlign w:val="center"/>
          </w:tcPr>
          <w:p w14:paraId="2BAE2973" w14:textId="77777777" w:rsidR="00AC4D41" w:rsidRPr="008637FF" w:rsidRDefault="00AC4D41" w:rsidP="00D06D05">
            <w:pPr>
              <w:spacing w:before="120" w:after="120"/>
              <w:ind w:left="180" w:right="178"/>
              <w:jc w:val="both"/>
              <w:rPr>
                <w:sz w:val="28"/>
                <w:szCs w:val="28"/>
              </w:rPr>
            </w:pPr>
            <w:r w:rsidRPr="008637FF">
              <w:rPr>
                <w:sz w:val="28"/>
                <w:szCs w:val="28"/>
              </w:rPr>
              <w:t>Kiểm tra, rà soát và phân loại phiếu điều tra</w:t>
            </w:r>
          </w:p>
        </w:tc>
        <w:tc>
          <w:tcPr>
            <w:tcW w:w="1717" w:type="dxa"/>
            <w:shd w:val="solid" w:color="FFFFFF" w:fill="auto"/>
            <w:tcMar>
              <w:top w:w="0" w:type="dxa"/>
              <w:left w:w="0" w:type="dxa"/>
              <w:bottom w:w="0" w:type="dxa"/>
              <w:right w:w="0" w:type="dxa"/>
            </w:tcMar>
            <w:vAlign w:val="center"/>
          </w:tcPr>
          <w:p w14:paraId="5378FD03" w14:textId="77777777" w:rsidR="00AC4D41" w:rsidRPr="008637FF" w:rsidRDefault="00AC4D41" w:rsidP="00D06D05">
            <w:pPr>
              <w:spacing w:before="120" w:after="120"/>
              <w:jc w:val="center"/>
              <w:rPr>
                <w:sz w:val="28"/>
                <w:szCs w:val="28"/>
              </w:rPr>
            </w:pPr>
            <w:r w:rsidRPr="008637FF">
              <w:rPr>
                <w:sz w:val="28"/>
                <w:szCs w:val="28"/>
              </w:rPr>
              <w:t>1KS3</w:t>
            </w:r>
          </w:p>
        </w:tc>
        <w:tc>
          <w:tcPr>
            <w:tcW w:w="1264" w:type="dxa"/>
            <w:shd w:val="solid" w:color="FFFFFF" w:fill="auto"/>
            <w:tcMar>
              <w:top w:w="0" w:type="dxa"/>
              <w:left w:w="0" w:type="dxa"/>
              <w:bottom w:w="0" w:type="dxa"/>
              <w:right w:w="0" w:type="dxa"/>
            </w:tcMar>
            <w:vAlign w:val="center"/>
          </w:tcPr>
          <w:p w14:paraId="638F4CEE" w14:textId="77777777" w:rsidR="00AC4D41" w:rsidRPr="008637FF" w:rsidRDefault="00AC4D41" w:rsidP="00D06D05">
            <w:pPr>
              <w:spacing w:before="120" w:after="120"/>
              <w:jc w:val="center"/>
              <w:rPr>
                <w:sz w:val="28"/>
                <w:szCs w:val="28"/>
              </w:rPr>
            </w:pPr>
            <w:r w:rsidRPr="008637FF">
              <w:rPr>
                <w:sz w:val="28"/>
                <w:szCs w:val="28"/>
              </w:rPr>
              <w:t>124,00</w:t>
            </w:r>
          </w:p>
        </w:tc>
        <w:tc>
          <w:tcPr>
            <w:tcW w:w="1553" w:type="dxa"/>
            <w:shd w:val="solid" w:color="FFFFFF" w:fill="auto"/>
            <w:tcMar>
              <w:top w:w="0" w:type="dxa"/>
              <w:left w:w="0" w:type="dxa"/>
              <w:bottom w:w="0" w:type="dxa"/>
              <w:right w:w="0" w:type="dxa"/>
            </w:tcMar>
            <w:vAlign w:val="center"/>
          </w:tcPr>
          <w:p w14:paraId="0B87356F"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18087CEE" w14:textId="77777777" w:rsidTr="00D06D05">
        <w:trPr>
          <w:trHeight w:val="454"/>
        </w:trPr>
        <w:tc>
          <w:tcPr>
            <w:tcW w:w="719" w:type="dxa"/>
            <w:shd w:val="solid" w:color="FFFFFF" w:fill="auto"/>
            <w:tcMar>
              <w:top w:w="0" w:type="dxa"/>
              <w:left w:w="0" w:type="dxa"/>
              <w:bottom w:w="0" w:type="dxa"/>
              <w:right w:w="0" w:type="dxa"/>
            </w:tcMar>
            <w:vAlign w:val="center"/>
          </w:tcPr>
          <w:p w14:paraId="39C96780" w14:textId="77777777" w:rsidR="00AC4D41" w:rsidRPr="008637FF" w:rsidRDefault="00AC4D41" w:rsidP="00D06D05">
            <w:pPr>
              <w:spacing w:before="120" w:after="120"/>
              <w:jc w:val="center"/>
              <w:rPr>
                <w:sz w:val="28"/>
                <w:szCs w:val="28"/>
              </w:rPr>
            </w:pPr>
            <w:r w:rsidRPr="008637FF">
              <w:rPr>
                <w:sz w:val="28"/>
                <w:szCs w:val="28"/>
              </w:rPr>
              <w:t>2.4</w:t>
            </w:r>
          </w:p>
        </w:tc>
        <w:tc>
          <w:tcPr>
            <w:tcW w:w="4250" w:type="dxa"/>
            <w:shd w:val="solid" w:color="FFFFFF" w:fill="auto"/>
            <w:tcMar>
              <w:top w:w="0" w:type="dxa"/>
              <w:left w:w="0" w:type="dxa"/>
              <w:bottom w:w="0" w:type="dxa"/>
              <w:right w:w="0" w:type="dxa"/>
            </w:tcMar>
            <w:vAlign w:val="center"/>
          </w:tcPr>
          <w:p w14:paraId="7E945E48" w14:textId="77777777" w:rsidR="00AC4D41" w:rsidRPr="008637FF" w:rsidRDefault="00AC4D41" w:rsidP="00D06D05">
            <w:pPr>
              <w:spacing w:before="120" w:after="120"/>
              <w:ind w:left="180" w:right="178"/>
              <w:jc w:val="both"/>
              <w:rPr>
                <w:sz w:val="28"/>
                <w:szCs w:val="28"/>
              </w:rPr>
            </w:pPr>
            <w:r w:rsidRPr="008637FF">
              <w:rPr>
                <w:sz w:val="28"/>
                <w:szCs w:val="28"/>
              </w:rPr>
              <w:t>Xác định mức giá của các vị trí đất</w:t>
            </w:r>
          </w:p>
        </w:tc>
        <w:tc>
          <w:tcPr>
            <w:tcW w:w="1717" w:type="dxa"/>
            <w:shd w:val="solid" w:color="FFFFFF" w:fill="auto"/>
            <w:tcMar>
              <w:top w:w="0" w:type="dxa"/>
              <w:left w:w="0" w:type="dxa"/>
              <w:bottom w:w="0" w:type="dxa"/>
              <w:right w:w="0" w:type="dxa"/>
            </w:tcMar>
            <w:vAlign w:val="center"/>
          </w:tcPr>
          <w:p w14:paraId="1CF1E69F" w14:textId="77777777" w:rsidR="00AC4D41" w:rsidRPr="008637FF" w:rsidRDefault="00AC4D41" w:rsidP="00D06D05">
            <w:pPr>
              <w:spacing w:before="120" w:after="120"/>
              <w:jc w:val="center"/>
              <w:rPr>
                <w:sz w:val="28"/>
                <w:szCs w:val="28"/>
              </w:rPr>
            </w:pPr>
            <w:r w:rsidRPr="008637FF">
              <w:rPr>
                <w:sz w:val="28"/>
                <w:szCs w:val="28"/>
              </w:rPr>
              <w:t>1KS3</w:t>
            </w:r>
          </w:p>
        </w:tc>
        <w:tc>
          <w:tcPr>
            <w:tcW w:w="1264" w:type="dxa"/>
            <w:shd w:val="solid" w:color="FFFFFF" w:fill="auto"/>
            <w:tcMar>
              <w:top w:w="0" w:type="dxa"/>
              <w:left w:w="0" w:type="dxa"/>
              <w:bottom w:w="0" w:type="dxa"/>
              <w:right w:w="0" w:type="dxa"/>
            </w:tcMar>
            <w:vAlign w:val="center"/>
          </w:tcPr>
          <w:p w14:paraId="07291BFC" w14:textId="77777777" w:rsidR="00AC4D41" w:rsidRPr="008637FF" w:rsidRDefault="00AC4D41" w:rsidP="00D06D05">
            <w:pPr>
              <w:spacing w:before="120" w:after="120"/>
              <w:jc w:val="center"/>
              <w:rPr>
                <w:sz w:val="28"/>
                <w:szCs w:val="28"/>
              </w:rPr>
            </w:pPr>
            <w:r w:rsidRPr="008637FF">
              <w:rPr>
                <w:sz w:val="28"/>
                <w:szCs w:val="28"/>
              </w:rPr>
              <w:t>62,25</w:t>
            </w:r>
          </w:p>
        </w:tc>
        <w:tc>
          <w:tcPr>
            <w:tcW w:w="1553" w:type="dxa"/>
            <w:shd w:val="solid" w:color="FFFFFF" w:fill="auto"/>
            <w:tcMar>
              <w:top w:w="0" w:type="dxa"/>
              <w:left w:w="0" w:type="dxa"/>
              <w:bottom w:w="0" w:type="dxa"/>
              <w:right w:w="0" w:type="dxa"/>
            </w:tcMar>
            <w:vAlign w:val="center"/>
          </w:tcPr>
          <w:p w14:paraId="4F234B31"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6EAA6197" w14:textId="77777777" w:rsidTr="00D06D05">
        <w:trPr>
          <w:trHeight w:val="454"/>
        </w:trPr>
        <w:tc>
          <w:tcPr>
            <w:tcW w:w="719" w:type="dxa"/>
            <w:shd w:val="solid" w:color="FFFFFF" w:fill="auto"/>
            <w:tcMar>
              <w:top w:w="0" w:type="dxa"/>
              <w:left w:w="0" w:type="dxa"/>
              <w:bottom w:w="0" w:type="dxa"/>
              <w:right w:w="0" w:type="dxa"/>
            </w:tcMar>
            <w:vAlign w:val="center"/>
          </w:tcPr>
          <w:p w14:paraId="18AD800B" w14:textId="77777777" w:rsidR="00AC4D41" w:rsidRPr="008637FF" w:rsidRDefault="00AC4D41" w:rsidP="00D06D05">
            <w:pPr>
              <w:spacing w:before="120" w:after="120"/>
              <w:jc w:val="center"/>
              <w:rPr>
                <w:sz w:val="28"/>
                <w:szCs w:val="28"/>
              </w:rPr>
            </w:pPr>
            <w:r w:rsidRPr="008637FF">
              <w:rPr>
                <w:sz w:val="28"/>
                <w:szCs w:val="28"/>
              </w:rPr>
              <w:lastRenderedPageBreak/>
              <w:t>2.5</w:t>
            </w:r>
          </w:p>
        </w:tc>
        <w:tc>
          <w:tcPr>
            <w:tcW w:w="4250" w:type="dxa"/>
            <w:shd w:val="solid" w:color="FFFFFF" w:fill="auto"/>
            <w:tcMar>
              <w:top w:w="0" w:type="dxa"/>
              <w:left w:w="0" w:type="dxa"/>
              <w:bottom w:w="0" w:type="dxa"/>
              <w:right w:w="0" w:type="dxa"/>
            </w:tcMar>
            <w:vAlign w:val="center"/>
          </w:tcPr>
          <w:p w14:paraId="5315E7B5" w14:textId="7A918A80" w:rsidR="00AC4D41" w:rsidRPr="008637FF" w:rsidRDefault="00AC4D41" w:rsidP="00D06D05">
            <w:pPr>
              <w:spacing w:before="120" w:after="120"/>
              <w:ind w:left="180" w:right="178"/>
              <w:jc w:val="both"/>
              <w:rPr>
                <w:sz w:val="28"/>
                <w:szCs w:val="28"/>
              </w:rPr>
            </w:pPr>
            <w:r w:rsidRPr="008637FF">
              <w:rPr>
                <w:sz w:val="28"/>
                <w:szCs w:val="28"/>
              </w:rPr>
              <w:t>Thống kê giá đất thị trường</w:t>
            </w:r>
            <w:r w:rsidR="0036506B" w:rsidRPr="008637FF">
              <w:rPr>
                <w:sz w:val="28"/>
                <w:szCs w:val="28"/>
              </w:rPr>
              <w:t>, kết quả thu thập thôn</w:t>
            </w:r>
            <w:r w:rsidR="0098045E" w:rsidRPr="008637FF">
              <w:rPr>
                <w:sz w:val="28"/>
                <w:szCs w:val="28"/>
              </w:rPr>
              <w:t>g</w:t>
            </w:r>
            <w:r w:rsidR="0036506B" w:rsidRPr="008637FF">
              <w:rPr>
                <w:sz w:val="28"/>
                <w:szCs w:val="28"/>
              </w:rPr>
              <w:t xml:space="preserve"> tin</w:t>
            </w:r>
          </w:p>
        </w:tc>
        <w:tc>
          <w:tcPr>
            <w:tcW w:w="1717" w:type="dxa"/>
            <w:shd w:val="solid" w:color="FFFFFF" w:fill="auto"/>
            <w:tcMar>
              <w:top w:w="0" w:type="dxa"/>
              <w:left w:w="0" w:type="dxa"/>
              <w:bottom w:w="0" w:type="dxa"/>
              <w:right w:w="0" w:type="dxa"/>
            </w:tcMar>
            <w:vAlign w:val="center"/>
          </w:tcPr>
          <w:p w14:paraId="0A66F010" w14:textId="77777777" w:rsidR="00AC4D41" w:rsidRPr="008637FF" w:rsidRDefault="00AC4D41" w:rsidP="00D06D05">
            <w:pPr>
              <w:spacing w:before="120" w:after="120"/>
              <w:jc w:val="center"/>
              <w:rPr>
                <w:sz w:val="28"/>
                <w:szCs w:val="28"/>
              </w:rPr>
            </w:pPr>
            <w:r w:rsidRPr="008637FF">
              <w:rPr>
                <w:sz w:val="28"/>
                <w:szCs w:val="28"/>
              </w:rPr>
              <w:t>1KS3</w:t>
            </w:r>
          </w:p>
        </w:tc>
        <w:tc>
          <w:tcPr>
            <w:tcW w:w="1264" w:type="dxa"/>
            <w:shd w:val="solid" w:color="FFFFFF" w:fill="auto"/>
            <w:tcMar>
              <w:top w:w="0" w:type="dxa"/>
              <w:left w:w="0" w:type="dxa"/>
              <w:bottom w:w="0" w:type="dxa"/>
              <w:right w:w="0" w:type="dxa"/>
            </w:tcMar>
            <w:vAlign w:val="center"/>
          </w:tcPr>
          <w:p w14:paraId="2A14391B" w14:textId="77777777" w:rsidR="00AC4D41" w:rsidRPr="008637FF" w:rsidRDefault="00AC4D41" w:rsidP="00D06D05">
            <w:pPr>
              <w:spacing w:before="120" w:after="120"/>
              <w:jc w:val="center"/>
              <w:rPr>
                <w:sz w:val="28"/>
                <w:szCs w:val="28"/>
              </w:rPr>
            </w:pPr>
            <w:r w:rsidRPr="008637FF">
              <w:rPr>
                <w:sz w:val="28"/>
                <w:szCs w:val="28"/>
              </w:rPr>
              <w:t>62,25</w:t>
            </w:r>
          </w:p>
        </w:tc>
        <w:tc>
          <w:tcPr>
            <w:tcW w:w="1553" w:type="dxa"/>
            <w:shd w:val="solid" w:color="FFFFFF" w:fill="auto"/>
            <w:tcMar>
              <w:top w:w="0" w:type="dxa"/>
              <w:left w:w="0" w:type="dxa"/>
              <w:bottom w:w="0" w:type="dxa"/>
              <w:right w:w="0" w:type="dxa"/>
            </w:tcMar>
            <w:vAlign w:val="center"/>
          </w:tcPr>
          <w:p w14:paraId="64DF897D"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53A77694" w14:textId="77777777" w:rsidTr="00D06D05">
        <w:trPr>
          <w:trHeight w:val="454"/>
        </w:trPr>
        <w:tc>
          <w:tcPr>
            <w:tcW w:w="719" w:type="dxa"/>
            <w:shd w:val="solid" w:color="FFFFFF" w:fill="auto"/>
            <w:tcMar>
              <w:top w:w="0" w:type="dxa"/>
              <w:left w:w="0" w:type="dxa"/>
              <w:bottom w:w="0" w:type="dxa"/>
              <w:right w:w="0" w:type="dxa"/>
            </w:tcMar>
            <w:vAlign w:val="center"/>
          </w:tcPr>
          <w:p w14:paraId="0E6EB31D" w14:textId="56753816" w:rsidR="00AC4D41" w:rsidRPr="008637FF" w:rsidRDefault="0054047B" w:rsidP="00D06D05">
            <w:pPr>
              <w:spacing w:before="120" w:after="120"/>
              <w:jc w:val="center"/>
              <w:rPr>
                <w:b/>
                <w:sz w:val="28"/>
                <w:szCs w:val="28"/>
              </w:rPr>
            </w:pPr>
            <w:r w:rsidRPr="008637FF">
              <w:rPr>
                <w:b/>
                <w:sz w:val="28"/>
                <w:szCs w:val="28"/>
              </w:rPr>
              <w:t>3</w:t>
            </w:r>
          </w:p>
        </w:tc>
        <w:tc>
          <w:tcPr>
            <w:tcW w:w="4250" w:type="dxa"/>
            <w:shd w:val="solid" w:color="FFFFFF" w:fill="auto"/>
            <w:tcMar>
              <w:top w:w="0" w:type="dxa"/>
              <w:left w:w="0" w:type="dxa"/>
              <w:bottom w:w="0" w:type="dxa"/>
              <w:right w:w="0" w:type="dxa"/>
            </w:tcMar>
            <w:vAlign w:val="center"/>
          </w:tcPr>
          <w:p w14:paraId="47DA0D9E" w14:textId="2BB57C06" w:rsidR="00AC4D41" w:rsidRPr="008637FF" w:rsidRDefault="00AC4D41" w:rsidP="00D06D05">
            <w:pPr>
              <w:spacing w:before="120" w:after="120"/>
              <w:ind w:left="180" w:right="178"/>
              <w:jc w:val="both"/>
              <w:rPr>
                <w:b/>
                <w:sz w:val="28"/>
                <w:szCs w:val="28"/>
              </w:rPr>
            </w:pPr>
            <w:r w:rsidRPr="008637FF">
              <w:rPr>
                <w:b/>
                <w:sz w:val="28"/>
                <w:szCs w:val="28"/>
              </w:rPr>
              <w:t>Tổng hợp kết quả điều tra, thu thập thông tin tại cấp tỉnh</w:t>
            </w:r>
          </w:p>
        </w:tc>
        <w:tc>
          <w:tcPr>
            <w:tcW w:w="1717" w:type="dxa"/>
            <w:shd w:val="solid" w:color="FFFFFF" w:fill="auto"/>
            <w:tcMar>
              <w:top w:w="0" w:type="dxa"/>
              <w:left w:w="0" w:type="dxa"/>
              <w:bottom w:w="0" w:type="dxa"/>
              <w:right w:w="0" w:type="dxa"/>
            </w:tcMar>
            <w:vAlign w:val="center"/>
          </w:tcPr>
          <w:p w14:paraId="13493514" w14:textId="77777777" w:rsidR="00AC4D41" w:rsidRPr="008637FF" w:rsidRDefault="00AC4D41" w:rsidP="00D06D05">
            <w:pPr>
              <w:spacing w:before="120" w:after="120"/>
              <w:jc w:val="center"/>
              <w:rPr>
                <w:b/>
                <w:sz w:val="28"/>
                <w:szCs w:val="28"/>
              </w:rPr>
            </w:pPr>
            <w:r w:rsidRPr="008637FF">
              <w:rPr>
                <w:b/>
                <w:sz w:val="28"/>
                <w:szCs w:val="28"/>
              </w:rPr>
              <w:t>Nhóm 2 (1KS4+1KS3)</w:t>
            </w:r>
          </w:p>
        </w:tc>
        <w:tc>
          <w:tcPr>
            <w:tcW w:w="1264" w:type="dxa"/>
            <w:shd w:val="solid" w:color="FFFFFF" w:fill="auto"/>
            <w:tcMar>
              <w:top w:w="0" w:type="dxa"/>
              <w:left w:w="0" w:type="dxa"/>
              <w:bottom w:w="0" w:type="dxa"/>
              <w:right w:w="0" w:type="dxa"/>
            </w:tcMar>
            <w:vAlign w:val="center"/>
          </w:tcPr>
          <w:p w14:paraId="7A85E919" w14:textId="77777777" w:rsidR="00AC4D41" w:rsidRPr="008637FF" w:rsidRDefault="00AC4D41" w:rsidP="00D06D05">
            <w:pPr>
              <w:spacing w:before="120" w:after="120"/>
              <w:jc w:val="center"/>
              <w:rPr>
                <w:b/>
                <w:sz w:val="28"/>
                <w:szCs w:val="28"/>
              </w:rPr>
            </w:pPr>
            <w:r w:rsidRPr="008637FF">
              <w:rPr>
                <w:b/>
                <w:sz w:val="28"/>
                <w:szCs w:val="28"/>
              </w:rPr>
              <w:t>225,40</w:t>
            </w:r>
          </w:p>
        </w:tc>
        <w:tc>
          <w:tcPr>
            <w:tcW w:w="1553" w:type="dxa"/>
            <w:shd w:val="solid" w:color="FFFFFF" w:fill="auto"/>
            <w:tcMar>
              <w:top w:w="0" w:type="dxa"/>
              <w:left w:w="0" w:type="dxa"/>
              <w:bottom w:w="0" w:type="dxa"/>
              <w:right w:w="0" w:type="dxa"/>
            </w:tcMar>
            <w:vAlign w:val="center"/>
          </w:tcPr>
          <w:p w14:paraId="7E4C640E" w14:textId="77777777" w:rsidR="00AC4D41" w:rsidRPr="008637FF" w:rsidRDefault="00AC4D41" w:rsidP="00D06D05">
            <w:pPr>
              <w:spacing w:before="120" w:after="120"/>
              <w:jc w:val="center"/>
              <w:rPr>
                <w:b/>
                <w:sz w:val="28"/>
                <w:szCs w:val="28"/>
              </w:rPr>
            </w:pPr>
          </w:p>
        </w:tc>
      </w:tr>
      <w:tr w:rsidR="008637FF" w:rsidRPr="008637FF" w14:paraId="0D462C55" w14:textId="77777777" w:rsidTr="00D06D05">
        <w:trPr>
          <w:trHeight w:val="454"/>
        </w:trPr>
        <w:tc>
          <w:tcPr>
            <w:tcW w:w="719" w:type="dxa"/>
            <w:shd w:val="solid" w:color="FFFFFF" w:fill="auto"/>
            <w:tcMar>
              <w:top w:w="0" w:type="dxa"/>
              <w:left w:w="0" w:type="dxa"/>
              <w:bottom w:w="0" w:type="dxa"/>
              <w:right w:w="0" w:type="dxa"/>
            </w:tcMar>
            <w:vAlign w:val="center"/>
          </w:tcPr>
          <w:p w14:paraId="37127D3F" w14:textId="77777777" w:rsidR="00AC4D41" w:rsidRPr="008637FF" w:rsidRDefault="00AC4D41" w:rsidP="00D06D05">
            <w:pPr>
              <w:spacing w:before="120" w:after="120"/>
              <w:jc w:val="center"/>
              <w:rPr>
                <w:sz w:val="28"/>
                <w:szCs w:val="28"/>
              </w:rPr>
            </w:pPr>
            <w:r w:rsidRPr="008637FF">
              <w:rPr>
                <w:b/>
                <w:bCs/>
                <w:sz w:val="28"/>
                <w:szCs w:val="28"/>
              </w:rPr>
              <w:t>4</w:t>
            </w:r>
          </w:p>
        </w:tc>
        <w:tc>
          <w:tcPr>
            <w:tcW w:w="4250" w:type="dxa"/>
            <w:shd w:val="solid" w:color="FFFFFF" w:fill="auto"/>
            <w:tcMar>
              <w:top w:w="0" w:type="dxa"/>
              <w:left w:w="0" w:type="dxa"/>
              <w:bottom w:w="0" w:type="dxa"/>
              <w:right w:w="0" w:type="dxa"/>
            </w:tcMar>
            <w:vAlign w:val="center"/>
          </w:tcPr>
          <w:p w14:paraId="5B5BAB8F" w14:textId="745382BD" w:rsidR="00AC4D41" w:rsidRPr="008637FF" w:rsidRDefault="0036506B" w:rsidP="00D06D05">
            <w:pPr>
              <w:spacing w:before="120" w:after="120"/>
              <w:ind w:left="180" w:right="178"/>
              <w:jc w:val="both"/>
              <w:rPr>
                <w:rFonts w:ascii="Times New Roman Bold" w:hAnsi="Times New Roman Bold"/>
                <w:spacing w:val="-6"/>
                <w:sz w:val="28"/>
                <w:szCs w:val="28"/>
              </w:rPr>
            </w:pPr>
            <w:r w:rsidRPr="008637FF">
              <w:rPr>
                <w:rFonts w:ascii="Times New Roman Bold" w:hAnsi="Times New Roman Bold"/>
                <w:b/>
                <w:spacing w:val="-6"/>
                <w:sz w:val="28"/>
                <w:szCs w:val="28"/>
              </w:rPr>
              <w:t>X</w:t>
            </w:r>
            <w:r w:rsidR="002735CD" w:rsidRPr="008637FF">
              <w:rPr>
                <w:rFonts w:ascii="Times New Roman Bold" w:hAnsi="Times New Roman Bold"/>
                <w:b/>
                <w:spacing w:val="-6"/>
                <w:sz w:val="28"/>
                <w:szCs w:val="28"/>
              </w:rPr>
              <w:t xml:space="preserve">ây dựng hệ số điều chỉnh giá đất </w:t>
            </w:r>
          </w:p>
        </w:tc>
        <w:tc>
          <w:tcPr>
            <w:tcW w:w="1717" w:type="dxa"/>
            <w:shd w:val="solid" w:color="FFFFFF" w:fill="auto"/>
            <w:tcMar>
              <w:top w:w="0" w:type="dxa"/>
              <w:left w:w="0" w:type="dxa"/>
              <w:bottom w:w="0" w:type="dxa"/>
              <w:right w:w="0" w:type="dxa"/>
            </w:tcMar>
            <w:vAlign w:val="center"/>
          </w:tcPr>
          <w:p w14:paraId="66D16656" w14:textId="77777777" w:rsidR="00AC4D41" w:rsidRPr="008637FF" w:rsidRDefault="00AC4D41" w:rsidP="00D06D05">
            <w:pPr>
              <w:spacing w:before="120" w:after="120"/>
              <w:jc w:val="center"/>
              <w:rPr>
                <w:sz w:val="28"/>
                <w:szCs w:val="28"/>
              </w:rPr>
            </w:pPr>
          </w:p>
        </w:tc>
        <w:tc>
          <w:tcPr>
            <w:tcW w:w="1264" w:type="dxa"/>
            <w:shd w:val="solid" w:color="FFFFFF" w:fill="auto"/>
            <w:tcMar>
              <w:top w:w="0" w:type="dxa"/>
              <w:left w:w="0" w:type="dxa"/>
              <w:bottom w:w="0" w:type="dxa"/>
              <w:right w:w="0" w:type="dxa"/>
            </w:tcMar>
            <w:vAlign w:val="center"/>
          </w:tcPr>
          <w:p w14:paraId="0A4FE5D6" w14:textId="77777777" w:rsidR="00AC4D41" w:rsidRPr="008637FF" w:rsidRDefault="00AC4D41" w:rsidP="00D06D05">
            <w:pPr>
              <w:spacing w:before="120" w:after="120"/>
              <w:jc w:val="center"/>
              <w:rPr>
                <w:sz w:val="28"/>
                <w:szCs w:val="28"/>
              </w:rPr>
            </w:pPr>
          </w:p>
        </w:tc>
        <w:tc>
          <w:tcPr>
            <w:tcW w:w="1553" w:type="dxa"/>
            <w:shd w:val="solid" w:color="FFFFFF" w:fill="auto"/>
            <w:tcMar>
              <w:top w:w="0" w:type="dxa"/>
              <w:left w:w="0" w:type="dxa"/>
              <w:bottom w:w="0" w:type="dxa"/>
              <w:right w:w="0" w:type="dxa"/>
            </w:tcMar>
            <w:vAlign w:val="center"/>
          </w:tcPr>
          <w:p w14:paraId="3630E822" w14:textId="77777777" w:rsidR="00AC4D41" w:rsidRPr="008637FF" w:rsidRDefault="00AC4D41" w:rsidP="00D06D05">
            <w:pPr>
              <w:spacing w:before="120" w:after="120"/>
              <w:jc w:val="center"/>
              <w:rPr>
                <w:sz w:val="28"/>
                <w:szCs w:val="28"/>
              </w:rPr>
            </w:pPr>
          </w:p>
        </w:tc>
      </w:tr>
      <w:tr w:rsidR="008637FF" w:rsidRPr="008637FF" w14:paraId="5C6CAA74" w14:textId="77777777" w:rsidTr="00D06D05">
        <w:trPr>
          <w:trHeight w:val="454"/>
        </w:trPr>
        <w:tc>
          <w:tcPr>
            <w:tcW w:w="719" w:type="dxa"/>
            <w:shd w:val="solid" w:color="FFFFFF" w:fill="auto"/>
            <w:tcMar>
              <w:top w:w="0" w:type="dxa"/>
              <w:left w:w="0" w:type="dxa"/>
              <w:bottom w:w="0" w:type="dxa"/>
              <w:right w:w="0" w:type="dxa"/>
            </w:tcMar>
            <w:vAlign w:val="center"/>
          </w:tcPr>
          <w:p w14:paraId="581F7366" w14:textId="77777777" w:rsidR="00AC4D41" w:rsidRPr="008637FF" w:rsidRDefault="00AC4D41" w:rsidP="00D06D05">
            <w:pPr>
              <w:spacing w:before="120" w:after="120"/>
              <w:jc w:val="center"/>
              <w:rPr>
                <w:sz w:val="28"/>
                <w:szCs w:val="28"/>
              </w:rPr>
            </w:pPr>
            <w:r w:rsidRPr="008637FF">
              <w:rPr>
                <w:sz w:val="28"/>
                <w:szCs w:val="28"/>
              </w:rPr>
              <w:t>4.1</w:t>
            </w:r>
          </w:p>
        </w:tc>
        <w:tc>
          <w:tcPr>
            <w:tcW w:w="4250" w:type="dxa"/>
            <w:shd w:val="solid" w:color="FFFFFF" w:fill="auto"/>
            <w:tcMar>
              <w:top w:w="0" w:type="dxa"/>
              <w:left w:w="0" w:type="dxa"/>
              <w:bottom w:w="0" w:type="dxa"/>
              <w:right w:w="0" w:type="dxa"/>
            </w:tcMar>
            <w:vAlign w:val="center"/>
          </w:tcPr>
          <w:p w14:paraId="499AE493" w14:textId="6605999E" w:rsidR="00AC4D41" w:rsidRPr="008637FF" w:rsidRDefault="0036506B" w:rsidP="00D06D05">
            <w:pPr>
              <w:spacing w:before="120" w:after="120"/>
              <w:ind w:left="180" w:right="178"/>
              <w:jc w:val="both"/>
              <w:rPr>
                <w:sz w:val="28"/>
                <w:szCs w:val="28"/>
              </w:rPr>
            </w:pPr>
            <w:r w:rsidRPr="008637FF">
              <w:rPr>
                <w:sz w:val="28"/>
                <w:szCs w:val="28"/>
              </w:rPr>
              <w:t>X</w:t>
            </w:r>
            <w:r w:rsidR="002735CD" w:rsidRPr="008637FF">
              <w:rPr>
                <w:sz w:val="28"/>
                <w:szCs w:val="28"/>
              </w:rPr>
              <w:t>ây dựng hệ số điều chỉnh mức biến động thị trường</w:t>
            </w:r>
          </w:p>
        </w:tc>
        <w:tc>
          <w:tcPr>
            <w:tcW w:w="1717" w:type="dxa"/>
            <w:shd w:val="solid" w:color="FFFFFF" w:fill="auto"/>
            <w:tcMar>
              <w:top w:w="0" w:type="dxa"/>
              <w:left w:w="0" w:type="dxa"/>
              <w:bottom w:w="0" w:type="dxa"/>
              <w:right w:w="0" w:type="dxa"/>
            </w:tcMar>
            <w:vAlign w:val="center"/>
          </w:tcPr>
          <w:p w14:paraId="563FB10B" w14:textId="77777777" w:rsidR="00AC4D41" w:rsidRPr="008637FF" w:rsidRDefault="00AC4D41" w:rsidP="00D06D05">
            <w:pPr>
              <w:spacing w:before="120" w:after="120"/>
              <w:jc w:val="center"/>
              <w:rPr>
                <w:sz w:val="28"/>
                <w:szCs w:val="28"/>
              </w:rPr>
            </w:pPr>
          </w:p>
        </w:tc>
        <w:tc>
          <w:tcPr>
            <w:tcW w:w="1264" w:type="dxa"/>
            <w:shd w:val="solid" w:color="FFFFFF" w:fill="auto"/>
            <w:tcMar>
              <w:top w:w="0" w:type="dxa"/>
              <w:left w:w="0" w:type="dxa"/>
              <w:bottom w:w="0" w:type="dxa"/>
              <w:right w:w="0" w:type="dxa"/>
            </w:tcMar>
            <w:vAlign w:val="center"/>
          </w:tcPr>
          <w:p w14:paraId="6477E470" w14:textId="77777777" w:rsidR="00AC4D41" w:rsidRPr="008637FF" w:rsidRDefault="00AC4D41" w:rsidP="00D06D05">
            <w:pPr>
              <w:spacing w:before="120" w:after="120"/>
              <w:jc w:val="center"/>
              <w:rPr>
                <w:sz w:val="28"/>
                <w:szCs w:val="28"/>
              </w:rPr>
            </w:pPr>
          </w:p>
        </w:tc>
        <w:tc>
          <w:tcPr>
            <w:tcW w:w="1553" w:type="dxa"/>
            <w:shd w:val="solid" w:color="FFFFFF" w:fill="auto"/>
            <w:tcMar>
              <w:top w:w="0" w:type="dxa"/>
              <w:left w:w="0" w:type="dxa"/>
              <w:bottom w:w="0" w:type="dxa"/>
              <w:right w:w="0" w:type="dxa"/>
            </w:tcMar>
            <w:vAlign w:val="center"/>
          </w:tcPr>
          <w:p w14:paraId="668376AD" w14:textId="77777777" w:rsidR="00AC4D41" w:rsidRPr="008637FF" w:rsidRDefault="00AC4D41" w:rsidP="00D06D05">
            <w:pPr>
              <w:spacing w:before="120" w:after="120"/>
              <w:jc w:val="center"/>
              <w:rPr>
                <w:sz w:val="28"/>
                <w:szCs w:val="28"/>
              </w:rPr>
            </w:pPr>
          </w:p>
        </w:tc>
      </w:tr>
      <w:tr w:rsidR="008637FF" w:rsidRPr="008637FF" w14:paraId="4CEBE953" w14:textId="77777777" w:rsidTr="00D06D05">
        <w:trPr>
          <w:trHeight w:val="454"/>
        </w:trPr>
        <w:tc>
          <w:tcPr>
            <w:tcW w:w="719" w:type="dxa"/>
            <w:shd w:val="solid" w:color="FFFFFF" w:fill="auto"/>
            <w:tcMar>
              <w:top w:w="0" w:type="dxa"/>
              <w:left w:w="0" w:type="dxa"/>
              <w:bottom w:w="0" w:type="dxa"/>
              <w:right w:w="0" w:type="dxa"/>
            </w:tcMar>
            <w:vAlign w:val="center"/>
          </w:tcPr>
          <w:p w14:paraId="4FD41BA7" w14:textId="77777777" w:rsidR="00AC4D41" w:rsidRPr="008637FF" w:rsidRDefault="00AC4D41" w:rsidP="00D06D05">
            <w:pPr>
              <w:spacing w:before="120" w:after="120"/>
              <w:jc w:val="center"/>
              <w:rPr>
                <w:sz w:val="28"/>
                <w:szCs w:val="28"/>
              </w:rPr>
            </w:pPr>
            <w:r w:rsidRPr="008637FF">
              <w:rPr>
                <w:i/>
                <w:iCs/>
                <w:sz w:val="28"/>
                <w:szCs w:val="28"/>
              </w:rPr>
              <w:t>4.1.1</w:t>
            </w:r>
          </w:p>
        </w:tc>
        <w:tc>
          <w:tcPr>
            <w:tcW w:w="4250" w:type="dxa"/>
            <w:shd w:val="solid" w:color="FFFFFF" w:fill="auto"/>
            <w:tcMar>
              <w:top w:w="0" w:type="dxa"/>
              <w:left w:w="0" w:type="dxa"/>
              <w:bottom w:w="0" w:type="dxa"/>
              <w:right w:w="0" w:type="dxa"/>
            </w:tcMar>
            <w:vAlign w:val="center"/>
          </w:tcPr>
          <w:p w14:paraId="1735A4A5" w14:textId="00D9102E" w:rsidR="00AC4D41" w:rsidRPr="008637FF" w:rsidRDefault="0054047B" w:rsidP="00D06D05">
            <w:pPr>
              <w:spacing w:before="120" w:after="120"/>
              <w:ind w:left="180" w:right="178"/>
              <w:jc w:val="both"/>
              <w:rPr>
                <w:i/>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trồng cây hàng năm gồm đất trồng lúa và đất trồng cây hàng năm khác</w:t>
            </w:r>
          </w:p>
        </w:tc>
        <w:tc>
          <w:tcPr>
            <w:tcW w:w="1717" w:type="dxa"/>
            <w:shd w:val="solid" w:color="FFFFFF" w:fill="auto"/>
            <w:tcMar>
              <w:top w:w="0" w:type="dxa"/>
              <w:left w:w="0" w:type="dxa"/>
              <w:bottom w:w="0" w:type="dxa"/>
              <w:right w:w="0" w:type="dxa"/>
            </w:tcMar>
            <w:vAlign w:val="center"/>
          </w:tcPr>
          <w:p w14:paraId="7FFA12A6"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37AA59CC" w14:textId="77777777" w:rsidR="00AC4D41" w:rsidRPr="008637FF" w:rsidRDefault="00AC4D41" w:rsidP="00D06D05">
            <w:pPr>
              <w:spacing w:before="120" w:after="120"/>
              <w:jc w:val="center"/>
              <w:rPr>
                <w:sz w:val="28"/>
                <w:szCs w:val="28"/>
              </w:rPr>
            </w:pPr>
            <w:r w:rsidRPr="008637FF">
              <w:rPr>
                <w:sz w:val="28"/>
                <w:szCs w:val="28"/>
              </w:rPr>
              <w:t>5,00</w:t>
            </w:r>
          </w:p>
        </w:tc>
        <w:tc>
          <w:tcPr>
            <w:tcW w:w="1553" w:type="dxa"/>
            <w:shd w:val="solid" w:color="FFFFFF" w:fill="auto"/>
            <w:tcMar>
              <w:top w:w="0" w:type="dxa"/>
              <w:left w:w="0" w:type="dxa"/>
              <w:bottom w:w="0" w:type="dxa"/>
              <w:right w:w="0" w:type="dxa"/>
            </w:tcMar>
            <w:vAlign w:val="center"/>
          </w:tcPr>
          <w:p w14:paraId="1D43CBBE" w14:textId="77777777" w:rsidR="00AC4D41" w:rsidRPr="008637FF" w:rsidRDefault="00AC4D41" w:rsidP="00D06D05">
            <w:pPr>
              <w:spacing w:before="120" w:after="120"/>
              <w:jc w:val="center"/>
              <w:rPr>
                <w:sz w:val="28"/>
                <w:szCs w:val="28"/>
              </w:rPr>
            </w:pPr>
          </w:p>
        </w:tc>
      </w:tr>
      <w:tr w:rsidR="008637FF" w:rsidRPr="008637FF" w14:paraId="465B4344" w14:textId="77777777" w:rsidTr="00D06D05">
        <w:trPr>
          <w:trHeight w:val="454"/>
        </w:trPr>
        <w:tc>
          <w:tcPr>
            <w:tcW w:w="719" w:type="dxa"/>
            <w:shd w:val="solid" w:color="FFFFFF" w:fill="auto"/>
            <w:tcMar>
              <w:top w:w="0" w:type="dxa"/>
              <w:left w:w="0" w:type="dxa"/>
              <w:bottom w:w="0" w:type="dxa"/>
              <w:right w:w="0" w:type="dxa"/>
            </w:tcMar>
            <w:vAlign w:val="center"/>
          </w:tcPr>
          <w:p w14:paraId="116302ED" w14:textId="77777777" w:rsidR="00AC4D41" w:rsidRPr="008637FF" w:rsidRDefault="00AC4D41" w:rsidP="00D06D05">
            <w:pPr>
              <w:spacing w:before="120" w:after="120"/>
              <w:jc w:val="center"/>
              <w:rPr>
                <w:sz w:val="28"/>
                <w:szCs w:val="28"/>
              </w:rPr>
            </w:pPr>
            <w:r w:rsidRPr="008637FF">
              <w:rPr>
                <w:i/>
                <w:iCs/>
                <w:sz w:val="28"/>
                <w:szCs w:val="28"/>
              </w:rPr>
              <w:t>4.1.2</w:t>
            </w:r>
          </w:p>
        </w:tc>
        <w:tc>
          <w:tcPr>
            <w:tcW w:w="4250" w:type="dxa"/>
            <w:shd w:val="solid" w:color="FFFFFF" w:fill="auto"/>
            <w:tcMar>
              <w:top w:w="0" w:type="dxa"/>
              <w:left w:w="0" w:type="dxa"/>
              <w:bottom w:w="0" w:type="dxa"/>
              <w:right w:w="0" w:type="dxa"/>
            </w:tcMar>
            <w:vAlign w:val="center"/>
          </w:tcPr>
          <w:p w14:paraId="1E73F58C" w14:textId="0A54DE8D" w:rsidR="00AC4D41" w:rsidRPr="008637FF" w:rsidRDefault="0054047B" w:rsidP="00D06D05">
            <w:pPr>
              <w:spacing w:before="120" w:after="120"/>
              <w:ind w:left="180" w:right="178"/>
              <w:jc w:val="both"/>
              <w:rPr>
                <w:i/>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trồng cây lâu năm</w:t>
            </w:r>
          </w:p>
        </w:tc>
        <w:tc>
          <w:tcPr>
            <w:tcW w:w="1717" w:type="dxa"/>
            <w:shd w:val="solid" w:color="FFFFFF" w:fill="auto"/>
            <w:tcMar>
              <w:top w:w="0" w:type="dxa"/>
              <w:left w:w="0" w:type="dxa"/>
              <w:bottom w:w="0" w:type="dxa"/>
              <w:right w:w="0" w:type="dxa"/>
            </w:tcMar>
            <w:vAlign w:val="center"/>
          </w:tcPr>
          <w:p w14:paraId="619FBF38"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4877AC7F" w14:textId="77777777" w:rsidR="00AC4D41" w:rsidRPr="008637FF" w:rsidRDefault="00AC4D41" w:rsidP="00D06D05">
            <w:pPr>
              <w:spacing w:before="120" w:after="120"/>
              <w:jc w:val="center"/>
              <w:rPr>
                <w:sz w:val="28"/>
                <w:szCs w:val="28"/>
              </w:rPr>
            </w:pPr>
            <w:r w:rsidRPr="008637FF">
              <w:rPr>
                <w:sz w:val="28"/>
                <w:szCs w:val="28"/>
              </w:rPr>
              <w:t>5,00</w:t>
            </w:r>
          </w:p>
        </w:tc>
        <w:tc>
          <w:tcPr>
            <w:tcW w:w="1553" w:type="dxa"/>
            <w:shd w:val="solid" w:color="FFFFFF" w:fill="auto"/>
            <w:tcMar>
              <w:top w:w="0" w:type="dxa"/>
              <w:left w:w="0" w:type="dxa"/>
              <w:bottom w:w="0" w:type="dxa"/>
              <w:right w:w="0" w:type="dxa"/>
            </w:tcMar>
            <w:vAlign w:val="center"/>
          </w:tcPr>
          <w:p w14:paraId="32216638" w14:textId="77777777" w:rsidR="00AC4D41" w:rsidRPr="008637FF" w:rsidRDefault="00AC4D41" w:rsidP="00D06D05">
            <w:pPr>
              <w:spacing w:before="120" w:after="120"/>
              <w:jc w:val="center"/>
              <w:rPr>
                <w:sz w:val="28"/>
                <w:szCs w:val="28"/>
              </w:rPr>
            </w:pPr>
          </w:p>
        </w:tc>
      </w:tr>
      <w:tr w:rsidR="008637FF" w:rsidRPr="008637FF" w14:paraId="78B2A037" w14:textId="77777777" w:rsidTr="00D06D05">
        <w:trPr>
          <w:trHeight w:val="454"/>
        </w:trPr>
        <w:tc>
          <w:tcPr>
            <w:tcW w:w="719" w:type="dxa"/>
            <w:shd w:val="solid" w:color="FFFFFF" w:fill="auto"/>
            <w:tcMar>
              <w:top w:w="0" w:type="dxa"/>
              <w:left w:w="0" w:type="dxa"/>
              <w:bottom w:w="0" w:type="dxa"/>
              <w:right w:w="0" w:type="dxa"/>
            </w:tcMar>
            <w:vAlign w:val="center"/>
          </w:tcPr>
          <w:p w14:paraId="36306823" w14:textId="77777777" w:rsidR="00AC4D41" w:rsidRPr="008637FF" w:rsidRDefault="00AC4D41" w:rsidP="00D06D05">
            <w:pPr>
              <w:spacing w:before="120" w:after="120"/>
              <w:jc w:val="center"/>
              <w:rPr>
                <w:sz w:val="28"/>
                <w:szCs w:val="28"/>
              </w:rPr>
            </w:pPr>
            <w:r w:rsidRPr="008637FF">
              <w:rPr>
                <w:i/>
                <w:iCs/>
                <w:sz w:val="28"/>
                <w:szCs w:val="28"/>
              </w:rPr>
              <w:t>4.1.3</w:t>
            </w:r>
          </w:p>
        </w:tc>
        <w:tc>
          <w:tcPr>
            <w:tcW w:w="4250" w:type="dxa"/>
            <w:shd w:val="solid" w:color="FFFFFF" w:fill="auto"/>
            <w:tcMar>
              <w:top w:w="0" w:type="dxa"/>
              <w:left w:w="0" w:type="dxa"/>
              <w:bottom w:w="0" w:type="dxa"/>
              <w:right w:w="0" w:type="dxa"/>
            </w:tcMar>
            <w:vAlign w:val="center"/>
          </w:tcPr>
          <w:p w14:paraId="7A17D7C9" w14:textId="5C5DC5CD" w:rsidR="00AC4D41" w:rsidRPr="008637FF" w:rsidRDefault="0054047B" w:rsidP="00D06D05">
            <w:pPr>
              <w:spacing w:before="120" w:after="120"/>
              <w:ind w:left="180" w:right="178"/>
              <w:jc w:val="both"/>
              <w:rPr>
                <w:i/>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rừng sản xuất</w:t>
            </w:r>
          </w:p>
        </w:tc>
        <w:tc>
          <w:tcPr>
            <w:tcW w:w="1717" w:type="dxa"/>
            <w:shd w:val="solid" w:color="FFFFFF" w:fill="auto"/>
            <w:tcMar>
              <w:top w:w="0" w:type="dxa"/>
              <w:left w:w="0" w:type="dxa"/>
              <w:bottom w:w="0" w:type="dxa"/>
              <w:right w:w="0" w:type="dxa"/>
            </w:tcMar>
            <w:vAlign w:val="center"/>
          </w:tcPr>
          <w:p w14:paraId="7FBE2863"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3D204D3C" w14:textId="77777777" w:rsidR="00AC4D41" w:rsidRPr="008637FF" w:rsidRDefault="00AC4D41" w:rsidP="00D06D05">
            <w:pPr>
              <w:spacing w:before="120" w:after="120"/>
              <w:jc w:val="center"/>
              <w:rPr>
                <w:sz w:val="28"/>
                <w:szCs w:val="28"/>
              </w:rPr>
            </w:pPr>
            <w:r w:rsidRPr="008637FF">
              <w:rPr>
                <w:sz w:val="28"/>
                <w:szCs w:val="28"/>
              </w:rPr>
              <w:t>5,00</w:t>
            </w:r>
          </w:p>
        </w:tc>
        <w:tc>
          <w:tcPr>
            <w:tcW w:w="1553" w:type="dxa"/>
            <w:shd w:val="solid" w:color="FFFFFF" w:fill="auto"/>
            <w:tcMar>
              <w:top w:w="0" w:type="dxa"/>
              <w:left w:w="0" w:type="dxa"/>
              <w:bottom w:w="0" w:type="dxa"/>
              <w:right w:w="0" w:type="dxa"/>
            </w:tcMar>
            <w:vAlign w:val="center"/>
          </w:tcPr>
          <w:p w14:paraId="1B3FC699" w14:textId="77777777" w:rsidR="00AC4D41" w:rsidRPr="008637FF" w:rsidRDefault="00AC4D41" w:rsidP="00D06D05">
            <w:pPr>
              <w:spacing w:before="120" w:after="120"/>
              <w:jc w:val="center"/>
              <w:rPr>
                <w:sz w:val="28"/>
                <w:szCs w:val="28"/>
              </w:rPr>
            </w:pPr>
          </w:p>
        </w:tc>
      </w:tr>
      <w:tr w:rsidR="008637FF" w:rsidRPr="008637FF" w14:paraId="73C73BA6" w14:textId="77777777" w:rsidTr="00D06D05">
        <w:trPr>
          <w:trHeight w:val="454"/>
        </w:trPr>
        <w:tc>
          <w:tcPr>
            <w:tcW w:w="719" w:type="dxa"/>
            <w:shd w:val="solid" w:color="FFFFFF" w:fill="auto"/>
            <w:tcMar>
              <w:top w:w="0" w:type="dxa"/>
              <w:left w:w="0" w:type="dxa"/>
              <w:bottom w:w="0" w:type="dxa"/>
              <w:right w:w="0" w:type="dxa"/>
            </w:tcMar>
            <w:vAlign w:val="center"/>
          </w:tcPr>
          <w:p w14:paraId="77B94681" w14:textId="77777777" w:rsidR="00AC4D41" w:rsidRPr="008637FF" w:rsidRDefault="00AC4D41" w:rsidP="00D06D05">
            <w:pPr>
              <w:spacing w:before="120" w:after="120"/>
              <w:jc w:val="center"/>
              <w:rPr>
                <w:sz w:val="28"/>
                <w:szCs w:val="28"/>
              </w:rPr>
            </w:pPr>
            <w:r w:rsidRPr="008637FF">
              <w:rPr>
                <w:i/>
                <w:iCs/>
                <w:sz w:val="28"/>
                <w:szCs w:val="28"/>
              </w:rPr>
              <w:t>4.1.4</w:t>
            </w:r>
          </w:p>
        </w:tc>
        <w:tc>
          <w:tcPr>
            <w:tcW w:w="4250" w:type="dxa"/>
            <w:shd w:val="solid" w:color="FFFFFF" w:fill="auto"/>
            <w:tcMar>
              <w:top w:w="0" w:type="dxa"/>
              <w:left w:w="0" w:type="dxa"/>
              <w:bottom w:w="0" w:type="dxa"/>
              <w:right w:w="0" w:type="dxa"/>
            </w:tcMar>
            <w:vAlign w:val="center"/>
          </w:tcPr>
          <w:p w14:paraId="19D2ABB1" w14:textId="5245C29E"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rừng phòng hộ</w:t>
            </w:r>
          </w:p>
        </w:tc>
        <w:tc>
          <w:tcPr>
            <w:tcW w:w="1717" w:type="dxa"/>
            <w:shd w:val="solid" w:color="FFFFFF" w:fill="auto"/>
            <w:tcMar>
              <w:top w:w="0" w:type="dxa"/>
              <w:left w:w="0" w:type="dxa"/>
              <w:bottom w:w="0" w:type="dxa"/>
              <w:right w:w="0" w:type="dxa"/>
            </w:tcMar>
            <w:vAlign w:val="center"/>
          </w:tcPr>
          <w:p w14:paraId="42115D46"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2F341435" w14:textId="77777777" w:rsidR="00AC4D41" w:rsidRPr="008637FF" w:rsidRDefault="00AC4D41" w:rsidP="00D06D05">
            <w:pPr>
              <w:spacing w:before="120" w:after="120"/>
              <w:jc w:val="center"/>
              <w:rPr>
                <w:sz w:val="28"/>
                <w:szCs w:val="28"/>
              </w:rPr>
            </w:pPr>
            <w:r w:rsidRPr="008637FF">
              <w:rPr>
                <w:sz w:val="28"/>
                <w:szCs w:val="28"/>
              </w:rPr>
              <w:t>5,00</w:t>
            </w:r>
          </w:p>
        </w:tc>
        <w:tc>
          <w:tcPr>
            <w:tcW w:w="1553" w:type="dxa"/>
            <w:shd w:val="solid" w:color="FFFFFF" w:fill="auto"/>
            <w:tcMar>
              <w:top w:w="0" w:type="dxa"/>
              <w:left w:w="0" w:type="dxa"/>
              <w:bottom w:w="0" w:type="dxa"/>
              <w:right w:w="0" w:type="dxa"/>
            </w:tcMar>
            <w:vAlign w:val="center"/>
          </w:tcPr>
          <w:p w14:paraId="7BF7FD8E" w14:textId="77777777" w:rsidR="00AC4D41" w:rsidRPr="008637FF" w:rsidRDefault="00AC4D41" w:rsidP="00D06D05">
            <w:pPr>
              <w:spacing w:before="120" w:after="120"/>
              <w:jc w:val="center"/>
              <w:rPr>
                <w:sz w:val="28"/>
                <w:szCs w:val="28"/>
              </w:rPr>
            </w:pPr>
          </w:p>
        </w:tc>
      </w:tr>
      <w:tr w:rsidR="008637FF" w:rsidRPr="008637FF" w14:paraId="603E99BC" w14:textId="77777777" w:rsidTr="00D06D05">
        <w:trPr>
          <w:trHeight w:val="454"/>
        </w:trPr>
        <w:tc>
          <w:tcPr>
            <w:tcW w:w="719" w:type="dxa"/>
            <w:shd w:val="solid" w:color="FFFFFF" w:fill="auto"/>
            <w:tcMar>
              <w:top w:w="0" w:type="dxa"/>
              <w:left w:w="0" w:type="dxa"/>
              <w:bottom w:w="0" w:type="dxa"/>
              <w:right w:w="0" w:type="dxa"/>
            </w:tcMar>
            <w:vAlign w:val="center"/>
          </w:tcPr>
          <w:p w14:paraId="3D48544E" w14:textId="77777777" w:rsidR="00AC4D41" w:rsidRPr="008637FF" w:rsidRDefault="00AC4D41" w:rsidP="00D06D05">
            <w:pPr>
              <w:spacing w:before="120" w:after="120"/>
              <w:jc w:val="center"/>
              <w:rPr>
                <w:sz w:val="28"/>
                <w:szCs w:val="28"/>
              </w:rPr>
            </w:pPr>
            <w:r w:rsidRPr="008637FF">
              <w:rPr>
                <w:i/>
                <w:iCs/>
                <w:sz w:val="28"/>
                <w:szCs w:val="28"/>
              </w:rPr>
              <w:t>4.1.5</w:t>
            </w:r>
          </w:p>
        </w:tc>
        <w:tc>
          <w:tcPr>
            <w:tcW w:w="4250" w:type="dxa"/>
            <w:shd w:val="solid" w:color="FFFFFF" w:fill="auto"/>
            <w:tcMar>
              <w:top w:w="0" w:type="dxa"/>
              <w:left w:w="0" w:type="dxa"/>
              <w:bottom w:w="0" w:type="dxa"/>
              <w:right w:w="0" w:type="dxa"/>
            </w:tcMar>
            <w:vAlign w:val="center"/>
          </w:tcPr>
          <w:p w14:paraId="1AD6F7B3" w14:textId="3C8398C5"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rừng đặc dụng</w:t>
            </w:r>
          </w:p>
        </w:tc>
        <w:tc>
          <w:tcPr>
            <w:tcW w:w="1717" w:type="dxa"/>
            <w:shd w:val="solid" w:color="FFFFFF" w:fill="auto"/>
            <w:tcMar>
              <w:top w:w="0" w:type="dxa"/>
              <w:left w:w="0" w:type="dxa"/>
              <w:bottom w:w="0" w:type="dxa"/>
              <w:right w:w="0" w:type="dxa"/>
            </w:tcMar>
            <w:vAlign w:val="center"/>
          </w:tcPr>
          <w:p w14:paraId="43E94CD1"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6834D001" w14:textId="77777777" w:rsidR="00AC4D41" w:rsidRPr="008637FF" w:rsidRDefault="00AC4D41" w:rsidP="00D06D05">
            <w:pPr>
              <w:spacing w:before="120" w:after="120"/>
              <w:jc w:val="center"/>
              <w:rPr>
                <w:sz w:val="28"/>
                <w:szCs w:val="28"/>
              </w:rPr>
            </w:pPr>
            <w:r w:rsidRPr="008637FF">
              <w:rPr>
                <w:sz w:val="28"/>
                <w:szCs w:val="28"/>
              </w:rPr>
              <w:t>5,00</w:t>
            </w:r>
          </w:p>
        </w:tc>
        <w:tc>
          <w:tcPr>
            <w:tcW w:w="1553" w:type="dxa"/>
            <w:shd w:val="solid" w:color="FFFFFF" w:fill="auto"/>
            <w:tcMar>
              <w:top w:w="0" w:type="dxa"/>
              <w:left w:w="0" w:type="dxa"/>
              <w:bottom w:w="0" w:type="dxa"/>
              <w:right w:w="0" w:type="dxa"/>
            </w:tcMar>
            <w:vAlign w:val="center"/>
          </w:tcPr>
          <w:p w14:paraId="4D1CADA6" w14:textId="77777777" w:rsidR="00AC4D41" w:rsidRPr="008637FF" w:rsidRDefault="00AC4D41" w:rsidP="00D06D05">
            <w:pPr>
              <w:spacing w:before="120" w:after="120"/>
              <w:jc w:val="center"/>
              <w:rPr>
                <w:sz w:val="28"/>
                <w:szCs w:val="28"/>
              </w:rPr>
            </w:pPr>
          </w:p>
        </w:tc>
      </w:tr>
      <w:tr w:rsidR="008637FF" w:rsidRPr="008637FF" w14:paraId="26D88474" w14:textId="77777777" w:rsidTr="00D06D05">
        <w:trPr>
          <w:trHeight w:val="454"/>
        </w:trPr>
        <w:tc>
          <w:tcPr>
            <w:tcW w:w="719" w:type="dxa"/>
            <w:shd w:val="solid" w:color="FFFFFF" w:fill="auto"/>
            <w:tcMar>
              <w:top w:w="0" w:type="dxa"/>
              <w:left w:w="0" w:type="dxa"/>
              <w:bottom w:w="0" w:type="dxa"/>
              <w:right w:w="0" w:type="dxa"/>
            </w:tcMar>
            <w:vAlign w:val="center"/>
          </w:tcPr>
          <w:p w14:paraId="5C9CB8BB" w14:textId="77777777" w:rsidR="00AC4D41" w:rsidRPr="008637FF" w:rsidRDefault="00AC4D41" w:rsidP="00D06D05">
            <w:pPr>
              <w:spacing w:before="120" w:after="120"/>
              <w:jc w:val="center"/>
              <w:rPr>
                <w:sz w:val="28"/>
                <w:szCs w:val="28"/>
              </w:rPr>
            </w:pPr>
            <w:r w:rsidRPr="008637FF">
              <w:rPr>
                <w:sz w:val="28"/>
                <w:szCs w:val="28"/>
              </w:rPr>
              <w:t>4.1.6</w:t>
            </w:r>
          </w:p>
        </w:tc>
        <w:tc>
          <w:tcPr>
            <w:tcW w:w="4250" w:type="dxa"/>
            <w:shd w:val="solid" w:color="FFFFFF" w:fill="auto"/>
            <w:tcMar>
              <w:top w:w="0" w:type="dxa"/>
              <w:left w:w="0" w:type="dxa"/>
              <w:bottom w:w="0" w:type="dxa"/>
              <w:right w:w="0" w:type="dxa"/>
            </w:tcMar>
            <w:vAlign w:val="center"/>
          </w:tcPr>
          <w:p w14:paraId="0367CC4F" w14:textId="628DE2DC" w:rsidR="00AC4D41" w:rsidRPr="008637FF" w:rsidRDefault="0054047B" w:rsidP="00D06D05">
            <w:pPr>
              <w:spacing w:before="120" w:after="120"/>
              <w:ind w:left="180" w:right="178"/>
              <w:jc w:val="both"/>
              <w:rPr>
                <w:i/>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nuôi trồng thủy sản</w:t>
            </w:r>
          </w:p>
        </w:tc>
        <w:tc>
          <w:tcPr>
            <w:tcW w:w="1717" w:type="dxa"/>
            <w:shd w:val="solid" w:color="FFFFFF" w:fill="auto"/>
            <w:tcMar>
              <w:top w:w="0" w:type="dxa"/>
              <w:left w:w="0" w:type="dxa"/>
              <w:bottom w:w="0" w:type="dxa"/>
              <w:right w:w="0" w:type="dxa"/>
            </w:tcMar>
            <w:vAlign w:val="center"/>
          </w:tcPr>
          <w:p w14:paraId="4015952B"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17085B61" w14:textId="77777777" w:rsidR="00AC4D41" w:rsidRPr="008637FF" w:rsidRDefault="00AC4D41" w:rsidP="00D06D05">
            <w:pPr>
              <w:spacing w:before="120" w:after="120"/>
              <w:jc w:val="center"/>
              <w:rPr>
                <w:sz w:val="28"/>
                <w:szCs w:val="28"/>
              </w:rPr>
            </w:pPr>
            <w:r w:rsidRPr="008637FF">
              <w:rPr>
                <w:sz w:val="28"/>
                <w:szCs w:val="28"/>
              </w:rPr>
              <w:t>5,00</w:t>
            </w:r>
          </w:p>
        </w:tc>
        <w:tc>
          <w:tcPr>
            <w:tcW w:w="1553" w:type="dxa"/>
            <w:shd w:val="solid" w:color="FFFFFF" w:fill="auto"/>
            <w:tcMar>
              <w:top w:w="0" w:type="dxa"/>
              <w:left w:w="0" w:type="dxa"/>
              <w:bottom w:w="0" w:type="dxa"/>
              <w:right w:w="0" w:type="dxa"/>
            </w:tcMar>
            <w:vAlign w:val="center"/>
          </w:tcPr>
          <w:p w14:paraId="36A65A07" w14:textId="77777777" w:rsidR="00AC4D41" w:rsidRPr="008637FF" w:rsidRDefault="00AC4D41" w:rsidP="00D06D05">
            <w:pPr>
              <w:spacing w:before="120" w:after="120"/>
              <w:jc w:val="center"/>
              <w:rPr>
                <w:sz w:val="28"/>
                <w:szCs w:val="28"/>
              </w:rPr>
            </w:pPr>
          </w:p>
        </w:tc>
      </w:tr>
      <w:tr w:rsidR="008637FF" w:rsidRPr="008637FF" w14:paraId="5223E0BB" w14:textId="77777777" w:rsidTr="00D06D05">
        <w:trPr>
          <w:trHeight w:val="454"/>
        </w:trPr>
        <w:tc>
          <w:tcPr>
            <w:tcW w:w="719" w:type="dxa"/>
            <w:shd w:val="solid" w:color="FFFFFF" w:fill="auto"/>
            <w:tcMar>
              <w:top w:w="0" w:type="dxa"/>
              <w:left w:w="0" w:type="dxa"/>
              <w:bottom w:w="0" w:type="dxa"/>
              <w:right w:w="0" w:type="dxa"/>
            </w:tcMar>
            <w:vAlign w:val="center"/>
          </w:tcPr>
          <w:p w14:paraId="5B5E1BAC" w14:textId="77777777" w:rsidR="00AC4D41" w:rsidRPr="008637FF" w:rsidRDefault="00AC4D41" w:rsidP="00D06D05">
            <w:pPr>
              <w:spacing w:before="120" w:after="120"/>
              <w:jc w:val="center"/>
              <w:rPr>
                <w:sz w:val="28"/>
                <w:szCs w:val="28"/>
              </w:rPr>
            </w:pPr>
            <w:r w:rsidRPr="008637FF">
              <w:rPr>
                <w:sz w:val="28"/>
                <w:szCs w:val="28"/>
              </w:rPr>
              <w:t>4.1.7</w:t>
            </w:r>
          </w:p>
        </w:tc>
        <w:tc>
          <w:tcPr>
            <w:tcW w:w="4250" w:type="dxa"/>
            <w:shd w:val="solid" w:color="FFFFFF" w:fill="auto"/>
            <w:tcMar>
              <w:top w:w="0" w:type="dxa"/>
              <w:left w:w="0" w:type="dxa"/>
              <w:bottom w:w="0" w:type="dxa"/>
              <w:right w:w="0" w:type="dxa"/>
            </w:tcMar>
            <w:vAlign w:val="center"/>
          </w:tcPr>
          <w:p w14:paraId="445884E7" w14:textId="67E3A63C" w:rsidR="00AC4D41" w:rsidRPr="008637FF" w:rsidRDefault="0054047B" w:rsidP="00D06D05">
            <w:pPr>
              <w:spacing w:before="120" w:after="120"/>
              <w:ind w:left="180" w:right="178"/>
              <w:jc w:val="both"/>
              <w:rPr>
                <w:i/>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làm muối</w:t>
            </w:r>
          </w:p>
        </w:tc>
        <w:tc>
          <w:tcPr>
            <w:tcW w:w="1717" w:type="dxa"/>
            <w:shd w:val="solid" w:color="FFFFFF" w:fill="auto"/>
            <w:tcMar>
              <w:top w:w="0" w:type="dxa"/>
              <w:left w:w="0" w:type="dxa"/>
              <w:bottom w:w="0" w:type="dxa"/>
              <w:right w:w="0" w:type="dxa"/>
            </w:tcMar>
            <w:vAlign w:val="center"/>
          </w:tcPr>
          <w:p w14:paraId="12EF6F95"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06985C8E" w14:textId="77777777" w:rsidR="00AC4D41" w:rsidRPr="008637FF" w:rsidRDefault="00AC4D41" w:rsidP="00D06D05">
            <w:pPr>
              <w:spacing w:before="120" w:after="120"/>
              <w:jc w:val="center"/>
              <w:rPr>
                <w:sz w:val="28"/>
                <w:szCs w:val="28"/>
              </w:rPr>
            </w:pPr>
            <w:r w:rsidRPr="008637FF">
              <w:rPr>
                <w:sz w:val="28"/>
                <w:szCs w:val="28"/>
              </w:rPr>
              <w:t>5,00</w:t>
            </w:r>
          </w:p>
        </w:tc>
        <w:tc>
          <w:tcPr>
            <w:tcW w:w="1553" w:type="dxa"/>
            <w:shd w:val="solid" w:color="FFFFFF" w:fill="auto"/>
            <w:tcMar>
              <w:top w:w="0" w:type="dxa"/>
              <w:left w:w="0" w:type="dxa"/>
              <w:bottom w:w="0" w:type="dxa"/>
              <w:right w:w="0" w:type="dxa"/>
            </w:tcMar>
            <w:vAlign w:val="center"/>
          </w:tcPr>
          <w:p w14:paraId="1E237A9F" w14:textId="77777777" w:rsidR="00AC4D41" w:rsidRPr="008637FF" w:rsidRDefault="00AC4D41" w:rsidP="00D06D05">
            <w:pPr>
              <w:spacing w:before="120" w:after="120"/>
              <w:jc w:val="center"/>
              <w:rPr>
                <w:sz w:val="28"/>
                <w:szCs w:val="28"/>
              </w:rPr>
            </w:pPr>
          </w:p>
        </w:tc>
      </w:tr>
      <w:tr w:rsidR="008637FF" w:rsidRPr="008637FF" w14:paraId="5C8A5EB8" w14:textId="77777777" w:rsidTr="00D06D05">
        <w:trPr>
          <w:trHeight w:val="454"/>
        </w:trPr>
        <w:tc>
          <w:tcPr>
            <w:tcW w:w="719" w:type="dxa"/>
            <w:shd w:val="solid" w:color="FFFFFF" w:fill="auto"/>
            <w:tcMar>
              <w:top w:w="0" w:type="dxa"/>
              <w:left w:w="0" w:type="dxa"/>
              <w:bottom w:w="0" w:type="dxa"/>
              <w:right w:w="0" w:type="dxa"/>
            </w:tcMar>
            <w:vAlign w:val="center"/>
          </w:tcPr>
          <w:p w14:paraId="45713DE6" w14:textId="77777777" w:rsidR="00AC4D41" w:rsidRPr="008637FF" w:rsidRDefault="00AC4D41" w:rsidP="00D06D05">
            <w:pPr>
              <w:spacing w:before="120" w:after="120"/>
              <w:jc w:val="center"/>
              <w:rPr>
                <w:i/>
                <w:iCs/>
                <w:sz w:val="28"/>
                <w:szCs w:val="28"/>
              </w:rPr>
            </w:pPr>
            <w:r w:rsidRPr="008637FF">
              <w:rPr>
                <w:i/>
                <w:iCs/>
                <w:sz w:val="28"/>
                <w:szCs w:val="28"/>
              </w:rPr>
              <w:t>4.1.8</w:t>
            </w:r>
          </w:p>
        </w:tc>
        <w:tc>
          <w:tcPr>
            <w:tcW w:w="4250" w:type="dxa"/>
            <w:shd w:val="solid" w:color="FFFFFF" w:fill="auto"/>
            <w:tcMar>
              <w:top w:w="0" w:type="dxa"/>
              <w:left w:w="0" w:type="dxa"/>
              <w:bottom w:w="0" w:type="dxa"/>
              <w:right w:w="0" w:type="dxa"/>
            </w:tcMar>
            <w:vAlign w:val="center"/>
          </w:tcPr>
          <w:p w14:paraId="246083D6" w14:textId="2EF8B60D"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chăn nuôi tập trung</w:t>
            </w:r>
          </w:p>
        </w:tc>
        <w:tc>
          <w:tcPr>
            <w:tcW w:w="1717" w:type="dxa"/>
            <w:shd w:val="solid" w:color="FFFFFF" w:fill="auto"/>
            <w:tcMar>
              <w:top w:w="0" w:type="dxa"/>
              <w:left w:w="0" w:type="dxa"/>
              <w:bottom w:w="0" w:type="dxa"/>
              <w:right w:w="0" w:type="dxa"/>
            </w:tcMar>
            <w:vAlign w:val="center"/>
          </w:tcPr>
          <w:p w14:paraId="25AE7612"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30F45566" w14:textId="77777777" w:rsidR="00AC4D41" w:rsidRPr="008637FF" w:rsidRDefault="00AC4D41" w:rsidP="00D06D05">
            <w:pPr>
              <w:spacing w:before="120" w:after="120"/>
              <w:jc w:val="center"/>
              <w:rPr>
                <w:sz w:val="28"/>
                <w:szCs w:val="28"/>
              </w:rPr>
            </w:pPr>
            <w:r w:rsidRPr="008637FF">
              <w:rPr>
                <w:sz w:val="28"/>
                <w:szCs w:val="28"/>
              </w:rPr>
              <w:t>5,00</w:t>
            </w:r>
          </w:p>
        </w:tc>
        <w:tc>
          <w:tcPr>
            <w:tcW w:w="1553" w:type="dxa"/>
            <w:shd w:val="solid" w:color="FFFFFF" w:fill="auto"/>
            <w:tcMar>
              <w:top w:w="0" w:type="dxa"/>
              <w:left w:w="0" w:type="dxa"/>
              <w:bottom w:w="0" w:type="dxa"/>
              <w:right w:w="0" w:type="dxa"/>
            </w:tcMar>
            <w:vAlign w:val="center"/>
          </w:tcPr>
          <w:p w14:paraId="287D0120" w14:textId="77777777" w:rsidR="00AC4D41" w:rsidRPr="008637FF" w:rsidRDefault="00AC4D41" w:rsidP="00D06D05">
            <w:pPr>
              <w:spacing w:before="120" w:after="120"/>
              <w:jc w:val="center"/>
              <w:rPr>
                <w:sz w:val="28"/>
                <w:szCs w:val="28"/>
              </w:rPr>
            </w:pPr>
          </w:p>
          <w:p w14:paraId="5EA0DEA6" w14:textId="77777777" w:rsidR="00AC4D41" w:rsidRPr="008637FF" w:rsidRDefault="00AC4D41" w:rsidP="00D06D05">
            <w:pPr>
              <w:spacing w:before="120" w:after="120"/>
              <w:jc w:val="center"/>
              <w:rPr>
                <w:sz w:val="28"/>
                <w:szCs w:val="28"/>
              </w:rPr>
            </w:pPr>
          </w:p>
        </w:tc>
      </w:tr>
      <w:tr w:rsidR="008637FF" w:rsidRPr="008637FF" w14:paraId="5E6C82C2" w14:textId="77777777" w:rsidTr="00D06D05">
        <w:trPr>
          <w:trHeight w:val="454"/>
        </w:trPr>
        <w:tc>
          <w:tcPr>
            <w:tcW w:w="719" w:type="dxa"/>
            <w:shd w:val="solid" w:color="FFFFFF" w:fill="auto"/>
            <w:tcMar>
              <w:top w:w="0" w:type="dxa"/>
              <w:left w:w="0" w:type="dxa"/>
              <w:bottom w:w="0" w:type="dxa"/>
              <w:right w:w="0" w:type="dxa"/>
            </w:tcMar>
            <w:vAlign w:val="center"/>
          </w:tcPr>
          <w:p w14:paraId="43609F92" w14:textId="77777777" w:rsidR="00AC4D41" w:rsidRPr="008637FF" w:rsidRDefault="00AC4D41" w:rsidP="00D06D05">
            <w:pPr>
              <w:spacing w:before="120" w:after="120"/>
              <w:jc w:val="center"/>
              <w:rPr>
                <w:i/>
                <w:iCs/>
                <w:sz w:val="28"/>
                <w:szCs w:val="28"/>
              </w:rPr>
            </w:pPr>
            <w:r w:rsidRPr="008637FF">
              <w:rPr>
                <w:i/>
                <w:iCs/>
                <w:sz w:val="28"/>
                <w:szCs w:val="28"/>
              </w:rPr>
              <w:t>4.1.9</w:t>
            </w:r>
          </w:p>
        </w:tc>
        <w:tc>
          <w:tcPr>
            <w:tcW w:w="4250" w:type="dxa"/>
            <w:shd w:val="solid" w:color="FFFFFF" w:fill="auto"/>
            <w:tcMar>
              <w:top w:w="0" w:type="dxa"/>
              <w:left w:w="0" w:type="dxa"/>
              <w:bottom w:w="0" w:type="dxa"/>
              <w:right w:w="0" w:type="dxa"/>
            </w:tcMar>
            <w:vAlign w:val="center"/>
          </w:tcPr>
          <w:p w14:paraId="6CD67F00" w14:textId="680BEDA2" w:rsidR="00AC4D41" w:rsidRPr="008637FF" w:rsidRDefault="0054047B" w:rsidP="00D06D05">
            <w:pPr>
              <w:spacing w:before="120" w:after="120"/>
              <w:ind w:left="180" w:right="178"/>
              <w:jc w:val="both"/>
              <w:rPr>
                <w:i/>
                <w:iCs/>
                <w:sz w:val="28"/>
                <w:szCs w:val="28"/>
              </w:rPr>
            </w:pPr>
            <w:r w:rsidRPr="008637FF">
              <w:rPr>
                <w:i/>
                <w:sz w:val="28"/>
                <w:szCs w:val="28"/>
              </w:rPr>
              <w:t xml:space="preserve">Hệ số điều chỉnh mức biến động </w:t>
            </w:r>
            <w:r w:rsidRPr="008637FF">
              <w:rPr>
                <w:i/>
                <w:sz w:val="28"/>
                <w:szCs w:val="28"/>
              </w:rPr>
              <w:lastRenderedPageBreak/>
              <w:t>thị trường đất</w:t>
            </w:r>
            <w:r w:rsidRPr="008637FF">
              <w:rPr>
                <w:i/>
                <w:iCs/>
                <w:sz w:val="28"/>
                <w:szCs w:val="28"/>
              </w:rPr>
              <w:t xml:space="preserve"> </w:t>
            </w:r>
            <w:r w:rsidR="00AC4D41" w:rsidRPr="008637FF">
              <w:rPr>
                <w:i/>
                <w:iCs/>
                <w:sz w:val="28"/>
                <w:szCs w:val="28"/>
              </w:rPr>
              <w:t>nông nghiệp khác</w:t>
            </w:r>
          </w:p>
        </w:tc>
        <w:tc>
          <w:tcPr>
            <w:tcW w:w="1717" w:type="dxa"/>
            <w:shd w:val="solid" w:color="FFFFFF" w:fill="auto"/>
            <w:tcMar>
              <w:top w:w="0" w:type="dxa"/>
              <w:left w:w="0" w:type="dxa"/>
              <w:bottom w:w="0" w:type="dxa"/>
              <w:right w:w="0" w:type="dxa"/>
            </w:tcMar>
            <w:vAlign w:val="center"/>
          </w:tcPr>
          <w:p w14:paraId="7BD31078" w14:textId="77777777" w:rsidR="00AC4D41" w:rsidRPr="008637FF" w:rsidRDefault="00AC4D41" w:rsidP="00D06D05">
            <w:pPr>
              <w:spacing w:before="120" w:after="120"/>
              <w:jc w:val="center"/>
              <w:rPr>
                <w:sz w:val="28"/>
                <w:szCs w:val="28"/>
              </w:rPr>
            </w:pPr>
            <w:r w:rsidRPr="008637FF">
              <w:rPr>
                <w:sz w:val="28"/>
                <w:szCs w:val="28"/>
              </w:rPr>
              <w:lastRenderedPageBreak/>
              <w:t xml:space="preserve">Nhóm 2 </w:t>
            </w:r>
            <w:r w:rsidRPr="008637FF">
              <w:rPr>
                <w:sz w:val="28"/>
                <w:szCs w:val="28"/>
              </w:rPr>
              <w:lastRenderedPageBreak/>
              <w:t>(1KS4+1KS3)</w:t>
            </w:r>
          </w:p>
        </w:tc>
        <w:tc>
          <w:tcPr>
            <w:tcW w:w="1264" w:type="dxa"/>
            <w:shd w:val="solid" w:color="FFFFFF" w:fill="auto"/>
            <w:tcMar>
              <w:top w:w="0" w:type="dxa"/>
              <w:left w:w="0" w:type="dxa"/>
              <w:bottom w:w="0" w:type="dxa"/>
              <w:right w:w="0" w:type="dxa"/>
            </w:tcMar>
            <w:vAlign w:val="center"/>
          </w:tcPr>
          <w:p w14:paraId="6B2BB3F7" w14:textId="77777777" w:rsidR="00AC4D41" w:rsidRPr="008637FF" w:rsidRDefault="00AC4D41" w:rsidP="00D06D05">
            <w:pPr>
              <w:spacing w:before="120" w:after="120"/>
              <w:jc w:val="center"/>
              <w:rPr>
                <w:sz w:val="28"/>
                <w:szCs w:val="28"/>
              </w:rPr>
            </w:pPr>
            <w:r w:rsidRPr="008637FF">
              <w:rPr>
                <w:sz w:val="28"/>
                <w:szCs w:val="28"/>
              </w:rPr>
              <w:lastRenderedPageBreak/>
              <w:t>5,00</w:t>
            </w:r>
          </w:p>
        </w:tc>
        <w:tc>
          <w:tcPr>
            <w:tcW w:w="1553" w:type="dxa"/>
            <w:shd w:val="solid" w:color="FFFFFF" w:fill="auto"/>
            <w:tcMar>
              <w:top w:w="0" w:type="dxa"/>
              <w:left w:w="0" w:type="dxa"/>
              <w:bottom w:w="0" w:type="dxa"/>
              <w:right w:w="0" w:type="dxa"/>
            </w:tcMar>
            <w:vAlign w:val="center"/>
          </w:tcPr>
          <w:p w14:paraId="06A40BFC" w14:textId="77777777" w:rsidR="00AC4D41" w:rsidRPr="008637FF" w:rsidRDefault="00AC4D41" w:rsidP="00D06D05">
            <w:pPr>
              <w:spacing w:before="120" w:after="120"/>
              <w:jc w:val="center"/>
              <w:rPr>
                <w:sz w:val="28"/>
                <w:szCs w:val="28"/>
              </w:rPr>
            </w:pPr>
          </w:p>
        </w:tc>
      </w:tr>
      <w:tr w:rsidR="008637FF" w:rsidRPr="008637FF" w14:paraId="35C1DCDF" w14:textId="77777777" w:rsidTr="00D06D05">
        <w:trPr>
          <w:trHeight w:val="454"/>
        </w:trPr>
        <w:tc>
          <w:tcPr>
            <w:tcW w:w="719" w:type="dxa"/>
            <w:shd w:val="solid" w:color="FFFFFF" w:fill="auto"/>
            <w:tcMar>
              <w:top w:w="0" w:type="dxa"/>
              <w:left w:w="0" w:type="dxa"/>
              <w:bottom w:w="0" w:type="dxa"/>
              <w:right w:w="0" w:type="dxa"/>
            </w:tcMar>
            <w:vAlign w:val="center"/>
          </w:tcPr>
          <w:p w14:paraId="03E13FDF" w14:textId="77777777" w:rsidR="00AC4D41" w:rsidRPr="008637FF" w:rsidRDefault="00AC4D41" w:rsidP="00D06D05">
            <w:pPr>
              <w:spacing w:before="120" w:after="120"/>
              <w:jc w:val="center"/>
              <w:rPr>
                <w:sz w:val="28"/>
                <w:szCs w:val="28"/>
              </w:rPr>
            </w:pPr>
            <w:r w:rsidRPr="008637FF">
              <w:rPr>
                <w:i/>
                <w:iCs/>
                <w:sz w:val="28"/>
                <w:szCs w:val="28"/>
              </w:rPr>
              <w:lastRenderedPageBreak/>
              <w:t>4.1.10</w:t>
            </w:r>
          </w:p>
        </w:tc>
        <w:tc>
          <w:tcPr>
            <w:tcW w:w="4250" w:type="dxa"/>
            <w:shd w:val="solid" w:color="FFFFFF" w:fill="auto"/>
            <w:tcMar>
              <w:top w:w="0" w:type="dxa"/>
              <w:left w:w="0" w:type="dxa"/>
              <w:bottom w:w="0" w:type="dxa"/>
              <w:right w:w="0" w:type="dxa"/>
            </w:tcMar>
            <w:vAlign w:val="center"/>
          </w:tcPr>
          <w:p w14:paraId="735BF6FF" w14:textId="01C0B0A3" w:rsidR="00AC4D41" w:rsidRPr="008637FF" w:rsidRDefault="0054047B" w:rsidP="00D06D05">
            <w:pPr>
              <w:spacing w:before="120" w:after="120"/>
              <w:ind w:left="180" w:right="178"/>
              <w:jc w:val="both"/>
              <w:rPr>
                <w:i/>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ở tại nông thôn</w:t>
            </w:r>
          </w:p>
        </w:tc>
        <w:tc>
          <w:tcPr>
            <w:tcW w:w="1717" w:type="dxa"/>
            <w:shd w:val="solid" w:color="FFFFFF" w:fill="auto"/>
            <w:tcMar>
              <w:top w:w="0" w:type="dxa"/>
              <w:left w:w="0" w:type="dxa"/>
              <w:bottom w:w="0" w:type="dxa"/>
              <w:right w:w="0" w:type="dxa"/>
            </w:tcMar>
            <w:vAlign w:val="center"/>
          </w:tcPr>
          <w:p w14:paraId="2A1F7C30"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14EC187A" w14:textId="07FAEA13" w:rsidR="00AC4D41" w:rsidRPr="008637FF" w:rsidRDefault="00AC4D41" w:rsidP="00560CBB">
            <w:pPr>
              <w:spacing w:before="120" w:after="120"/>
              <w:jc w:val="center"/>
              <w:rPr>
                <w:sz w:val="28"/>
                <w:szCs w:val="28"/>
              </w:rPr>
            </w:pPr>
            <w:r w:rsidRPr="008637FF">
              <w:rPr>
                <w:sz w:val="28"/>
                <w:szCs w:val="28"/>
              </w:rPr>
              <w:t>20,00</w:t>
            </w:r>
          </w:p>
        </w:tc>
        <w:tc>
          <w:tcPr>
            <w:tcW w:w="1553" w:type="dxa"/>
            <w:shd w:val="solid" w:color="FFFFFF" w:fill="auto"/>
            <w:tcMar>
              <w:top w:w="0" w:type="dxa"/>
              <w:left w:w="0" w:type="dxa"/>
              <w:bottom w:w="0" w:type="dxa"/>
              <w:right w:w="0" w:type="dxa"/>
            </w:tcMar>
            <w:vAlign w:val="center"/>
          </w:tcPr>
          <w:p w14:paraId="4073CE65" w14:textId="77777777" w:rsidR="00AC4D41" w:rsidRPr="008637FF" w:rsidRDefault="00AC4D41" w:rsidP="00D06D05">
            <w:pPr>
              <w:spacing w:before="120" w:after="120"/>
              <w:jc w:val="center"/>
              <w:rPr>
                <w:sz w:val="28"/>
                <w:szCs w:val="28"/>
              </w:rPr>
            </w:pPr>
          </w:p>
        </w:tc>
      </w:tr>
      <w:tr w:rsidR="008637FF" w:rsidRPr="008637FF" w14:paraId="00A98CB7" w14:textId="77777777" w:rsidTr="00D06D05">
        <w:trPr>
          <w:trHeight w:val="454"/>
        </w:trPr>
        <w:tc>
          <w:tcPr>
            <w:tcW w:w="719" w:type="dxa"/>
            <w:shd w:val="solid" w:color="FFFFFF" w:fill="auto"/>
            <w:tcMar>
              <w:top w:w="0" w:type="dxa"/>
              <w:left w:w="0" w:type="dxa"/>
              <w:bottom w:w="0" w:type="dxa"/>
              <w:right w:w="0" w:type="dxa"/>
            </w:tcMar>
            <w:vAlign w:val="center"/>
          </w:tcPr>
          <w:p w14:paraId="69432B3B" w14:textId="77777777" w:rsidR="00AC4D41" w:rsidRPr="008637FF" w:rsidRDefault="00AC4D41" w:rsidP="00D06D05">
            <w:pPr>
              <w:spacing w:before="120" w:after="120"/>
              <w:jc w:val="center"/>
              <w:rPr>
                <w:sz w:val="28"/>
                <w:szCs w:val="28"/>
              </w:rPr>
            </w:pPr>
            <w:r w:rsidRPr="008637FF">
              <w:rPr>
                <w:sz w:val="28"/>
                <w:szCs w:val="28"/>
              </w:rPr>
              <w:t>4.1.11</w:t>
            </w:r>
          </w:p>
        </w:tc>
        <w:tc>
          <w:tcPr>
            <w:tcW w:w="4250" w:type="dxa"/>
            <w:shd w:val="solid" w:color="FFFFFF" w:fill="auto"/>
            <w:tcMar>
              <w:top w:w="0" w:type="dxa"/>
              <w:left w:w="0" w:type="dxa"/>
              <w:bottom w:w="0" w:type="dxa"/>
              <w:right w:w="0" w:type="dxa"/>
            </w:tcMar>
            <w:vAlign w:val="center"/>
          </w:tcPr>
          <w:p w14:paraId="50DE5691" w14:textId="19C9066E" w:rsidR="00AC4D41" w:rsidRPr="008637FF" w:rsidRDefault="0054047B" w:rsidP="00D06D05">
            <w:pPr>
              <w:spacing w:before="120" w:after="120"/>
              <w:ind w:left="180" w:right="178"/>
              <w:jc w:val="both"/>
              <w:rPr>
                <w:i/>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ở tại đô thị</w:t>
            </w:r>
          </w:p>
        </w:tc>
        <w:tc>
          <w:tcPr>
            <w:tcW w:w="1717" w:type="dxa"/>
            <w:shd w:val="solid" w:color="FFFFFF" w:fill="auto"/>
            <w:tcMar>
              <w:top w:w="0" w:type="dxa"/>
              <w:left w:w="0" w:type="dxa"/>
              <w:bottom w:w="0" w:type="dxa"/>
              <w:right w:w="0" w:type="dxa"/>
            </w:tcMar>
            <w:vAlign w:val="center"/>
          </w:tcPr>
          <w:p w14:paraId="7CABD43C"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66FA00A6" w14:textId="77777777" w:rsidR="00AC4D41" w:rsidRPr="008637FF" w:rsidRDefault="00AC4D41" w:rsidP="00D06D05">
            <w:pPr>
              <w:spacing w:before="120" w:after="120"/>
              <w:jc w:val="center"/>
              <w:rPr>
                <w:sz w:val="28"/>
                <w:szCs w:val="28"/>
              </w:rPr>
            </w:pPr>
            <w:r w:rsidRPr="008637FF">
              <w:rPr>
                <w:sz w:val="28"/>
                <w:szCs w:val="28"/>
              </w:rPr>
              <w:t>30,00</w:t>
            </w:r>
          </w:p>
        </w:tc>
        <w:tc>
          <w:tcPr>
            <w:tcW w:w="1553" w:type="dxa"/>
            <w:shd w:val="solid" w:color="FFFFFF" w:fill="auto"/>
            <w:tcMar>
              <w:top w:w="0" w:type="dxa"/>
              <w:left w:w="0" w:type="dxa"/>
              <w:bottom w:w="0" w:type="dxa"/>
              <w:right w:w="0" w:type="dxa"/>
            </w:tcMar>
            <w:vAlign w:val="center"/>
          </w:tcPr>
          <w:p w14:paraId="1FF7CE14" w14:textId="77777777" w:rsidR="00AC4D41" w:rsidRPr="008637FF" w:rsidRDefault="00AC4D41" w:rsidP="00D06D05">
            <w:pPr>
              <w:spacing w:before="120" w:after="120"/>
              <w:jc w:val="center"/>
              <w:rPr>
                <w:sz w:val="28"/>
                <w:szCs w:val="28"/>
              </w:rPr>
            </w:pPr>
          </w:p>
        </w:tc>
      </w:tr>
      <w:tr w:rsidR="008637FF" w:rsidRPr="008637FF" w14:paraId="426F43B7" w14:textId="77777777" w:rsidTr="00D06D05">
        <w:trPr>
          <w:trHeight w:val="454"/>
        </w:trPr>
        <w:tc>
          <w:tcPr>
            <w:tcW w:w="719" w:type="dxa"/>
            <w:shd w:val="solid" w:color="FFFFFF" w:fill="auto"/>
            <w:tcMar>
              <w:top w:w="0" w:type="dxa"/>
              <w:left w:w="0" w:type="dxa"/>
              <w:bottom w:w="0" w:type="dxa"/>
              <w:right w:w="0" w:type="dxa"/>
            </w:tcMar>
            <w:vAlign w:val="center"/>
          </w:tcPr>
          <w:p w14:paraId="03880BD8" w14:textId="77777777" w:rsidR="00AC4D41" w:rsidRPr="008637FF" w:rsidRDefault="00AC4D41" w:rsidP="00D06D05">
            <w:pPr>
              <w:spacing w:before="120" w:after="120"/>
              <w:jc w:val="center"/>
              <w:rPr>
                <w:sz w:val="28"/>
                <w:szCs w:val="28"/>
              </w:rPr>
            </w:pPr>
            <w:r w:rsidRPr="008637FF">
              <w:rPr>
                <w:sz w:val="28"/>
                <w:szCs w:val="28"/>
              </w:rPr>
              <w:t>4.1.12</w:t>
            </w:r>
          </w:p>
        </w:tc>
        <w:tc>
          <w:tcPr>
            <w:tcW w:w="4250" w:type="dxa"/>
            <w:shd w:val="solid" w:color="FFFFFF" w:fill="auto"/>
            <w:tcMar>
              <w:top w:w="0" w:type="dxa"/>
              <w:left w:w="0" w:type="dxa"/>
              <w:bottom w:w="0" w:type="dxa"/>
              <w:right w:w="0" w:type="dxa"/>
            </w:tcMar>
            <w:vAlign w:val="center"/>
          </w:tcPr>
          <w:p w14:paraId="153B1C43" w14:textId="2B41E783"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khu công nghiệp, cụm công nghiệp</w:t>
            </w:r>
          </w:p>
        </w:tc>
        <w:tc>
          <w:tcPr>
            <w:tcW w:w="1717" w:type="dxa"/>
            <w:shd w:val="solid" w:color="FFFFFF" w:fill="auto"/>
            <w:tcMar>
              <w:top w:w="0" w:type="dxa"/>
              <w:left w:w="0" w:type="dxa"/>
              <w:bottom w:w="0" w:type="dxa"/>
              <w:right w:w="0" w:type="dxa"/>
            </w:tcMar>
            <w:vAlign w:val="center"/>
          </w:tcPr>
          <w:p w14:paraId="17B7FD8F"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08870889"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3F5F3489" w14:textId="77777777" w:rsidR="00AC4D41" w:rsidRPr="008637FF" w:rsidRDefault="00AC4D41" w:rsidP="00D06D05">
            <w:pPr>
              <w:spacing w:before="120" w:after="120"/>
              <w:jc w:val="center"/>
              <w:rPr>
                <w:sz w:val="28"/>
                <w:szCs w:val="28"/>
              </w:rPr>
            </w:pPr>
          </w:p>
        </w:tc>
      </w:tr>
      <w:tr w:rsidR="008637FF" w:rsidRPr="008637FF" w14:paraId="39993175" w14:textId="77777777" w:rsidTr="00D06D05">
        <w:trPr>
          <w:trHeight w:val="454"/>
        </w:trPr>
        <w:tc>
          <w:tcPr>
            <w:tcW w:w="719" w:type="dxa"/>
            <w:shd w:val="solid" w:color="FFFFFF" w:fill="auto"/>
            <w:tcMar>
              <w:top w:w="0" w:type="dxa"/>
              <w:left w:w="0" w:type="dxa"/>
              <w:bottom w:w="0" w:type="dxa"/>
              <w:right w:w="0" w:type="dxa"/>
            </w:tcMar>
            <w:vAlign w:val="center"/>
          </w:tcPr>
          <w:p w14:paraId="4185AEA1" w14:textId="77777777" w:rsidR="00AC4D41" w:rsidRPr="008637FF" w:rsidRDefault="00AC4D41" w:rsidP="00D06D05">
            <w:pPr>
              <w:spacing w:before="120" w:after="120"/>
              <w:jc w:val="center"/>
              <w:rPr>
                <w:sz w:val="28"/>
                <w:szCs w:val="28"/>
              </w:rPr>
            </w:pPr>
            <w:r w:rsidRPr="008637FF">
              <w:rPr>
                <w:sz w:val="28"/>
                <w:szCs w:val="28"/>
              </w:rPr>
              <w:t>4.1.13</w:t>
            </w:r>
          </w:p>
        </w:tc>
        <w:tc>
          <w:tcPr>
            <w:tcW w:w="4250" w:type="dxa"/>
            <w:shd w:val="solid" w:color="FFFFFF" w:fill="auto"/>
            <w:tcMar>
              <w:top w:w="0" w:type="dxa"/>
              <w:left w:w="0" w:type="dxa"/>
              <w:bottom w:w="0" w:type="dxa"/>
              <w:right w:w="0" w:type="dxa"/>
            </w:tcMar>
            <w:vAlign w:val="center"/>
          </w:tcPr>
          <w:p w14:paraId="40892696" w14:textId="0662DE62" w:rsidR="00AC4D41" w:rsidRPr="008637FF" w:rsidRDefault="0054047B" w:rsidP="00D06D05">
            <w:pPr>
              <w:spacing w:before="120" w:after="120"/>
              <w:ind w:left="180" w:right="178"/>
              <w:jc w:val="both"/>
              <w:rPr>
                <w:i/>
                <w:iCs/>
                <w:spacing w:val="-6"/>
                <w:sz w:val="28"/>
                <w:szCs w:val="28"/>
              </w:rPr>
            </w:pPr>
            <w:r w:rsidRPr="008637FF">
              <w:rPr>
                <w:i/>
                <w:spacing w:val="-6"/>
                <w:sz w:val="28"/>
                <w:szCs w:val="28"/>
              </w:rPr>
              <w:t>Hệ số điều chỉnh mức biến động thị trường đất</w:t>
            </w:r>
            <w:r w:rsidRPr="008637FF">
              <w:rPr>
                <w:i/>
                <w:iCs/>
                <w:spacing w:val="-6"/>
                <w:sz w:val="28"/>
                <w:szCs w:val="28"/>
              </w:rPr>
              <w:t xml:space="preserve"> </w:t>
            </w:r>
            <w:r w:rsidR="00AC4D41" w:rsidRPr="008637FF">
              <w:rPr>
                <w:i/>
                <w:iCs/>
                <w:spacing w:val="-6"/>
                <w:sz w:val="28"/>
                <w:szCs w:val="28"/>
              </w:rPr>
              <w:t>thương mại, dịch vụ</w:t>
            </w:r>
          </w:p>
        </w:tc>
        <w:tc>
          <w:tcPr>
            <w:tcW w:w="1717" w:type="dxa"/>
            <w:shd w:val="solid" w:color="FFFFFF" w:fill="auto"/>
            <w:tcMar>
              <w:top w:w="0" w:type="dxa"/>
              <w:left w:w="0" w:type="dxa"/>
              <w:bottom w:w="0" w:type="dxa"/>
              <w:right w:w="0" w:type="dxa"/>
            </w:tcMar>
            <w:vAlign w:val="center"/>
          </w:tcPr>
          <w:p w14:paraId="689A28FF"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7D23BD0A"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5F1812E1" w14:textId="77777777" w:rsidR="00AC4D41" w:rsidRPr="008637FF" w:rsidRDefault="00AC4D41" w:rsidP="00D06D05">
            <w:pPr>
              <w:spacing w:before="120" w:after="120"/>
              <w:jc w:val="center"/>
              <w:rPr>
                <w:sz w:val="28"/>
                <w:szCs w:val="28"/>
              </w:rPr>
            </w:pPr>
          </w:p>
        </w:tc>
      </w:tr>
      <w:tr w:rsidR="008637FF" w:rsidRPr="008637FF" w14:paraId="59BE3DE0" w14:textId="77777777" w:rsidTr="00D06D05">
        <w:trPr>
          <w:trHeight w:val="454"/>
        </w:trPr>
        <w:tc>
          <w:tcPr>
            <w:tcW w:w="719" w:type="dxa"/>
            <w:shd w:val="solid" w:color="FFFFFF" w:fill="auto"/>
            <w:tcMar>
              <w:top w:w="0" w:type="dxa"/>
              <w:left w:w="0" w:type="dxa"/>
              <w:bottom w:w="0" w:type="dxa"/>
              <w:right w:w="0" w:type="dxa"/>
            </w:tcMar>
            <w:vAlign w:val="center"/>
          </w:tcPr>
          <w:p w14:paraId="450B28AD" w14:textId="77777777" w:rsidR="00AC4D41" w:rsidRPr="008637FF" w:rsidRDefault="00AC4D41" w:rsidP="00D06D05">
            <w:pPr>
              <w:spacing w:before="120" w:after="120"/>
              <w:jc w:val="center"/>
              <w:rPr>
                <w:sz w:val="28"/>
                <w:szCs w:val="28"/>
              </w:rPr>
            </w:pPr>
            <w:r w:rsidRPr="008637FF">
              <w:rPr>
                <w:sz w:val="28"/>
                <w:szCs w:val="28"/>
              </w:rPr>
              <w:t>4.1.14</w:t>
            </w:r>
          </w:p>
        </w:tc>
        <w:tc>
          <w:tcPr>
            <w:tcW w:w="4250" w:type="dxa"/>
            <w:shd w:val="solid" w:color="FFFFFF" w:fill="auto"/>
            <w:tcMar>
              <w:top w:w="0" w:type="dxa"/>
              <w:left w:w="0" w:type="dxa"/>
              <w:bottom w:w="0" w:type="dxa"/>
              <w:right w:w="0" w:type="dxa"/>
            </w:tcMar>
            <w:vAlign w:val="center"/>
          </w:tcPr>
          <w:p w14:paraId="58244026" w14:textId="3C51F2CE"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cơ sở sản xuất phi nông nghiệp</w:t>
            </w:r>
          </w:p>
        </w:tc>
        <w:tc>
          <w:tcPr>
            <w:tcW w:w="1717" w:type="dxa"/>
            <w:shd w:val="solid" w:color="FFFFFF" w:fill="auto"/>
            <w:tcMar>
              <w:top w:w="0" w:type="dxa"/>
              <w:left w:w="0" w:type="dxa"/>
              <w:bottom w:w="0" w:type="dxa"/>
              <w:right w:w="0" w:type="dxa"/>
            </w:tcMar>
            <w:vAlign w:val="center"/>
          </w:tcPr>
          <w:p w14:paraId="01BDE0B4"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6C620645"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07977DB5" w14:textId="77777777" w:rsidR="00AC4D41" w:rsidRPr="008637FF" w:rsidRDefault="00AC4D41" w:rsidP="00D06D05">
            <w:pPr>
              <w:spacing w:before="120" w:after="120"/>
              <w:jc w:val="center"/>
              <w:rPr>
                <w:sz w:val="28"/>
                <w:szCs w:val="28"/>
              </w:rPr>
            </w:pPr>
          </w:p>
        </w:tc>
      </w:tr>
      <w:tr w:rsidR="008637FF" w:rsidRPr="008637FF" w14:paraId="6612AD9B" w14:textId="77777777" w:rsidTr="00D06D05">
        <w:trPr>
          <w:trHeight w:val="454"/>
        </w:trPr>
        <w:tc>
          <w:tcPr>
            <w:tcW w:w="719" w:type="dxa"/>
            <w:shd w:val="solid" w:color="FFFFFF" w:fill="auto"/>
            <w:tcMar>
              <w:top w:w="0" w:type="dxa"/>
              <w:left w:w="0" w:type="dxa"/>
              <w:bottom w:w="0" w:type="dxa"/>
              <w:right w:w="0" w:type="dxa"/>
            </w:tcMar>
            <w:vAlign w:val="center"/>
          </w:tcPr>
          <w:p w14:paraId="7258B242" w14:textId="77777777" w:rsidR="00AC4D41" w:rsidRPr="008637FF" w:rsidRDefault="00AC4D41" w:rsidP="00D06D05">
            <w:pPr>
              <w:spacing w:before="120" w:after="120"/>
              <w:jc w:val="center"/>
              <w:rPr>
                <w:sz w:val="28"/>
                <w:szCs w:val="28"/>
              </w:rPr>
            </w:pPr>
            <w:r w:rsidRPr="008637FF">
              <w:rPr>
                <w:sz w:val="28"/>
                <w:szCs w:val="28"/>
              </w:rPr>
              <w:t>4.1.15</w:t>
            </w:r>
          </w:p>
        </w:tc>
        <w:tc>
          <w:tcPr>
            <w:tcW w:w="4250" w:type="dxa"/>
            <w:shd w:val="solid" w:color="FFFFFF" w:fill="auto"/>
            <w:tcMar>
              <w:top w:w="0" w:type="dxa"/>
              <w:left w:w="0" w:type="dxa"/>
              <w:bottom w:w="0" w:type="dxa"/>
              <w:right w:w="0" w:type="dxa"/>
            </w:tcMar>
            <w:vAlign w:val="center"/>
          </w:tcPr>
          <w:p w14:paraId="4FBB7FCB" w14:textId="15C5CC23"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sử dụng cho hoạt động khoáng sản</w:t>
            </w:r>
          </w:p>
        </w:tc>
        <w:tc>
          <w:tcPr>
            <w:tcW w:w="1717" w:type="dxa"/>
            <w:shd w:val="solid" w:color="FFFFFF" w:fill="auto"/>
            <w:tcMar>
              <w:top w:w="0" w:type="dxa"/>
              <w:left w:w="0" w:type="dxa"/>
              <w:bottom w:w="0" w:type="dxa"/>
              <w:right w:w="0" w:type="dxa"/>
            </w:tcMar>
            <w:vAlign w:val="center"/>
          </w:tcPr>
          <w:p w14:paraId="67226549"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2D9499DB"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38DF3575" w14:textId="77777777" w:rsidR="00AC4D41" w:rsidRPr="008637FF" w:rsidRDefault="00AC4D41" w:rsidP="00D06D05">
            <w:pPr>
              <w:spacing w:before="120" w:after="120"/>
              <w:jc w:val="center"/>
              <w:rPr>
                <w:sz w:val="28"/>
                <w:szCs w:val="28"/>
              </w:rPr>
            </w:pPr>
          </w:p>
        </w:tc>
      </w:tr>
      <w:tr w:rsidR="008637FF" w:rsidRPr="008637FF" w14:paraId="29C7F168" w14:textId="77777777" w:rsidTr="00D06D05">
        <w:trPr>
          <w:trHeight w:val="454"/>
        </w:trPr>
        <w:tc>
          <w:tcPr>
            <w:tcW w:w="719" w:type="dxa"/>
            <w:shd w:val="solid" w:color="FFFFFF" w:fill="auto"/>
            <w:tcMar>
              <w:top w:w="0" w:type="dxa"/>
              <w:left w:w="0" w:type="dxa"/>
              <w:bottom w:w="0" w:type="dxa"/>
              <w:right w:w="0" w:type="dxa"/>
            </w:tcMar>
            <w:vAlign w:val="center"/>
          </w:tcPr>
          <w:p w14:paraId="759B06EC" w14:textId="77777777" w:rsidR="00AC4D41" w:rsidRPr="008637FF" w:rsidRDefault="00AC4D41" w:rsidP="00D06D05">
            <w:pPr>
              <w:spacing w:before="120" w:after="120"/>
              <w:jc w:val="center"/>
              <w:rPr>
                <w:sz w:val="28"/>
                <w:szCs w:val="28"/>
              </w:rPr>
            </w:pPr>
            <w:r w:rsidRPr="008637FF">
              <w:rPr>
                <w:sz w:val="28"/>
                <w:szCs w:val="28"/>
              </w:rPr>
              <w:t>4.1.16</w:t>
            </w:r>
          </w:p>
        </w:tc>
        <w:tc>
          <w:tcPr>
            <w:tcW w:w="4250" w:type="dxa"/>
            <w:shd w:val="solid" w:color="FFFFFF" w:fill="auto"/>
            <w:tcMar>
              <w:top w:w="0" w:type="dxa"/>
              <w:left w:w="0" w:type="dxa"/>
              <w:bottom w:w="0" w:type="dxa"/>
              <w:right w:w="0" w:type="dxa"/>
            </w:tcMar>
            <w:vAlign w:val="center"/>
          </w:tcPr>
          <w:p w14:paraId="57656FFD" w14:textId="314CB1A6"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 đất</w:t>
            </w:r>
            <w:r w:rsidRPr="008637FF">
              <w:rPr>
                <w:i/>
                <w:iCs/>
                <w:sz w:val="28"/>
                <w:szCs w:val="28"/>
              </w:rPr>
              <w:t xml:space="preserve"> </w:t>
            </w:r>
            <w:r w:rsidR="00AC4D41" w:rsidRPr="008637FF">
              <w:rPr>
                <w:i/>
                <w:iCs/>
                <w:sz w:val="28"/>
                <w:szCs w:val="28"/>
              </w:rPr>
              <w:t>các loại đất trong khu công nghệ cao</w:t>
            </w:r>
          </w:p>
        </w:tc>
        <w:tc>
          <w:tcPr>
            <w:tcW w:w="1717" w:type="dxa"/>
            <w:shd w:val="solid" w:color="FFFFFF" w:fill="auto"/>
            <w:tcMar>
              <w:top w:w="0" w:type="dxa"/>
              <w:left w:w="0" w:type="dxa"/>
              <w:bottom w:w="0" w:type="dxa"/>
              <w:right w:w="0" w:type="dxa"/>
            </w:tcMar>
            <w:vAlign w:val="center"/>
          </w:tcPr>
          <w:p w14:paraId="6986183F"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585D12D6"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05A86F71" w14:textId="77777777" w:rsidR="00AC4D41" w:rsidRPr="008637FF" w:rsidRDefault="00AC4D41" w:rsidP="00D06D05">
            <w:pPr>
              <w:spacing w:before="120" w:after="120"/>
              <w:jc w:val="center"/>
              <w:rPr>
                <w:sz w:val="28"/>
                <w:szCs w:val="28"/>
              </w:rPr>
            </w:pPr>
          </w:p>
        </w:tc>
      </w:tr>
      <w:tr w:rsidR="008637FF" w:rsidRPr="008637FF" w14:paraId="701E0A56" w14:textId="77777777" w:rsidTr="00D06D05">
        <w:trPr>
          <w:trHeight w:val="454"/>
        </w:trPr>
        <w:tc>
          <w:tcPr>
            <w:tcW w:w="719" w:type="dxa"/>
            <w:shd w:val="solid" w:color="FFFFFF" w:fill="auto"/>
            <w:tcMar>
              <w:top w:w="0" w:type="dxa"/>
              <w:left w:w="0" w:type="dxa"/>
              <w:bottom w:w="0" w:type="dxa"/>
              <w:right w:w="0" w:type="dxa"/>
            </w:tcMar>
            <w:vAlign w:val="center"/>
          </w:tcPr>
          <w:p w14:paraId="7684F4D3" w14:textId="77777777" w:rsidR="00AC4D41" w:rsidRPr="008637FF" w:rsidRDefault="00AC4D41" w:rsidP="00D06D05">
            <w:pPr>
              <w:spacing w:before="120" w:after="120"/>
              <w:jc w:val="center"/>
              <w:rPr>
                <w:sz w:val="28"/>
                <w:szCs w:val="28"/>
              </w:rPr>
            </w:pPr>
            <w:r w:rsidRPr="008637FF">
              <w:rPr>
                <w:sz w:val="28"/>
                <w:szCs w:val="28"/>
              </w:rPr>
              <w:t>4.1.17</w:t>
            </w:r>
          </w:p>
        </w:tc>
        <w:tc>
          <w:tcPr>
            <w:tcW w:w="4250" w:type="dxa"/>
            <w:shd w:val="solid" w:color="FFFFFF" w:fill="auto"/>
            <w:tcMar>
              <w:top w:w="0" w:type="dxa"/>
              <w:left w:w="0" w:type="dxa"/>
              <w:bottom w:w="0" w:type="dxa"/>
              <w:right w:w="0" w:type="dxa"/>
            </w:tcMar>
            <w:vAlign w:val="center"/>
          </w:tcPr>
          <w:p w14:paraId="65B13EE2" w14:textId="2964DDF5"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w:t>
            </w:r>
            <w:r w:rsidRPr="008637FF">
              <w:rPr>
                <w:i/>
                <w:iCs/>
                <w:sz w:val="28"/>
                <w:szCs w:val="28"/>
              </w:rPr>
              <w:t xml:space="preserve"> </w:t>
            </w:r>
            <w:r w:rsidR="00AC4D41" w:rsidRPr="008637FF">
              <w:rPr>
                <w:i/>
                <w:iCs/>
                <w:sz w:val="28"/>
                <w:szCs w:val="28"/>
              </w:rPr>
              <w:t>đất tôn giáo</w:t>
            </w:r>
          </w:p>
        </w:tc>
        <w:tc>
          <w:tcPr>
            <w:tcW w:w="1717" w:type="dxa"/>
            <w:shd w:val="solid" w:color="FFFFFF" w:fill="auto"/>
            <w:tcMar>
              <w:top w:w="0" w:type="dxa"/>
              <w:left w:w="0" w:type="dxa"/>
              <w:bottom w:w="0" w:type="dxa"/>
              <w:right w:w="0" w:type="dxa"/>
            </w:tcMar>
            <w:vAlign w:val="center"/>
          </w:tcPr>
          <w:p w14:paraId="5BC6443C"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60348D5C"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5B1FDAE9" w14:textId="77777777" w:rsidR="00AC4D41" w:rsidRPr="008637FF" w:rsidRDefault="00AC4D41" w:rsidP="00D06D05">
            <w:pPr>
              <w:spacing w:before="120" w:after="120"/>
              <w:jc w:val="center"/>
              <w:rPr>
                <w:sz w:val="28"/>
                <w:szCs w:val="28"/>
              </w:rPr>
            </w:pPr>
          </w:p>
        </w:tc>
      </w:tr>
      <w:tr w:rsidR="008637FF" w:rsidRPr="008637FF" w14:paraId="21196E70" w14:textId="77777777" w:rsidTr="00D06D05">
        <w:trPr>
          <w:trHeight w:val="454"/>
        </w:trPr>
        <w:tc>
          <w:tcPr>
            <w:tcW w:w="719" w:type="dxa"/>
            <w:shd w:val="solid" w:color="FFFFFF" w:fill="auto"/>
            <w:tcMar>
              <w:top w:w="0" w:type="dxa"/>
              <w:left w:w="0" w:type="dxa"/>
              <w:bottom w:w="0" w:type="dxa"/>
              <w:right w:w="0" w:type="dxa"/>
            </w:tcMar>
            <w:vAlign w:val="center"/>
          </w:tcPr>
          <w:p w14:paraId="4B7F8272" w14:textId="77777777" w:rsidR="00AC4D41" w:rsidRPr="008637FF" w:rsidRDefault="00AC4D41" w:rsidP="00D06D05">
            <w:pPr>
              <w:spacing w:before="120" w:after="120"/>
              <w:jc w:val="center"/>
              <w:rPr>
                <w:sz w:val="28"/>
                <w:szCs w:val="28"/>
              </w:rPr>
            </w:pPr>
            <w:r w:rsidRPr="008637FF">
              <w:rPr>
                <w:sz w:val="28"/>
                <w:szCs w:val="28"/>
              </w:rPr>
              <w:t>4.1.18</w:t>
            </w:r>
          </w:p>
        </w:tc>
        <w:tc>
          <w:tcPr>
            <w:tcW w:w="4250" w:type="dxa"/>
            <w:shd w:val="solid" w:color="FFFFFF" w:fill="auto"/>
            <w:tcMar>
              <w:top w:w="0" w:type="dxa"/>
              <w:left w:w="0" w:type="dxa"/>
              <w:bottom w:w="0" w:type="dxa"/>
              <w:right w:w="0" w:type="dxa"/>
            </w:tcMar>
            <w:vAlign w:val="center"/>
          </w:tcPr>
          <w:p w14:paraId="75BC3D55" w14:textId="7F5D9A06" w:rsidR="00AC4D41" w:rsidRPr="008637FF" w:rsidRDefault="0054047B" w:rsidP="00D06D05">
            <w:pPr>
              <w:spacing w:before="120" w:after="120"/>
              <w:ind w:left="180" w:right="178"/>
              <w:jc w:val="both"/>
              <w:rPr>
                <w:i/>
                <w:sz w:val="28"/>
                <w:szCs w:val="28"/>
              </w:rPr>
            </w:pPr>
            <w:r w:rsidRPr="008637FF">
              <w:rPr>
                <w:i/>
                <w:sz w:val="28"/>
                <w:szCs w:val="28"/>
              </w:rPr>
              <w:t>Hệ số điều chỉnh mức biến động thị trường</w:t>
            </w:r>
            <w:r w:rsidRPr="008637FF">
              <w:rPr>
                <w:i/>
                <w:iCs/>
                <w:sz w:val="28"/>
                <w:szCs w:val="28"/>
              </w:rPr>
              <w:t xml:space="preserve"> </w:t>
            </w:r>
            <w:r w:rsidR="00AC4D41" w:rsidRPr="008637FF">
              <w:rPr>
                <w:i/>
                <w:iCs/>
                <w:sz w:val="28"/>
                <w:szCs w:val="28"/>
              </w:rPr>
              <w:t>đất tín ngưỡng</w:t>
            </w:r>
          </w:p>
        </w:tc>
        <w:tc>
          <w:tcPr>
            <w:tcW w:w="1717" w:type="dxa"/>
            <w:shd w:val="solid" w:color="FFFFFF" w:fill="auto"/>
            <w:tcMar>
              <w:top w:w="0" w:type="dxa"/>
              <w:left w:w="0" w:type="dxa"/>
              <w:bottom w:w="0" w:type="dxa"/>
              <w:right w:w="0" w:type="dxa"/>
            </w:tcMar>
            <w:vAlign w:val="center"/>
          </w:tcPr>
          <w:p w14:paraId="5189D1A0"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2F3BC8C2"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239187F4" w14:textId="77777777" w:rsidR="00AC4D41" w:rsidRPr="008637FF" w:rsidRDefault="00AC4D41" w:rsidP="00D06D05">
            <w:pPr>
              <w:spacing w:before="120" w:after="120"/>
              <w:jc w:val="center"/>
              <w:rPr>
                <w:sz w:val="28"/>
                <w:szCs w:val="28"/>
              </w:rPr>
            </w:pPr>
          </w:p>
        </w:tc>
      </w:tr>
      <w:tr w:rsidR="008637FF" w:rsidRPr="008637FF" w14:paraId="720BE2BC" w14:textId="77777777" w:rsidTr="00D06D05">
        <w:trPr>
          <w:trHeight w:val="454"/>
        </w:trPr>
        <w:tc>
          <w:tcPr>
            <w:tcW w:w="719" w:type="dxa"/>
            <w:shd w:val="solid" w:color="FFFFFF" w:fill="auto"/>
            <w:tcMar>
              <w:top w:w="0" w:type="dxa"/>
              <w:left w:w="0" w:type="dxa"/>
              <w:bottom w:w="0" w:type="dxa"/>
              <w:right w:w="0" w:type="dxa"/>
            </w:tcMar>
            <w:vAlign w:val="center"/>
          </w:tcPr>
          <w:p w14:paraId="67AE8D83" w14:textId="77777777" w:rsidR="00AC4D41" w:rsidRPr="008637FF" w:rsidRDefault="00AC4D41" w:rsidP="00D06D05">
            <w:pPr>
              <w:spacing w:before="120" w:after="120"/>
              <w:jc w:val="center"/>
              <w:rPr>
                <w:sz w:val="28"/>
                <w:szCs w:val="28"/>
              </w:rPr>
            </w:pPr>
            <w:r w:rsidRPr="008637FF">
              <w:rPr>
                <w:sz w:val="28"/>
                <w:szCs w:val="28"/>
              </w:rPr>
              <w:t>4.1.19</w:t>
            </w:r>
          </w:p>
        </w:tc>
        <w:tc>
          <w:tcPr>
            <w:tcW w:w="4250" w:type="dxa"/>
            <w:shd w:val="solid" w:color="FFFFFF" w:fill="auto"/>
            <w:tcMar>
              <w:top w:w="0" w:type="dxa"/>
              <w:left w:w="0" w:type="dxa"/>
              <w:bottom w:w="0" w:type="dxa"/>
              <w:right w:w="0" w:type="dxa"/>
            </w:tcMar>
            <w:vAlign w:val="center"/>
          </w:tcPr>
          <w:p w14:paraId="2E77B7BA" w14:textId="7A31EB30" w:rsidR="00AC4D41" w:rsidRPr="008637FF" w:rsidRDefault="0054047B" w:rsidP="00D06D05">
            <w:pPr>
              <w:spacing w:before="120" w:after="120"/>
              <w:ind w:left="180" w:right="178"/>
              <w:jc w:val="both"/>
              <w:rPr>
                <w:i/>
                <w:spacing w:val="-6"/>
                <w:sz w:val="28"/>
                <w:szCs w:val="28"/>
              </w:rPr>
            </w:pPr>
            <w:r w:rsidRPr="008637FF">
              <w:rPr>
                <w:i/>
                <w:spacing w:val="-6"/>
                <w:sz w:val="28"/>
                <w:szCs w:val="28"/>
              </w:rPr>
              <w:t>Hệ số điều chỉnh mức biến động thị trường</w:t>
            </w:r>
            <w:r w:rsidR="00AC4D41" w:rsidRPr="008637FF">
              <w:rPr>
                <w:i/>
                <w:iCs/>
                <w:spacing w:val="-6"/>
                <w:sz w:val="28"/>
                <w:szCs w:val="28"/>
              </w:rPr>
              <w:t xml:space="preserve"> đất nghĩa trang, nhà tang lễ, cơ sở hỏa táng; đất cơ sở lưu trữ tro cốt</w:t>
            </w:r>
          </w:p>
        </w:tc>
        <w:tc>
          <w:tcPr>
            <w:tcW w:w="1717" w:type="dxa"/>
            <w:shd w:val="solid" w:color="FFFFFF" w:fill="auto"/>
            <w:tcMar>
              <w:top w:w="0" w:type="dxa"/>
              <w:left w:w="0" w:type="dxa"/>
              <w:bottom w:w="0" w:type="dxa"/>
              <w:right w:w="0" w:type="dxa"/>
            </w:tcMar>
            <w:vAlign w:val="center"/>
          </w:tcPr>
          <w:p w14:paraId="41D02BF1"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6A32A06E"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33417AAC" w14:textId="77777777" w:rsidR="00AC4D41" w:rsidRPr="008637FF" w:rsidRDefault="00AC4D41" w:rsidP="00D06D05">
            <w:pPr>
              <w:spacing w:before="120" w:after="120"/>
              <w:jc w:val="center"/>
              <w:rPr>
                <w:sz w:val="28"/>
                <w:szCs w:val="28"/>
              </w:rPr>
            </w:pPr>
          </w:p>
        </w:tc>
      </w:tr>
      <w:tr w:rsidR="008637FF" w:rsidRPr="008637FF" w14:paraId="1965B0F7" w14:textId="77777777" w:rsidTr="00D06D05">
        <w:trPr>
          <w:trHeight w:val="454"/>
        </w:trPr>
        <w:tc>
          <w:tcPr>
            <w:tcW w:w="719" w:type="dxa"/>
            <w:shd w:val="solid" w:color="FFFFFF" w:fill="auto"/>
            <w:tcMar>
              <w:top w:w="0" w:type="dxa"/>
              <w:left w:w="0" w:type="dxa"/>
              <w:bottom w:w="0" w:type="dxa"/>
              <w:right w:w="0" w:type="dxa"/>
            </w:tcMar>
            <w:vAlign w:val="center"/>
          </w:tcPr>
          <w:p w14:paraId="4D0646B9" w14:textId="77777777" w:rsidR="00AC4D41" w:rsidRPr="008637FF" w:rsidRDefault="00AC4D41" w:rsidP="00D06D05">
            <w:pPr>
              <w:spacing w:before="120" w:after="120"/>
              <w:jc w:val="center"/>
              <w:rPr>
                <w:sz w:val="28"/>
                <w:szCs w:val="28"/>
              </w:rPr>
            </w:pPr>
            <w:r w:rsidRPr="008637FF">
              <w:rPr>
                <w:sz w:val="28"/>
                <w:szCs w:val="28"/>
              </w:rPr>
              <w:t>4.1.20</w:t>
            </w:r>
          </w:p>
        </w:tc>
        <w:tc>
          <w:tcPr>
            <w:tcW w:w="4250" w:type="dxa"/>
            <w:shd w:val="solid" w:color="FFFFFF" w:fill="auto"/>
            <w:tcMar>
              <w:top w:w="0" w:type="dxa"/>
              <w:left w:w="0" w:type="dxa"/>
              <w:bottom w:w="0" w:type="dxa"/>
              <w:right w:w="0" w:type="dxa"/>
            </w:tcMar>
            <w:vAlign w:val="center"/>
          </w:tcPr>
          <w:p w14:paraId="04D40DF0" w14:textId="047B6B12" w:rsidR="00AC4D41" w:rsidRPr="008637FF" w:rsidRDefault="0054047B" w:rsidP="00D06D05">
            <w:pPr>
              <w:spacing w:before="120" w:after="120"/>
              <w:ind w:left="180" w:right="178"/>
              <w:jc w:val="both"/>
              <w:rPr>
                <w:i/>
                <w:sz w:val="28"/>
                <w:szCs w:val="28"/>
              </w:rPr>
            </w:pPr>
            <w:r w:rsidRPr="008637FF">
              <w:rPr>
                <w:i/>
                <w:sz w:val="28"/>
                <w:szCs w:val="28"/>
              </w:rPr>
              <w:t>Hệ số điều chỉnh mức biến động thị trường</w:t>
            </w:r>
            <w:r w:rsidRPr="008637FF">
              <w:rPr>
                <w:i/>
                <w:iCs/>
                <w:sz w:val="28"/>
                <w:szCs w:val="28"/>
              </w:rPr>
              <w:t xml:space="preserve"> </w:t>
            </w:r>
            <w:r w:rsidR="00AC4D41" w:rsidRPr="008637FF">
              <w:rPr>
                <w:i/>
                <w:iCs/>
                <w:sz w:val="28"/>
                <w:szCs w:val="28"/>
              </w:rPr>
              <w:t>đất sử dụng vào mục đích công cộng</w:t>
            </w:r>
          </w:p>
        </w:tc>
        <w:tc>
          <w:tcPr>
            <w:tcW w:w="1717" w:type="dxa"/>
            <w:shd w:val="solid" w:color="FFFFFF" w:fill="auto"/>
            <w:tcMar>
              <w:top w:w="0" w:type="dxa"/>
              <w:left w:w="0" w:type="dxa"/>
              <w:bottom w:w="0" w:type="dxa"/>
              <w:right w:w="0" w:type="dxa"/>
            </w:tcMar>
            <w:vAlign w:val="center"/>
          </w:tcPr>
          <w:p w14:paraId="562764C9"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4052607D"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334C83B6" w14:textId="77777777" w:rsidR="00AC4D41" w:rsidRPr="008637FF" w:rsidRDefault="00AC4D41" w:rsidP="00D06D05">
            <w:pPr>
              <w:spacing w:before="120" w:after="120"/>
              <w:jc w:val="center"/>
              <w:rPr>
                <w:sz w:val="28"/>
                <w:szCs w:val="28"/>
              </w:rPr>
            </w:pPr>
          </w:p>
        </w:tc>
      </w:tr>
      <w:tr w:rsidR="008637FF" w:rsidRPr="008637FF" w14:paraId="21823A05" w14:textId="77777777" w:rsidTr="00D06D05">
        <w:trPr>
          <w:trHeight w:val="454"/>
        </w:trPr>
        <w:tc>
          <w:tcPr>
            <w:tcW w:w="719" w:type="dxa"/>
            <w:shd w:val="solid" w:color="FFFFFF" w:fill="auto"/>
            <w:tcMar>
              <w:top w:w="0" w:type="dxa"/>
              <w:left w:w="0" w:type="dxa"/>
              <w:bottom w:w="0" w:type="dxa"/>
              <w:right w:w="0" w:type="dxa"/>
            </w:tcMar>
            <w:vAlign w:val="center"/>
          </w:tcPr>
          <w:p w14:paraId="6D42B105" w14:textId="77777777" w:rsidR="00AC4D41" w:rsidRPr="008637FF" w:rsidRDefault="00AC4D41" w:rsidP="00D06D05">
            <w:pPr>
              <w:spacing w:before="120" w:after="120"/>
              <w:jc w:val="center"/>
              <w:rPr>
                <w:sz w:val="28"/>
                <w:szCs w:val="28"/>
              </w:rPr>
            </w:pPr>
            <w:r w:rsidRPr="008637FF">
              <w:rPr>
                <w:sz w:val="28"/>
                <w:szCs w:val="28"/>
              </w:rPr>
              <w:lastRenderedPageBreak/>
              <w:t>4.1.21</w:t>
            </w:r>
          </w:p>
        </w:tc>
        <w:tc>
          <w:tcPr>
            <w:tcW w:w="4250" w:type="dxa"/>
            <w:shd w:val="solid" w:color="FFFFFF" w:fill="auto"/>
            <w:tcMar>
              <w:top w:w="0" w:type="dxa"/>
              <w:left w:w="0" w:type="dxa"/>
              <w:bottom w:w="0" w:type="dxa"/>
              <w:right w:w="0" w:type="dxa"/>
            </w:tcMar>
            <w:vAlign w:val="center"/>
          </w:tcPr>
          <w:p w14:paraId="328DFCFC" w14:textId="2EDF7711" w:rsidR="00AC4D41" w:rsidRPr="008637FF" w:rsidRDefault="0054047B" w:rsidP="00D06D05">
            <w:pPr>
              <w:spacing w:before="120" w:after="120"/>
              <w:ind w:left="180" w:right="178"/>
              <w:jc w:val="both"/>
              <w:rPr>
                <w:i/>
                <w:sz w:val="28"/>
                <w:szCs w:val="28"/>
              </w:rPr>
            </w:pPr>
            <w:r w:rsidRPr="008637FF">
              <w:rPr>
                <w:i/>
                <w:sz w:val="28"/>
                <w:szCs w:val="28"/>
              </w:rPr>
              <w:t xml:space="preserve">Hệ số điều chỉnh mức biến động thị trường </w:t>
            </w:r>
            <w:r w:rsidR="00AC4D41" w:rsidRPr="008637FF">
              <w:rPr>
                <w:i/>
                <w:sz w:val="28"/>
                <w:szCs w:val="28"/>
              </w:rPr>
              <w:t xml:space="preserve">đất xây dựng trụ sở cơ quan </w:t>
            </w:r>
          </w:p>
        </w:tc>
        <w:tc>
          <w:tcPr>
            <w:tcW w:w="1717" w:type="dxa"/>
            <w:shd w:val="solid" w:color="FFFFFF" w:fill="auto"/>
            <w:tcMar>
              <w:top w:w="0" w:type="dxa"/>
              <w:left w:w="0" w:type="dxa"/>
              <w:bottom w:w="0" w:type="dxa"/>
              <w:right w:w="0" w:type="dxa"/>
            </w:tcMar>
            <w:vAlign w:val="center"/>
          </w:tcPr>
          <w:p w14:paraId="0C2F263E"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07DAD212"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70B9C332" w14:textId="77777777" w:rsidR="00AC4D41" w:rsidRPr="008637FF" w:rsidRDefault="00AC4D41" w:rsidP="00D06D05">
            <w:pPr>
              <w:spacing w:before="120" w:after="120"/>
              <w:jc w:val="center"/>
              <w:rPr>
                <w:sz w:val="28"/>
                <w:szCs w:val="28"/>
              </w:rPr>
            </w:pPr>
          </w:p>
        </w:tc>
      </w:tr>
      <w:tr w:rsidR="008637FF" w:rsidRPr="008637FF" w14:paraId="2CF64BDD" w14:textId="77777777" w:rsidTr="00D06D05">
        <w:trPr>
          <w:trHeight w:val="454"/>
        </w:trPr>
        <w:tc>
          <w:tcPr>
            <w:tcW w:w="719" w:type="dxa"/>
            <w:shd w:val="solid" w:color="FFFFFF" w:fill="auto"/>
            <w:tcMar>
              <w:top w:w="0" w:type="dxa"/>
              <w:left w:w="0" w:type="dxa"/>
              <w:bottom w:w="0" w:type="dxa"/>
              <w:right w:w="0" w:type="dxa"/>
            </w:tcMar>
            <w:vAlign w:val="center"/>
          </w:tcPr>
          <w:p w14:paraId="1BF8982D" w14:textId="77777777" w:rsidR="00AC4D41" w:rsidRPr="008637FF" w:rsidRDefault="00AC4D41" w:rsidP="00D06D05">
            <w:pPr>
              <w:spacing w:before="120" w:after="120"/>
              <w:jc w:val="center"/>
              <w:rPr>
                <w:sz w:val="28"/>
                <w:szCs w:val="28"/>
              </w:rPr>
            </w:pPr>
            <w:r w:rsidRPr="008637FF">
              <w:rPr>
                <w:sz w:val="28"/>
                <w:szCs w:val="28"/>
              </w:rPr>
              <w:t>4.1.22</w:t>
            </w:r>
          </w:p>
        </w:tc>
        <w:tc>
          <w:tcPr>
            <w:tcW w:w="4250" w:type="dxa"/>
            <w:shd w:val="solid" w:color="FFFFFF" w:fill="auto"/>
            <w:tcMar>
              <w:top w:w="0" w:type="dxa"/>
              <w:left w:w="0" w:type="dxa"/>
              <w:bottom w:w="0" w:type="dxa"/>
              <w:right w:w="0" w:type="dxa"/>
            </w:tcMar>
            <w:vAlign w:val="center"/>
          </w:tcPr>
          <w:p w14:paraId="2AF2BF54" w14:textId="2C40FE21" w:rsidR="00AC4D41" w:rsidRPr="008637FF" w:rsidRDefault="0054047B" w:rsidP="00D06D05">
            <w:pPr>
              <w:spacing w:before="120" w:after="120"/>
              <w:ind w:left="180" w:right="178"/>
              <w:jc w:val="both"/>
              <w:rPr>
                <w:i/>
                <w:iCs/>
                <w:sz w:val="28"/>
                <w:szCs w:val="28"/>
              </w:rPr>
            </w:pPr>
            <w:r w:rsidRPr="008637FF">
              <w:rPr>
                <w:i/>
                <w:sz w:val="28"/>
                <w:szCs w:val="28"/>
              </w:rPr>
              <w:t xml:space="preserve">Hệ số điều chỉnh mức biến động thị trường </w:t>
            </w:r>
            <w:r w:rsidR="00AC4D41" w:rsidRPr="008637FF">
              <w:rPr>
                <w:i/>
                <w:sz w:val="28"/>
                <w:szCs w:val="28"/>
              </w:rPr>
              <w:t>đất công trình sự nghiệp</w:t>
            </w:r>
          </w:p>
        </w:tc>
        <w:tc>
          <w:tcPr>
            <w:tcW w:w="1717" w:type="dxa"/>
            <w:shd w:val="solid" w:color="FFFFFF" w:fill="auto"/>
            <w:tcMar>
              <w:top w:w="0" w:type="dxa"/>
              <w:left w:w="0" w:type="dxa"/>
              <w:bottom w:w="0" w:type="dxa"/>
              <w:right w:w="0" w:type="dxa"/>
            </w:tcMar>
            <w:vAlign w:val="center"/>
          </w:tcPr>
          <w:p w14:paraId="3DA2D035"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2A1A612A"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510E4EEA" w14:textId="77777777" w:rsidR="00AC4D41" w:rsidRPr="008637FF" w:rsidRDefault="00AC4D41" w:rsidP="00D06D05">
            <w:pPr>
              <w:spacing w:before="120" w:after="120"/>
              <w:jc w:val="center"/>
              <w:rPr>
                <w:sz w:val="28"/>
                <w:szCs w:val="28"/>
              </w:rPr>
            </w:pPr>
          </w:p>
        </w:tc>
      </w:tr>
      <w:tr w:rsidR="008637FF" w:rsidRPr="008637FF" w14:paraId="6E370424" w14:textId="77777777" w:rsidTr="00D06D05">
        <w:trPr>
          <w:trHeight w:val="454"/>
        </w:trPr>
        <w:tc>
          <w:tcPr>
            <w:tcW w:w="719" w:type="dxa"/>
            <w:shd w:val="solid" w:color="FFFFFF" w:fill="auto"/>
            <w:tcMar>
              <w:top w:w="0" w:type="dxa"/>
              <w:left w:w="0" w:type="dxa"/>
              <w:bottom w:w="0" w:type="dxa"/>
              <w:right w:w="0" w:type="dxa"/>
            </w:tcMar>
            <w:vAlign w:val="center"/>
          </w:tcPr>
          <w:p w14:paraId="7FC9237D" w14:textId="77777777" w:rsidR="00AC4D41" w:rsidRPr="008637FF" w:rsidRDefault="00AC4D41" w:rsidP="00D06D05">
            <w:pPr>
              <w:spacing w:before="120" w:after="120"/>
              <w:jc w:val="center"/>
              <w:rPr>
                <w:sz w:val="28"/>
                <w:szCs w:val="28"/>
              </w:rPr>
            </w:pPr>
            <w:r w:rsidRPr="008637FF">
              <w:rPr>
                <w:sz w:val="28"/>
                <w:szCs w:val="28"/>
              </w:rPr>
              <w:t>4.1.23</w:t>
            </w:r>
          </w:p>
        </w:tc>
        <w:tc>
          <w:tcPr>
            <w:tcW w:w="4250" w:type="dxa"/>
            <w:shd w:val="solid" w:color="FFFFFF" w:fill="auto"/>
            <w:tcMar>
              <w:top w:w="0" w:type="dxa"/>
              <w:left w:w="0" w:type="dxa"/>
              <w:bottom w:w="0" w:type="dxa"/>
              <w:right w:w="0" w:type="dxa"/>
            </w:tcMar>
            <w:vAlign w:val="center"/>
          </w:tcPr>
          <w:p w14:paraId="62637A2E" w14:textId="05F47F9B"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w:t>
            </w:r>
            <w:r w:rsidRPr="008637FF">
              <w:rPr>
                <w:i/>
                <w:iCs/>
                <w:sz w:val="28"/>
                <w:szCs w:val="28"/>
              </w:rPr>
              <w:t xml:space="preserve"> </w:t>
            </w:r>
            <w:r w:rsidR="00AC4D41" w:rsidRPr="008637FF">
              <w:rPr>
                <w:i/>
                <w:iCs/>
                <w:sz w:val="28"/>
                <w:szCs w:val="28"/>
              </w:rPr>
              <w:t>đất có mặt nước chuyên dùng</w:t>
            </w:r>
          </w:p>
        </w:tc>
        <w:tc>
          <w:tcPr>
            <w:tcW w:w="1717" w:type="dxa"/>
            <w:shd w:val="solid" w:color="FFFFFF" w:fill="auto"/>
            <w:tcMar>
              <w:top w:w="0" w:type="dxa"/>
              <w:left w:w="0" w:type="dxa"/>
              <w:bottom w:w="0" w:type="dxa"/>
              <w:right w:w="0" w:type="dxa"/>
            </w:tcMar>
            <w:vAlign w:val="center"/>
          </w:tcPr>
          <w:p w14:paraId="1D5315A6"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17723A1A"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142BC526" w14:textId="77777777" w:rsidR="00AC4D41" w:rsidRPr="008637FF" w:rsidRDefault="00AC4D41" w:rsidP="00D06D05">
            <w:pPr>
              <w:spacing w:before="120" w:after="120"/>
              <w:jc w:val="center"/>
              <w:rPr>
                <w:sz w:val="28"/>
                <w:szCs w:val="28"/>
              </w:rPr>
            </w:pPr>
          </w:p>
        </w:tc>
      </w:tr>
      <w:tr w:rsidR="008637FF" w:rsidRPr="008637FF" w14:paraId="63534938" w14:textId="77777777" w:rsidTr="00D06D05">
        <w:trPr>
          <w:trHeight w:val="454"/>
        </w:trPr>
        <w:tc>
          <w:tcPr>
            <w:tcW w:w="719" w:type="dxa"/>
            <w:shd w:val="solid" w:color="FFFFFF" w:fill="auto"/>
            <w:tcMar>
              <w:top w:w="0" w:type="dxa"/>
              <w:left w:w="0" w:type="dxa"/>
              <w:bottom w:w="0" w:type="dxa"/>
              <w:right w:w="0" w:type="dxa"/>
            </w:tcMar>
            <w:vAlign w:val="center"/>
          </w:tcPr>
          <w:p w14:paraId="4FA6C1E7" w14:textId="77777777" w:rsidR="00AC4D41" w:rsidRPr="008637FF" w:rsidRDefault="00AC4D41" w:rsidP="00D06D05">
            <w:pPr>
              <w:spacing w:before="120" w:after="120"/>
              <w:jc w:val="center"/>
              <w:rPr>
                <w:i/>
                <w:iCs/>
                <w:sz w:val="28"/>
                <w:szCs w:val="28"/>
              </w:rPr>
            </w:pPr>
            <w:r w:rsidRPr="008637FF">
              <w:rPr>
                <w:i/>
                <w:iCs/>
                <w:sz w:val="28"/>
                <w:szCs w:val="28"/>
              </w:rPr>
              <w:t>4.1.24</w:t>
            </w:r>
          </w:p>
        </w:tc>
        <w:tc>
          <w:tcPr>
            <w:tcW w:w="4250" w:type="dxa"/>
            <w:shd w:val="solid" w:color="FFFFFF" w:fill="auto"/>
            <w:tcMar>
              <w:top w:w="0" w:type="dxa"/>
              <w:left w:w="0" w:type="dxa"/>
              <w:bottom w:w="0" w:type="dxa"/>
              <w:right w:w="0" w:type="dxa"/>
            </w:tcMar>
            <w:vAlign w:val="center"/>
          </w:tcPr>
          <w:p w14:paraId="4B699941" w14:textId="2EEF5293"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w:t>
            </w:r>
            <w:r w:rsidRPr="008637FF">
              <w:rPr>
                <w:i/>
                <w:iCs/>
                <w:sz w:val="28"/>
                <w:szCs w:val="28"/>
              </w:rPr>
              <w:t xml:space="preserve"> </w:t>
            </w:r>
            <w:r w:rsidR="00AC4D41" w:rsidRPr="008637FF">
              <w:rPr>
                <w:i/>
                <w:iCs/>
                <w:sz w:val="28"/>
                <w:szCs w:val="28"/>
              </w:rPr>
              <w:t>đất sông, ngòi, kênh, rạch</w:t>
            </w:r>
          </w:p>
        </w:tc>
        <w:tc>
          <w:tcPr>
            <w:tcW w:w="1717" w:type="dxa"/>
            <w:shd w:val="solid" w:color="FFFFFF" w:fill="auto"/>
            <w:tcMar>
              <w:top w:w="0" w:type="dxa"/>
              <w:left w:w="0" w:type="dxa"/>
              <w:bottom w:w="0" w:type="dxa"/>
              <w:right w:w="0" w:type="dxa"/>
            </w:tcMar>
            <w:vAlign w:val="center"/>
          </w:tcPr>
          <w:p w14:paraId="2D292064"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1DCC64A3"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453D7F8E" w14:textId="77777777" w:rsidR="00AC4D41" w:rsidRPr="008637FF" w:rsidRDefault="00AC4D41" w:rsidP="00D06D05">
            <w:pPr>
              <w:spacing w:before="120" w:after="120"/>
              <w:jc w:val="center"/>
              <w:rPr>
                <w:sz w:val="28"/>
                <w:szCs w:val="28"/>
              </w:rPr>
            </w:pPr>
          </w:p>
        </w:tc>
      </w:tr>
      <w:tr w:rsidR="008637FF" w:rsidRPr="008637FF" w14:paraId="345E50C7" w14:textId="77777777" w:rsidTr="00D06D05">
        <w:trPr>
          <w:trHeight w:val="454"/>
        </w:trPr>
        <w:tc>
          <w:tcPr>
            <w:tcW w:w="719" w:type="dxa"/>
            <w:shd w:val="solid" w:color="FFFFFF" w:fill="auto"/>
            <w:tcMar>
              <w:top w:w="0" w:type="dxa"/>
              <w:left w:w="0" w:type="dxa"/>
              <w:bottom w:w="0" w:type="dxa"/>
              <w:right w:w="0" w:type="dxa"/>
            </w:tcMar>
            <w:vAlign w:val="center"/>
          </w:tcPr>
          <w:p w14:paraId="0D2CD2FF" w14:textId="77777777" w:rsidR="00AC4D41" w:rsidRPr="008637FF" w:rsidRDefault="00AC4D41" w:rsidP="00D06D05">
            <w:pPr>
              <w:spacing w:before="120" w:after="120"/>
              <w:jc w:val="center"/>
              <w:rPr>
                <w:i/>
                <w:iCs/>
                <w:sz w:val="28"/>
                <w:szCs w:val="28"/>
              </w:rPr>
            </w:pPr>
            <w:r w:rsidRPr="008637FF">
              <w:rPr>
                <w:i/>
                <w:iCs/>
                <w:sz w:val="28"/>
                <w:szCs w:val="28"/>
              </w:rPr>
              <w:t>4.1.25</w:t>
            </w:r>
          </w:p>
        </w:tc>
        <w:tc>
          <w:tcPr>
            <w:tcW w:w="4250" w:type="dxa"/>
            <w:shd w:val="solid" w:color="FFFFFF" w:fill="auto"/>
            <w:tcMar>
              <w:top w:w="0" w:type="dxa"/>
              <w:left w:w="0" w:type="dxa"/>
              <w:bottom w:w="0" w:type="dxa"/>
              <w:right w:w="0" w:type="dxa"/>
            </w:tcMar>
            <w:vAlign w:val="center"/>
          </w:tcPr>
          <w:p w14:paraId="0BA73876" w14:textId="4866B8DB" w:rsidR="00AC4D41" w:rsidRPr="008637FF" w:rsidRDefault="0054047B" w:rsidP="00D06D05">
            <w:pPr>
              <w:spacing w:before="120" w:after="120"/>
              <w:ind w:left="180" w:right="178"/>
              <w:jc w:val="both"/>
              <w:rPr>
                <w:i/>
                <w:iCs/>
                <w:sz w:val="28"/>
                <w:szCs w:val="28"/>
              </w:rPr>
            </w:pPr>
            <w:r w:rsidRPr="008637FF">
              <w:rPr>
                <w:i/>
                <w:sz w:val="28"/>
                <w:szCs w:val="28"/>
              </w:rPr>
              <w:t>Hệ số điều chỉnh mức biến động thị trường</w:t>
            </w:r>
            <w:r w:rsidRPr="008637FF">
              <w:rPr>
                <w:i/>
                <w:iCs/>
                <w:sz w:val="28"/>
                <w:szCs w:val="28"/>
              </w:rPr>
              <w:t xml:space="preserve"> </w:t>
            </w:r>
            <w:r w:rsidR="00AC4D41" w:rsidRPr="008637FF">
              <w:rPr>
                <w:i/>
                <w:iCs/>
                <w:sz w:val="28"/>
                <w:szCs w:val="28"/>
              </w:rPr>
              <w:t>đất phi nông nghiệp khác</w:t>
            </w:r>
          </w:p>
        </w:tc>
        <w:tc>
          <w:tcPr>
            <w:tcW w:w="1717" w:type="dxa"/>
            <w:shd w:val="solid" w:color="FFFFFF" w:fill="auto"/>
            <w:tcMar>
              <w:top w:w="0" w:type="dxa"/>
              <w:left w:w="0" w:type="dxa"/>
              <w:bottom w:w="0" w:type="dxa"/>
              <w:right w:w="0" w:type="dxa"/>
            </w:tcMar>
            <w:vAlign w:val="center"/>
          </w:tcPr>
          <w:p w14:paraId="292DC6B5"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5C2CDE4D" w14:textId="77777777" w:rsidR="00AC4D41" w:rsidRPr="008637FF" w:rsidRDefault="00AC4D41" w:rsidP="00D06D05">
            <w:pPr>
              <w:spacing w:before="120" w:after="120"/>
              <w:jc w:val="center"/>
              <w:rPr>
                <w:sz w:val="28"/>
                <w:szCs w:val="28"/>
              </w:rPr>
            </w:pPr>
            <w:r w:rsidRPr="008637FF">
              <w:rPr>
                <w:sz w:val="28"/>
                <w:szCs w:val="28"/>
              </w:rPr>
              <w:t>15,00</w:t>
            </w:r>
          </w:p>
        </w:tc>
        <w:tc>
          <w:tcPr>
            <w:tcW w:w="1553" w:type="dxa"/>
            <w:shd w:val="solid" w:color="FFFFFF" w:fill="auto"/>
            <w:tcMar>
              <w:top w:w="0" w:type="dxa"/>
              <w:left w:w="0" w:type="dxa"/>
              <w:bottom w:w="0" w:type="dxa"/>
              <w:right w:w="0" w:type="dxa"/>
            </w:tcMar>
            <w:vAlign w:val="center"/>
          </w:tcPr>
          <w:p w14:paraId="405913ED" w14:textId="77777777" w:rsidR="00AC4D41" w:rsidRPr="008637FF" w:rsidRDefault="00AC4D41" w:rsidP="00D06D05">
            <w:pPr>
              <w:spacing w:before="120" w:after="120"/>
              <w:jc w:val="center"/>
              <w:rPr>
                <w:sz w:val="28"/>
                <w:szCs w:val="28"/>
              </w:rPr>
            </w:pPr>
          </w:p>
        </w:tc>
      </w:tr>
      <w:tr w:rsidR="008637FF" w:rsidRPr="008637FF" w14:paraId="40639101" w14:textId="77777777" w:rsidTr="00D06D05">
        <w:trPr>
          <w:trHeight w:val="454"/>
        </w:trPr>
        <w:tc>
          <w:tcPr>
            <w:tcW w:w="719" w:type="dxa"/>
            <w:shd w:val="solid" w:color="FFFFFF" w:fill="auto"/>
            <w:tcMar>
              <w:top w:w="0" w:type="dxa"/>
              <w:left w:w="0" w:type="dxa"/>
              <w:bottom w:w="0" w:type="dxa"/>
              <w:right w:w="0" w:type="dxa"/>
            </w:tcMar>
            <w:vAlign w:val="center"/>
          </w:tcPr>
          <w:p w14:paraId="176C2049" w14:textId="2E18F423" w:rsidR="001F170E" w:rsidRPr="008637FF" w:rsidRDefault="001F170E" w:rsidP="00D06D05">
            <w:pPr>
              <w:spacing w:before="120" w:after="120"/>
              <w:jc w:val="center"/>
              <w:rPr>
                <w:sz w:val="28"/>
                <w:szCs w:val="28"/>
              </w:rPr>
            </w:pPr>
            <w:r w:rsidRPr="008637FF">
              <w:rPr>
                <w:sz w:val="28"/>
                <w:szCs w:val="28"/>
              </w:rPr>
              <w:t xml:space="preserve">4.2 </w:t>
            </w:r>
          </w:p>
        </w:tc>
        <w:tc>
          <w:tcPr>
            <w:tcW w:w="4250" w:type="dxa"/>
            <w:shd w:val="solid" w:color="FFFFFF" w:fill="auto"/>
            <w:tcMar>
              <w:top w:w="0" w:type="dxa"/>
              <w:left w:w="0" w:type="dxa"/>
              <w:bottom w:w="0" w:type="dxa"/>
              <w:right w:w="0" w:type="dxa"/>
            </w:tcMar>
            <w:vAlign w:val="center"/>
          </w:tcPr>
          <w:p w14:paraId="2A1F61AB" w14:textId="7660401D" w:rsidR="001F170E" w:rsidRPr="008637FF" w:rsidRDefault="001F170E" w:rsidP="00D06D05">
            <w:pPr>
              <w:spacing w:before="120" w:after="120"/>
              <w:ind w:left="180" w:right="178"/>
              <w:jc w:val="both"/>
              <w:rPr>
                <w:sz w:val="28"/>
                <w:szCs w:val="28"/>
              </w:rPr>
            </w:pPr>
            <w:r w:rsidRPr="008637FF">
              <w:rPr>
                <w:sz w:val="28"/>
                <w:szCs w:val="28"/>
              </w:rPr>
              <w:t>Xây dựng hệ số điều chỉnh theo quy hoạch</w:t>
            </w:r>
          </w:p>
        </w:tc>
        <w:tc>
          <w:tcPr>
            <w:tcW w:w="1717" w:type="dxa"/>
            <w:shd w:val="solid" w:color="FFFFFF" w:fill="auto"/>
            <w:tcMar>
              <w:top w:w="0" w:type="dxa"/>
              <w:left w:w="0" w:type="dxa"/>
              <w:bottom w:w="0" w:type="dxa"/>
              <w:right w:w="0" w:type="dxa"/>
            </w:tcMar>
            <w:vAlign w:val="center"/>
          </w:tcPr>
          <w:p w14:paraId="10F2AC19" w14:textId="55BD21D1" w:rsidR="001F170E" w:rsidRPr="008637FF" w:rsidRDefault="001F170E"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48C0FFCB" w14:textId="24EF30AA" w:rsidR="001F170E" w:rsidRPr="008637FF" w:rsidRDefault="00FE410B" w:rsidP="00D06D05">
            <w:pPr>
              <w:spacing w:before="120" w:after="120"/>
              <w:jc w:val="center"/>
              <w:rPr>
                <w:sz w:val="28"/>
                <w:szCs w:val="28"/>
              </w:rPr>
            </w:pPr>
            <w:r w:rsidRPr="008637FF">
              <w:rPr>
                <w:sz w:val="28"/>
                <w:szCs w:val="28"/>
              </w:rPr>
              <w:t>2</w:t>
            </w:r>
            <w:r w:rsidR="001F170E" w:rsidRPr="008637FF">
              <w:rPr>
                <w:sz w:val="28"/>
                <w:szCs w:val="28"/>
              </w:rPr>
              <w:t>0,00</w:t>
            </w:r>
          </w:p>
        </w:tc>
        <w:tc>
          <w:tcPr>
            <w:tcW w:w="1553" w:type="dxa"/>
            <w:shd w:val="solid" w:color="FFFFFF" w:fill="auto"/>
            <w:tcMar>
              <w:top w:w="0" w:type="dxa"/>
              <w:left w:w="0" w:type="dxa"/>
              <w:bottom w:w="0" w:type="dxa"/>
              <w:right w:w="0" w:type="dxa"/>
            </w:tcMar>
            <w:vAlign w:val="center"/>
          </w:tcPr>
          <w:p w14:paraId="2F21D7E1" w14:textId="77777777" w:rsidR="001F170E" w:rsidRPr="008637FF" w:rsidRDefault="001F170E" w:rsidP="00D06D05">
            <w:pPr>
              <w:spacing w:before="120" w:after="120"/>
              <w:jc w:val="center"/>
              <w:rPr>
                <w:sz w:val="28"/>
                <w:szCs w:val="28"/>
              </w:rPr>
            </w:pPr>
          </w:p>
        </w:tc>
      </w:tr>
      <w:tr w:rsidR="008637FF" w:rsidRPr="008637FF" w14:paraId="354454CF" w14:textId="77777777" w:rsidTr="00D06D05">
        <w:trPr>
          <w:trHeight w:val="454"/>
        </w:trPr>
        <w:tc>
          <w:tcPr>
            <w:tcW w:w="719" w:type="dxa"/>
            <w:shd w:val="solid" w:color="FFFFFF" w:fill="auto"/>
            <w:tcMar>
              <w:top w:w="0" w:type="dxa"/>
              <w:left w:w="0" w:type="dxa"/>
              <w:bottom w:w="0" w:type="dxa"/>
              <w:right w:w="0" w:type="dxa"/>
            </w:tcMar>
            <w:vAlign w:val="center"/>
          </w:tcPr>
          <w:p w14:paraId="2F5FE3B6" w14:textId="5E04371D" w:rsidR="001F170E" w:rsidRPr="008637FF" w:rsidRDefault="001F170E" w:rsidP="00D06D05">
            <w:pPr>
              <w:spacing w:before="120" w:after="120"/>
              <w:jc w:val="center"/>
              <w:rPr>
                <w:sz w:val="28"/>
                <w:szCs w:val="28"/>
              </w:rPr>
            </w:pPr>
            <w:r w:rsidRPr="008637FF">
              <w:rPr>
                <w:sz w:val="28"/>
                <w:szCs w:val="28"/>
              </w:rPr>
              <w:t>4.3</w:t>
            </w:r>
          </w:p>
        </w:tc>
        <w:tc>
          <w:tcPr>
            <w:tcW w:w="4250" w:type="dxa"/>
            <w:shd w:val="solid" w:color="FFFFFF" w:fill="auto"/>
            <w:tcMar>
              <w:top w:w="0" w:type="dxa"/>
              <w:left w:w="0" w:type="dxa"/>
              <w:bottom w:w="0" w:type="dxa"/>
              <w:right w:w="0" w:type="dxa"/>
            </w:tcMar>
            <w:vAlign w:val="center"/>
          </w:tcPr>
          <w:p w14:paraId="0CAF9C0E" w14:textId="6675F96F" w:rsidR="001F170E" w:rsidRPr="008637FF" w:rsidRDefault="001F170E" w:rsidP="00D06D05">
            <w:pPr>
              <w:spacing w:before="120" w:after="120"/>
              <w:ind w:left="180" w:right="178"/>
              <w:jc w:val="both"/>
              <w:rPr>
                <w:sz w:val="28"/>
                <w:szCs w:val="28"/>
              </w:rPr>
            </w:pPr>
            <w:r w:rsidRPr="008637FF">
              <w:rPr>
                <w:sz w:val="28"/>
                <w:szCs w:val="28"/>
              </w:rPr>
              <w:t>Xây dựng hệ số điều chỉnh theo yếu tố khác ảnh hưởng đến giá đất</w:t>
            </w:r>
          </w:p>
        </w:tc>
        <w:tc>
          <w:tcPr>
            <w:tcW w:w="1717" w:type="dxa"/>
            <w:shd w:val="solid" w:color="FFFFFF" w:fill="auto"/>
            <w:tcMar>
              <w:top w:w="0" w:type="dxa"/>
              <w:left w:w="0" w:type="dxa"/>
              <w:bottom w:w="0" w:type="dxa"/>
              <w:right w:w="0" w:type="dxa"/>
            </w:tcMar>
            <w:vAlign w:val="center"/>
          </w:tcPr>
          <w:p w14:paraId="48027DE2" w14:textId="53C7368D" w:rsidR="001F170E" w:rsidRPr="008637FF" w:rsidRDefault="001F170E"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22A414CE" w14:textId="303B7A99" w:rsidR="001F170E" w:rsidRPr="008637FF" w:rsidRDefault="00FE410B" w:rsidP="00D06D05">
            <w:pPr>
              <w:spacing w:before="120" w:after="120"/>
              <w:jc w:val="center"/>
              <w:rPr>
                <w:sz w:val="28"/>
                <w:szCs w:val="28"/>
              </w:rPr>
            </w:pPr>
            <w:r w:rsidRPr="008637FF">
              <w:rPr>
                <w:sz w:val="28"/>
                <w:szCs w:val="28"/>
              </w:rPr>
              <w:t>2</w:t>
            </w:r>
            <w:r w:rsidR="001F170E" w:rsidRPr="008637FF">
              <w:rPr>
                <w:sz w:val="28"/>
                <w:szCs w:val="28"/>
              </w:rPr>
              <w:t>0,00</w:t>
            </w:r>
          </w:p>
        </w:tc>
        <w:tc>
          <w:tcPr>
            <w:tcW w:w="1553" w:type="dxa"/>
            <w:shd w:val="solid" w:color="FFFFFF" w:fill="auto"/>
            <w:tcMar>
              <w:top w:w="0" w:type="dxa"/>
              <w:left w:w="0" w:type="dxa"/>
              <w:bottom w:w="0" w:type="dxa"/>
              <w:right w:w="0" w:type="dxa"/>
            </w:tcMar>
            <w:vAlign w:val="center"/>
          </w:tcPr>
          <w:p w14:paraId="0BBEE42D" w14:textId="77777777" w:rsidR="001F170E" w:rsidRPr="008637FF" w:rsidRDefault="001F170E" w:rsidP="00D06D05">
            <w:pPr>
              <w:spacing w:before="120" w:after="120"/>
              <w:jc w:val="center"/>
              <w:rPr>
                <w:sz w:val="28"/>
                <w:szCs w:val="28"/>
              </w:rPr>
            </w:pPr>
          </w:p>
        </w:tc>
      </w:tr>
      <w:tr w:rsidR="008637FF" w:rsidRPr="008637FF" w14:paraId="68895C16" w14:textId="77777777" w:rsidTr="00D06D05">
        <w:trPr>
          <w:trHeight w:val="454"/>
        </w:trPr>
        <w:tc>
          <w:tcPr>
            <w:tcW w:w="719" w:type="dxa"/>
            <w:shd w:val="solid" w:color="FFFFFF" w:fill="auto"/>
            <w:tcMar>
              <w:top w:w="0" w:type="dxa"/>
              <w:left w:w="0" w:type="dxa"/>
              <w:bottom w:w="0" w:type="dxa"/>
              <w:right w:w="0" w:type="dxa"/>
            </w:tcMar>
            <w:vAlign w:val="center"/>
          </w:tcPr>
          <w:p w14:paraId="214DA86E" w14:textId="74C69D95" w:rsidR="00AC4D41" w:rsidRPr="008637FF" w:rsidRDefault="002735CD" w:rsidP="00D06D05">
            <w:pPr>
              <w:spacing w:before="120" w:after="120"/>
              <w:jc w:val="center"/>
              <w:rPr>
                <w:sz w:val="28"/>
                <w:szCs w:val="28"/>
              </w:rPr>
            </w:pPr>
            <w:r w:rsidRPr="008637FF">
              <w:rPr>
                <w:sz w:val="28"/>
                <w:szCs w:val="28"/>
              </w:rPr>
              <w:t>4</w:t>
            </w:r>
            <w:r w:rsidR="00AC4D41" w:rsidRPr="008637FF">
              <w:rPr>
                <w:sz w:val="28"/>
                <w:szCs w:val="28"/>
              </w:rPr>
              <w:t>.</w:t>
            </w:r>
            <w:r w:rsidR="0036506B" w:rsidRPr="008637FF">
              <w:rPr>
                <w:sz w:val="28"/>
                <w:szCs w:val="28"/>
              </w:rPr>
              <w:t>4</w:t>
            </w:r>
          </w:p>
        </w:tc>
        <w:tc>
          <w:tcPr>
            <w:tcW w:w="4250" w:type="dxa"/>
            <w:shd w:val="solid" w:color="FFFFFF" w:fill="auto"/>
            <w:tcMar>
              <w:top w:w="0" w:type="dxa"/>
              <w:left w:w="0" w:type="dxa"/>
              <w:bottom w:w="0" w:type="dxa"/>
              <w:right w:w="0" w:type="dxa"/>
            </w:tcMar>
            <w:vAlign w:val="center"/>
          </w:tcPr>
          <w:p w14:paraId="3B433809" w14:textId="2AFD8B0A" w:rsidR="00AC4D41" w:rsidRPr="008637FF" w:rsidRDefault="00AC4D41" w:rsidP="00D06D05">
            <w:pPr>
              <w:spacing w:before="120" w:after="120"/>
              <w:ind w:left="180" w:right="178"/>
              <w:jc w:val="both"/>
              <w:rPr>
                <w:sz w:val="28"/>
                <w:szCs w:val="28"/>
              </w:rPr>
            </w:pPr>
            <w:r w:rsidRPr="008637FF">
              <w:rPr>
                <w:sz w:val="28"/>
                <w:szCs w:val="28"/>
              </w:rPr>
              <w:t xml:space="preserve">Xây dựng báo cáo thuyết minh xây dựng </w:t>
            </w:r>
            <w:r w:rsidR="002735CD" w:rsidRPr="008637FF">
              <w:rPr>
                <w:sz w:val="28"/>
                <w:szCs w:val="28"/>
              </w:rPr>
              <w:t xml:space="preserve">hệ số điều chỉnh giá đất </w:t>
            </w:r>
          </w:p>
        </w:tc>
        <w:tc>
          <w:tcPr>
            <w:tcW w:w="1717" w:type="dxa"/>
            <w:shd w:val="solid" w:color="FFFFFF" w:fill="auto"/>
            <w:tcMar>
              <w:top w:w="0" w:type="dxa"/>
              <w:left w:w="0" w:type="dxa"/>
              <w:bottom w:w="0" w:type="dxa"/>
              <w:right w:w="0" w:type="dxa"/>
            </w:tcMar>
            <w:vAlign w:val="center"/>
          </w:tcPr>
          <w:p w14:paraId="1CC99454"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7C4C12EF" w14:textId="77777777" w:rsidR="00AC4D41" w:rsidRPr="008637FF" w:rsidRDefault="00AC4D41" w:rsidP="00D06D05">
            <w:pPr>
              <w:spacing w:before="120" w:after="120"/>
              <w:jc w:val="center"/>
              <w:rPr>
                <w:sz w:val="28"/>
                <w:szCs w:val="28"/>
              </w:rPr>
            </w:pPr>
            <w:r w:rsidRPr="008637FF">
              <w:rPr>
                <w:sz w:val="28"/>
                <w:szCs w:val="28"/>
              </w:rPr>
              <w:t>20,00</w:t>
            </w:r>
          </w:p>
        </w:tc>
        <w:tc>
          <w:tcPr>
            <w:tcW w:w="1553" w:type="dxa"/>
            <w:shd w:val="solid" w:color="FFFFFF" w:fill="auto"/>
            <w:tcMar>
              <w:top w:w="0" w:type="dxa"/>
              <w:left w:w="0" w:type="dxa"/>
              <w:bottom w:w="0" w:type="dxa"/>
              <w:right w:w="0" w:type="dxa"/>
            </w:tcMar>
            <w:vAlign w:val="center"/>
          </w:tcPr>
          <w:p w14:paraId="0D7F526A" w14:textId="77777777" w:rsidR="00AC4D41" w:rsidRPr="008637FF" w:rsidRDefault="00AC4D41" w:rsidP="00D06D05">
            <w:pPr>
              <w:spacing w:before="120" w:after="120"/>
              <w:jc w:val="center"/>
              <w:rPr>
                <w:sz w:val="28"/>
                <w:szCs w:val="28"/>
              </w:rPr>
            </w:pPr>
          </w:p>
        </w:tc>
      </w:tr>
      <w:tr w:rsidR="008637FF" w:rsidRPr="008637FF" w14:paraId="1E84B9CB" w14:textId="77777777" w:rsidTr="00D06D05">
        <w:trPr>
          <w:trHeight w:val="454"/>
        </w:trPr>
        <w:tc>
          <w:tcPr>
            <w:tcW w:w="719" w:type="dxa"/>
            <w:shd w:val="solid" w:color="FFFFFF" w:fill="auto"/>
            <w:tcMar>
              <w:top w:w="0" w:type="dxa"/>
              <w:left w:w="0" w:type="dxa"/>
              <w:bottom w:w="0" w:type="dxa"/>
              <w:right w:w="0" w:type="dxa"/>
            </w:tcMar>
            <w:vAlign w:val="center"/>
          </w:tcPr>
          <w:p w14:paraId="789E9EF1" w14:textId="77777777" w:rsidR="00AC4D41" w:rsidRPr="008637FF" w:rsidRDefault="00AC4D41" w:rsidP="00D06D05">
            <w:pPr>
              <w:spacing w:before="120" w:after="120"/>
              <w:jc w:val="center"/>
              <w:rPr>
                <w:sz w:val="28"/>
                <w:szCs w:val="28"/>
              </w:rPr>
            </w:pPr>
            <w:r w:rsidRPr="008637FF">
              <w:rPr>
                <w:b/>
                <w:bCs/>
                <w:sz w:val="28"/>
                <w:szCs w:val="28"/>
              </w:rPr>
              <w:t>5</w:t>
            </w:r>
          </w:p>
        </w:tc>
        <w:tc>
          <w:tcPr>
            <w:tcW w:w="4250" w:type="dxa"/>
            <w:shd w:val="solid" w:color="FFFFFF" w:fill="auto"/>
            <w:tcMar>
              <w:top w:w="0" w:type="dxa"/>
              <w:left w:w="0" w:type="dxa"/>
              <w:bottom w:w="0" w:type="dxa"/>
              <w:right w:w="0" w:type="dxa"/>
            </w:tcMar>
            <w:vAlign w:val="center"/>
          </w:tcPr>
          <w:p w14:paraId="7844736A" w14:textId="4C2F51E1" w:rsidR="00AC4D41" w:rsidRPr="008637FF" w:rsidRDefault="00AC4D41" w:rsidP="00D06D05">
            <w:pPr>
              <w:spacing w:before="120" w:after="120"/>
              <w:ind w:left="180" w:right="178"/>
              <w:jc w:val="both"/>
              <w:rPr>
                <w:b/>
                <w:sz w:val="28"/>
                <w:szCs w:val="28"/>
              </w:rPr>
            </w:pPr>
            <w:r w:rsidRPr="008637FF">
              <w:rPr>
                <w:b/>
                <w:bCs/>
                <w:sz w:val="28"/>
                <w:szCs w:val="28"/>
              </w:rPr>
              <w:t xml:space="preserve">Hoàn thiện dự thảo </w:t>
            </w:r>
            <w:r w:rsidR="002735CD" w:rsidRPr="008637FF">
              <w:rPr>
                <w:b/>
                <w:sz w:val="28"/>
                <w:szCs w:val="28"/>
              </w:rPr>
              <w:t xml:space="preserve">xây dựng hệ số điều chỉnh giá đất </w:t>
            </w:r>
          </w:p>
        </w:tc>
        <w:tc>
          <w:tcPr>
            <w:tcW w:w="1717" w:type="dxa"/>
            <w:shd w:val="solid" w:color="FFFFFF" w:fill="auto"/>
            <w:tcMar>
              <w:top w:w="0" w:type="dxa"/>
              <w:left w:w="0" w:type="dxa"/>
              <w:bottom w:w="0" w:type="dxa"/>
              <w:right w:w="0" w:type="dxa"/>
            </w:tcMar>
            <w:vAlign w:val="center"/>
          </w:tcPr>
          <w:p w14:paraId="750CB10D" w14:textId="77777777" w:rsidR="00AC4D41" w:rsidRPr="008637FF" w:rsidRDefault="00AC4D41" w:rsidP="00D06D05">
            <w:pPr>
              <w:spacing w:before="120" w:after="120"/>
              <w:jc w:val="center"/>
              <w:rPr>
                <w:sz w:val="28"/>
                <w:szCs w:val="28"/>
              </w:rPr>
            </w:pPr>
            <w:r w:rsidRPr="008637FF">
              <w:rPr>
                <w:sz w:val="28"/>
                <w:szCs w:val="28"/>
              </w:rPr>
              <w:t>Nhóm 2 (1KS4+1KS3)</w:t>
            </w:r>
          </w:p>
        </w:tc>
        <w:tc>
          <w:tcPr>
            <w:tcW w:w="1264" w:type="dxa"/>
            <w:shd w:val="solid" w:color="FFFFFF" w:fill="auto"/>
            <w:tcMar>
              <w:top w:w="0" w:type="dxa"/>
              <w:left w:w="0" w:type="dxa"/>
              <w:bottom w:w="0" w:type="dxa"/>
              <w:right w:w="0" w:type="dxa"/>
            </w:tcMar>
            <w:vAlign w:val="center"/>
          </w:tcPr>
          <w:p w14:paraId="02F13032" w14:textId="77777777" w:rsidR="00AC4D41" w:rsidRPr="008637FF" w:rsidRDefault="00AC4D41" w:rsidP="00D06D05">
            <w:pPr>
              <w:spacing w:before="120" w:after="120"/>
              <w:jc w:val="center"/>
              <w:rPr>
                <w:sz w:val="28"/>
                <w:szCs w:val="28"/>
              </w:rPr>
            </w:pPr>
            <w:r w:rsidRPr="008637FF">
              <w:rPr>
                <w:sz w:val="28"/>
                <w:szCs w:val="28"/>
              </w:rPr>
              <w:t>10,00</w:t>
            </w:r>
          </w:p>
        </w:tc>
        <w:tc>
          <w:tcPr>
            <w:tcW w:w="1553" w:type="dxa"/>
            <w:shd w:val="solid" w:color="FFFFFF" w:fill="auto"/>
            <w:tcMar>
              <w:top w:w="0" w:type="dxa"/>
              <w:left w:w="0" w:type="dxa"/>
              <w:bottom w:w="0" w:type="dxa"/>
              <w:right w:w="0" w:type="dxa"/>
            </w:tcMar>
            <w:vAlign w:val="center"/>
          </w:tcPr>
          <w:p w14:paraId="79D29400" w14:textId="77777777" w:rsidR="00AC4D41" w:rsidRPr="008637FF" w:rsidRDefault="00AC4D41" w:rsidP="00D06D05">
            <w:pPr>
              <w:spacing w:before="120" w:after="120"/>
              <w:jc w:val="center"/>
              <w:rPr>
                <w:sz w:val="28"/>
                <w:szCs w:val="28"/>
              </w:rPr>
            </w:pPr>
          </w:p>
        </w:tc>
      </w:tr>
      <w:tr w:rsidR="008637FF" w:rsidRPr="008637FF" w14:paraId="2BFC9B0A" w14:textId="77777777" w:rsidTr="00D06D05">
        <w:trPr>
          <w:trHeight w:val="454"/>
        </w:trPr>
        <w:tc>
          <w:tcPr>
            <w:tcW w:w="719" w:type="dxa"/>
            <w:shd w:val="solid" w:color="FFFFFF" w:fill="auto"/>
            <w:tcMar>
              <w:top w:w="0" w:type="dxa"/>
              <w:left w:w="0" w:type="dxa"/>
              <w:bottom w:w="0" w:type="dxa"/>
              <w:right w:w="0" w:type="dxa"/>
            </w:tcMar>
            <w:vAlign w:val="center"/>
          </w:tcPr>
          <w:p w14:paraId="64D8599D" w14:textId="77777777" w:rsidR="00AC4D41" w:rsidRPr="008637FF" w:rsidRDefault="00AC4D41" w:rsidP="00D06D05">
            <w:pPr>
              <w:spacing w:before="120" w:after="120"/>
              <w:jc w:val="center"/>
              <w:rPr>
                <w:sz w:val="28"/>
                <w:szCs w:val="28"/>
              </w:rPr>
            </w:pPr>
            <w:r w:rsidRPr="008637FF">
              <w:rPr>
                <w:b/>
                <w:bCs/>
                <w:sz w:val="28"/>
                <w:szCs w:val="28"/>
              </w:rPr>
              <w:t>6</w:t>
            </w:r>
          </w:p>
        </w:tc>
        <w:tc>
          <w:tcPr>
            <w:tcW w:w="4250" w:type="dxa"/>
            <w:shd w:val="solid" w:color="FFFFFF" w:fill="auto"/>
            <w:tcMar>
              <w:top w:w="0" w:type="dxa"/>
              <w:left w:w="0" w:type="dxa"/>
              <w:bottom w:w="0" w:type="dxa"/>
              <w:right w:w="0" w:type="dxa"/>
            </w:tcMar>
            <w:vAlign w:val="center"/>
          </w:tcPr>
          <w:p w14:paraId="5AF2D711" w14:textId="44941F9F" w:rsidR="00AC4D41" w:rsidRPr="008637FF" w:rsidRDefault="00AC4D41" w:rsidP="00D06D05">
            <w:pPr>
              <w:spacing w:before="120" w:after="120"/>
              <w:ind w:left="180" w:right="178"/>
              <w:jc w:val="both"/>
              <w:rPr>
                <w:b/>
                <w:sz w:val="28"/>
                <w:szCs w:val="28"/>
              </w:rPr>
            </w:pPr>
            <w:r w:rsidRPr="008637FF">
              <w:rPr>
                <w:b/>
                <w:bCs/>
                <w:sz w:val="28"/>
                <w:szCs w:val="28"/>
              </w:rPr>
              <w:t xml:space="preserve">In, sao, lưu trữ, phát hành </w:t>
            </w:r>
            <w:r w:rsidR="002735CD" w:rsidRPr="008637FF">
              <w:rPr>
                <w:b/>
                <w:sz w:val="28"/>
                <w:szCs w:val="28"/>
              </w:rPr>
              <w:t xml:space="preserve">xây dựng hệ số điều chỉnh giá đất </w:t>
            </w:r>
          </w:p>
        </w:tc>
        <w:tc>
          <w:tcPr>
            <w:tcW w:w="1717" w:type="dxa"/>
            <w:shd w:val="solid" w:color="FFFFFF" w:fill="auto"/>
            <w:tcMar>
              <w:top w:w="0" w:type="dxa"/>
              <w:left w:w="0" w:type="dxa"/>
              <w:bottom w:w="0" w:type="dxa"/>
              <w:right w:w="0" w:type="dxa"/>
            </w:tcMar>
            <w:vAlign w:val="center"/>
          </w:tcPr>
          <w:p w14:paraId="31318AC2" w14:textId="77777777" w:rsidR="00AC4D41" w:rsidRPr="008637FF" w:rsidRDefault="00AC4D41" w:rsidP="00D06D05">
            <w:pPr>
              <w:spacing w:before="120" w:after="120"/>
              <w:jc w:val="center"/>
              <w:rPr>
                <w:sz w:val="28"/>
                <w:szCs w:val="28"/>
              </w:rPr>
            </w:pPr>
            <w:r w:rsidRPr="008637FF">
              <w:rPr>
                <w:sz w:val="28"/>
                <w:szCs w:val="28"/>
              </w:rPr>
              <w:t>1KTV4</w:t>
            </w:r>
          </w:p>
        </w:tc>
        <w:tc>
          <w:tcPr>
            <w:tcW w:w="1264" w:type="dxa"/>
            <w:shd w:val="solid" w:color="FFFFFF" w:fill="auto"/>
            <w:tcMar>
              <w:top w:w="0" w:type="dxa"/>
              <w:left w:w="0" w:type="dxa"/>
              <w:bottom w:w="0" w:type="dxa"/>
              <w:right w:w="0" w:type="dxa"/>
            </w:tcMar>
            <w:vAlign w:val="center"/>
          </w:tcPr>
          <w:p w14:paraId="54A4F750" w14:textId="77777777" w:rsidR="00AC4D41" w:rsidRPr="008637FF" w:rsidRDefault="00AC4D41" w:rsidP="00D06D05">
            <w:pPr>
              <w:spacing w:before="120" w:after="120"/>
              <w:jc w:val="center"/>
              <w:rPr>
                <w:sz w:val="28"/>
                <w:szCs w:val="28"/>
              </w:rPr>
            </w:pPr>
            <w:r w:rsidRPr="008637FF">
              <w:rPr>
                <w:sz w:val="28"/>
                <w:szCs w:val="28"/>
              </w:rPr>
              <w:t>5,00</w:t>
            </w:r>
          </w:p>
        </w:tc>
        <w:tc>
          <w:tcPr>
            <w:tcW w:w="1553" w:type="dxa"/>
            <w:shd w:val="solid" w:color="FFFFFF" w:fill="auto"/>
            <w:tcMar>
              <w:top w:w="0" w:type="dxa"/>
              <w:left w:w="0" w:type="dxa"/>
              <w:bottom w:w="0" w:type="dxa"/>
              <w:right w:w="0" w:type="dxa"/>
            </w:tcMar>
            <w:vAlign w:val="center"/>
          </w:tcPr>
          <w:p w14:paraId="57B092CD" w14:textId="77777777" w:rsidR="00AC4D41" w:rsidRPr="008637FF" w:rsidRDefault="00AC4D41" w:rsidP="00D06D05">
            <w:pPr>
              <w:spacing w:before="120" w:after="120"/>
              <w:jc w:val="center"/>
              <w:rPr>
                <w:sz w:val="28"/>
                <w:szCs w:val="28"/>
              </w:rPr>
            </w:pPr>
          </w:p>
        </w:tc>
      </w:tr>
    </w:tbl>
    <w:p w14:paraId="14D49CF0" w14:textId="77777777" w:rsidR="00AC4D41" w:rsidRPr="008637FF" w:rsidRDefault="00AC4D41" w:rsidP="00D06D05">
      <w:pPr>
        <w:spacing w:before="120" w:after="120" w:line="264" w:lineRule="auto"/>
        <w:ind w:firstLine="567"/>
        <w:jc w:val="both"/>
        <w:rPr>
          <w:b/>
          <w:i/>
          <w:iCs/>
          <w:sz w:val="28"/>
          <w:szCs w:val="28"/>
        </w:rPr>
      </w:pPr>
      <w:r w:rsidRPr="008637FF">
        <w:rPr>
          <w:b/>
          <w:i/>
          <w:iCs/>
          <w:sz w:val="28"/>
          <w:szCs w:val="28"/>
        </w:rPr>
        <w:t>Ghi chú:</w:t>
      </w:r>
    </w:p>
    <w:p w14:paraId="3B954F8C" w14:textId="475E5156" w:rsidR="00AC4D41" w:rsidRPr="008637FF" w:rsidRDefault="00AC4D41" w:rsidP="00D06D05">
      <w:pPr>
        <w:spacing w:before="120" w:after="120" w:line="264" w:lineRule="auto"/>
        <w:ind w:firstLine="567"/>
        <w:jc w:val="both"/>
        <w:rPr>
          <w:sz w:val="28"/>
          <w:szCs w:val="28"/>
        </w:rPr>
      </w:pPr>
      <w:r w:rsidRPr="008637FF">
        <w:rPr>
          <w:bCs/>
          <w:iCs/>
          <w:sz w:val="28"/>
          <w:szCs w:val="28"/>
        </w:rPr>
        <w:t>-</w:t>
      </w:r>
      <w:r w:rsidRPr="008637FF">
        <w:rPr>
          <w:bCs/>
          <w:i/>
          <w:iCs/>
          <w:sz w:val="28"/>
          <w:szCs w:val="28"/>
        </w:rPr>
        <w:t xml:space="preserve">  </w:t>
      </w:r>
      <w:r w:rsidRPr="008637FF">
        <w:rPr>
          <w:sz w:val="28"/>
          <w:szCs w:val="28"/>
        </w:rPr>
        <w:t xml:space="preserve">Định mức tại Bảng 04 tính cho 124 đơn vị hành chính cấp xã; 124 điểm điều tra, </w:t>
      </w:r>
      <w:r w:rsidR="00C1215F" w:rsidRPr="008637FF">
        <w:rPr>
          <w:sz w:val="28"/>
          <w:szCs w:val="28"/>
        </w:rPr>
        <w:t>22.200</w:t>
      </w:r>
      <w:r w:rsidRPr="008637FF">
        <w:rPr>
          <w:sz w:val="28"/>
          <w:szCs w:val="28"/>
        </w:rPr>
        <w:t xml:space="preserve"> phiếu điều tra. </w:t>
      </w:r>
    </w:p>
    <w:p w14:paraId="6A1975B7" w14:textId="40481671" w:rsidR="00AC4D41" w:rsidRPr="008637FF" w:rsidRDefault="00AC4D41" w:rsidP="00D06D05">
      <w:pPr>
        <w:spacing w:before="120" w:after="120" w:line="264" w:lineRule="auto"/>
        <w:ind w:firstLine="567"/>
        <w:jc w:val="both"/>
        <w:rPr>
          <w:sz w:val="28"/>
          <w:szCs w:val="28"/>
        </w:rPr>
      </w:pPr>
      <w:r w:rsidRPr="008637FF">
        <w:rPr>
          <w:sz w:val="28"/>
          <w:szCs w:val="28"/>
        </w:rPr>
        <w:lastRenderedPageBreak/>
        <w:t xml:space="preserve">- Khi xây dựng </w:t>
      </w:r>
      <w:r w:rsidR="002735CD" w:rsidRPr="008637FF">
        <w:rPr>
          <w:sz w:val="28"/>
          <w:szCs w:val="28"/>
        </w:rPr>
        <w:t xml:space="preserve">hệ số điều chỉnh giá đất </w:t>
      </w:r>
      <w:r w:rsidRPr="008637FF">
        <w:rPr>
          <w:sz w:val="28"/>
          <w:szCs w:val="28"/>
        </w:rPr>
        <w:t xml:space="preserve">quy định tại mục 4.1 của Bảng 04, </w:t>
      </w:r>
      <w:r w:rsidR="002735CD" w:rsidRPr="008637FF">
        <w:rPr>
          <w:sz w:val="28"/>
          <w:szCs w:val="28"/>
        </w:rPr>
        <w:t xml:space="preserve">hệ số điều chỉnh giá đất </w:t>
      </w:r>
      <w:r w:rsidRPr="008637FF">
        <w:rPr>
          <w:sz w:val="28"/>
          <w:szCs w:val="28"/>
        </w:rPr>
        <w:t xml:space="preserve">có loại đất nào thì được tính mức đối với loại đất đó; trường hợp xây dựng </w:t>
      </w:r>
      <w:r w:rsidR="003D6362" w:rsidRPr="008637FF">
        <w:rPr>
          <w:sz w:val="28"/>
          <w:szCs w:val="28"/>
        </w:rPr>
        <w:t>hệ số điều chỉnh giá đất</w:t>
      </w:r>
      <w:r w:rsidR="002735CD" w:rsidRPr="008637FF">
        <w:rPr>
          <w:sz w:val="28"/>
          <w:szCs w:val="28"/>
        </w:rPr>
        <w:t xml:space="preserve"> </w:t>
      </w:r>
      <w:r w:rsidRPr="008637FF">
        <w:rPr>
          <w:sz w:val="28"/>
          <w:szCs w:val="28"/>
        </w:rPr>
        <w:t>đối với loại đất chưa quy định tại mục 4.1 của Bảng 04 thì việc tính mức căn cứ vào mức của loại đất tương tự.</w:t>
      </w:r>
    </w:p>
    <w:p w14:paraId="6DC5CEBC" w14:textId="77777777" w:rsidR="00AC4D41" w:rsidRPr="008637FF" w:rsidRDefault="00AC4D41" w:rsidP="00D06D05">
      <w:pPr>
        <w:spacing w:before="120" w:after="120" w:line="264" w:lineRule="auto"/>
        <w:ind w:firstLine="567"/>
        <w:jc w:val="both"/>
        <w:rPr>
          <w:b/>
          <w:sz w:val="28"/>
          <w:szCs w:val="28"/>
        </w:rPr>
      </w:pPr>
      <w:bookmarkStart w:id="5" w:name="dieu_2_1"/>
      <w:r w:rsidRPr="008637FF">
        <w:rPr>
          <w:b/>
          <w:bCs/>
          <w:sz w:val="28"/>
          <w:szCs w:val="28"/>
        </w:rPr>
        <w:t xml:space="preserve">1.2. Định mức dụng cụ, </w:t>
      </w:r>
      <w:bookmarkEnd w:id="5"/>
      <w:r w:rsidRPr="008637FF">
        <w:rPr>
          <w:b/>
          <w:bCs/>
          <w:sz w:val="28"/>
          <w:szCs w:val="28"/>
        </w:rPr>
        <w:t>thiết bị và vật liệu</w:t>
      </w:r>
    </w:p>
    <w:p w14:paraId="5898F9A8" w14:textId="77777777" w:rsidR="00AC4D41" w:rsidRPr="008637FF" w:rsidRDefault="00AC4D41" w:rsidP="00D06D05">
      <w:pPr>
        <w:spacing w:before="120" w:after="120" w:line="264" w:lineRule="auto"/>
        <w:ind w:firstLine="567"/>
        <w:jc w:val="both"/>
        <w:rPr>
          <w:sz w:val="28"/>
          <w:szCs w:val="28"/>
        </w:rPr>
      </w:pPr>
      <w:r w:rsidRPr="008637FF">
        <w:rPr>
          <w:bCs/>
          <w:iCs/>
          <w:sz w:val="28"/>
          <w:szCs w:val="28"/>
        </w:rPr>
        <w:t>a) Dụng cụ</w:t>
      </w:r>
    </w:p>
    <w:p w14:paraId="7FAE8981" w14:textId="77777777" w:rsidR="00AC4D41" w:rsidRPr="008637FF" w:rsidRDefault="00AC4D41" w:rsidP="00D06D05">
      <w:pPr>
        <w:spacing w:before="120" w:after="120" w:line="264" w:lineRule="auto"/>
        <w:ind w:firstLine="567"/>
        <w:jc w:val="both"/>
        <w:rPr>
          <w:sz w:val="28"/>
          <w:szCs w:val="28"/>
        </w:rPr>
      </w:pPr>
      <w:r w:rsidRPr="008637FF">
        <w:rPr>
          <w:sz w:val="28"/>
          <w:szCs w:val="28"/>
        </w:rPr>
        <w:t>Bảng 05. Định mức dụng cụ</w:t>
      </w:r>
    </w:p>
    <w:tbl>
      <w:tblPr>
        <w:tblW w:w="9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51"/>
        <w:gridCol w:w="3365"/>
        <w:gridCol w:w="992"/>
        <w:gridCol w:w="1134"/>
        <w:gridCol w:w="1417"/>
        <w:gridCol w:w="1560"/>
      </w:tblGrid>
      <w:tr w:rsidR="008637FF" w:rsidRPr="008637FF" w14:paraId="781DED22" w14:textId="77777777" w:rsidTr="00D06D05">
        <w:trPr>
          <w:trHeight w:val="815"/>
          <w:tblHeader/>
        </w:trPr>
        <w:tc>
          <w:tcPr>
            <w:tcW w:w="751" w:type="dxa"/>
            <w:vMerge w:val="restart"/>
            <w:shd w:val="solid" w:color="FFFFFF" w:fill="auto"/>
            <w:tcMar>
              <w:top w:w="0" w:type="dxa"/>
              <w:left w:w="0" w:type="dxa"/>
              <w:bottom w:w="0" w:type="dxa"/>
              <w:right w:w="0" w:type="dxa"/>
            </w:tcMar>
            <w:vAlign w:val="center"/>
          </w:tcPr>
          <w:p w14:paraId="65DE1425" w14:textId="77777777" w:rsidR="00AC4D41" w:rsidRPr="008637FF" w:rsidRDefault="00AC4D41" w:rsidP="00B35385">
            <w:pPr>
              <w:spacing w:before="120" w:after="120"/>
              <w:jc w:val="center"/>
              <w:rPr>
                <w:sz w:val="28"/>
                <w:szCs w:val="28"/>
              </w:rPr>
            </w:pPr>
            <w:r w:rsidRPr="008637FF">
              <w:rPr>
                <w:b/>
                <w:bCs/>
                <w:sz w:val="28"/>
                <w:szCs w:val="28"/>
              </w:rPr>
              <w:t>STT</w:t>
            </w:r>
          </w:p>
        </w:tc>
        <w:tc>
          <w:tcPr>
            <w:tcW w:w="3365" w:type="dxa"/>
            <w:vMerge w:val="restart"/>
            <w:shd w:val="solid" w:color="FFFFFF" w:fill="auto"/>
            <w:tcMar>
              <w:top w:w="0" w:type="dxa"/>
              <w:left w:w="0" w:type="dxa"/>
              <w:bottom w:w="0" w:type="dxa"/>
              <w:right w:w="0" w:type="dxa"/>
            </w:tcMar>
            <w:vAlign w:val="center"/>
          </w:tcPr>
          <w:p w14:paraId="13B7BA11" w14:textId="77777777" w:rsidR="00AC4D41" w:rsidRPr="008637FF" w:rsidRDefault="00AC4D41" w:rsidP="00B35385">
            <w:pPr>
              <w:spacing w:before="120" w:after="120"/>
              <w:jc w:val="center"/>
              <w:rPr>
                <w:sz w:val="28"/>
                <w:szCs w:val="28"/>
              </w:rPr>
            </w:pPr>
            <w:r w:rsidRPr="008637FF">
              <w:rPr>
                <w:b/>
                <w:bCs/>
                <w:sz w:val="28"/>
                <w:szCs w:val="28"/>
              </w:rPr>
              <w:t>Danh mục dụng cụ</w:t>
            </w:r>
          </w:p>
        </w:tc>
        <w:tc>
          <w:tcPr>
            <w:tcW w:w="992" w:type="dxa"/>
            <w:vMerge w:val="restart"/>
            <w:shd w:val="solid" w:color="FFFFFF" w:fill="auto"/>
            <w:tcMar>
              <w:top w:w="0" w:type="dxa"/>
              <w:left w:w="0" w:type="dxa"/>
              <w:bottom w:w="0" w:type="dxa"/>
              <w:right w:w="0" w:type="dxa"/>
            </w:tcMar>
            <w:vAlign w:val="center"/>
          </w:tcPr>
          <w:p w14:paraId="0A69E3DD" w14:textId="77777777" w:rsidR="00AC4D41" w:rsidRPr="008637FF" w:rsidRDefault="00AC4D41" w:rsidP="00B35385">
            <w:pPr>
              <w:spacing w:before="120" w:after="120"/>
              <w:jc w:val="center"/>
              <w:rPr>
                <w:sz w:val="28"/>
                <w:szCs w:val="28"/>
              </w:rPr>
            </w:pPr>
            <w:r w:rsidRPr="008637FF">
              <w:rPr>
                <w:b/>
                <w:bCs/>
                <w:sz w:val="28"/>
                <w:szCs w:val="28"/>
                <w:shd w:val="solid" w:color="FFFFFF" w:fill="auto"/>
              </w:rPr>
              <w:t>Đơn vị</w:t>
            </w:r>
            <w:r w:rsidRPr="008637FF">
              <w:rPr>
                <w:b/>
                <w:bCs/>
                <w:sz w:val="28"/>
                <w:szCs w:val="28"/>
              </w:rPr>
              <w:t xml:space="preserve"> tính</w:t>
            </w:r>
          </w:p>
        </w:tc>
        <w:tc>
          <w:tcPr>
            <w:tcW w:w="1134" w:type="dxa"/>
            <w:vMerge w:val="restart"/>
            <w:shd w:val="solid" w:color="FFFFFF" w:fill="auto"/>
            <w:tcMar>
              <w:top w:w="0" w:type="dxa"/>
              <w:left w:w="0" w:type="dxa"/>
              <w:bottom w:w="0" w:type="dxa"/>
              <w:right w:w="0" w:type="dxa"/>
            </w:tcMar>
            <w:vAlign w:val="center"/>
          </w:tcPr>
          <w:p w14:paraId="1B5745EB" w14:textId="77777777" w:rsidR="00AC4D41" w:rsidRPr="008637FF" w:rsidRDefault="00AC4D41" w:rsidP="00B35385">
            <w:pPr>
              <w:spacing w:before="120" w:after="120"/>
              <w:jc w:val="center"/>
              <w:rPr>
                <w:sz w:val="28"/>
                <w:szCs w:val="28"/>
              </w:rPr>
            </w:pPr>
            <w:r w:rsidRPr="008637FF">
              <w:rPr>
                <w:b/>
                <w:bCs/>
                <w:sz w:val="28"/>
                <w:szCs w:val="28"/>
              </w:rPr>
              <w:t>Thời hạn</w:t>
            </w:r>
            <w:r w:rsidRPr="008637FF">
              <w:rPr>
                <w:b/>
                <w:bCs/>
                <w:sz w:val="28"/>
                <w:szCs w:val="28"/>
              </w:rPr>
              <w:br/>
            </w:r>
            <w:r w:rsidRPr="008637FF">
              <w:rPr>
                <w:i/>
                <w:iCs/>
                <w:sz w:val="28"/>
                <w:szCs w:val="28"/>
              </w:rPr>
              <w:t>(tháng)</w:t>
            </w:r>
          </w:p>
        </w:tc>
        <w:tc>
          <w:tcPr>
            <w:tcW w:w="2977" w:type="dxa"/>
            <w:gridSpan w:val="2"/>
            <w:shd w:val="solid" w:color="FFFFFF" w:fill="auto"/>
            <w:tcMar>
              <w:top w:w="0" w:type="dxa"/>
              <w:left w:w="0" w:type="dxa"/>
              <w:bottom w:w="0" w:type="dxa"/>
              <w:right w:w="0" w:type="dxa"/>
            </w:tcMar>
            <w:vAlign w:val="center"/>
          </w:tcPr>
          <w:p w14:paraId="7E21F76C" w14:textId="77777777" w:rsidR="00AC4D41" w:rsidRPr="008637FF" w:rsidRDefault="00AC4D41" w:rsidP="00B35385">
            <w:pPr>
              <w:spacing w:before="120" w:after="120"/>
              <w:jc w:val="center"/>
              <w:rPr>
                <w:sz w:val="28"/>
                <w:szCs w:val="28"/>
              </w:rPr>
            </w:pPr>
            <w:r w:rsidRPr="008637FF">
              <w:rPr>
                <w:b/>
                <w:bCs/>
                <w:sz w:val="28"/>
                <w:szCs w:val="28"/>
              </w:rPr>
              <w:t>Định mức</w:t>
            </w:r>
            <w:r w:rsidRPr="008637FF">
              <w:rPr>
                <w:b/>
                <w:bCs/>
                <w:sz w:val="28"/>
                <w:szCs w:val="28"/>
              </w:rPr>
              <w:br/>
            </w:r>
            <w:r w:rsidRPr="008637FF">
              <w:rPr>
                <w:sz w:val="28"/>
                <w:szCs w:val="28"/>
              </w:rPr>
              <w:t>(</w:t>
            </w:r>
            <w:r w:rsidRPr="008637FF">
              <w:rPr>
                <w:i/>
                <w:iCs/>
                <w:sz w:val="28"/>
                <w:szCs w:val="28"/>
              </w:rPr>
              <w:t>ca/tỉnh)</w:t>
            </w:r>
          </w:p>
        </w:tc>
      </w:tr>
      <w:tr w:rsidR="008637FF" w:rsidRPr="008637FF" w14:paraId="57B2B6C7" w14:textId="77777777" w:rsidTr="00D06D05">
        <w:trPr>
          <w:trHeight w:val="454"/>
          <w:tblHeader/>
        </w:trPr>
        <w:tc>
          <w:tcPr>
            <w:tcW w:w="0" w:type="auto"/>
            <w:vMerge/>
            <w:vAlign w:val="center"/>
          </w:tcPr>
          <w:p w14:paraId="2F1F17C8" w14:textId="77777777" w:rsidR="00AC4D41" w:rsidRPr="008637FF" w:rsidRDefault="00AC4D41" w:rsidP="00B35385">
            <w:pPr>
              <w:spacing w:before="120" w:after="120"/>
              <w:jc w:val="center"/>
              <w:rPr>
                <w:sz w:val="28"/>
                <w:szCs w:val="28"/>
              </w:rPr>
            </w:pPr>
          </w:p>
        </w:tc>
        <w:tc>
          <w:tcPr>
            <w:tcW w:w="3365" w:type="dxa"/>
            <w:vMerge/>
            <w:vAlign w:val="center"/>
          </w:tcPr>
          <w:p w14:paraId="56E012D2" w14:textId="77777777" w:rsidR="00AC4D41" w:rsidRPr="008637FF" w:rsidRDefault="00AC4D41" w:rsidP="00B35385">
            <w:pPr>
              <w:spacing w:before="120" w:after="120"/>
              <w:jc w:val="center"/>
              <w:rPr>
                <w:sz w:val="28"/>
                <w:szCs w:val="28"/>
              </w:rPr>
            </w:pPr>
          </w:p>
        </w:tc>
        <w:tc>
          <w:tcPr>
            <w:tcW w:w="992" w:type="dxa"/>
            <w:vMerge/>
            <w:vAlign w:val="center"/>
          </w:tcPr>
          <w:p w14:paraId="6D3EE0D9" w14:textId="77777777" w:rsidR="00AC4D41" w:rsidRPr="008637FF" w:rsidRDefault="00AC4D41" w:rsidP="00B35385">
            <w:pPr>
              <w:spacing w:before="120" w:after="120"/>
              <w:jc w:val="center"/>
              <w:rPr>
                <w:sz w:val="28"/>
                <w:szCs w:val="28"/>
              </w:rPr>
            </w:pPr>
          </w:p>
        </w:tc>
        <w:tc>
          <w:tcPr>
            <w:tcW w:w="1134" w:type="dxa"/>
            <w:vMerge/>
            <w:vAlign w:val="center"/>
          </w:tcPr>
          <w:p w14:paraId="2044C784" w14:textId="77777777" w:rsidR="00AC4D41" w:rsidRPr="008637FF" w:rsidRDefault="00AC4D41" w:rsidP="00B35385">
            <w:pPr>
              <w:spacing w:before="120" w:after="120"/>
              <w:jc w:val="center"/>
              <w:rPr>
                <w:sz w:val="28"/>
                <w:szCs w:val="28"/>
              </w:rPr>
            </w:pPr>
          </w:p>
        </w:tc>
        <w:tc>
          <w:tcPr>
            <w:tcW w:w="1417" w:type="dxa"/>
            <w:shd w:val="solid" w:color="FFFFFF" w:fill="auto"/>
            <w:tcMar>
              <w:top w:w="0" w:type="dxa"/>
              <w:left w:w="0" w:type="dxa"/>
              <w:bottom w:w="0" w:type="dxa"/>
              <w:right w:w="0" w:type="dxa"/>
            </w:tcMar>
            <w:vAlign w:val="center"/>
          </w:tcPr>
          <w:p w14:paraId="09A6CEF9" w14:textId="77777777" w:rsidR="00AC4D41" w:rsidRPr="008637FF" w:rsidRDefault="00AC4D41" w:rsidP="00B35385">
            <w:pPr>
              <w:spacing w:before="120" w:after="120"/>
              <w:jc w:val="center"/>
              <w:rPr>
                <w:sz w:val="28"/>
                <w:szCs w:val="28"/>
              </w:rPr>
            </w:pPr>
            <w:r w:rsidRPr="008637FF">
              <w:rPr>
                <w:sz w:val="28"/>
                <w:szCs w:val="28"/>
              </w:rPr>
              <w:t>Nội nghiệp</w:t>
            </w:r>
          </w:p>
        </w:tc>
        <w:tc>
          <w:tcPr>
            <w:tcW w:w="1560" w:type="dxa"/>
            <w:shd w:val="solid" w:color="FFFFFF" w:fill="auto"/>
            <w:tcMar>
              <w:top w:w="0" w:type="dxa"/>
              <w:left w:w="0" w:type="dxa"/>
              <w:bottom w:w="0" w:type="dxa"/>
              <w:right w:w="0" w:type="dxa"/>
            </w:tcMar>
            <w:vAlign w:val="center"/>
          </w:tcPr>
          <w:p w14:paraId="5F5EECE3" w14:textId="77777777" w:rsidR="00AC4D41" w:rsidRPr="008637FF" w:rsidRDefault="00AC4D41" w:rsidP="00B35385">
            <w:pPr>
              <w:spacing w:before="120" w:after="120"/>
              <w:jc w:val="center"/>
              <w:rPr>
                <w:sz w:val="28"/>
                <w:szCs w:val="28"/>
              </w:rPr>
            </w:pPr>
            <w:r w:rsidRPr="008637FF">
              <w:rPr>
                <w:sz w:val="28"/>
                <w:szCs w:val="28"/>
              </w:rPr>
              <w:t>Ngoại nghiệp</w:t>
            </w:r>
          </w:p>
        </w:tc>
      </w:tr>
      <w:tr w:rsidR="008637FF" w:rsidRPr="008637FF" w14:paraId="401A6DF4" w14:textId="77777777" w:rsidTr="00D06D05">
        <w:trPr>
          <w:trHeight w:val="454"/>
        </w:trPr>
        <w:tc>
          <w:tcPr>
            <w:tcW w:w="751" w:type="dxa"/>
            <w:shd w:val="solid" w:color="FFFFFF" w:fill="auto"/>
            <w:tcMar>
              <w:top w:w="0" w:type="dxa"/>
              <w:left w:w="0" w:type="dxa"/>
              <w:bottom w:w="0" w:type="dxa"/>
              <w:right w:w="0" w:type="dxa"/>
            </w:tcMar>
            <w:vAlign w:val="center"/>
          </w:tcPr>
          <w:p w14:paraId="7E1AC2DC" w14:textId="77777777" w:rsidR="0034740D" w:rsidRPr="008637FF" w:rsidRDefault="0034740D" w:rsidP="0034740D">
            <w:pPr>
              <w:spacing w:before="120" w:after="120"/>
              <w:jc w:val="center"/>
              <w:rPr>
                <w:sz w:val="28"/>
                <w:szCs w:val="28"/>
              </w:rPr>
            </w:pPr>
            <w:r w:rsidRPr="008637FF">
              <w:rPr>
                <w:sz w:val="28"/>
                <w:szCs w:val="28"/>
              </w:rPr>
              <w:t>1</w:t>
            </w:r>
          </w:p>
        </w:tc>
        <w:tc>
          <w:tcPr>
            <w:tcW w:w="3365" w:type="dxa"/>
            <w:shd w:val="solid" w:color="FFFFFF" w:fill="auto"/>
            <w:tcMar>
              <w:top w:w="0" w:type="dxa"/>
              <w:left w:w="0" w:type="dxa"/>
              <w:bottom w:w="0" w:type="dxa"/>
              <w:right w:w="0" w:type="dxa"/>
            </w:tcMar>
            <w:vAlign w:val="center"/>
          </w:tcPr>
          <w:p w14:paraId="63B27891" w14:textId="77777777" w:rsidR="0034740D" w:rsidRPr="008637FF" w:rsidRDefault="0034740D" w:rsidP="0034740D">
            <w:pPr>
              <w:spacing w:before="120" w:after="120"/>
              <w:ind w:left="150"/>
              <w:jc w:val="both"/>
              <w:rPr>
                <w:sz w:val="28"/>
                <w:szCs w:val="28"/>
              </w:rPr>
            </w:pPr>
            <w:r w:rsidRPr="008637FF">
              <w:rPr>
                <w:sz w:val="28"/>
                <w:szCs w:val="28"/>
              </w:rPr>
              <w:t>Bàn làm việc</w:t>
            </w:r>
          </w:p>
        </w:tc>
        <w:tc>
          <w:tcPr>
            <w:tcW w:w="992" w:type="dxa"/>
            <w:shd w:val="solid" w:color="FFFFFF" w:fill="auto"/>
            <w:tcMar>
              <w:top w:w="0" w:type="dxa"/>
              <w:left w:w="0" w:type="dxa"/>
              <w:bottom w:w="0" w:type="dxa"/>
              <w:right w:w="0" w:type="dxa"/>
            </w:tcMar>
            <w:vAlign w:val="center"/>
          </w:tcPr>
          <w:p w14:paraId="50C83C40"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2CBC3A78" w14:textId="16E04897" w:rsidR="0034740D" w:rsidRPr="008637FF" w:rsidRDefault="0034740D" w:rsidP="0034740D">
            <w:pPr>
              <w:spacing w:before="120" w:after="120"/>
              <w:jc w:val="center"/>
              <w:rPr>
                <w:sz w:val="28"/>
                <w:szCs w:val="28"/>
              </w:rPr>
            </w:pPr>
            <w:r w:rsidRPr="008637FF">
              <w:rPr>
                <w:sz w:val="28"/>
                <w:szCs w:val="28"/>
              </w:rPr>
              <w:t>96</w:t>
            </w:r>
          </w:p>
        </w:tc>
        <w:tc>
          <w:tcPr>
            <w:tcW w:w="1417" w:type="dxa"/>
            <w:shd w:val="solid" w:color="FFFFFF" w:fill="auto"/>
            <w:tcMar>
              <w:top w:w="0" w:type="dxa"/>
              <w:left w:w="0" w:type="dxa"/>
              <w:bottom w:w="0" w:type="dxa"/>
              <w:right w:w="0" w:type="dxa"/>
            </w:tcMar>
            <w:vAlign w:val="center"/>
          </w:tcPr>
          <w:p w14:paraId="4C1BD18E" w14:textId="77777777" w:rsidR="0034740D" w:rsidRPr="008637FF" w:rsidRDefault="0034740D" w:rsidP="0034740D">
            <w:pPr>
              <w:jc w:val="center"/>
              <w:rPr>
                <w:sz w:val="28"/>
                <w:szCs w:val="28"/>
              </w:rPr>
            </w:pPr>
            <w:r w:rsidRPr="008637FF">
              <w:rPr>
                <w:sz w:val="28"/>
                <w:szCs w:val="28"/>
              </w:rPr>
              <w:t>11.750,69</w:t>
            </w:r>
          </w:p>
        </w:tc>
        <w:tc>
          <w:tcPr>
            <w:tcW w:w="1560" w:type="dxa"/>
            <w:shd w:val="solid" w:color="FFFFFF" w:fill="auto"/>
            <w:tcMar>
              <w:top w:w="0" w:type="dxa"/>
              <w:left w:w="0" w:type="dxa"/>
              <w:bottom w:w="0" w:type="dxa"/>
              <w:right w:w="0" w:type="dxa"/>
            </w:tcMar>
            <w:vAlign w:val="center"/>
          </w:tcPr>
          <w:p w14:paraId="624304C2" w14:textId="77777777" w:rsidR="0034740D" w:rsidRPr="008637FF" w:rsidRDefault="0034740D" w:rsidP="0034740D">
            <w:pPr>
              <w:jc w:val="center"/>
              <w:rPr>
                <w:sz w:val="28"/>
                <w:szCs w:val="28"/>
              </w:rPr>
            </w:pPr>
            <w:r w:rsidRPr="008637FF">
              <w:rPr>
                <w:sz w:val="28"/>
                <w:szCs w:val="28"/>
              </w:rPr>
              <w:t> </w:t>
            </w:r>
          </w:p>
        </w:tc>
      </w:tr>
      <w:tr w:rsidR="008637FF" w:rsidRPr="008637FF" w14:paraId="4510A376" w14:textId="77777777" w:rsidTr="00D06D05">
        <w:trPr>
          <w:trHeight w:val="454"/>
        </w:trPr>
        <w:tc>
          <w:tcPr>
            <w:tcW w:w="751" w:type="dxa"/>
            <w:shd w:val="solid" w:color="FFFFFF" w:fill="auto"/>
            <w:tcMar>
              <w:top w:w="0" w:type="dxa"/>
              <w:left w:w="0" w:type="dxa"/>
              <w:bottom w:w="0" w:type="dxa"/>
              <w:right w:w="0" w:type="dxa"/>
            </w:tcMar>
            <w:vAlign w:val="center"/>
          </w:tcPr>
          <w:p w14:paraId="50F8FD8F" w14:textId="77777777" w:rsidR="0034740D" w:rsidRPr="008637FF" w:rsidRDefault="0034740D" w:rsidP="0034740D">
            <w:pPr>
              <w:spacing w:before="120" w:after="120"/>
              <w:jc w:val="center"/>
              <w:rPr>
                <w:sz w:val="28"/>
                <w:szCs w:val="28"/>
              </w:rPr>
            </w:pPr>
            <w:r w:rsidRPr="008637FF">
              <w:rPr>
                <w:sz w:val="28"/>
                <w:szCs w:val="28"/>
              </w:rPr>
              <w:t>2</w:t>
            </w:r>
          </w:p>
        </w:tc>
        <w:tc>
          <w:tcPr>
            <w:tcW w:w="3365" w:type="dxa"/>
            <w:shd w:val="solid" w:color="FFFFFF" w:fill="auto"/>
            <w:tcMar>
              <w:top w:w="0" w:type="dxa"/>
              <w:left w:w="0" w:type="dxa"/>
              <w:bottom w:w="0" w:type="dxa"/>
              <w:right w:w="0" w:type="dxa"/>
            </w:tcMar>
            <w:vAlign w:val="center"/>
          </w:tcPr>
          <w:p w14:paraId="7B244192" w14:textId="77777777" w:rsidR="0034740D" w:rsidRPr="008637FF" w:rsidRDefault="0034740D" w:rsidP="0034740D">
            <w:pPr>
              <w:spacing w:before="120" w:after="120"/>
              <w:ind w:left="150"/>
              <w:jc w:val="both"/>
              <w:rPr>
                <w:sz w:val="28"/>
                <w:szCs w:val="28"/>
              </w:rPr>
            </w:pPr>
            <w:r w:rsidRPr="008637FF">
              <w:rPr>
                <w:sz w:val="28"/>
                <w:szCs w:val="28"/>
              </w:rPr>
              <w:t>Ghế văn phòng</w:t>
            </w:r>
          </w:p>
        </w:tc>
        <w:tc>
          <w:tcPr>
            <w:tcW w:w="992" w:type="dxa"/>
            <w:shd w:val="solid" w:color="FFFFFF" w:fill="auto"/>
            <w:tcMar>
              <w:top w:w="0" w:type="dxa"/>
              <w:left w:w="0" w:type="dxa"/>
              <w:bottom w:w="0" w:type="dxa"/>
              <w:right w:w="0" w:type="dxa"/>
            </w:tcMar>
            <w:vAlign w:val="center"/>
          </w:tcPr>
          <w:p w14:paraId="38F46A16"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1396A523" w14:textId="7A372892" w:rsidR="0034740D" w:rsidRPr="008637FF" w:rsidRDefault="0034740D" w:rsidP="0034740D">
            <w:pPr>
              <w:spacing w:before="120" w:after="120"/>
              <w:jc w:val="center"/>
              <w:rPr>
                <w:sz w:val="28"/>
                <w:szCs w:val="28"/>
              </w:rPr>
            </w:pPr>
            <w:r w:rsidRPr="008637FF">
              <w:rPr>
                <w:sz w:val="28"/>
                <w:szCs w:val="28"/>
              </w:rPr>
              <w:t>96</w:t>
            </w:r>
          </w:p>
        </w:tc>
        <w:tc>
          <w:tcPr>
            <w:tcW w:w="1417" w:type="dxa"/>
            <w:shd w:val="solid" w:color="FFFFFF" w:fill="auto"/>
            <w:tcMar>
              <w:top w:w="0" w:type="dxa"/>
              <w:left w:w="0" w:type="dxa"/>
              <w:bottom w:w="0" w:type="dxa"/>
              <w:right w:w="0" w:type="dxa"/>
            </w:tcMar>
            <w:vAlign w:val="center"/>
          </w:tcPr>
          <w:p w14:paraId="1549ECB6" w14:textId="77777777" w:rsidR="0034740D" w:rsidRPr="008637FF" w:rsidRDefault="0034740D" w:rsidP="0034740D">
            <w:pPr>
              <w:jc w:val="center"/>
              <w:rPr>
                <w:sz w:val="28"/>
                <w:szCs w:val="28"/>
              </w:rPr>
            </w:pPr>
            <w:r w:rsidRPr="008637FF">
              <w:rPr>
                <w:sz w:val="28"/>
                <w:szCs w:val="28"/>
              </w:rPr>
              <w:t>11.750,69</w:t>
            </w:r>
          </w:p>
        </w:tc>
        <w:tc>
          <w:tcPr>
            <w:tcW w:w="1560" w:type="dxa"/>
            <w:shd w:val="solid" w:color="FFFFFF" w:fill="auto"/>
            <w:tcMar>
              <w:top w:w="0" w:type="dxa"/>
              <w:left w:w="0" w:type="dxa"/>
              <w:bottom w:w="0" w:type="dxa"/>
              <w:right w:w="0" w:type="dxa"/>
            </w:tcMar>
            <w:vAlign w:val="center"/>
          </w:tcPr>
          <w:p w14:paraId="500AB00C" w14:textId="77777777" w:rsidR="0034740D" w:rsidRPr="008637FF" w:rsidRDefault="0034740D" w:rsidP="0034740D">
            <w:pPr>
              <w:jc w:val="center"/>
              <w:rPr>
                <w:sz w:val="28"/>
                <w:szCs w:val="28"/>
              </w:rPr>
            </w:pPr>
            <w:r w:rsidRPr="008637FF">
              <w:rPr>
                <w:sz w:val="28"/>
                <w:szCs w:val="28"/>
              </w:rPr>
              <w:t> </w:t>
            </w:r>
          </w:p>
        </w:tc>
      </w:tr>
      <w:tr w:rsidR="008637FF" w:rsidRPr="008637FF" w14:paraId="4CFFABD9" w14:textId="77777777" w:rsidTr="00D06D05">
        <w:trPr>
          <w:trHeight w:val="454"/>
        </w:trPr>
        <w:tc>
          <w:tcPr>
            <w:tcW w:w="751" w:type="dxa"/>
            <w:shd w:val="solid" w:color="FFFFFF" w:fill="auto"/>
            <w:tcMar>
              <w:top w:w="0" w:type="dxa"/>
              <w:left w:w="0" w:type="dxa"/>
              <w:bottom w:w="0" w:type="dxa"/>
              <w:right w:w="0" w:type="dxa"/>
            </w:tcMar>
            <w:vAlign w:val="center"/>
          </w:tcPr>
          <w:p w14:paraId="2A5BBD4F" w14:textId="77777777" w:rsidR="0034740D" w:rsidRPr="008637FF" w:rsidRDefault="0034740D" w:rsidP="0034740D">
            <w:pPr>
              <w:spacing w:before="120" w:after="120"/>
              <w:jc w:val="center"/>
              <w:rPr>
                <w:sz w:val="28"/>
                <w:szCs w:val="28"/>
              </w:rPr>
            </w:pPr>
            <w:r w:rsidRPr="008637FF">
              <w:rPr>
                <w:sz w:val="28"/>
                <w:szCs w:val="28"/>
              </w:rPr>
              <w:t>3</w:t>
            </w:r>
          </w:p>
        </w:tc>
        <w:tc>
          <w:tcPr>
            <w:tcW w:w="3365" w:type="dxa"/>
            <w:shd w:val="solid" w:color="FFFFFF" w:fill="auto"/>
            <w:tcMar>
              <w:top w:w="0" w:type="dxa"/>
              <w:left w:w="0" w:type="dxa"/>
              <w:bottom w:w="0" w:type="dxa"/>
              <w:right w:w="0" w:type="dxa"/>
            </w:tcMar>
            <w:vAlign w:val="center"/>
          </w:tcPr>
          <w:p w14:paraId="1C7A5891" w14:textId="77777777" w:rsidR="0034740D" w:rsidRPr="008637FF" w:rsidRDefault="0034740D" w:rsidP="0034740D">
            <w:pPr>
              <w:spacing w:before="120" w:after="120"/>
              <w:ind w:left="150"/>
              <w:jc w:val="both"/>
              <w:rPr>
                <w:sz w:val="28"/>
                <w:szCs w:val="28"/>
              </w:rPr>
            </w:pPr>
            <w:r w:rsidRPr="008637FF">
              <w:rPr>
                <w:sz w:val="28"/>
                <w:szCs w:val="28"/>
              </w:rPr>
              <w:t>Tủ để tài liệu</w:t>
            </w:r>
          </w:p>
        </w:tc>
        <w:tc>
          <w:tcPr>
            <w:tcW w:w="992" w:type="dxa"/>
            <w:shd w:val="solid" w:color="FFFFFF" w:fill="auto"/>
            <w:tcMar>
              <w:top w:w="0" w:type="dxa"/>
              <w:left w:w="0" w:type="dxa"/>
              <w:bottom w:w="0" w:type="dxa"/>
              <w:right w:w="0" w:type="dxa"/>
            </w:tcMar>
            <w:vAlign w:val="center"/>
          </w:tcPr>
          <w:p w14:paraId="1CA4767D"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6C625BA5" w14:textId="2A519D72" w:rsidR="0034740D" w:rsidRPr="008637FF" w:rsidRDefault="0034740D" w:rsidP="0034740D">
            <w:pPr>
              <w:spacing w:before="120" w:after="120"/>
              <w:jc w:val="center"/>
              <w:rPr>
                <w:sz w:val="28"/>
                <w:szCs w:val="28"/>
              </w:rPr>
            </w:pPr>
            <w:r w:rsidRPr="008637FF">
              <w:rPr>
                <w:sz w:val="28"/>
                <w:szCs w:val="28"/>
              </w:rPr>
              <w:t>96</w:t>
            </w:r>
          </w:p>
        </w:tc>
        <w:tc>
          <w:tcPr>
            <w:tcW w:w="1417" w:type="dxa"/>
            <w:shd w:val="solid" w:color="FFFFFF" w:fill="auto"/>
            <w:tcMar>
              <w:top w:w="0" w:type="dxa"/>
              <w:left w:w="0" w:type="dxa"/>
              <w:bottom w:w="0" w:type="dxa"/>
              <w:right w:w="0" w:type="dxa"/>
            </w:tcMar>
            <w:vAlign w:val="center"/>
          </w:tcPr>
          <w:p w14:paraId="1462B8AA" w14:textId="77777777" w:rsidR="0034740D" w:rsidRPr="008637FF" w:rsidRDefault="0034740D" w:rsidP="0034740D">
            <w:pPr>
              <w:jc w:val="center"/>
              <w:rPr>
                <w:sz w:val="28"/>
                <w:szCs w:val="28"/>
              </w:rPr>
            </w:pPr>
            <w:r w:rsidRPr="008637FF">
              <w:rPr>
                <w:sz w:val="28"/>
                <w:szCs w:val="28"/>
              </w:rPr>
              <w:t>2.937,67</w:t>
            </w:r>
          </w:p>
        </w:tc>
        <w:tc>
          <w:tcPr>
            <w:tcW w:w="1560" w:type="dxa"/>
            <w:shd w:val="solid" w:color="FFFFFF" w:fill="auto"/>
            <w:tcMar>
              <w:top w:w="0" w:type="dxa"/>
              <w:left w:w="0" w:type="dxa"/>
              <w:bottom w:w="0" w:type="dxa"/>
              <w:right w:w="0" w:type="dxa"/>
            </w:tcMar>
            <w:vAlign w:val="center"/>
          </w:tcPr>
          <w:p w14:paraId="2A52FEA4" w14:textId="77777777" w:rsidR="0034740D" w:rsidRPr="008637FF" w:rsidRDefault="0034740D" w:rsidP="0034740D">
            <w:pPr>
              <w:jc w:val="center"/>
              <w:rPr>
                <w:sz w:val="28"/>
                <w:szCs w:val="28"/>
              </w:rPr>
            </w:pPr>
            <w:r w:rsidRPr="008637FF">
              <w:rPr>
                <w:sz w:val="28"/>
                <w:szCs w:val="28"/>
              </w:rPr>
              <w:t> </w:t>
            </w:r>
          </w:p>
        </w:tc>
      </w:tr>
      <w:tr w:rsidR="008637FF" w:rsidRPr="008637FF" w14:paraId="4E9B90E5" w14:textId="77777777" w:rsidTr="00D06D05">
        <w:trPr>
          <w:trHeight w:val="454"/>
        </w:trPr>
        <w:tc>
          <w:tcPr>
            <w:tcW w:w="751" w:type="dxa"/>
            <w:shd w:val="solid" w:color="FFFFFF" w:fill="auto"/>
            <w:tcMar>
              <w:top w:w="0" w:type="dxa"/>
              <w:left w:w="0" w:type="dxa"/>
              <w:bottom w:w="0" w:type="dxa"/>
              <w:right w:w="0" w:type="dxa"/>
            </w:tcMar>
            <w:vAlign w:val="center"/>
          </w:tcPr>
          <w:p w14:paraId="07708E9C" w14:textId="77777777" w:rsidR="0034740D" w:rsidRPr="008637FF" w:rsidRDefault="0034740D" w:rsidP="0034740D">
            <w:pPr>
              <w:spacing w:before="120" w:after="120"/>
              <w:jc w:val="center"/>
              <w:rPr>
                <w:sz w:val="28"/>
                <w:szCs w:val="28"/>
              </w:rPr>
            </w:pPr>
            <w:r w:rsidRPr="008637FF">
              <w:rPr>
                <w:sz w:val="28"/>
                <w:szCs w:val="28"/>
              </w:rPr>
              <w:t>4</w:t>
            </w:r>
          </w:p>
        </w:tc>
        <w:tc>
          <w:tcPr>
            <w:tcW w:w="3365" w:type="dxa"/>
            <w:shd w:val="solid" w:color="FFFFFF" w:fill="auto"/>
            <w:tcMar>
              <w:top w:w="0" w:type="dxa"/>
              <w:left w:w="0" w:type="dxa"/>
              <w:bottom w:w="0" w:type="dxa"/>
              <w:right w:w="0" w:type="dxa"/>
            </w:tcMar>
            <w:vAlign w:val="center"/>
          </w:tcPr>
          <w:p w14:paraId="041BA3EF" w14:textId="77777777" w:rsidR="0034740D" w:rsidRPr="008637FF" w:rsidRDefault="0034740D" w:rsidP="0034740D">
            <w:pPr>
              <w:spacing w:before="120" w:after="120"/>
              <w:ind w:left="150"/>
              <w:jc w:val="both"/>
              <w:rPr>
                <w:sz w:val="28"/>
                <w:szCs w:val="28"/>
              </w:rPr>
            </w:pPr>
            <w:r w:rsidRPr="008637FF">
              <w:rPr>
                <w:sz w:val="28"/>
                <w:szCs w:val="28"/>
              </w:rPr>
              <w:t>Kéo cắt giấy</w:t>
            </w:r>
          </w:p>
        </w:tc>
        <w:tc>
          <w:tcPr>
            <w:tcW w:w="992" w:type="dxa"/>
            <w:shd w:val="solid" w:color="FFFFFF" w:fill="auto"/>
            <w:tcMar>
              <w:top w:w="0" w:type="dxa"/>
              <w:left w:w="0" w:type="dxa"/>
              <w:bottom w:w="0" w:type="dxa"/>
              <w:right w:w="0" w:type="dxa"/>
            </w:tcMar>
            <w:vAlign w:val="center"/>
          </w:tcPr>
          <w:p w14:paraId="336CB036"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6BB0DDC8" w14:textId="03B2CFB2" w:rsidR="0034740D" w:rsidRPr="008637FF" w:rsidRDefault="0034740D" w:rsidP="0034740D">
            <w:pPr>
              <w:spacing w:before="120" w:after="120"/>
              <w:jc w:val="center"/>
              <w:rPr>
                <w:sz w:val="28"/>
                <w:szCs w:val="28"/>
              </w:rPr>
            </w:pPr>
            <w:r w:rsidRPr="008637FF">
              <w:rPr>
                <w:sz w:val="28"/>
                <w:szCs w:val="28"/>
              </w:rPr>
              <w:t>9</w:t>
            </w:r>
          </w:p>
        </w:tc>
        <w:tc>
          <w:tcPr>
            <w:tcW w:w="1417" w:type="dxa"/>
            <w:shd w:val="solid" w:color="FFFFFF" w:fill="auto"/>
            <w:tcMar>
              <w:top w:w="0" w:type="dxa"/>
              <w:left w:w="0" w:type="dxa"/>
              <w:bottom w:w="0" w:type="dxa"/>
              <w:right w:w="0" w:type="dxa"/>
            </w:tcMar>
            <w:vAlign w:val="center"/>
          </w:tcPr>
          <w:p w14:paraId="7B393D82" w14:textId="77777777" w:rsidR="0034740D" w:rsidRPr="008637FF" w:rsidRDefault="0034740D" w:rsidP="0034740D">
            <w:pPr>
              <w:jc w:val="center"/>
              <w:rPr>
                <w:sz w:val="28"/>
                <w:szCs w:val="28"/>
              </w:rPr>
            </w:pPr>
            <w:r w:rsidRPr="008637FF">
              <w:rPr>
                <w:sz w:val="28"/>
                <w:szCs w:val="28"/>
              </w:rPr>
              <w:t>293,77</w:t>
            </w:r>
          </w:p>
        </w:tc>
        <w:tc>
          <w:tcPr>
            <w:tcW w:w="1560" w:type="dxa"/>
            <w:shd w:val="solid" w:color="FFFFFF" w:fill="auto"/>
            <w:tcMar>
              <w:top w:w="0" w:type="dxa"/>
              <w:left w:w="0" w:type="dxa"/>
              <w:bottom w:w="0" w:type="dxa"/>
              <w:right w:w="0" w:type="dxa"/>
            </w:tcMar>
            <w:vAlign w:val="center"/>
          </w:tcPr>
          <w:p w14:paraId="5DF9AE2B" w14:textId="77777777" w:rsidR="0034740D" w:rsidRPr="008637FF" w:rsidRDefault="0034740D" w:rsidP="0034740D">
            <w:pPr>
              <w:jc w:val="center"/>
              <w:rPr>
                <w:sz w:val="28"/>
                <w:szCs w:val="28"/>
              </w:rPr>
            </w:pPr>
            <w:r w:rsidRPr="008637FF">
              <w:rPr>
                <w:sz w:val="28"/>
                <w:szCs w:val="28"/>
              </w:rPr>
              <w:t> </w:t>
            </w:r>
          </w:p>
        </w:tc>
      </w:tr>
      <w:tr w:rsidR="008637FF" w:rsidRPr="008637FF" w14:paraId="57DAFCA6" w14:textId="77777777" w:rsidTr="00D06D05">
        <w:trPr>
          <w:trHeight w:val="454"/>
        </w:trPr>
        <w:tc>
          <w:tcPr>
            <w:tcW w:w="751" w:type="dxa"/>
            <w:shd w:val="solid" w:color="FFFFFF" w:fill="auto"/>
            <w:tcMar>
              <w:top w:w="0" w:type="dxa"/>
              <w:left w:w="0" w:type="dxa"/>
              <w:bottom w:w="0" w:type="dxa"/>
              <w:right w:w="0" w:type="dxa"/>
            </w:tcMar>
            <w:vAlign w:val="center"/>
          </w:tcPr>
          <w:p w14:paraId="411282E6" w14:textId="77777777" w:rsidR="0034740D" w:rsidRPr="008637FF" w:rsidRDefault="0034740D" w:rsidP="0034740D">
            <w:pPr>
              <w:spacing w:before="120" w:after="120"/>
              <w:jc w:val="center"/>
              <w:rPr>
                <w:sz w:val="28"/>
                <w:szCs w:val="28"/>
              </w:rPr>
            </w:pPr>
            <w:r w:rsidRPr="008637FF">
              <w:rPr>
                <w:sz w:val="28"/>
                <w:szCs w:val="28"/>
              </w:rPr>
              <w:t>5</w:t>
            </w:r>
          </w:p>
        </w:tc>
        <w:tc>
          <w:tcPr>
            <w:tcW w:w="3365" w:type="dxa"/>
            <w:shd w:val="solid" w:color="FFFFFF" w:fill="auto"/>
            <w:tcMar>
              <w:top w:w="0" w:type="dxa"/>
              <w:left w:w="0" w:type="dxa"/>
              <w:bottom w:w="0" w:type="dxa"/>
              <w:right w:w="0" w:type="dxa"/>
            </w:tcMar>
            <w:vAlign w:val="center"/>
          </w:tcPr>
          <w:p w14:paraId="7E3485FF" w14:textId="77777777" w:rsidR="0034740D" w:rsidRPr="008637FF" w:rsidRDefault="0034740D" w:rsidP="0034740D">
            <w:pPr>
              <w:spacing w:before="120" w:after="120"/>
              <w:ind w:left="150"/>
              <w:jc w:val="both"/>
              <w:rPr>
                <w:sz w:val="28"/>
                <w:szCs w:val="28"/>
              </w:rPr>
            </w:pPr>
            <w:r w:rsidRPr="008637FF">
              <w:rPr>
                <w:sz w:val="28"/>
                <w:szCs w:val="28"/>
              </w:rPr>
              <w:t>Bàn dập ghim</w:t>
            </w:r>
          </w:p>
        </w:tc>
        <w:tc>
          <w:tcPr>
            <w:tcW w:w="992" w:type="dxa"/>
            <w:shd w:val="solid" w:color="FFFFFF" w:fill="auto"/>
            <w:tcMar>
              <w:top w:w="0" w:type="dxa"/>
              <w:left w:w="0" w:type="dxa"/>
              <w:bottom w:w="0" w:type="dxa"/>
              <w:right w:w="0" w:type="dxa"/>
            </w:tcMar>
            <w:vAlign w:val="center"/>
          </w:tcPr>
          <w:p w14:paraId="40057CAD"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2D8CC833" w14:textId="2BAC7FB1" w:rsidR="0034740D" w:rsidRPr="008637FF" w:rsidRDefault="0034740D" w:rsidP="0034740D">
            <w:pPr>
              <w:spacing w:before="120" w:after="120"/>
              <w:jc w:val="center"/>
              <w:rPr>
                <w:sz w:val="28"/>
                <w:szCs w:val="28"/>
              </w:rPr>
            </w:pPr>
            <w:r w:rsidRPr="008637FF">
              <w:rPr>
                <w:sz w:val="28"/>
                <w:szCs w:val="28"/>
              </w:rPr>
              <w:t>24</w:t>
            </w:r>
          </w:p>
        </w:tc>
        <w:tc>
          <w:tcPr>
            <w:tcW w:w="1417" w:type="dxa"/>
            <w:shd w:val="solid" w:color="FFFFFF" w:fill="auto"/>
            <w:tcMar>
              <w:top w:w="0" w:type="dxa"/>
              <w:left w:w="0" w:type="dxa"/>
              <w:bottom w:w="0" w:type="dxa"/>
              <w:right w:w="0" w:type="dxa"/>
            </w:tcMar>
            <w:vAlign w:val="center"/>
          </w:tcPr>
          <w:p w14:paraId="0CE90DB8" w14:textId="77777777" w:rsidR="0034740D" w:rsidRPr="008637FF" w:rsidRDefault="0034740D" w:rsidP="0034740D">
            <w:pPr>
              <w:jc w:val="center"/>
              <w:rPr>
                <w:sz w:val="28"/>
                <w:szCs w:val="28"/>
              </w:rPr>
            </w:pPr>
            <w:r w:rsidRPr="008637FF">
              <w:rPr>
                <w:sz w:val="28"/>
                <w:szCs w:val="28"/>
              </w:rPr>
              <w:t>734,42</w:t>
            </w:r>
          </w:p>
        </w:tc>
        <w:tc>
          <w:tcPr>
            <w:tcW w:w="1560" w:type="dxa"/>
            <w:shd w:val="solid" w:color="FFFFFF" w:fill="auto"/>
            <w:tcMar>
              <w:top w:w="0" w:type="dxa"/>
              <w:left w:w="0" w:type="dxa"/>
              <w:bottom w:w="0" w:type="dxa"/>
              <w:right w:w="0" w:type="dxa"/>
            </w:tcMar>
            <w:vAlign w:val="center"/>
          </w:tcPr>
          <w:p w14:paraId="63C0005E" w14:textId="77777777" w:rsidR="0034740D" w:rsidRPr="008637FF" w:rsidRDefault="0034740D" w:rsidP="0034740D">
            <w:pPr>
              <w:jc w:val="center"/>
              <w:rPr>
                <w:sz w:val="28"/>
                <w:szCs w:val="28"/>
              </w:rPr>
            </w:pPr>
            <w:r w:rsidRPr="008637FF">
              <w:rPr>
                <w:sz w:val="28"/>
                <w:szCs w:val="28"/>
              </w:rPr>
              <w:t> </w:t>
            </w:r>
          </w:p>
        </w:tc>
      </w:tr>
      <w:tr w:rsidR="008637FF" w:rsidRPr="008637FF" w14:paraId="2FCE182A" w14:textId="77777777" w:rsidTr="00D06D05">
        <w:trPr>
          <w:trHeight w:val="454"/>
        </w:trPr>
        <w:tc>
          <w:tcPr>
            <w:tcW w:w="751" w:type="dxa"/>
            <w:shd w:val="solid" w:color="FFFFFF" w:fill="auto"/>
            <w:tcMar>
              <w:top w:w="0" w:type="dxa"/>
              <w:left w:w="0" w:type="dxa"/>
              <w:bottom w:w="0" w:type="dxa"/>
              <w:right w:w="0" w:type="dxa"/>
            </w:tcMar>
            <w:vAlign w:val="center"/>
          </w:tcPr>
          <w:p w14:paraId="071B58BB" w14:textId="77777777" w:rsidR="0034740D" w:rsidRPr="008637FF" w:rsidRDefault="0034740D" w:rsidP="0034740D">
            <w:pPr>
              <w:spacing w:before="120" w:after="120"/>
              <w:jc w:val="center"/>
              <w:rPr>
                <w:sz w:val="28"/>
                <w:szCs w:val="28"/>
              </w:rPr>
            </w:pPr>
            <w:r w:rsidRPr="008637FF">
              <w:rPr>
                <w:sz w:val="28"/>
                <w:szCs w:val="28"/>
              </w:rPr>
              <w:t>6</w:t>
            </w:r>
          </w:p>
        </w:tc>
        <w:tc>
          <w:tcPr>
            <w:tcW w:w="3365" w:type="dxa"/>
            <w:shd w:val="solid" w:color="FFFFFF" w:fill="auto"/>
            <w:tcMar>
              <w:top w:w="0" w:type="dxa"/>
              <w:left w:w="0" w:type="dxa"/>
              <w:bottom w:w="0" w:type="dxa"/>
              <w:right w:w="0" w:type="dxa"/>
            </w:tcMar>
            <w:vAlign w:val="center"/>
          </w:tcPr>
          <w:p w14:paraId="3F27AB0A" w14:textId="77777777" w:rsidR="0034740D" w:rsidRPr="008637FF" w:rsidRDefault="0034740D" w:rsidP="0034740D">
            <w:pPr>
              <w:spacing w:before="120" w:after="120"/>
              <w:ind w:left="150"/>
              <w:jc w:val="both"/>
              <w:rPr>
                <w:sz w:val="28"/>
                <w:szCs w:val="28"/>
              </w:rPr>
            </w:pPr>
            <w:r w:rsidRPr="008637FF">
              <w:rPr>
                <w:sz w:val="28"/>
                <w:szCs w:val="28"/>
              </w:rPr>
              <w:t>Quần áo bảo hộ lao động</w:t>
            </w:r>
          </w:p>
        </w:tc>
        <w:tc>
          <w:tcPr>
            <w:tcW w:w="992" w:type="dxa"/>
            <w:shd w:val="solid" w:color="FFFFFF" w:fill="auto"/>
            <w:tcMar>
              <w:top w:w="0" w:type="dxa"/>
              <w:left w:w="0" w:type="dxa"/>
              <w:bottom w:w="0" w:type="dxa"/>
              <w:right w:w="0" w:type="dxa"/>
            </w:tcMar>
            <w:vAlign w:val="center"/>
          </w:tcPr>
          <w:p w14:paraId="6FD985CE" w14:textId="77777777" w:rsidR="0034740D" w:rsidRPr="008637FF" w:rsidRDefault="0034740D" w:rsidP="0034740D">
            <w:pPr>
              <w:spacing w:before="120" w:after="120"/>
              <w:jc w:val="center"/>
              <w:rPr>
                <w:sz w:val="28"/>
                <w:szCs w:val="28"/>
              </w:rPr>
            </w:pPr>
            <w:r w:rsidRPr="008637FF">
              <w:rPr>
                <w:sz w:val="28"/>
                <w:szCs w:val="28"/>
              </w:rPr>
              <w:t>Bộ</w:t>
            </w:r>
          </w:p>
        </w:tc>
        <w:tc>
          <w:tcPr>
            <w:tcW w:w="1134" w:type="dxa"/>
            <w:shd w:val="solid" w:color="FFFFFF" w:fill="auto"/>
            <w:tcMar>
              <w:top w:w="0" w:type="dxa"/>
              <w:left w:w="0" w:type="dxa"/>
              <w:bottom w:w="0" w:type="dxa"/>
              <w:right w:w="0" w:type="dxa"/>
            </w:tcMar>
            <w:vAlign w:val="center"/>
          </w:tcPr>
          <w:p w14:paraId="06EF349D" w14:textId="33886822" w:rsidR="0034740D" w:rsidRPr="008637FF" w:rsidRDefault="0034740D" w:rsidP="0034740D">
            <w:pPr>
              <w:spacing w:before="120" w:after="120"/>
              <w:jc w:val="center"/>
              <w:rPr>
                <w:sz w:val="28"/>
                <w:szCs w:val="28"/>
              </w:rPr>
            </w:pPr>
            <w:r w:rsidRPr="008637FF">
              <w:rPr>
                <w:sz w:val="28"/>
                <w:szCs w:val="28"/>
              </w:rPr>
              <w:t>18</w:t>
            </w:r>
          </w:p>
        </w:tc>
        <w:tc>
          <w:tcPr>
            <w:tcW w:w="1417" w:type="dxa"/>
            <w:shd w:val="solid" w:color="FFFFFF" w:fill="auto"/>
            <w:tcMar>
              <w:top w:w="0" w:type="dxa"/>
              <w:left w:w="0" w:type="dxa"/>
              <w:bottom w:w="0" w:type="dxa"/>
              <w:right w:w="0" w:type="dxa"/>
            </w:tcMar>
            <w:vAlign w:val="center"/>
          </w:tcPr>
          <w:p w14:paraId="21C2196B" w14:textId="77777777" w:rsidR="0034740D" w:rsidRPr="008637FF" w:rsidRDefault="0034740D" w:rsidP="0034740D">
            <w:pPr>
              <w:jc w:val="center"/>
              <w:rPr>
                <w:sz w:val="28"/>
                <w:szCs w:val="28"/>
              </w:rPr>
            </w:pPr>
            <w:r w:rsidRPr="008637FF">
              <w:rPr>
                <w:sz w:val="28"/>
                <w:szCs w:val="28"/>
              </w:rPr>
              <w:t> </w:t>
            </w:r>
          </w:p>
        </w:tc>
        <w:tc>
          <w:tcPr>
            <w:tcW w:w="1560" w:type="dxa"/>
            <w:shd w:val="solid" w:color="FFFFFF" w:fill="auto"/>
            <w:tcMar>
              <w:top w:w="0" w:type="dxa"/>
              <w:left w:w="0" w:type="dxa"/>
              <w:bottom w:w="0" w:type="dxa"/>
              <w:right w:w="0" w:type="dxa"/>
            </w:tcMar>
            <w:vAlign w:val="center"/>
          </w:tcPr>
          <w:p w14:paraId="2E55E20F" w14:textId="54C12BDB" w:rsidR="0034740D" w:rsidRPr="008637FF" w:rsidRDefault="00C1215F" w:rsidP="0034740D">
            <w:pPr>
              <w:jc w:val="center"/>
              <w:rPr>
                <w:sz w:val="28"/>
                <w:szCs w:val="28"/>
              </w:rPr>
            </w:pPr>
            <w:r w:rsidRPr="008637FF">
              <w:rPr>
                <w:sz w:val="28"/>
                <w:szCs w:val="28"/>
              </w:rPr>
              <w:t>5.920,00</w:t>
            </w:r>
          </w:p>
        </w:tc>
      </w:tr>
      <w:tr w:rsidR="008637FF" w:rsidRPr="008637FF" w14:paraId="30CA1C34" w14:textId="77777777" w:rsidTr="00D06D05">
        <w:trPr>
          <w:trHeight w:val="454"/>
        </w:trPr>
        <w:tc>
          <w:tcPr>
            <w:tcW w:w="751" w:type="dxa"/>
            <w:shd w:val="solid" w:color="FFFFFF" w:fill="auto"/>
            <w:tcMar>
              <w:top w:w="0" w:type="dxa"/>
              <w:left w:w="0" w:type="dxa"/>
              <w:bottom w:w="0" w:type="dxa"/>
              <w:right w:w="0" w:type="dxa"/>
            </w:tcMar>
            <w:vAlign w:val="center"/>
          </w:tcPr>
          <w:p w14:paraId="1081DE60" w14:textId="77777777" w:rsidR="00C1215F" w:rsidRPr="008637FF" w:rsidRDefault="00C1215F" w:rsidP="00C1215F">
            <w:pPr>
              <w:spacing w:before="120" w:after="120"/>
              <w:jc w:val="center"/>
              <w:rPr>
                <w:sz w:val="28"/>
                <w:szCs w:val="28"/>
              </w:rPr>
            </w:pPr>
            <w:r w:rsidRPr="008637FF">
              <w:rPr>
                <w:sz w:val="28"/>
                <w:szCs w:val="28"/>
              </w:rPr>
              <w:t>7</w:t>
            </w:r>
          </w:p>
        </w:tc>
        <w:tc>
          <w:tcPr>
            <w:tcW w:w="3365" w:type="dxa"/>
            <w:shd w:val="solid" w:color="FFFFFF" w:fill="auto"/>
            <w:tcMar>
              <w:top w:w="0" w:type="dxa"/>
              <w:left w:w="0" w:type="dxa"/>
              <w:bottom w:w="0" w:type="dxa"/>
              <w:right w:w="0" w:type="dxa"/>
            </w:tcMar>
            <w:vAlign w:val="center"/>
          </w:tcPr>
          <w:p w14:paraId="613CB78E" w14:textId="77777777" w:rsidR="00C1215F" w:rsidRPr="008637FF" w:rsidRDefault="00C1215F" w:rsidP="00C1215F">
            <w:pPr>
              <w:spacing w:before="120" w:after="120"/>
              <w:ind w:left="150"/>
              <w:jc w:val="both"/>
              <w:rPr>
                <w:sz w:val="28"/>
                <w:szCs w:val="28"/>
              </w:rPr>
            </w:pPr>
            <w:r w:rsidRPr="008637FF">
              <w:rPr>
                <w:sz w:val="28"/>
                <w:szCs w:val="28"/>
              </w:rPr>
              <w:t>Giày bảo hộ</w:t>
            </w:r>
          </w:p>
        </w:tc>
        <w:tc>
          <w:tcPr>
            <w:tcW w:w="992" w:type="dxa"/>
            <w:shd w:val="solid" w:color="FFFFFF" w:fill="auto"/>
            <w:tcMar>
              <w:top w:w="0" w:type="dxa"/>
              <w:left w:w="0" w:type="dxa"/>
              <w:bottom w:w="0" w:type="dxa"/>
              <w:right w:w="0" w:type="dxa"/>
            </w:tcMar>
            <w:vAlign w:val="center"/>
          </w:tcPr>
          <w:p w14:paraId="715AA2A4" w14:textId="77777777" w:rsidR="00C1215F" w:rsidRPr="008637FF" w:rsidRDefault="00C1215F" w:rsidP="00C1215F">
            <w:pPr>
              <w:spacing w:before="120" w:after="120"/>
              <w:jc w:val="center"/>
              <w:rPr>
                <w:sz w:val="28"/>
                <w:szCs w:val="28"/>
              </w:rPr>
            </w:pPr>
            <w:r w:rsidRPr="008637FF">
              <w:rPr>
                <w:sz w:val="28"/>
                <w:szCs w:val="28"/>
              </w:rPr>
              <w:t>Đôi</w:t>
            </w:r>
          </w:p>
        </w:tc>
        <w:tc>
          <w:tcPr>
            <w:tcW w:w="1134" w:type="dxa"/>
            <w:shd w:val="solid" w:color="FFFFFF" w:fill="auto"/>
            <w:tcMar>
              <w:top w:w="0" w:type="dxa"/>
              <w:left w:w="0" w:type="dxa"/>
              <w:bottom w:w="0" w:type="dxa"/>
              <w:right w:w="0" w:type="dxa"/>
            </w:tcMar>
            <w:vAlign w:val="center"/>
          </w:tcPr>
          <w:p w14:paraId="3D1E6889" w14:textId="5CD701F0" w:rsidR="00C1215F" w:rsidRPr="008637FF" w:rsidRDefault="00C1215F" w:rsidP="00C1215F">
            <w:pPr>
              <w:spacing w:before="120" w:after="120"/>
              <w:jc w:val="center"/>
              <w:rPr>
                <w:sz w:val="28"/>
                <w:szCs w:val="28"/>
              </w:rPr>
            </w:pPr>
            <w:r w:rsidRPr="008637FF">
              <w:rPr>
                <w:sz w:val="28"/>
                <w:szCs w:val="28"/>
              </w:rPr>
              <w:t>6</w:t>
            </w:r>
          </w:p>
        </w:tc>
        <w:tc>
          <w:tcPr>
            <w:tcW w:w="1417" w:type="dxa"/>
            <w:shd w:val="solid" w:color="FFFFFF" w:fill="auto"/>
            <w:tcMar>
              <w:top w:w="0" w:type="dxa"/>
              <w:left w:w="0" w:type="dxa"/>
              <w:bottom w:w="0" w:type="dxa"/>
              <w:right w:w="0" w:type="dxa"/>
            </w:tcMar>
            <w:vAlign w:val="center"/>
          </w:tcPr>
          <w:p w14:paraId="529D2C74" w14:textId="77777777" w:rsidR="00C1215F" w:rsidRPr="008637FF" w:rsidRDefault="00C1215F" w:rsidP="00C1215F">
            <w:pPr>
              <w:jc w:val="center"/>
              <w:rPr>
                <w:sz w:val="28"/>
                <w:szCs w:val="28"/>
              </w:rPr>
            </w:pPr>
            <w:r w:rsidRPr="008637FF">
              <w:rPr>
                <w:sz w:val="28"/>
                <w:szCs w:val="28"/>
              </w:rPr>
              <w:t> </w:t>
            </w:r>
          </w:p>
        </w:tc>
        <w:tc>
          <w:tcPr>
            <w:tcW w:w="1560" w:type="dxa"/>
            <w:shd w:val="solid" w:color="FFFFFF" w:fill="auto"/>
            <w:tcMar>
              <w:top w:w="0" w:type="dxa"/>
              <w:left w:w="0" w:type="dxa"/>
              <w:bottom w:w="0" w:type="dxa"/>
              <w:right w:w="0" w:type="dxa"/>
            </w:tcMar>
            <w:vAlign w:val="center"/>
          </w:tcPr>
          <w:p w14:paraId="72BF526D" w14:textId="1C8D8261" w:rsidR="00C1215F" w:rsidRPr="008637FF" w:rsidRDefault="00C1215F" w:rsidP="00C1215F">
            <w:pPr>
              <w:jc w:val="center"/>
              <w:rPr>
                <w:sz w:val="28"/>
                <w:szCs w:val="28"/>
              </w:rPr>
            </w:pPr>
            <w:r w:rsidRPr="008637FF">
              <w:rPr>
                <w:sz w:val="28"/>
                <w:szCs w:val="28"/>
              </w:rPr>
              <w:t>5.920,00</w:t>
            </w:r>
          </w:p>
        </w:tc>
      </w:tr>
      <w:tr w:rsidR="008637FF" w:rsidRPr="008637FF" w14:paraId="6145B045" w14:textId="77777777" w:rsidTr="00D06D05">
        <w:trPr>
          <w:trHeight w:val="454"/>
        </w:trPr>
        <w:tc>
          <w:tcPr>
            <w:tcW w:w="751" w:type="dxa"/>
            <w:shd w:val="solid" w:color="FFFFFF" w:fill="auto"/>
            <w:tcMar>
              <w:top w:w="0" w:type="dxa"/>
              <w:left w:w="0" w:type="dxa"/>
              <w:bottom w:w="0" w:type="dxa"/>
              <w:right w:w="0" w:type="dxa"/>
            </w:tcMar>
            <w:vAlign w:val="center"/>
          </w:tcPr>
          <w:p w14:paraId="54A8D36D" w14:textId="77777777" w:rsidR="00C1215F" w:rsidRPr="008637FF" w:rsidRDefault="00C1215F" w:rsidP="00C1215F">
            <w:pPr>
              <w:spacing w:before="120" w:after="120"/>
              <w:jc w:val="center"/>
              <w:rPr>
                <w:sz w:val="28"/>
                <w:szCs w:val="28"/>
              </w:rPr>
            </w:pPr>
            <w:r w:rsidRPr="008637FF">
              <w:rPr>
                <w:sz w:val="28"/>
                <w:szCs w:val="28"/>
              </w:rPr>
              <w:t>8</w:t>
            </w:r>
          </w:p>
        </w:tc>
        <w:tc>
          <w:tcPr>
            <w:tcW w:w="3365" w:type="dxa"/>
            <w:shd w:val="solid" w:color="FFFFFF" w:fill="auto"/>
            <w:tcMar>
              <w:top w:w="0" w:type="dxa"/>
              <w:left w:w="0" w:type="dxa"/>
              <w:bottom w:w="0" w:type="dxa"/>
              <w:right w:w="0" w:type="dxa"/>
            </w:tcMar>
            <w:vAlign w:val="center"/>
          </w:tcPr>
          <w:p w14:paraId="6BC3E2F3" w14:textId="77777777" w:rsidR="00C1215F" w:rsidRPr="008637FF" w:rsidRDefault="00C1215F" w:rsidP="00C1215F">
            <w:pPr>
              <w:spacing w:before="120" w:after="120"/>
              <w:ind w:left="150"/>
              <w:jc w:val="both"/>
              <w:rPr>
                <w:sz w:val="28"/>
                <w:szCs w:val="28"/>
              </w:rPr>
            </w:pPr>
            <w:r w:rsidRPr="008637FF">
              <w:rPr>
                <w:sz w:val="28"/>
                <w:szCs w:val="28"/>
              </w:rPr>
              <w:t>Tất</w:t>
            </w:r>
          </w:p>
        </w:tc>
        <w:tc>
          <w:tcPr>
            <w:tcW w:w="992" w:type="dxa"/>
            <w:shd w:val="solid" w:color="FFFFFF" w:fill="auto"/>
            <w:tcMar>
              <w:top w:w="0" w:type="dxa"/>
              <w:left w:w="0" w:type="dxa"/>
              <w:bottom w:w="0" w:type="dxa"/>
              <w:right w:w="0" w:type="dxa"/>
            </w:tcMar>
            <w:vAlign w:val="center"/>
          </w:tcPr>
          <w:p w14:paraId="54E662C3" w14:textId="77777777" w:rsidR="00C1215F" w:rsidRPr="008637FF" w:rsidRDefault="00C1215F" w:rsidP="00C1215F">
            <w:pPr>
              <w:spacing w:before="120" w:after="120"/>
              <w:jc w:val="center"/>
              <w:rPr>
                <w:sz w:val="28"/>
                <w:szCs w:val="28"/>
              </w:rPr>
            </w:pPr>
            <w:r w:rsidRPr="008637FF">
              <w:rPr>
                <w:sz w:val="28"/>
                <w:szCs w:val="28"/>
              </w:rPr>
              <w:t>Đôi</w:t>
            </w:r>
          </w:p>
        </w:tc>
        <w:tc>
          <w:tcPr>
            <w:tcW w:w="1134" w:type="dxa"/>
            <w:shd w:val="solid" w:color="FFFFFF" w:fill="auto"/>
            <w:tcMar>
              <w:top w:w="0" w:type="dxa"/>
              <w:left w:w="0" w:type="dxa"/>
              <w:bottom w:w="0" w:type="dxa"/>
              <w:right w:w="0" w:type="dxa"/>
            </w:tcMar>
            <w:vAlign w:val="center"/>
          </w:tcPr>
          <w:p w14:paraId="2567AEA1" w14:textId="1C6D7C6C" w:rsidR="00C1215F" w:rsidRPr="008637FF" w:rsidRDefault="00C1215F" w:rsidP="00C1215F">
            <w:pPr>
              <w:spacing w:before="120" w:after="120"/>
              <w:jc w:val="center"/>
              <w:rPr>
                <w:sz w:val="28"/>
                <w:szCs w:val="28"/>
              </w:rPr>
            </w:pPr>
            <w:r w:rsidRPr="008637FF">
              <w:rPr>
                <w:sz w:val="28"/>
                <w:szCs w:val="28"/>
              </w:rPr>
              <w:t>6</w:t>
            </w:r>
          </w:p>
        </w:tc>
        <w:tc>
          <w:tcPr>
            <w:tcW w:w="1417" w:type="dxa"/>
            <w:shd w:val="solid" w:color="FFFFFF" w:fill="auto"/>
            <w:tcMar>
              <w:top w:w="0" w:type="dxa"/>
              <w:left w:w="0" w:type="dxa"/>
              <w:bottom w:w="0" w:type="dxa"/>
              <w:right w:w="0" w:type="dxa"/>
            </w:tcMar>
            <w:vAlign w:val="center"/>
          </w:tcPr>
          <w:p w14:paraId="15A31D86" w14:textId="77777777" w:rsidR="00C1215F" w:rsidRPr="008637FF" w:rsidRDefault="00C1215F" w:rsidP="00C1215F">
            <w:pPr>
              <w:jc w:val="center"/>
              <w:rPr>
                <w:sz w:val="28"/>
                <w:szCs w:val="28"/>
              </w:rPr>
            </w:pPr>
            <w:r w:rsidRPr="008637FF">
              <w:rPr>
                <w:sz w:val="28"/>
                <w:szCs w:val="28"/>
              </w:rPr>
              <w:t> </w:t>
            </w:r>
          </w:p>
        </w:tc>
        <w:tc>
          <w:tcPr>
            <w:tcW w:w="1560" w:type="dxa"/>
            <w:shd w:val="solid" w:color="FFFFFF" w:fill="auto"/>
            <w:tcMar>
              <w:top w:w="0" w:type="dxa"/>
              <w:left w:w="0" w:type="dxa"/>
              <w:bottom w:w="0" w:type="dxa"/>
              <w:right w:w="0" w:type="dxa"/>
            </w:tcMar>
            <w:vAlign w:val="center"/>
          </w:tcPr>
          <w:p w14:paraId="2DB058A6" w14:textId="645A1600" w:rsidR="00C1215F" w:rsidRPr="008637FF" w:rsidRDefault="00C1215F" w:rsidP="00C1215F">
            <w:pPr>
              <w:jc w:val="center"/>
              <w:rPr>
                <w:sz w:val="28"/>
                <w:szCs w:val="28"/>
              </w:rPr>
            </w:pPr>
            <w:r w:rsidRPr="008637FF">
              <w:rPr>
                <w:sz w:val="28"/>
                <w:szCs w:val="28"/>
              </w:rPr>
              <w:t>5.920,00</w:t>
            </w:r>
          </w:p>
        </w:tc>
      </w:tr>
      <w:tr w:rsidR="008637FF" w:rsidRPr="008637FF" w14:paraId="5E262625" w14:textId="77777777" w:rsidTr="00D06D05">
        <w:trPr>
          <w:trHeight w:val="454"/>
        </w:trPr>
        <w:tc>
          <w:tcPr>
            <w:tcW w:w="751" w:type="dxa"/>
            <w:shd w:val="solid" w:color="FFFFFF" w:fill="auto"/>
            <w:tcMar>
              <w:top w:w="0" w:type="dxa"/>
              <w:left w:w="0" w:type="dxa"/>
              <w:bottom w:w="0" w:type="dxa"/>
              <w:right w:w="0" w:type="dxa"/>
            </w:tcMar>
            <w:vAlign w:val="center"/>
          </w:tcPr>
          <w:p w14:paraId="49882A59" w14:textId="77777777" w:rsidR="00C1215F" w:rsidRPr="008637FF" w:rsidRDefault="00C1215F" w:rsidP="00C1215F">
            <w:pPr>
              <w:spacing w:before="120" w:after="120"/>
              <w:jc w:val="center"/>
              <w:rPr>
                <w:sz w:val="28"/>
                <w:szCs w:val="28"/>
              </w:rPr>
            </w:pPr>
            <w:r w:rsidRPr="008637FF">
              <w:rPr>
                <w:sz w:val="28"/>
                <w:szCs w:val="28"/>
              </w:rPr>
              <w:t>9</w:t>
            </w:r>
          </w:p>
        </w:tc>
        <w:tc>
          <w:tcPr>
            <w:tcW w:w="3365" w:type="dxa"/>
            <w:shd w:val="solid" w:color="FFFFFF" w:fill="auto"/>
            <w:tcMar>
              <w:top w:w="0" w:type="dxa"/>
              <w:left w:w="0" w:type="dxa"/>
              <w:bottom w:w="0" w:type="dxa"/>
              <w:right w:w="0" w:type="dxa"/>
            </w:tcMar>
            <w:vAlign w:val="center"/>
          </w:tcPr>
          <w:p w14:paraId="07CD65A9" w14:textId="77777777" w:rsidR="00C1215F" w:rsidRPr="008637FF" w:rsidRDefault="00C1215F" w:rsidP="00C1215F">
            <w:pPr>
              <w:spacing w:before="120" w:after="120"/>
              <w:ind w:left="150"/>
              <w:jc w:val="both"/>
              <w:rPr>
                <w:sz w:val="28"/>
                <w:szCs w:val="28"/>
              </w:rPr>
            </w:pPr>
            <w:r w:rsidRPr="008637FF">
              <w:rPr>
                <w:sz w:val="28"/>
                <w:szCs w:val="28"/>
              </w:rPr>
              <w:t>Cặp đựng tài liệu</w:t>
            </w:r>
          </w:p>
        </w:tc>
        <w:tc>
          <w:tcPr>
            <w:tcW w:w="992" w:type="dxa"/>
            <w:shd w:val="solid" w:color="FFFFFF" w:fill="auto"/>
            <w:tcMar>
              <w:top w:w="0" w:type="dxa"/>
              <w:left w:w="0" w:type="dxa"/>
              <w:bottom w:w="0" w:type="dxa"/>
              <w:right w:w="0" w:type="dxa"/>
            </w:tcMar>
            <w:vAlign w:val="center"/>
          </w:tcPr>
          <w:p w14:paraId="6DC1C940" w14:textId="77777777" w:rsidR="00C1215F" w:rsidRPr="008637FF" w:rsidRDefault="00C1215F" w:rsidP="00C1215F">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3E5299AE" w14:textId="69FC3F0B" w:rsidR="00C1215F" w:rsidRPr="008637FF" w:rsidRDefault="00C1215F" w:rsidP="00C1215F">
            <w:pPr>
              <w:spacing w:before="120" w:after="120"/>
              <w:jc w:val="center"/>
              <w:rPr>
                <w:sz w:val="28"/>
                <w:szCs w:val="28"/>
              </w:rPr>
            </w:pPr>
            <w:r w:rsidRPr="008637FF">
              <w:rPr>
                <w:sz w:val="28"/>
                <w:szCs w:val="28"/>
              </w:rPr>
              <w:t>24</w:t>
            </w:r>
          </w:p>
        </w:tc>
        <w:tc>
          <w:tcPr>
            <w:tcW w:w="1417" w:type="dxa"/>
            <w:shd w:val="solid" w:color="FFFFFF" w:fill="auto"/>
            <w:tcMar>
              <w:top w:w="0" w:type="dxa"/>
              <w:left w:w="0" w:type="dxa"/>
              <w:bottom w:w="0" w:type="dxa"/>
              <w:right w:w="0" w:type="dxa"/>
            </w:tcMar>
            <w:vAlign w:val="center"/>
          </w:tcPr>
          <w:p w14:paraId="01DE84C0" w14:textId="77777777" w:rsidR="00C1215F" w:rsidRPr="008637FF" w:rsidRDefault="00C1215F" w:rsidP="00C1215F">
            <w:pPr>
              <w:jc w:val="center"/>
              <w:rPr>
                <w:sz w:val="28"/>
                <w:szCs w:val="28"/>
              </w:rPr>
            </w:pPr>
            <w:r w:rsidRPr="008637FF">
              <w:rPr>
                <w:sz w:val="28"/>
                <w:szCs w:val="28"/>
              </w:rPr>
              <w:t> </w:t>
            </w:r>
          </w:p>
        </w:tc>
        <w:tc>
          <w:tcPr>
            <w:tcW w:w="1560" w:type="dxa"/>
            <w:shd w:val="solid" w:color="FFFFFF" w:fill="auto"/>
            <w:tcMar>
              <w:top w:w="0" w:type="dxa"/>
              <w:left w:w="0" w:type="dxa"/>
              <w:bottom w:w="0" w:type="dxa"/>
              <w:right w:w="0" w:type="dxa"/>
            </w:tcMar>
            <w:vAlign w:val="center"/>
          </w:tcPr>
          <w:p w14:paraId="509779BD" w14:textId="0FC1D0DD" w:rsidR="00C1215F" w:rsidRPr="008637FF" w:rsidRDefault="00C1215F" w:rsidP="00C1215F">
            <w:pPr>
              <w:jc w:val="center"/>
              <w:rPr>
                <w:sz w:val="28"/>
                <w:szCs w:val="28"/>
              </w:rPr>
            </w:pPr>
            <w:r w:rsidRPr="008637FF">
              <w:rPr>
                <w:sz w:val="28"/>
                <w:szCs w:val="28"/>
              </w:rPr>
              <w:t>5.920,00</w:t>
            </w:r>
          </w:p>
        </w:tc>
      </w:tr>
      <w:tr w:rsidR="008637FF" w:rsidRPr="008637FF" w14:paraId="6C576C4B" w14:textId="77777777" w:rsidTr="00D06D05">
        <w:trPr>
          <w:trHeight w:val="454"/>
        </w:trPr>
        <w:tc>
          <w:tcPr>
            <w:tcW w:w="751" w:type="dxa"/>
            <w:shd w:val="solid" w:color="FFFFFF" w:fill="auto"/>
            <w:tcMar>
              <w:top w:w="0" w:type="dxa"/>
              <w:left w:w="0" w:type="dxa"/>
              <w:bottom w:w="0" w:type="dxa"/>
              <w:right w:w="0" w:type="dxa"/>
            </w:tcMar>
            <w:vAlign w:val="center"/>
          </w:tcPr>
          <w:p w14:paraId="78924C27" w14:textId="77777777" w:rsidR="00C1215F" w:rsidRPr="008637FF" w:rsidRDefault="00C1215F" w:rsidP="00C1215F">
            <w:pPr>
              <w:spacing w:before="120" w:after="120"/>
              <w:jc w:val="center"/>
              <w:rPr>
                <w:sz w:val="28"/>
                <w:szCs w:val="28"/>
              </w:rPr>
            </w:pPr>
            <w:r w:rsidRPr="008637FF">
              <w:rPr>
                <w:sz w:val="28"/>
                <w:szCs w:val="28"/>
              </w:rPr>
              <w:t>10</w:t>
            </w:r>
          </w:p>
        </w:tc>
        <w:tc>
          <w:tcPr>
            <w:tcW w:w="3365" w:type="dxa"/>
            <w:shd w:val="solid" w:color="FFFFFF" w:fill="auto"/>
            <w:tcMar>
              <w:top w:w="0" w:type="dxa"/>
              <w:left w:w="0" w:type="dxa"/>
              <w:bottom w:w="0" w:type="dxa"/>
              <w:right w:w="0" w:type="dxa"/>
            </w:tcMar>
            <w:vAlign w:val="center"/>
          </w:tcPr>
          <w:p w14:paraId="1F8077E5" w14:textId="77777777" w:rsidR="00C1215F" w:rsidRPr="008637FF" w:rsidRDefault="00C1215F" w:rsidP="00C1215F">
            <w:pPr>
              <w:spacing w:before="120" w:after="120"/>
              <w:ind w:left="150"/>
              <w:jc w:val="both"/>
              <w:rPr>
                <w:sz w:val="28"/>
                <w:szCs w:val="28"/>
              </w:rPr>
            </w:pPr>
            <w:r w:rsidRPr="008637FF">
              <w:rPr>
                <w:sz w:val="28"/>
                <w:szCs w:val="28"/>
              </w:rPr>
              <w:t>Mũ cứng</w:t>
            </w:r>
          </w:p>
        </w:tc>
        <w:tc>
          <w:tcPr>
            <w:tcW w:w="992" w:type="dxa"/>
            <w:shd w:val="solid" w:color="FFFFFF" w:fill="auto"/>
            <w:tcMar>
              <w:top w:w="0" w:type="dxa"/>
              <w:left w:w="0" w:type="dxa"/>
              <w:bottom w:w="0" w:type="dxa"/>
              <w:right w:w="0" w:type="dxa"/>
            </w:tcMar>
            <w:vAlign w:val="center"/>
          </w:tcPr>
          <w:p w14:paraId="1E844C42" w14:textId="77777777" w:rsidR="00C1215F" w:rsidRPr="008637FF" w:rsidRDefault="00C1215F" w:rsidP="00C1215F">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546E3F11" w14:textId="0D1FCC46" w:rsidR="00C1215F" w:rsidRPr="008637FF" w:rsidRDefault="00C1215F" w:rsidP="00C1215F">
            <w:pPr>
              <w:spacing w:before="120" w:after="120"/>
              <w:jc w:val="center"/>
              <w:rPr>
                <w:sz w:val="28"/>
                <w:szCs w:val="28"/>
              </w:rPr>
            </w:pPr>
            <w:r w:rsidRPr="008637FF">
              <w:rPr>
                <w:sz w:val="28"/>
                <w:szCs w:val="28"/>
              </w:rPr>
              <w:t>12</w:t>
            </w:r>
          </w:p>
        </w:tc>
        <w:tc>
          <w:tcPr>
            <w:tcW w:w="1417" w:type="dxa"/>
            <w:shd w:val="solid" w:color="FFFFFF" w:fill="auto"/>
            <w:tcMar>
              <w:top w:w="0" w:type="dxa"/>
              <w:left w:w="0" w:type="dxa"/>
              <w:bottom w:w="0" w:type="dxa"/>
              <w:right w:w="0" w:type="dxa"/>
            </w:tcMar>
            <w:vAlign w:val="center"/>
          </w:tcPr>
          <w:p w14:paraId="247646C5" w14:textId="77777777" w:rsidR="00C1215F" w:rsidRPr="008637FF" w:rsidRDefault="00C1215F" w:rsidP="00C1215F">
            <w:pPr>
              <w:jc w:val="center"/>
              <w:rPr>
                <w:sz w:val="28"/>
                <w:szCs w:val="28"/>
              </w:rPr>
            </w:pPr>
            <w:r w:rsidRPr="008637FF">
              <w:rPr>
                <w:sz w:val="28"/>
                <w:szCs w:val="28"/>
              </w:rPr>
              <w:t> </w:t>
            </w:r>
          </w:p>
        </w:tc>
        <w:tc>
          <w:tcPr>
            <w:tcW w:w="1560" w:type="dxa"/>
            <w:shd w:val="solid" w:color="FFFFFF" w:fill="auto"/>
            <w:tcMar>
              <w:top w:w="0" w:type="dxa"/>
              <w:left w:w="0" w:type="dxa"/>
              <w:bottom w:w="0" w:type="dxa"/>
              <w:right w:w="0" w:type="dxa"/>
            </w:tcMar>
            <w:vAlign w:val="center"/>
          </w:tcPr>
          <w:p w14:paraId="6885B401" w14:textId="7020AA06" w:rsidR="00C1215F" w:rsidRPr="008637FF" w:rsidRDefault="00C1215F" w:rsidP="00C1215F">
            <w:pPr>
              <w:jc w:val="center"/>
              <w:rPr>
                <w:sz w:val="28"/>
                <w:szCs w:val="28"/>
              </w:rPr>
            </w:pPr>
            <w:r w:rsidRPr="008637FF">
              <w:rPr>
                <w:sz w:val="28"/>
                <w:szCs w:val="28"/>
              </w:rPr>
              <w:t>5.920,00</w:t>
            </w:r>
          </w:p>
        </w:tc>
      </w:tr>
      <w:tr w:rsidR="008637FF" w:rsidRPr="008637FF" w14:paraId="6511C28C" w14:textId="77777777" w:rsidTr="00D06D05">
        <w:trPr>
          <w:trHeight w:val="454"/>
        </w:trPr>
        <w:tc>
          <w:tcPr>
            <w:tcW w:w="751" w:type="dxa"/>
            <w:shd w:val="solid" w:color="FFFFFF" w:fill="auto"/>
            <w:tcMar>
              <w:top w:w="0" w:type="dxa"/>
              <w:left w:w="0" w:type="dxa"/>
              <w:bottom w:w="0" w:type="dxa"/>
              <w:right w:w="0" w:type="dxa"/>
            </w:tcMar>
            <w:vAlign w:val="center"/>
          </w:tcPr>
          <w:p w14:paraId="70E26298" w14:textId="77777777" w:rsidR="0034740D" w:rsidRPr="008637FF" w:rsidRDefault="0034740D" w:rsidP="0034740D">
            <w:pPr>
              <w:spacing w:before="120" w:after="120"/>
              <w:jc w:val="center"/>
              <w:rPr>
                <w:sz w:val="28"/>
                <w:szCs w:val="28"/>
              </w:rPr>
            </w:pPr>
            <w:r w:rsidRPr="008637FF">
              <w:rPr>
                <w:sz w:val="28"/>
                <w:szCs w:val="28"/>
              </w:rPr>
              <w:t>11</w:t>
            </w:r>
          </w:p>
        </w:tc>
        <w:tc>
          <w:tcPr>
            <w:tcW w:w="3365" w:type="dxa"/>
            <w:shd w:val="solid" w:color="FFFFFF" w:fill="auto"/>
            <w:tcMar>
              <w:top w:w="0" w:type="dxa"/>
              <w:left w:w="0" w:type="dxa"/>
              <w:bottom w:w="0" w:type="dxa"/>
              <w:right w:w="0" w:type="dxa"/>
            </w:tcMar>
            <w:vAlign w:val="center"/>
          </w:tcPr>
          <w:p w14:paraId="37ED4A0B" w14:textId="77777777" w:rsidR="0034740D" w:rsidRPr="008637FF" w:rsidRDefault="0034740D" w:rsidP="0034740D">
            <w:pPr>
              <w:spacing w:before="120" w:after="120"/>
              <w:ind w:left="150"/>
              <w:jc w:val="both"/>
              <w:rPr>
                <w:sz w:val="28"/>
                <w:szCs w:val="28"/>
              </w:rPr>
            </w:pPr>
            <w:r w:rsidRPr="008637FF">
              <w:rPr>
                <w:sz w:val="28"/>
                <w:szCs w:val="28"/>
              </w:rPr>
              <w:t>USB (4 GB)</w:t>
            </w:r>
          </w:p>
        </w:tc>
        <w:tc>
          <w:tcPr>
            <w:tcW w:w="992" w:type="dxa"/>
            <w:shd w:val="solid" w:color="FFFFFF" w:fill="auto"/>
            <w:tcMar>
              <w:top w:w="0" w:type="dxa"/>
              <w:left w:w="0" w:type="dxa"/>
              <w:bottom w:w="0" w:type="dxa"/>
              <w:right w:w="0" w:type="dxa"/>
            </w:tcMar>
            <w:vAlign w:val="center"/>
          </w:tcPr>
          <w:p w14:paraId="253E6655"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65E898A7" w14:textId="604666D4" w:rsidR="0034740D" w:rsidRPr="008637FF" w:rsidRDefault="0034740D" w:rsidP="0034740D">
            <w:pPr>
              <w:spacing w:before="120" w:after="120"/>
              <w:jc w:val="center"/>
              <w:rPr>
                <w:sz w:val="28"/>
                <w:szCs w:val="28"/>
              </w:rPr>
            </w:pPr>
            <w:r w:rsidRPr="008637FF">
              <w:rPr>
                <w:sz w:val="28"/>
                <w:szCs w:val="28"/>
              </w:rPr>
              <w:t>12</w:t>
            </w:r>
          </w:p>
        </w:tc>
        <w:tc>
          <w:tcPr>
            <w:tcW w:w="1417" w:type="dxa"/>
            <w:shd w:val="solid" w:color="FFFFFF" w:fill="auto"/>
            <w:tcMar>
              <w:top w:w="0" w:type="dxa"/>
              <w:left w:w="0" w:type="dxa"/>
              <w:bottom w:w="0" w:type="dxa"/>
              <w:right w:w="0" w:type="dxa"/>
            </w:tcMar>
            <w:vAlign w:val="center"/>
          </w:tcPr>
          <w:p w14:paraId="27352D57" w14:textId="77777777" w:rsidR="0034740D" w:rsidRPr="008637FF" w:rsidRDefault="0034740D" w:rsidP="0034740D">
            <w:pPr>
              <w:jc w:val="center"/>
              <w:rPr>
                <w:sz w:val="28"/>
                <w:szCs w:val="28"/>
              </w:rPr>
            </w:pPr>
            <w:r w:rsidRPr="008637FF">
              <w:rPr>
                <w:sz w:val="28"/>
                <w:szCs w:val="28"/>
              </w:rPr>
              <w:t>11.750,69</w:t>
            </w:r>
          </w:p>
        </w:tc>
        <w:tc>
          <w:tcPr>
            <w:tcW w:w="1560" w:type="dxa"/>
            <w:shd w:val="solid" w:color="FFFFFF" w:fill="auto"/>
            <w:tcMar>
              <w:top w:w="0" w:type="dxa"/>
              <w:left w:w="0" w:type="dxa"/>
              <w:bottom w:w="0" w:type="dxa"/>
              <w:right w:w="0" w:type="dxa"/>
            </w:tcMar>
            <w:vAlign w:val="center"/>
          </w:tcPr>
          <w:p w14:paraId="3E1920F2" w14:textId="77777777" w:rsidR="0034740D" w:rsidRPr="008637FF" w:rsidRDefault="0034740D" w:rsidP="0034740D">
            <w:pPr>
              <w:jc w:val="center"/>
              <w:rPr>
                <w:sz w:val="28"/>
                <w:szCs w:val="28"/>
              </w:rPr>
            </w:pPr>
            <w:r w:rsidRPr="008637FF">
              <w:rPr>
                <w:sz w:val="28"/>
                <w:szCs w:val="28"/>
              </w:rPr>
              <w:t> </w:t>
            </w:r>
          </w:p>
        </w:tc>
      </w:tr>
      <w:tr w:rsidR="008637FF" w:rsidRPr="008637FF" w14:paraId="31FF5FD6" w14:textId="77777777" w:rsidTr="00D06D05">
        <w:trPr>
          <w:trHeight w:val="454"/>
        </w:trPr>
        <w:tc>
          <w:tcPr>
            <w:tcW w:w="751" w:type="dxa"/>
            <w:shd w:val="solid" w:color="FFFFFF" w:fill="auto"/>
            <w:tcMar>
              <w:top w:w="0" w:type="dxa"/>
              <w:left w:w="0" w:type="dxa"/>
              <w:bottom w:w="0" w:type="dxa"/>
              <w:right w:w="0" w:type="dxa"/>
            </w:tcMar>
            <w:vAlign w:val="center"/>
          </w:tcPr>
          <w:p w14:paraId="75615E81" w14:textId="77777777" w:rsidR="0034740D" w:rsidRPr="008637FF" w:rsidRDefault="0034740D" w:rsidP="0034740D">
            <w:pPr>
              <w:spacing w:before="120" w:after="120"/>
              <w:jc w:val="center"/>
              <w:rPr>
                <w:sz w:val="28"/>
                <w:szCs w:val="28"/>
              </w:rPr>
            </w:pPr>
            <w:r w:rsidRPr="008637FF">
              <w:rPr>
                <w:sz w:val="28"/>
                <w:szCs w:val="28"/>
              </w:rPr>
              <w:t>12</w:t>
            </w:r>
          </w:p>
        </w:tc>
        <w:tc>
          <w:tcPr>
            <w:tcW w:w="3365" w:type="dxa"/>
            <w:shd w:val="solid" w:color="FFFFFF" w:fill="auto"/>
            <w:tcMar>
              <w:top w:w="0" w:type="dxa"/>
              <w:left w:w="0" w:type="dxa"/>
              <w:bottom w:w="0" w:type="dxa"/>
              <w:right w:w="0" w:type="dxa"/>
            </w:tcMar>
            <w:vAlign w:val="center"/>
          </w:tcPr>
          <w:p w14:paraId="33737F6A" w14:textId="77777777" w:rsidR="0034740D" w:rsidRPr="008637FF" w:rsidRDefault="0034740D" w:rsidP="0034740D">
            <w:pPr>
              <w:spacing w:before="120" w:after="120"/>
              <w:ind w:left="150"/>
              <w:jc w:val="both"/>
              <w:rPr>
                <w:sz w:val="28"/>
                <w:szCs w:val="28"/>
              </w:rPr>
            </w:pPr>
            <w:r w:rsidRPr="008637FF">
              <w:rPr>
                <w:sz w:val="28"/>
                <w:szCs w:val="28"/>
              </w:rPr>
              <w:t>Lưu điện</w:t>
            </w:r>
          </w:p>
        </w:tc>
        <w:tc>
          <w:tcPr>
            <w:tcW w:w="992" w:type="dxa"/>
            <w:shd w:val="solid" w:color="FFFFFF" w:fill="auto"/>
            <w:tcMar>
              <w:top w:w="0" w:type="dxa"/>
              <w:left w:w="0" w:type="dxa"/>
              <w:bottom w:w="0" w:type="dxa"/>
              <w:right w:w="0" w:type="dxa"/>
            </w:tcMar>
            <w:vAlign w:val="center"/>
          </w:tcPr>
          <w:p w14:paraId="70EBC56B"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200197C1" w14:textId="48BAED92" w:rsidR="0034740D" w:rsidRPr="008637FF" w:rsidRDefault="0034740D" w:rsidP="0034740D">
            <w:pPr>
              <w:spacing w:before="120" w:after="120"/>
              <w:jc w:val="center"/>
              <w:rPr>
                <w:sz w:val="28"/>
                <w:szCs w:val="28"/>
              </w:rPr>
            </w:pPr>
            <w:r w:rsidRPr="008637FF">
              <w:rPr>
                <w:sz w:val="28"/>
                <w:szCs w:val="28"/>
              </w:rPr>
              <w:t>60</w:t>
            </w:r>
          </w:p>
        </w:tc>
        <w:tc>
          <w:tcPr>
            <w:tcW w:w="1417" w:type="dxa"/>
            <w:shd w:val="solid" w:color="FFFFFF" w:fill="auto"/>
            <w:tcMar>
              <w:top w:w="0" w:type="dxa"/>
              <w:left w:w="0" w:type="dxa"/>
              <w:bottom w:w="0" w:type="dxa"/>
              <w:right w:w="0" w:type="dxa"/>
            </w:tcMar>
            <w:vAlign w:val="center"/>
          </w:tcPr>
          <w:p w14:paraId="78278095" w14:textId="77777777" w:rsidR="0034740D" w:rsidRPr="008637FF" w:rsidRDefault="0034740D" w:rsidP="0034740D">
            <w:pPr>
              <w:jc w:val="center"/>
              <w:rPr>
                <w:sz w:val="28"/>
                <w:szCs w:val="28"/>
              </w:rPr>
            </w:pPr>
            <w:r w:rsidRPr="008637FF">
              <w:rPr>
                <w:sz w:val="28"/>
                <w:szCs w:val="28"/>
              </w:rPr>
              <w:t>4.700,28</w:t>
            </w:r>
          </w:p>
        </w:tc>
        <w:tc>
          <w:tcPr>
            <w:tcW w:w="1560" w:type="dxa"/>
            <w:shd w:val="solid" w:color="FFFFFF" w:fill="auto"/>
            <w:tcMar>
              <w:top w:w="0" w:type="dxa"/>
              <w:left w:w="0" w:type="dxa"/>
              <w:bottom w:w="0" w:type="dxa"/>
              <w:right w:w="0" w:type="dxa"/>
            </w:tcMar>
            <w:vAlign w:val="center"/>
          </w:tcPr>
          <w:p w14:paraId="1E7CBA2F" w14:textId="77777777" w:rsidR="0034740D" w:rsidRPr="008637FF" w:rsidRDefault="0034740D" w:rsidP="0034740D">
            <w:pPr>
              <w:jc w:val="center"/>
              <w:rPr>
                <w:sz w:val="28"/>
                <w:szCs w:val="28"/>
              </w:rPr>
            </w:pPr>
            <w:r w:rsidRPr="008637FF">
              <w:rPr>
                <w:sz w:val="28"/>
                <w:szCs w:val="28"/>
              </w:rPr>
              <w:t> </w:t>
            </w:r>
          </w:p>
        </w:tc>
      </w:tr>
      <w:tr w:rsidR="008637FF" w:rsidRPr="008637FF" w14:paraId="69BB1848" w14:textId="77777777" w:rsidTr="00D06D05">
        <w:trPr>
          <w:trHeight w:val="454"/>
        </w:trPr>
        <w:tc>
          <w:tcPr>
            <w:tcW w:w="751" w:type="dxa"/>
            <w:shd w:val="solid" w:color="FFFFFF" w:fill="auto"/>
            <w:tcMar>
              <w:top w:w="0" w:type="dxa"/>
              <w:left w:w="0" w:type="dxa"/>
              <w:bottom w:w="0" w:type="dxa"/>
              <w:right w:w="0" w:type="dxa"/>
            </w:tcMar>
            <w:vAlign w:val="center"/>
          </w:tcPr>
          <w:p w14:paraId="2D0C6883" w14:textId="77777777" w:rsidR="0034740D" w:rsidRPr="008637FF" w:rsidRDefault="0034740D" w:rsidP="0034740D">
            <w:pPr>
              <w:spacing w:before="120" w:after="120"/>
              <w:jc w:val="center"/>
              <w:rPr>
                <w:sz w:val="28"/>
                <w:szCs w:val="28"/>
              </w:rPr>
            </w:pPr>
            <w:r w:rsidRPr="008637FF">
              <w:rPr>
                <w:sz w:val="28"/>
                <w:szCs w:val="28"/>
              </w:rPr>
              <w:t>13</w:t>
            </w:r>
          </w:p>
        </w:tc>
        <w:tc>
          <w:tcPr>
            <w:tcW w:w="3365" w:type="dxa"/>
            <w:shd w:val="solid" w:color="FFFFFF" w:fill="auto"/>
            <w:tcMar>
              <w:top w:w="0" w:type="dxa"/>
              <w:left w:w="0" w:type="dxa"/>
              <w:bottom w:w="0" w:type="dxa"/>
              <w:right w:w="0" w:type="dxa"/>
            </w:tcMar>
            <w:vAlign w:val="center"/>
          </w:tcPr>
          <w:p w14:paraId="50124647" w14:textId="77777777" w:rsidR="0034740D" w:rsidRPr="008637FF" w:rsidRDefault="0034740D" w:rsidP="0034740D">
            <w:pPr>
              <w:spacing w:before="120" w:after="120"/>
              <w:ind w:left="150"/>
              <w:jc w:val="both"/>
              <w:rPr>
                <w:sz w:val="28"/>
                <w:szCs w:val="28"/>
              </w:rPr>
            </w:pPr>
            <w:r w:rsidRPr="008637FF">
              <w:rPr>
                <w:sz w:val="28"/>
                <w:szCs w:val="28"/>
              </w:rPr>
              <w:t>Quạt thông gió 0,04 kW</w:t>
            </w:r>
          </w:p>
        </w:tc>
        <w:tc>
          <w:tcPr>
            <w:tcW w:w="992" w:type="dxa"/>
            <w:shd w:val="solid" w:color="FFFFFF" w:fill="auto"/>
            <w:tcMar>
              <w:top w:w="0" w:type="dxa"/>
              <w:left w:w="0" w:type="dxa"/>
              <w:bottom w:w="0" w:type="dxa"/>
              <w:right w:w="0" w:type="dxa"/>
            </w:tcMar>
            <w:vAlign w:val="center"/>
          </w:tcPr>
          <w:p w14:paraId="681EDFB7"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03796C17" w14:textId="0BA401BE" w:rsidR="0034740D" w:rsidRPr="008637FF" w:rsidRDefault="0034740D" w:rsidP="0034740D">
            <w:pPr>
              <w:spacing w:before="120" w:after="120"/>
              <w:jc w:val="center"/>
              <w:rPr>
                <w:sz w:val="28"/>
                <w:szCs w:val="28"/>
              </w:rPr>
            </w:pPr>
            <w:r w:rsidRPr="008637FF">
              <w:rPr>
                <w:sz w:val="28"/>
                <w:szCs w:val="28"/>
              </w:rPr>
              <w:t>36</w:t>
            </w:r>
          </w:p>
        </w:tc>
        <w:tc>
          <w:tcPr>
            <w:tcW w:w="1417" w:type="dxa"/>
            <w:shd w:val="solid" w:color="FFFFFF" w:fill="auto"/>
            <w:tcMar>
              <w:top w:w="0" w:type="dxa"/>
              <w:left w:w="0" w:type="dxa"/>
              <w:bottom w:w="0" w:type="dxa"/>
              <w:right w:w="0" w:type="dxa"/>
            </w:tcMar>
            <w:vAlign w:val="center"/>
          </w:tcPr>
          <w:p w14:paraId="64346474" w14:textId="77777777" w:rsidR="0034740D" w:rsidRPr="008637FF" w:rsidRDefault="0034740D" w:rsidP="0034740D">
            <w:pPr>
              <w:jc w:val="center"/>
              <w:rPr>
                <w:sz w:val="28"/>
                <w:szCs w:val="28"/>
              </w:rPr>
            </w:pPr>
            <w:r w:rsidRPr="008637FF">
              <w:rPr>
                <w:sz w:val="28"/>
                <w:szCs w:val="28"/>
              </w:rPr>
              <w:t>4.406,51</w:t>
            </w:r>
          </w:p>
        </w:tc>
        <w:tc>
          <w:tcPr>
            <w:tcW w:w="1560" w:type="dxa"/>
            <w:shd w:val="solid" w:color="FFFFFF" w:fill="auto"/>
            <w:tcMar>
              <w:top w:w="0" w:type="dxa"/>
              <w:left w:w="0" w:type="dxa"/>
              <w:bottom w:w="0" w:type="dxa"/>
              <w:right w:w="0" w:type="dxa"/>
            </w:tcMar>
            <w:vAlign w:val="center"/>
          </w:tcPr>
          <w:p w14:paraId="48FE9586" w14:textId="77777777" w:rsidR="0034740D" w:rsidRPr="008637FF" w:rsidRDefault="0034740D" w:rsidP="0034740D">
            <w:pPr>
              <w:jc w:val="center"/>
              <w:rPr>
                <w:sz w:val="28"/>
                <w:szCs w:val="28"/>
              </w:rPr>
            </w:pPr>
            <w:r w:rsidRPr="008637FF">
              <w:rPr>
                <w:sz w:val="28"/>
                <w:szCs w:val="28"/>
              </w:rPr>
              <w:t> </w:t>
            </w:r>
          </w:p>
        </w:tc>
      </w:tr>
      <w:tr w:rsidR="008637FF" w:rsidRPr="008637FF" w14:paraId="1DBC8652" w14:textId="77777777" w:rsidTr="00D06D05">
        <w:trPr>
          <w:trHeight w:val="454"/>
        </w:trPr>
        <w:tc>
          <w:tcPr>
            <w:tcW w:w="751" w:type="dxa"/>
            <w:shd w:val="solid" w:color="FFFFFF" w:fill="auto"/>
            <w:tcMar>
              <w:top w:w="0" w:type="dxa"/>
              <w:left w:w="0" w:type="dxa"/>
              <w:bottom w:w="0" w:type="dxa"/>
              <w:right w:w="0" w:type="dxa"/>
            </w:tcMar>
            <w:vAlign w:val="center"/>
          </w:tcPr>
          <w:p w14:paraId="499F83DB" w14:textId="77777777" w:rsidR="00690DF0" w:rsidRPr="008637FF" w:rsidRDefault="00690DF0" w:rsidP="00690DF0">
            <w:pPr>
              <w:spacing w:before="120" w:after="120"/>
              <w:jc w:val="center"/>
              <w:rPr>
                <w:sz w:val="28"/>
                <w:szCs w:val="28"/>
              </w:rPr>
            </w:pPr>
            <w:r w:rsidRPr="008637FF">
              <w:rPr>
                <w:sz w:val="28"/>
                <w:szCs w:val="28"/>
              </w:rPr>
              <w:t>14</w:t>
            </w:r>
          </w:p>
        </w:tc>
        <w:tc>
          <w:tcPr>
            <w:tcW w:w="3365" w:type="dxa"/>
            <w:shd w:val="solid" w:color="FFFFFF" w:fill="auto"/>
            <w:tcMar>
              <w:top w:w="0" w:type="dxa"/>
              <w:left w:w="0" w:type="dxa"/>
              <w:bottom w:w="0" w:type="dxa"/>
              <w:right w:w="0" w:type="dxa"/>
            </w:tcMar>
            <w:vAlign w:val="center"/>
          </w:tcPr>
          <w:p w14:paraId="07925283" w14:textId="77777777" w:rsidR="00690DF0" w:rsidRPr="008637FF" w:rsidRDefault="00690DF0" w:rsidP="00690DF0">
            <w:pPr>
              <w:spacing w:before="120" w:after="120"/>
              <w:ind w:left="150"/>
              <w:jc w:val="both"/>
              <w:rPr>
                <w:sz w:val="28"/>
                <w:szCs w:val="28"/>
              </w:rPr>
            </w:pPr>
            <w:r w:rsidRPr="008637FF">
              <w:rPr>
                <w:sz w:val="28"/>
                <w:szCs w:val="28"/>
              </w:rPr>
              <w:t>Quần áo mưa</w:t>
            </w:r>
          </w:p>
        </w:tc>
        <w:tc>
          <w:tcPr>
            <w:tcW w:w="992" w:type="dxa"/>
            <w:shd w:val="solid" w:color="FFFFFF" w:fill="auto"/>
            <w:tcMar>
              <w:top w:w="0" w:type="dxa"/>
              <w:left w:w="0" w:type="dxa"/>
              <w:bottom w:w="0" w:type="dxa"/>
              <w:right w:w="0" w:type="dxa"/>
            </w:tcMar>
            <w:vAlign w:val="center"/>
          </w:tcPr>
          <w:p w14:paraId="137418ED" w14:textId="77777777" w:rsidR="00690DF0" w:rsidRPr="008637FF" w:rsidRDefault="00690DF0" w:rsidP="00690DF0">
            <w:pPr>
              <w:spacing w:before="120" w:after="120"/>
              <w:jc w:val="center"/>
              <w:rPr>
                <w:sz w:val="28"/>
                <w:szCs w:val="28"/>
              </w:rPr>
            </w:pPr>
            <w:r w:rsidRPr="008637FF">
              <w:rPr>
                <w:sz w:val="28"/>
                <w:szCs w:val="28"/>
              </w:rPr>
              <w:t>Bộ</w:t>
            </w:r>
          </w:p>
        </w:tc>
        <w:tc>
          <w:tcPr>
            <w:tcW w:w="1134" w:type="dxa"/>
            <w:shd w:val="solid" w:color="FFFFFF" w:fill="auto"/>
            <w:tcMar>
              <w:top w:w="0" w:type="dxa"/>
              <w:left w:w="0" w:type="dxa"/>
              <w:bottom w:w="0" w:type="dxa"/>
              <w:right w:w="0" w:type="dxa"/>
            </w:tcMar>
            <w:vAlign w:val="center"/>
          </w:tcPr>
          <w:p w14:paraId="67ECEB73" w14:textId="0F522BD4" w:rsidR="00690DF0" w:rsidRPr="008637FF" w:rsidRDefault="00690DF0" w:rsidP="00690DF0">
            <w:pPr>
              <w:spacing w:before="120" w:after="120"/>
              <w:jc w:val="center"/>
              <w:rPr>
                <w:sz w:val="28"/>
                <w:szCs w:val="28"/>
              </w:rPr>
            </w:pPr>
            <w:r w:rsidRPr="008637FF">
              <w:rPr>
                <w:sz w:val="28"/>
                <w:szCs w:val="28"/>
              </w:rPr>
              <w:t>6</w:t>
            </w:r>
          </w:p>
        </w:tc>
        <w:tc>
          <w:tcPr>
            <w:tcW w:w="1417" w:type="dxa"/>
            <w:shd w:val="solid" w:color="FFFFFF" w:fill="auto"/>
            <w:tcMar>
              <w:top w:w="0" w:type="dxa"/>
              <w:left w:w="0" w:type="dxa"/>
              <w:bottom w:w="0" w:type="dxa"/>
              <w:right w:w="0" w:type="dxa"/>
            </w:tcMar>
            <w:vAlign w:val="center"/>
          </w:tcPr>
          <w:p w14:paraId="07119331" w14:textId="77777777" w:rsidR="00690DF0" w:rsidRPr="008637FF" w:rsidRDefault="00690DF0" w:rsidP="00690DF0">
            <w:pPr>
              <w:jc w:val="center"/>
              <w:rPr>
                <w:sz w:val="28"/>
                <w:szCs w:val="28"/>
              </w:rPr>
            </w:pPr>
            <w:r w:rsidRPr="008637FF">
              <w:rPr>
                <w:sz w:val="28"/>
                <w:szCs w:val="28"/>
              </w:rPr>
              <w:t> </w:t>
            </w:r>
          </w:p>
        </w:tc>
        <w:tc>
          <w:tcPr>
            <w:tcW w:w="1560" w:type="dxa"/>
            <w:shd w:val="solid" w:color="FFFFFF" w:fill="auto"/>
            <w:tcMar>
              <w:top w:w="0" w:type="dxa"/>
              <w:left w:w="0" w:type="dxa"/>
              <w:bottom w:w="0" w:type="dxa"/>
              <w:right w:w="0" w:type="dxa"/>
            </w:tcMar>
            <w:vAlign w:val="center"/>
          </w:tcPr>
          <w:p w14:paraId="48486E4E" w14:textId="1724F5A3" w:rsidR="00690DF0" w:rsidRPr="008637FF" w:rsidRDefault="00C1215F" w:rsidP="00690DF0">
            <w:pPr>
              <w:jc w:val="center"/>
              <w:rPr>
                <w:sz w:val="28"/>
                <w:szCs w:val="28"/>
              </w:rPr>
            </w:pPr>
            <w:r w:rsidRPr="008637FF">
              <w:rPr>
                <w:sz w:val="28"/>
                <w:szCs w:val="28"/>
              </w:rPr>
              <w:t>1.776,00</w:t>
            </w:r>
          </w:p>
        </w:tc>
      </w:tr>
      <w:tr w:rsidR="008637FF" w:rsidRPr="008637FF" w14:paraId="3AC061AF" w14:textId="77777777" w:rsidTr="00D06D05">
        <w:trPr>
          <w:trHeight w:val="454"/>
        </w:trPr>
        <w:tc>
          <w:tcPr>
            <w:tcW w:w="751" w:type="dxa"/>
            <w:shd w:val="solid" w:color="FFFFFF" w:fill="auto"/>
            <w:tcMar>
              <w:top w:w="0" w:type="dxa"/>
              <w:left w:w="0" w:type="dxa"/>
              <w:bottom w:w="0" w:type="dxa"/>
              <w:right w:w="0" w:type="dxa"/>
            </w:tcMar>
            <w:vAlign w:val="center"/>
          </w:tcPr>
          <w:p w14:paraId="6479C56A" w14:textId="77777777" w:rsidR="00C1215F" w:rsidRPr="008637FF" w:rsidRDefault="00C1215F" w:rsidP="00C1215F">
            <w:pPr>
              <w:spacing w:before="120" w:after="120"/>
              <w:jc w:val="center"/>
              <w:rPr>
                <w:sz w:val="28"/>
                <w:szCs w:val="28"/>
              </w:rPr>
            </w:pPr>
            <w:r w:rsidRPr="008637FF">
              <w:rPr>
                <w:sz w:val="28"/>
                <w:szCs w:val="28"/>
              </w:rPr>
              <w:t>15</w:t>
            </w:r>
          </w:p>
        </w:tc>
        <w:tc>
          <w:tcPr>
            <w:tcW w:w="3365" w:type="dxa"/>
            <w:shd w:val="solid" w:color="FFFFFF" w:fill="auto"/>
            <w:tcMar>
              <w:top w:w="0" w:type="dxa"/>
              <w:left w:w="0" w:type="dxa"/>
              <w:bottom w:w="0" w:type="dxa"/>
              <w:right w:w="0" w:type="dxa"/>
            </w:tcMar>
            <w:vAlign w:val="center"/>
          </w:tcPr>
          <w:p w14:paraId="2E97543E" w14:textId="77777777" w:rsidR="00C1215F" w:rsidRPr="008637FF" w:rsidRDefault="00C1215F" w:rsidP="00C1215F">
            <w:pPr>
              <w:spacing w:before="120" w:after="120"/>
              <w:ind w:left="150"/>
              <w:jc w:val="both"/>
              <w:rPr>
                <w:sz w:val="28"/>
                <w:szCs w:val="28"/>
              </w:rPr>
            </w:pPr>
            <w:r w:rsidRPr="008637FF">
              <w:rPr>
                <w:sz w:val="28"/>
                <w:szCs w:val="28"/>
              </w:rPr>
              <w:t>Bình đựng nước uống</w:t>
            </w:r>
          </w:p>
        </w:tc>
        <w:tc>
          <w:tcPr>
            <w:tcW w:w="992" w:type="dxa"/>
            <w:shd w:val="solid" w:color="FFFFFF" w:fill="auto"/>
            <w:tcMar>
              <w:top w:w="0" w:type="dxa"/>
              <w:left w:w="0" w:type="dxa"/>
              <w:bottom w:w="0" w:type="dxa"/>
              <w:right w:w="0" w:type="dxa"/>
            </w:tcMar>
            <w:vAlign w:val="center"/>
          </w:tcPr>
          <w:p w14:paraId="7E87951A" w14:textId="77777777" w:rsidR="00C1215F" w:rsidRPr="008637FF" w:rsidRDefault="00C1215F" w:rsidP="00C1215F">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32700AB2" w14:textId="59F852D7" w:rsidR="00C1215F" w:rsidRPr="008637FF" w:rsidRDefault="00C1215F" w:rsidP="00C1215F">
            <w:pPr>
              <w:spacing w:before="120" w:after="120"/>
              <w:jc w:val="center"/>
              <w:rPr>
                <w:sz w:val="28"/>
                <w:szCs w:val="28"/>
              </w:rPr>
            </w:pPr>
            <w:r w:rsidRPr="008637FF">
              <w:rPr>
                <w:sz w:val="28"/>
                <w:szCs w:val="28"/>
              </w:rPr>
              <w:t>6</w:t>
            </w:r>
          </w:p>
        </w:tc>
        <w:tc>
          <w:tcPr>
            <w:tcW w:w="1417" w:type="dxa"/>
            <w:shd w:val="solid" w:color="FFFFFF" w:fill="auto"/>
            <w:tcMar>
              <w:top w:w="0" w:type="dxa"/>
              <w:left w:w="0" w:type="dxa"/>
              <w:bottom w:w="0" w:type="dxa"/>
              <w:right w:w="0" w:type="dxa"/>
            </w:tcMar>
            <w:vAlign w:val="center"/>
          </w:tcPr>
          <w:p w14:paraId="0F571912" w14:textId="77777777" w:rsidR="00C1215F" w:rsidRPr="008637FF" w:rsidRDefault="00C1215F" w:rsidP="00C1215F">
            <w:pPr>
              <w:jc w:val="center"/>
              <w:rPr>
                <w:sz w:val="28"/>
                <w:szCs w:val="28"/>
              </w:rPr>
            </w:pPr>
            <w:r w:rsidRPr="008637FF">
              <w:rPr>
                <w:sz w:val="28"/>
                <w:szCs w:val="28"/>
              </w:rPr>
              <w:t> </w:t>
            </w:r>
          </w:p>
        </w:tc>
        <w:tc>
          <w:tcPr>
            <w:tcW w:w="1560" w:type="dxa"/>
            <w:shd w:val="solid" w:color="FFFFFF" w:fill="auto"/>
            <w:tcMar>
              <w:top w:w="0" w:type="dxa"/>
              <w:left w:w="0" w:type="dxa"/>
              <w:bottom w:w="0" w:type="dxa"/>
              <w:right w:w="0" w:type="dxa"/>
            </w:tcMar>
            <w:vAlign w:val="center"/>
          </w:tcPr>
          <w:p w14:paraId="1B69892E" w14:textId="6AB8FE17" w:rsidR="00C1215F" w:rsidRPr="008637FF" w:rsidRDefault="00C1215F" w:rsidP="00C1215F">
            <w:pPr>
              <w:jc w:val="center"/>
              <w:rPr>
                <w:sz w:val="28"/>
                <w:szCs w:val="28"/>
              </w:rPr>
            </w:pPr>
            <w:r w:rsidRPr="008637FF">
              <w:rPr>
                <w:sz w:val="28"/>
                <w:szCs w:val="28"/>
              </w:rPr>
              <w:t>5.920,00</w:t>
            </w:r>
          </w:p>
        </w:tc>
      </w:tr>
      <w:tr w:rsidR="008637FF" w:rsidRPr="008637FF" w14:paraId="60C218C0" w14:textId="77777777" w:rsidTr="00D06D05">
        <w:trPr>
          <w:trHeight w:val="454"/>
        </w:trPr>
        <w:tc>
          <w:tcPr>
            <w:tcW w:w="751" w:type="dxa"/>
            <w:shd w:val="solid" w:color="FFFFFF" w:fill="auto"/>
            <w:tcMar>
              <w:top w:w="0" w:type="dxa"/>
              <w:left w:w="0" w:type="dxa"/>
              <w:bottom w:w="0" w:type="dxa"/>
              <w:right w:w="0" w:type="dxa"/>
            </w:tcMar>
            <w:vAlign w:val="center"/>
          </w:tcPr>
          <w:p w14:paraId="0170445B" w14:textId="77777777" w:rsidR="00C1215F" w:rsidRPr="008637FF" w:rsidRDefault="00C1215F" w:rsidP="00C1215F">
            <w:pPr>
              <w:spacing w:before="120" w:after="120"/>
              <w:jc w:val="center"/>
              <w:rPr>
                <w:sz w:val="28"/>
                <w:szCs w:val="28"/>
              </w:rPr>
            </w:pPr>
            <w:r w:rsidRPr="008637FF">
              <w:rPr>
                <w:sz w:val="28"/>
                <w:szCs w:val="28"/>
              </w:rPr>
              <w:t>16</w:t>
            </w:r>
          </w:p>
        </w:tc>
        <w:tc>
          <w:tcPr>
            <w:tcW w:w="3365" w:type="dxa"/>
            <w:shd w:val="solid" w:color="FFFFFF" w:fill="auto"/>
            <w:tcMar>
              <w:top w:w="0" w:type="dxa"/>
              <w:left w:w="0" w:type="dxa"/>
              <w:bottom w:w="0" w:type="dxa"/>
              <w:right w:w="0" w:type="dxa"/>
            </w:tcMar>
            <w:vAlign w:val="center"/>
          </w:tcPr>
          <w:p w14:paraId="4AFAF900" w14:textId="77777777" w:rsidR="00C1215F" w:rsidRPr="008637FF" w:rsidRDefault="00C1215F" w:rsidP="00C1215F">
            <w:pPr>
              <w:spacing w:before="120" w:after="120"/>
              <w:ind w:left="150"/>
              <w:jc w:val="both"/>
              <w:rPr>
                <w:sz w:val="28"/>
                <w:szCs w:val="28"/>
              </w:rPr>
            </w:pPr>
            <w:r w:rsidRPr="008637FF">
              <w:rPr>
                <w:sz w:val="28"/>
                <w:szCs w:val="28"/>
              </w:rPr>
              <w:t>Ba lô</w:t>
            </w:r>
          </w:p>
        </w:tc>
        <w:tc>
          <w:tcPr>
            <w:tcW w:w="992" w:type="dxa"/>
            <w:shd w:val="solid" w:color="FFFFFF" w:fill="auto"/>
            <w:tcMar>
              <w:top w:w="0" w:type="dxa"/>
              <w:left w:w="0" w:type="dxa"/>
              <w:bottom w:w="0" w:type="dxa"/>
              <w:right w:w="0" w:type="dxa"/>
            </w:tcMar>
            <w:vAlign w:val="center"/>
          </w:tcPr>
          <w:p w14:paraId="192F59B5" w14:textId="77777777" w:rsidR="00C1215F" w:rsidRPr="008637FF" w:rsidRDefault="00C1215F" w:rsidP="00C1215F">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4891387D" w14:textId="55477A2B" w:rsidR="00C1215F" w:rsidRPr="008637FF" w:rsidRDefault="00C1215F" w:rsidP="00C1215F">
            <w:pPr>
              <w:spacing w:before="120" w:after="120"/>
              <w:jc w:val="center"/>
              <w:rPr>
                <w:sz w:val="28"/>
                <w:szCs w:val="28"/>
              </w:rPr>
            </w:pPr>
            <w:r w:rsidRPr="008637FF">
              <w:rPr>
                <w:sz w:val="28"/>
                <w:szCs w:val="28"/>
              </w:rPr>
              <w:t>24</w:t>
            </w:r>
          </w:p>
        </w:tc>
        <w:tc>
          <w:tcPr>
            <w:tcW w:w="1417" w:type="dxa"/>
            <w:shd w:val="solid" w:color="FFFFFF" w:fill="auto"/>
            <w:tcMar>
              <w:top w:w="0" w:type="dxa"/>
              <w:left w:w="0" w:type="dxa"/>
              <w:bottom w:w="0" w:type="dxa"/>
              <w:right w:w="0" w:type="dxa"/>
            </w:tcMar>
            <w:vAlign w:val="center"/>
          </w:tcPr>
          <w:p w14:paraId="0630F50C" w14:textId="77777777" w:rsidR="00C1215F" w:rsidRPr="008637FF" w:rsidRDefault="00C1215F" w:rsidP="00C1215F">
            <w:pPr>
              <w:jc w:val="center"/>
              <w:rPr>
                <w:sz w:val="28"/>
                <w:szCs w:val="28"/>
              </w:rPr>
            </w:pPr>
            <w:r w:rsidRPr="008637FF">
              <w:rPr>
                <w:sz w:val="28"/>
                <w:szCs w:val="28"/>
              </w:rPr>
              <w:t> </w:t>
            </w:r>
          </w:p>
        </w:tc>
        <w:tc>
          <w:tcPr>
            <w:tcW w:w="1560" w:type="dxa"/>
            <w:shd w:val="solid" w:color="FFFFFF" w:fill="auto"/>
            <w:tcMar>
              <w:top w:w="0" w:type="dxa"/>
              <w:left w:w="0" w:type="dxa"/>
              <w:bottom w:w="0" w:type="dxa"/>
              <w:right w:w="0" w:type="dxa"/>
            </w:tcMar>
            <w:vAlign w:val="center"/>
          </w:tcPr>
          <w:p w14:paraId="1F357479" w14:textId="410C8049" w:rsidR="00C1215F" w:rsidRPr="008637FF" w:rsidRDefault="00C1215F" w:rsidP="00C1215F">
            <w:pPr>
              <w:jc w:val="center"/>
              <w:rPr>
                <w:sz w:val="28"/>
                <w:szCs w:val="28"/>
              </w:rPr>
            </w:pPr>
            <w:r w:rsidRPr="008637FF">
              <w:rPr>
                <w:sz w:val="28"/>
                <w:szCs w:val="28"/>
              </w:rPr>
              <w:t>5.920,00</w:t>
            </w:r>
          </w:p>
        </w:tc>
      </w:tr>
      <w:tr w:rsidR="008637FF" w:rsidRPr="008637FF" w14:paraId="2231A843" w14:textId="77777777" w:rsidTr="00D06D05">
        <w:trPr>
          <w:trHeight w:val="454"/>
        </w:trPr>
        <w:tc>
          <w:tcPr>
            <w:tcW w:w="751" w:type="dxa"/>
            <w:shd w:val="solid" w:color="FFFFFF" w:fill="auto"/>
            <w:tcMar>
              <w:top w:w="0" w:type="dxa"/>
              <w:left w:w="0" w:type="dxa"/>
              <w:bottom w:w="0" w:type="dxa"/>
              <w:right w:w="0" w:type="dxa"/>
            </w:tcMar>
            <w:vAlign w:val="center"/>
          </w:tcPr>
          <w:p w14:paraId="113C72F1" w14:textId="77777777" w:rsidR="00690DF0" w:rsidRPr="008637FF" w:rsidRDefault="00690DF0" w:rsidP="00690DF0">
            <w:pPr>
              <w:spacing w:before="120" w:after="120"/>
              <w:jc w:val="center"/>
              <w:rPr>
                <w:sz w:val="28"/>
                <w:szCs w:val="28"/>
              </w:rPr>
            </w:pPr>
            <w:r w:rsidRPr="008637FF">
              <w:rPr>
                <w:sz w:val="28"/>
                <w:szCs w:val="28"/>
              </w:rPr>
              <w:t>17</w:t>
            </w:r>
          </w:p>
        </w:tc>
        <w:tc>
          <w:tcPr>
            <w:tcW w:w="3365" w:type="dxa"/>
            <w:shd w:val="solid" w:color="FFFFFF" w:fill="auto"/>
            <w:tcMar>
              <w:top w:w="0" w:type="dxa"/>
              <w:left w:w="0" w:type="dxa"/>
              <w:bottom w:w="0" w:type="dxa"/>
              <w:right w:w="0" w:type="dxa"/>
            </w:tcMar>
            <w:vAlign w:val="center"/>
          </w:tcPr>
          <w:p w14:paraId="57123E53" w14:textId="189364A5" w:rsidR="00690DF0" w:rsidRPr="008637FF" w:rsidRDefault="003C7982" w:rsidP="00690DF0">
            <w:pPr>
              <w:spacing w:before="120" w:after="120"/>
              <w:ind w:left="150"/>
              <w:jc w:val="both"/>
              <w:rPr>
                <w:sz w:val="28"/>
                <w:szCs w:val="28"/>
              </w:rPr>
            </w:pPr>
            <w:r w:rsidRPr="008637FF">
              <w:rPr>
                <w:sz w:val="28"/>
                <w:szCs w:val="28"/>
              </w:rPr>
              <w:t>Thước nhựa 4</w:t>
            </w:r>
            <w:r w:rsidR="00690DF0" w:rsidRPr="008637FF">
              <w:rPr>
                <w:sz w:val="28"/>
                <w:szCs w:val="28"/>
              </w:rPr>
              <w:t>0 cm</w:t>
            </w:r>
          </w:p>
        </w:tc>
        <w:tc>
          <w:tcPr>
            <w:tcW w:w="992" w:type="dxa"/>
            <w:shd w:val="solid" w:color="FFFFFF" w:fill="auto"/>
            <w:tcMar>
              <w:top w:w="0" w:type="dxa"/>
              <w:left w:w="0" w:type="dxa"/>
              <w:bottom w:w="0" w:type="dxa"/>
              <w:right w:w="0" w:type="dxa"/>
            </w:tcMar>
            <w:vAlign w:val="center"/>
          </w:tcPr>
          <w:p w14:paraId="71EDC786" w14:textId="77777777" w:rsidR="00690DF0" w:rsidRPr="008637FF" w:rsidRDefault="00690DF0" w:rsidP="00690DF0">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4A0C438F" w14:textId="0D0959D6" w:rsidR="00690DF0" w:rsidRPr="008637FF" w:rsidRDefault="00690DF0" w:rsidP="00690DF0">
            <w:pPr>
              <w:spacing w:before="120" w:after="120"/>
              <w:jc w:val="center"/>
              <w:rPr>
                <w:sz w:val="28"/>
                <w:szCs w:val="28"/>
              </w:rPr>
            </w:pPr>
            <w:r w:rsidRPr="008637FF">
              <w:rPr>
                <w:sz w:val="28"/>
                <w:szCs w:val="28"/>
              </w:rPr>
              <w:t>24</w:t>
            </w:r>
          </w:p>
        </w:tc>
        <w:tc>
          <w:tcPr>
            <w:tcW w:w="1417" w:type="dxa"/>
            <w:shd w:val="solid" w:color="FFFFFF" w:fill="auto"/>
            <w:tcMar>
              <w:top w:w="0" w:type="dxa"/>
              <w:left w:w="0" w:type="dxa"/>
              <w:bottom w:w="0" w:type="dxa"/>
              <w:right w:w="0" w:type="dxa"/>
            </w:tcMar>
            <w:vAlign w:val="center"/>
          </w:tcPr>
          <w:p w14:paraId="5388A3BC" w14:textId="77777777" w:rsidR="00690DF0" w:rsidRPr="008637FF" w:rsidRDefault="00690DF0" w:rsidP="00690DF0">
            <w:pPr>
              <w:jc w:val="center"/>
              <w:rPr>
                <w:sz w:val="28"/>
                <w:szCs w:val="28"/>
              </w:rPr>
            </w:pPr>
            <w:r w:rsidRPr="008637FF">
              <w:rPr>
                <w:sz w:val="28"/>
                <w:szCs w:val="28"/>
              </w:rPr>
              <w:t>5.875,35</w:t>
            </w:r>
          </w:p>
        </w:tc>
        <w:tc>
          <w:tcPr>
            <w:tcW w:w="1560" w:type="dxa"/>
            <w:shd w:val="solid" w:color="FFFFFF" w:fill="auto"/>
            <w:tcMar>
              <w:top w:w="0" w:type="dxa"/>
              <w:left w:w="0" w:type="dxa"/>
              <w:bottom w:w="0" w:type="dxa"/>
              <w:right w:w="0" w:type="dxa"/>
            </w:tcMar>
            <w:vAlign w:val="center"/>
          </w:tcPr>
          <w:p w14:paraId="3BFE3485" w14:textId="7F023DC3" w:rsidR="00690DF0" w:rsidRPr="008637FF" w:rsidRDefault="00690DF0" w:rsidP="00690DF0">
            <w:pPr>
              <w:jc w:val="center"/>
              <w:rPr>
                <w:sz w:val="28"/>
                <w:szCs w:val="28"/>
              </w:rPr>
            </w:pPr>
            <w:r w:rsidRPr="008637FF">
              <w:rPr>
                <w:sz w:val="28"/>
                <w:szCs w:val="28"/>
              </w:rPr>
              <w:t> </w:t>
            </w:r>
          </w:p>
        </w:tc>
      </w:tr>
      <w:tr w:rsidR="008637FF" w:rsidRPr="008637FF" w14:paraId="38F484C3" w14:textId="77777777" w:rsidTr="00D06D05">
        <w:trPr>
          <w:trHeight w:val="454"/>
        </w:trPr>
        <w:tc>
          <w:tcPr>
            <w:tcW w:w="751" w:type="dxa"/>
            <w:shd w:val="solid" w:color="FFFFFF" w:fill="auto"/>
            <w:tcMar>
              <w:top w:w="0" w:type="dxa"/>
              <w:left w:w="0" w:type="dxa"/>
              <w:bottom w:w="0" w:type="dxa"/>
              <w:right w:w="0" w:type="dxa"/>
            </w:tcMar>
            <w:vAlign w:val="center"/>
          </w:tcPr>
          <w:p w14:paraId="6610D2ED" w14:textId="77777777" w:rsidR="00690DF0" w:rsidRPr="008637FF" w:rsidRDefault="00690DF0" w:rsidP="00690DF0">
            <w:pPr>
              <w:spacing w:before="120" w:after="120"/>
              <w:jc w:val="center"/>
              <w:rPr>
                <w:sz w:val="28"/>
                <w:szCs w:val="28"/>
              </w:rPr>
            </w:pPr>
            <w:r w:rsidRPr="008637FF">
              <w:rPr>
                <w:sz w:val="28"/>
                <w:szCs w:val="28"/>
              </w:rPr>
              <w:lastRenderedPageBreak/>
              <w:t>18</w:t>
            </w:r>
          </w:p>
        </w:tc>
        <w:tc>
          <w:tcPr>
            <w:tcW w:w="3365" w:type="dxa"/>
            <w:shd w:val="solid" w:color="FFFFFF" w:fill="auto"/>
            <w:tcMar>
              <w:top w:w="0" w:type="dxa"/>
              <w:left w:w="0" w:type="dxa"/>
              <w:bottom w:w="0" w:type="dxa"/>
              <w:right w:w="0" w:type="dxa"/>
            </w:tcMar>
            <w:vAlign w:val="center"/>
          </w:tcPr>
          <w:p w14:paraId="2E78BDF8" w14:textId="77777777" w:rsidR="00690DF0" w:rsidRPr="008637FF" w:rsidRDefault="00690DF0" w:rsidP="00690DF0">
            <w:pPr>
              <w:spacing w:before="120" w:after="120"/>
              <w:ind w:left="150"/>
              <w:jc w:val="both"/>
              <w:rPr>
                <w:sz w:val="28"/>
                <w:szCs w:val="28"/>
              </w:rPr>
            </w:pPr>
            <w:r w:rsidRPr="008637FF">
              <w:rPr>
                <w:sz w:val="28"/>
                <w:szCs w:val="28"/>
              </w:rPr>
              <w:t>Gọt bút chì</w:t>
            </w:r>
          </w:p>
        </w:tc>
        <w:tc>
          <w:tcPr>
            <w:tcW w:w="992" w:type="dxa"/>
            <w:shd w:val="solid" w:color="FFFFFF" w:fill="auto"/>
            <w:tcMar>
              <w:top w:w="0" w:type="dxa"/>
              <w:left w:w="0" w:type="dxa"/>
              <w:bottom w:w="0" w:type="dxa"/>
              <w:right w:w="0" w:type="dxa"/>
            </w:tcMar>
            <w:vAlign w:val="center"/>
          </w:tcPr>
          <w:p w14:paraId="691C8DD6" w14:textId="77777777" w:rsidR="00690DF0" w:rsidRPr="008637FF" w:rsidRDefault="00690DF0" w:rsidP="00690DF0">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077A342C" w14:textId="2CA5055C" w:rsidR="00690DF0" w:rsidRPr="008637FF" w:rsidRDefault="00690DF0" w:rsidP="00690DF0">
            <w:pPr>
              <w:spacing w:before="120" w:after="120"/>
              <w:jc w:val="center"/>
              <w:rPr>
                <w:sz w:val="28"/>
                <w:szCs w:val="28"/>
              </w:rPr>
            </w:pPr>
            <w:r w:rsidRPr="008637FF">
              <w:rPr>
                <w:sz w:val="28"/>
                <w:szCs w:val="28"/>
              </w:rPr>
              <w:t>9</w:t>
            </w:r>
          </w:p>
        </w:tc>
        <w:tc>
          <w:tcPr>
            <w:tcW w:w="1417" w:type="dxa"/>
            <w:shd w:val="solid" w:color="FFFFFF" w:fill="auto"/>
            <w:tcMar>
              <w:top w:w="0" w:type="dxa"/>
              <w:left w:w="0" w:type="dxa"/>
              <w:bottom w:w="0" w:type="dxa"/>
              <w:right w:w="0" w:type="dxa"/>
            </w:tcMar>
            <w:vAlign w:val="center"/>
          </w:tcPr>
          <w:p w14:paraId="76301EE6" w14:textId="77777777" w:rsidR="00690DF0" w:rsidRPr="008637FF" w:rsidRDefault="00690DF0" w:rsidP="00690DF0">
            <w:pPr>
              <w:jc w:val="center"/>
              <w:rPr>
                <w:sz w:val="28"/>
                <w:szCs w:val="28"/>
              </w:rPr>
            </w:pPr>
            <w:r w:rsidRPr="008637FF">
              <w:rPr>
                <w:sz w:val="28"/>
                <w:szCs w:val="28"/>
              </w:rPr>
              <w:t>587,53</w:t>
            </w:r>
          </w:p>
        </w:tc>
        <w:tc>
          <w:tcPr>
            <w:tcW w:w="1560" w:type="dxa"/>
            <w:shd w:val="solid" w:color="FFFFFF" w:fill="auto"/>
            <w:tcMar>
              <w:top w:w="0" w:type="dxa"/>
              <w:left w:w="0" w:type="dxa"/>
              <w:bottom w:w="0" w:type="dxa"/>
              <w:right w:w="0" w:type="dxa"/>
            </w:tcMar>
            <w:vAlign w:val="center"/>
          </w:tcPr>
          <w:p w14:paraId="2F1E501F" w14:textId="7D7A65A2" w:rsidR="00690DF0" w:rsidRPr="008637FF" w:rsidRDefault="00C1215F" w:rsidP="00690DF0">
            <w:pPr>
              <w:jc w:val="center"/>
              <w:rPr>
                <w:sz w:val="28"/>
                <w:szCs w:val="28"/>
              </w:rPr>
            </w:pPr>
            <w:r w:rsidRPr="008637FF">
              <w:rPr>
                <w:sz w:val="28"/>
                <w:szCs w:val="28"/>
              </w:rPr>
              <w:t>296,00</w:t>
            </w:r>
          </w:p>
        </w:tc>
      </w:tr>
      <w:tr w:rsidR="008637FF" w:rsidRPr="008637FF" w14:paraId="454E598E" w14:textId="77777777" w:rsidTr="00D06D05">
        <w:trPr>
          <w:trHeight w:val="454"/>
        </w:trPr>
        <w:tc>
          <w:tcPr>
            <w:tcW w:w="751" w:type="dxa"/>
            <w:shd w:val="solid" w:color="FFFFFF" w:fill="auto"/>
            <w:tcMar>
              <w:top w:w="0" w:type="dxa"/>
              <w:left w:w="0" w:type="dxa"/>
              <w:bottom w:w="0" w:type="dxa"/>
              <w:right w:w="0" w:type="dxa"/>
            </w:tcMar>
            <w:vAlign w:val="center"/>
          </w:tcPr>
          <w:p w14:paraId="1795FBF8" w14:textId="77777777" w:rsidR="0034740D" w:rsidRPr="008637FF" w:rsidRDefault="0034740D" w:rsidP="0034740D">
            <w:pPr>
              <w:spacing w:before="120" w:after="120"/>
              <w:jc w:val="center"/>
              <w:rPr>
                <w:sz w:val="28"/>
                <w:szCs w:val="28"/>
              </w:rPr>
            </w:pPr>
            <w:r w:rsidRPr="008637FF">
              <w:rPr>
                <w:sz w:val="28"/>
                <w:szCs w:val="28"/>
              </w:rPr>
              <w:t>19</w:t>
            </w:r>
          </w:p>
        </w:tc>
        <w:tc>
          <w:tcPr>
            <w:tcW w:w="3365" w:type="dxa"/>
            <w:shd w:val="solid" w:color="FFFFFF" w:fill="auto"/>
            <w:tcMar>
              <w:top w:w="0" w:type="dxa"/>
              <w:left w:w="0" w:type="dxa"/>
              <w:bottom w:w="0" w:type="dxa"/>
              <w:right w:w="0" w:type="dxa"/>
            </w:tcMar>
            <w:vAlign w:val="center"/>
          </w:tcPr>
          <w:p w14:paraId="6FF00560" w14:textId="77777777" w:rsidR="0034740D" w:rsidRPr="008637FF" w:rsidRDefault="0034740D" w:rsidP="0034740D">
            <w:pPr>
              <w:spacing w:before="120" w:after="120"/>
              <w:ind w:left="150"/>
              <w:jc w:val="both"/>
              <w:rPr>
                <w:sz w:val="28"/>
                <w:szCs w:val="28"/>
              </w:rPr>
            </w:pPr>
            <w:r w:rsidRPr="008637FF">
              <w:rPr>
                <w:sz w:val="28"/>
                <w:szCs w:val="28"/>
              </w:rPr>
              <w:t>Đèn neon 0,04 kW</w:t>
            </w:r>
          </w:p>
        </w:tc>
        <w:tc>
          <w:tcPr>
            <w:tcW w:w="992" w:type="dxa"/>
            <w:shd w:val="solid" w:color="FFFFFF" w:fill="auto"/>
            <w:tcMar>
              <w:top w:w="0" w:type="dxa"/>
              <w:left w:w="0" w:type="dxa"/>
              <w:bottom w:w="0" w:type="dxa"/>
              <w:right w:w="0" w:type="dxa"/>
            </w:tcMar>
            <w:vAlign w:val="center"/>
          </w:tcPr>
          <w:p w14:paraId="660B1B20" w14:textId="77777777" w:rsidR="0034740D" w:rsidRPr="008637FF" w:rsidRDefault="0034740D" w:rsidP="0034740D">
            <w:pPr>
              <w:spacing w:before="120" w:after="120"/>
              <w:jc w:val="center"/>
              <w:rPr>
                <w:sz w:val="28"/>
                <w:szCs w:val="28"/>
              </w:rPr>
            </w:pPr>
            <w:r w:rsidRPr="008637FF">
              <w:rPr>
                <w:sz w:val="28"/>
                <w:szCs w:val="28"/>
              </w:rPr>
              <w:t>Bộ</w:t>
            </w:r>
          </w:p>
        </w:tc>
        <w:tc>
          <w:tcPr>
            <w:tcW w:w="1134" w:type="dxa"/>
            <w:shd w:val="solid" w:color="FFFFFF" w:fill="auto"/>
            <w:tcMar>
              <w:top w:w="0" w:type="dxa"/>
              <w:left w:w="0" w:type="dxa"/>
              <w:bottom w:w="0" w:type="dxa"/>
              <w:right w:w="0" w:type="dxa"/>
            </w:tcMar>
            <w:vAlign w:val="center"/>
          </w:tcPr>
          <w:p w14:paraId="531C8027" w14:textId="009D750A" w:rsidR="0034740D" w:rsidRPr="008637FF" w:rsidRDefault="0034740D" w:rsidP="0034740D">
            <w:pPr>
              <w:spacing w:before="120" w:after="120"/>
              <w:jc w:val="center"/>
              <w:rPr>
                <w:sz w:val="28"/>
                <w:szCs w:val="28"/>
              </w:rPr>
            </w:pPr>
            <w:r w:rsidRPr="008637FF">
              <w:rPr>
                <w:sz w:val="28"/>
                <w:szCs w:val="28"/>
              </w:rPr>
              <w:t>30</w:t>
            </w:r>
          </w:p>
        </w:tc>
        <w:tc>
          <w:tcPr>
            <w:tcW w:w="1417" w:type="dxa"/>
            <w:shd w:val="solid" w:color="FFFFFF" w:fill="auto"/>
            <w:tcMar>
              <w:top w:w="0" w:type="dxa"/>
              <w:left w:w="0" w:type="dxa"/>
              <w:bottom w:w="0" w:type="dxa"/>
              <w:right w:w="0" w:type="dxa"/>
            </w:tcMar>
            <w:vAlign w:val="center"/>
          </w:tcPr>
          <w:p w14:paraId="076D36BB" w14:textId="77777777" w:rsidR="0034740D" w:rsidRPr="008637FF" w:rsidRDefault="0034740D" w:rsidP="0034740D">
            <w:pPr>
              <w:jc w:val="center"/>
              <w:rPr>
                <w:sz w:val="28"/>
                <w:szCs w:val="28"/>
              </w:rPr>
            </w:pPr>
            <w:r w:rsidRPr="008637FF">
              <w:rPr>
                <w:sz w:val="28"/>
                <w:szCs w:val="28"/>
              </w:rPr>
              <w:t>11.750,69</w:t>
            </w:r>
          </w:p>
        </w:tc>
        <w:tc>
          <w:tcPr>
            <w:tcW w:w="1560" w:type="dxa"/>
            <w:shd w:val="solid" w:color="FFFFFF" w:fill="auto"/>
            <w:tcMar>
              <w:top w:w="0" w:type="dxa"/>
              <w:left w:w="0" w:type="dxa"/>
              <w:bottom w:w="0" w:type="dxa"/>
              <w:right w:w="0" w:type="dxa"/>
            </w:tcMar>
            <w:vAlign w:val="center"/>
          </w:tcPr>
          <w:p w14:paraId="03D96041" w14:textId="77777777" w:rsidR="0034740D" w:rsidRPr="008637FF" w:rsidRDefault="0034740D" w:rsidP="0034740D">
            <w:pPr>
              <w:jc w:val="center"/>
              <w:rPr>
                <w:sz w:val="28"/>
                <w:szCs w:val="28"/>
              </w:rPr>
            </w:pPr>
            <w:r w:rsidRPr="008637FF">
              <w:rPr>
                <w:sz w:val="28"/>
                <w:szCs w:val="28"/>
              </w:rPr>
              <w:t> </w:t>
            </w:r>
          </w:p>
        </w:tc>
      </w:tr>
      <w:tr w:rsidR="008637FF" w:rsidRPr="008637FF" w14:paraId="10D1218D" w14:textId="77777777" w:rsidTr="00D06D05">
        <w:trPr>
          <w:trHeight w:val="454"/>
        </w:trPr>
        <w:tc>
          <w:tcPr>
            <w:tcW w:w="751" w:type="dxa"/>
            <w:shd w:val="solid" w:color="FFFFFF" w:fill="auto"/>
            <w:tcMar>
              <w:top w:w="0" w:type="dxa"/>
              <w:left w:w="0" w:type="dxa"/>
              <w:bottom w:w="0" w:type="dxa"/>
              <w:right w:w="0" w:type="dxa"/>
            </w:tcMar>
            <w:vAlign w:val="center"/>
          </w:tcPr>
          <w:p w14:paraId="69CE8269" w14:textId="77777777" w:rsidR="0034740D" w:rsidRPr="008637FF" w:rsidRDefault="0034740D" w:rsidP="0034740D">
            <w:pPr>
              <w:spacing w:before="120" w:after="120"/>
              <w:jc w:val="center"/>
              <w:rPr>
                <w:sz w:val="28"/>
                <w:szCs w:val="28"/>
              </w:rPr>
            </w:pPr>
            <w:r w:rsidRPr="008637FF">
              <w:rPr>
                <w:sz w:val="28"/>
                <w:szCs w:val="28"/>
              </w:rPr>
              <w:t>20</w:t>
            </w:r>
          </w:p>
        </w:tc>
        <w:tc>
          <w:tcPr>
            <w:tcW w:w="3365" w:type="dxa"/>
            <w:shd w:val="solid" w:color="FFFFFF" w:fill="auto"/>
            <w:tcMar>
              <w:top w:w="0" w:type="dxa"/>
              <w:left w:w="0" w:type="dxa"/>
              <w:bottom w:w="0" w:type="dxa"/>
              <w:right w:w="0" w:type="dxa"/>
            </w:tcMar>
            <w:vAlign w:val="center"/>
          </w:tcPr>
          <w:p w14:paraId="326DF094" w14:textId="77777777" w:rsidR="0034740D" w:rsidRPr="008637FF" w:rsidRDefault="0034740D" w:rsidP="0034740D">
            <w:pPr>
              <w:spacing w:before="120" w:after="120"/>
              <w:ind w:left="150"/>
              <w:jc w:val="both"/>
              <w:rPr>
                <w:sz w:val="28"/>
                <w:szCs w:val="28"/>
              </w:rPr>
            </w:pPr>
            <w:r w:rsidRPr="008637FF">
              <w:rPr>
                <w:sz w:val="28"/>
                <w:szCs w:val="28"/>
              </w:rPr>
              <w:t>Đồng hồ treo tường</w:t>
            </w:r>
          </w:p>
        </w:tc>
        <w:tc>
          <w:tcPr>
            <w:tcW w:w="992" w:type="dxa"/>
            <w:shd w:val="solid" w:color="FFFFFF" w:fill="auto"/>
            <w:tcMar>
              <w:top w:w="0" w:type="dxa"/>
              <w:left w:w="0" w:type="dxa"/>
              <w:bottom w:w="0" w:type="dxa"/>
              <w:right w:w="0" w:type="dxa"/>
            </w:tcMar>
            <w:vAlign w:val="center"/>
          </w:tcPr>
          <w:p w14:paraId="3EB32FF6"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7B43D42B" w14:textId="10FB65C7" w:rsidR="0034740D" w:rsidRPr="008637FF" w:rsidRDefault="0034740D" w:rsidP="0034740D">
            <w:pPr>
              <w:spacing w:before="120" w:after="120"/>
              <w:jc w:val="center"/>
              <w:rPr>
                <w:sz w:val="28"/>
                <w:szCs w:val="28"/>
              </w:rPr>
            </w:pPr>
            <w:r w:rsidRPr="008637FF">
              <w:rPr>
                <w:sz w:val="28"/>
                <w:szCs w:val="28"/>
              </w:rPr>
              <w:t>36</w:t>
            </w:r>
          </w:p>
        </w:tc>
        <w:tc>
          <w:tcPr>
            <w:tcW w:w="1417" w:type="dxa"/>
            <w:shd w:val="solid" w:color="FFFFFF" w:fill="auto"/>
            <w:tcMar>
              <w:top w:w="0" w:type="dxa"/>
              <w:left w:w="0" w:type="dxa"/>
              <w:bottom w:w="0" w:type="dxa"/>
              <w:right w:w="0" w:type="dxa"/>
            </w:tcMar>
            <w:vAlign w:val="center"/>
          </w:tcPr>
          <w:p w14:paraId="742F73B9" w14:textId="77777777" w:rsidR="0034740D" w:rsidRPr="008637FF" w:rsidRDefault="0034740D" w:rsidP="0034740D">
            <w:pPr>
              <w:jc w:val="center"/>
              <w:rPr>
                <w:sz w:val="28"/>
                <w:szCs w:val="28"/>
              </w:rPr>
            </w:pPr>
            <w:r w:rsidRPr="008637FF">
              <w:rPr>
                <w:sz w:val="28"/>
                <w:szCs w:val="28"/>
              </w:rPr>
              <w:t>5.875,35</w:t>
            </w:r>
          </w:p>
        </w:tc>
        <w:tc>
          <w:tcPr>
            <w:tcW w:w="1560" w:type="dxa"/>
            <w:shd w:val="solid" w:color="FFFFFF" w:fill="auto"/>
            <w:tcMar>
              <w:top w:w="0" w:type="dxa"/>
              <w:left w:w="0" w:type="dxa"/>
              <w:bottom w:w="0" w:type="dxa"/>
              <w:right w:w="0" w:type="dxa"/>
            </w:tcMar>
            <w:vAlign w:val="center"/>
          </w:tcPr>
          <w:p w14:paraId="5B777505" w14:textId="77777777" w:rsidR="0034740D" w:rsidRPr="008637FF" w:rsidRDefault="0034740D" w:rsidP="0034740D">
            <w:pPr>
              <w:jc w:val="center"/>
              <w:rPr>
                <w:sz w:val="28"/>
                <w:szCs w:val="28"/>
              </w:rPr>
            </w:pPr>
            <w:r w:rsidRPr="008637FF">
              <w:rPr>
                <w:sz w:val="28"/>
                <w:szCs w:val="28"/>
              </w:rPr>
              <w:t> </w:t>
            </w:r>
          </w:p>
        </w:tc>
      </w:tr>
      <w:tr w:rsidR="008637FF" w:rsidRPr="008637FF" w14:paraId="77F35A1C" w14:textId="77777777" w:rsidTr="00D06D05">
        <w:trPr>
          <w:trHeight w:val="454"/>
        </w:trPr>
        <w:tc>
          <w:tcPr>
            <w:tcW w:w="751" w:type="dxa"/>
            <w:shd w:val="solid" w:color="FFFFFF" w:fill="auto"/>
            <w:tcMar>
              <w:top w:w="0" w:type="dxa"/>
              <w:left w:w="0" w:type="dxa"/>
              <w:bottom w:w="0" w:type="dxa"/>
              <w:right w:w="0" w:type="dxa"/>
            </w:tcMar>
            <w:vAlign w:val="center"/>
          </w:tcPr>
          <w:p w14:paraId="4200E4CE" w14:textId="77777777" w:rsidR="0034740D" w:rsidRPr="008637FF" w:rsidRDefault="0034740D" w:rsidP="0034740D">
            <w:pPr>
              <w:spacing w:before="120" w:after="120"/>
              <w:jc w:val="center"/>
              <w:rPr>
                <w:sz w:val="28"/>
                <w:szCs w:val="28"/>
              </w:rPr>
            </w:pPr>
            <w:r w:rsidRPr="008637FF">
              <w:rPr>
                <w:sz w:val="28"/>
                <w:szCs w:val="28"/>
              </w:rPr>
              <w:t>21</w:t>
            </w:r>
          </w:p>
        </w:tc>
        <w:tc>
          <w:tcPr>
            <w:tcW w:w="3365" w:type="dxa"/>
            <w:shd w:val="solid" w:color="FFFFFF" w:fill="auto"/>
            <w:tcMar>
              <w:top w:w="0" w:type="dxa"/>
              <w:left w:w="0" w:type="dxa"/>
              <w:bottom w:w="0" w:type="dxa"/>
              <w:right w:w="0" w:type="dxa"/>
            </w:tcMar>
            <w:vAlign w:val="center"/>
          </w:tcPr>
          <w:p w14:paraId="375690B9" w14:textId="77777777" w:rsidR="0034740D" w:rsidRPr="008637FF" w:rsidRDefault="0034740D" w:rsidP="0034740D">
            <w:pPr>
              <w:spacing w:before="120" w:after="120"/>
              <w:ind w:left="150"/>
              <w:jc w:val="both"/>
              <w:rPr>
                <w:sz w:val="28"/>
                <w:szCs w:val="28"/>
              </w:rPr>
            </w:pPr>
            <w:r w:rsidRPr="008637FF">
              <w:rPr>
                <w:sz w:val="28"/>
                <w:szCs w:val="28"/>
              </w:rPr>
              <w:t>Máy tính Casio</w:t>
            </w:r>
          </w:p>
        </w:tc>
        <w:tc>
          <w:tcPr>
            <w:tcW w:w="992" w:type="dxa"/>
            <w:shd w:val="solid" w:color="FFFFFF" w:fill="auto"/>
            <w:tcMar>
              <w:top w:w="0" w:type="dxa"/>
              <w:left w:w="0" w:type="dxa"/>
              <w:bottom w:w="0" w:type="dxa"/>
              <w:right w:w="0" w:type="dxa"/>
            </w:tcMar>
            <w:vAlign w:val="center"/>
          </w:tcPr>
          <w:p w14:paraId="0EFAD38A"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47920FCD" w14:textId="1693DF8B" w:rsidR="0034740D" w:rsidRPr="008637FF" w:rsidRDefault="0034740D" w:rsidP="0034740D">
            <w:pPr>
              <w:spacing w:before="120" w:after="120"/>
              <w:jc w:val="center"/>
              <w:rPr>
                <w:sz w:val="28"/>
                <w:szCs w:val="28"/>
              </w:rPr>
            </w:pPr>
            <w:r w:rsidRPr="008637FF">
              <w:rPr>
                <w:sz w:val="28"/>
                <w:szCs w:val="28"/>
              </w:rPr>
              <w:t>36</w:t>
            </w:r>
          </w:p>
        </w:tc>
        <w:tc>
          <w:tcPr>
            <w:tcW w:w="1417" w:type="dxa"/>
            <w:shd w:val="solid" w:color="FFFFFF" w:fill="auto"/>
            <w:tcMar>
              <w:top w:w="0" w:type="dxa"/>
              <w:left w:w="0" w:type="dxa"/>
              <w:bottom w:w="0" w:type="dxa"/>
              <w:right w:w="0" w:type="dxa"/>
            </w:tcMar>
            <w:vAlign w:val="center"/>
          </w:tcPr>
          <w:p w14:paraId="49750DEE" w14:textId="77777777" w:rsidR="0034740D" w:rsidRPr="008637FF" w:rsidRDefault="0034740D" w:rsidP="0034740D">
            <w:pPr>
              <w:jc w:val="center"/>
              <w:rPr>
                <w:sz w:val="28"/>
                <w:szCs w:val="28"/>
              </w:rPr>
            </w:pPr>
            <w:r w:rsidRPr="008637FF">
              <w:rPr>
                <w:sz w:val="28"/>
                <w:szCs w:val="28"/>
              </w:rPr>
              <w:t>7.344,18</w:t>
            </w:r>
          </w:p>
        </w:tc>
        <w:tc>
          <w:tcPr>
            <w:tcW w:w="1560" w:type="dxa"/>
            <w:shd w:val="solid" w:color="FFFFFF" w:fill="auto"/>
            <w:tcMar>
              <w:top w:w="0" w:type="dxa"/>
              <w:left w:w="0" w:type="dxa"/>
              <w:bottom w:w="0" w:type="dxa"/>
              <w:right w:w="0" w:type="dxa"/>
            </w:tcMar>
            <w:vAlign w:val="center"/>
          </w:tcPr>
          <w:p w14:paraId="2AA430DD" w14:textId="77777777" w:rsidR="0034740D" w:rsidRPr="008637FF" w:rsidRDefault="0034740D" w:rsidP="0034740D">
            <w:pPr>
              <w:jc w:val="center"/>
              <w:rPr>
                <w:sz w:val="28"/>
                <w:szCs w:val="28"/>
              </w:rPr>
            </w:pPr>
            <w:r w:rsidRPr="008637FF">
              <w:rPr>
                <w:sz w:val="28"/>
                <w:szCs w:val="28"/>
              </w:rPr>
              <w:t> </w:t>
            </w:r>
          </w:p>
        </w:tc>
      </w:tr>
      <w:tr w:rsidR="008637FF" w:rsidRPr="008637FF" w14:paraId="78952AB8" w14:textId="77777777" w:rsidTr="00D06D05">
        <w:trPr>
          <w:trHeight w:val="454"/>
        </w:trPr>
        <w:tc>
          <w:tcPr>
            <w:tcW w:w="751" w:type="dxa"/>
            <w:shd w:val="solid" w:color="FFFFFF" w:fill="auto"/>
            <w:tcMar>
              <w:top w:w="0" w:type="dxa"/>
              <w:left w:w="0" w:type="dxa"/>
              <w:bottom w:w="0" w:type="dxa"/>
              <w:right w:w="0" w:type="dxa"/>
            </w:tcMar>
            <w:vAlign w:val="center"/>
          </w:tcPr>
          <w:p w14:paraId="4DD4DD7B" w14:textId="77777777" w:rsidR="0034740D" w:rsidRPr="008637FF" w:rsidRDefault="0034740D" w:rsidP="0034740D">
            <w:pPr>
              <w:spacing w:before="120" w:after="120"/>
              <w:jc w:val="center"/>
              <w:rPr>
                <w:sz w:val="28"/>
                <w:szCs w:val="28"/>
              </w:rPr>
            </w:pPr>
            <w:r w:rsidRPr="008637FF">
              <w:rPr>
                <w:sz w:val="28"/>
                <w:szCs w:val="28"/>
              </w:rPr>
              <w:t>22</w:t>
            </w:r>
          </w:p>
        </w:tc>
        <w:tc>
          <w:tcPr>
            <w:tcW w:w="3365" w:type="dxa"/>
            <w:shd w:val="solid" w:color="FFFFFF" w:fill="auto"/>
            <w:tcMar>
              <w:top w:w="0" w:type="dxa"/>
              <w:left w:w="0" w:type="dxa"/>
              <w:bottom w:w="0" w:type="dxa"/>
              <w:right w:w="0" w:type="dxa"/>
            </w:tcMar>
            <w:vAlign w:val="center"/>
          </w:tcPr>
          <w:p w14:paraId="7A419484" w14:textId="77777777" w:rsidR="0034740D" w:rsidRPr="008637FF" w:rsidRDefault="0034740D" w:rsidP="0034740D">
            <w:pPr>
              <w:spacing w:before="120" w:after="120"/>
              <w:ind w:left="150"/>
              <w:jc w:val="both"/>
              <w:rPr>
                <w:sz w:val="28"/>
                <w:szCs w:val="28"/>
              </w:rPr>
            </w:pPr>
            <w:r w:rsidRPr="008637FF">
              <w:rPr>
                <w:sz w:val="28"/>
                <w:szCs w:val="28"/>
              </w:rPr>
              <w:t>Ổ ghi CD 0,4 kW</w:t>
            </w:r>
          </w:p>
        </w:tc>
        <w:tc>
          <w:tcPr>
            <w:tcW w:w="992" w:type="dxa"/>
            <w:shd w:val="solid" w:color="FFFFFF" w:fill="auto"/>
            <w:tcMar>
              <w:top w:w="0" w:type="dxa"/>
              <w:left w:w="0" w:type="dxa"/>
              <w:bottom w:w="0" w:type="dxa"/>
              <w:right w:w="0" w:type="dxa"/>
            </w:tcMar>
            <w:vAlign w:val="center"/>
          </w:tcPr>
          <w:p w14:paraId="40EB8E2E"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27BA48DD" w14:textId="3828888E" w:rsidR="0034740D" w:rsidRPr="008637FF" w:rsidRDefault="0034740D" w:rsidP="0034740D">
            <w:pPr>
              <w:spacing w:before="120" w:after="120"/>
              <w:jc w:val="center"/>
              <w:rPr>
                <w:sz w:val="28"/>
                <w:szCs w:val="28"/>
              </w:rPr>
            </w:pPr>
            <w:r w:rsidRPr="008637FF">
              <w:rPr>
                <w:sz w:val="28"/>
                <w:szCs w:val="28"/>
              </w:rPr>
              <w:t>36</w:t>
            </w:r>
          </w:p>
        </w:tc>
        <w:tc>
          <w:tcPr>
            <w:tcW w:w="1417" w:type="dxa"/>
            <w:shd w:val="solid" w:color="FFFFFF" w:fill="auto"/>
            <w:tcMar>
              <w:top w:w="0" w:type="dxa"/>
              <w:left w:w="0" w:type="dxa"/>
              <w:bottom w:w="0" w:type="dxa"/>
              <w:right w:w="0" w:type="dxa"/>
            </w:tcMar>
            <w:vAlign w:val="center"/>
          </w:tcPr>
          <w:p w14:paraId="308A0B12" w14:textId="77777777" w:rsidR="0034740D" w:rsidRPr="008637FF" w:rsidRDefault="0034740D" w:rsidP="0034740D">
            <w:pPr>
              <w:jc w:val="center"/>
              <w:rPr>
                <w:sz w:val="28"/>
                <w:szCs w:val="28"/>
              </w:rPr>
            </w:pPr>
            <w:r w:rsidRPr="008637FF">
              <w:rPr>
                <w:sz w:val="28"/>
                <w:szCs w:val="28"/>
              </w:rPr>
              <w:t>440,65</w:t>
            </w:r>
          </w:p>
        </w:tc>
        <w:tc>
          <w:tcPr>
            <w:tcW w:w="1560" w:type="dxa"/>
            <w:shd w:val="solid" w:color="FFFFFF" w:fill="auto"/>
            <w:tcMar>
              <w:top w:w="0" w:type="dxa"/>
              <w:left w:w="0" w:type="dxa"/>
              <w:bottom w:w="0" w:type="dxa"/>
              <w:right w:w="0" w:type="dxa"/>
            </w:tcMar>
            <w:vAlign w:val="center"/>
          </w:tcPr>
          <w:p w14:paraId="3AD781A3" w14:textId="77777777" w:rsidR="0034740D" w:rsidRPr="008637FF" w:rsidRDefault="0034740D" w:rsidP="0034740D">
            <w:pPr>
              <w:jc w:val="center"/>
              <w:rPr>
                <w:sz w:val="28"/>
                <w:szCs w:val="28"/>
              </w:rPr>
            </w:pPr>
            <w:r w:rsidRPr="008637FF">
              <w:rPr>
                <w:sz w:val="28"/>
                <w:szCs w:val="28"/>
              </w:rPr>
              <w:t> </w:t>
            </w:r>
          </w:p>
        </w:tc>
      </w:tr>
      <w:tr w:rsidR="008637FF" w:rsidRPr="008637FF" w14:paraId="6A25D59D" w14:textId="77777777" w:rsidTr="00D06D05">
        <w:trPr>
          <w:trHeight w:val="454"/>
        </w:trPr>
        <w:tc>
          <w:tcPr>
            <w:tcW w:w="751" w:type="dxa"/>
            <w:shd w:val="solid" w:color="FFFFFF" w:fill="auto"/>
            <w:tcMar>
              <w:top w:w="0" w:type="dxa"/>
              <w:left w:w="0" w:type="dxa"/>
              <w:bottom w:w="0" w:type="dxa"/>
              <w:right w:w="0" w:type="dxa"/>
            </w:tcMar>
            <w:vAlign w:val="center"/>
          </w:tcPr>
          <w:p w14:paraId="0D94D340" w14:textId="77777777" w:rsidR="0034740D" w:rsidRPr="008637FF" w:rsidRDefault="0034740D" w:rsidP="0034740D">
            <w:pPr>
              <w:spacing w:before="120" w:after="120"/>
              <w:jc w:val="center"/>
              <w:rPr>
                <w:sz w:val="28"/>
                <w:szCs w:val="28"/>
              </w:rPr>
            </w:pPr>
            <w:r w:rsidRPr="008637FF">
              <w:rPr>
                <w:sz w:val="28"/>
                <w:szCs w:val="28"/>
              </w:rPr>
              <w:t>23</w:t>
            </w:r>
          </w:p>
        </w:tc>
        <w:tc>
          <w:tcPr>
            <w:tcW w:w="3365" w:type="dxa"/>
            <w:shd w:val="solid" w:color="FFFFFF" w:fill="auto"/>
            <w:tcMar>
              <w:top w:w="0" w:type="dxa"/>
              <w:left w:w="0" w:type="dxa"/>
              <w:bottom w:w="0" w:type="dxa"/>
              <w:right w:w="0" w:type="dxa"/>
            </w:tcMar>
            <w:vAlign w:val="center"/>
          </w:tcPr>
          <w:p w14:paraId="21790236" w14:textId="77777777" w:rsidR="0034740D" w:rsidRPr="008637FF" w:rsidRDefault="0034740D" w:rsidP="0034740D">
            <w:pPr>
              <w:spacing w:before="120" w:after="120"/>
              <w:ind w:left="150"/>
              <w:jc w:val="both"/>
              <w:rPr>
                <w:sz w:val="28"/>
                <w:szCs w:val="28"/>
              </w:rPr>
            </w:pPr>
            <w:r w:rsidRPr="008637FF">
              <w:rPr>
                <w:sz w:val="28"/>
                <w:szCs w:val="28"/>
              </w:rPr>
              <w:t>Máy hút bụi 1,5 kW</w:t>
            </w:r>
          </w:p>
        </w:tc>
        <w:tc>
          <w:tcPr>
            <w:tcW w:w="992" w:type="dxa"/>
            <w:shd w:val="solid" w:color="FFFFFF" w:fill="auto"/>
            <w:tcMar>
              <w:top w:w="0" w:type="dxa"/>
              <w:left w:w="0" w:type="dxa"/>
              <w:bottom w:w="0" w:type="dxa"/>
              <w:right w:w="0" w:type="dxa"/>
            </w:tcMar>
            <w:vAlign w:val="center"/>
          </w:tcPr>
          <w:p w14:paraId="3A56A1CB"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2889A9DC" w14:textId="02E914AE" w:rsidR="0034740D" w:rsidRPr="008637FF" w:rsidRDefault="0034740D" w:rsidP="0034740D">
            <w:pPr>
              <w:spacing w:before="120" w:after="120"/>
              <w:jc w:val="center"/>
              <w:rPr>
                <w:sz w:val="28"/>
                <w:szCs w:val="28"/>
              </w:rPr>
            </w:pPr>
            <w:r w:rsidRPr="008637FF">
              <w:rPr>
                <w:sz w:val="28"/>
                <w:szCs w:val="28"/>
              </w:rPr>
              <w:t>60</w:t>
            </w:r>
          </w:p>
        </w:tc>
        <w:tc>
          <w:tcPr>
            <w:tcW w:w="1417" w:type="dxa"/>
            <w:shd w:val="solid" w:color="FFFFFF" w:fill="auto"/>
            <w:tcMar>
              <w:top w:w="0" w:type="dxa"/>
              <w:left w:w="0" w:type="dxa"/>
              <w:bottom w:w="0" w:type="dxa"/>
              <w:right w:w="0" w:type="dxa"/>
            </w:tcMar>
            <w:vAlign w:val="center"/>
          </w:tcPr>
          <w:p w14:paraId="444630D7" w14:textId="77777777" w:rsidR="0034740D" w:rsidRPr="008637FF" w:rsidRDefault="0034740D" w:rsidP="0034740D">
            <w:pPr>
              <w:jc w:val="center"/>
              <w:rPr>
                <w:sz w:val="28"/>
                <w:szCs w:val="28"/>
              </w:rPr>
            </w:pPr>
            <w:r w:rsidRPr="008637FF">
              <w:rPr>
                <w:sz w:val="28"/>
                <w:szCs w:val="28"/>
              </w:rPr>
              <w:t>2.115,1</w:t>
            </w:r>
          </w:p>
        </w:tc>
        <w:tc>
          <w:tcPr>
            <w:tcW w:w="1560" w:type="dxa"/>
            <w:shd w:val="solid" w:color="FFFFFF" w:fill="auto"/>
            <w:tcMar>
              <w:top w:w="0" w:type="dxa"/>
              <w:left w:w="0" w:type="dxa"/>
              <w:bottom w:w="0" w:type="dxa"/>
              <w:right w:w="0" w:type="dxa"/>
            </w:tcMar>
            <w:vAlign w:val="center"/>
          </w:tcPr>
          <w:p w14:paraId="53CC92BA" w14:textId="77777777" w:rsidR="0034740D" w:rsidRPr="008637FF" w:rsidRDefault="0034740D" w:rsidP="0034740D">
            <w:pPr>
              <w:jc w:val="center"/>
              <w:rPr>
                <w:sz w:val="28"/>
                <w:szCs w:val="28"/>
              </w:rPr>
            </w:pPr>
            <w:r w:rsidRPr="008637FF">
              <w:rPr>
                <w:sz w:val="28"/>
                <w:szCs w:val="28"/>
              </w:rPr>
              <w:t> </w:t>
            </w:r>
          </w:p>
        </w:tc>
      </w:tr>
      <w:tr w:rsidR="008637FF" w:rsidRPr="008637FF" w14:paraId="7BB7C054" w14:textId="77777777" w:rsidTr="00D06D05">
        <w:trPr>
          <w:trHeight w:val="454"/>
        </w:trPr>
        <w:tc>
          <w:tcPr>
            <w:tcW w:w="751" w:type="dxa"/>
            <w:shd w:val="solid" w:color="FFFFFF" w:fill="auto"/>
            <w:tcMar>
              <w:top w:w="0" w:type="dxa"/>
              <w:left w:w="0" w:type="dxa"/>
              <w:bottom w:w="0" w:type="dxa"/>
              <w:right w:w="0" w:type="dxa"/>
            </w:tcMar>
            <w:vAlign w:val="center"/>
          </w:tcPr>
          <w:p w14:paraId="4880E564" w14:textId="77777777" w:rsidR="0034740D" w:rsidRPr="008637FF" w:rsidRDefault="0034740D" w:rsidP="0034740D">
            <w:pPr>
              <w:spacing w:before="120" w:after="120"/>
              <w:jc w:val="center"/>
              <w:rPr>
                <w:sz w:val="28"/>
                <w:szCs w:val="28"/>
              </w:rPr>
            </w:pPr>
            <w:r w:rsidRPr="008637FF">
              <w:rPr>
                <w:sz w:val="28"/>
                <w:szCs w:val="28"/>
              </w:rPr>
              <w:t>24</w:t>
            </w:r>
          </w:p>
        </w:tc>
        <w:tc>
          <w:tcPr>
            <w:tcW w:w="3365" w:type="dxa"/>
            <w:shd w:val="solid" w:color="FFFFFF" w:fill="auto"/>
            <w:tcMar>
              <w:top w:w="0" w:type="dxa"/>
              <w:left w:w="0" w:type="dxa"/>
              <w:bottom w:w="0" w:type="dxa"/>
              <w:right w:w="0" w:type="dxa"/>
            </w:tcMar>
            <w:vAlign w:val="center"/>
          </w:tcPr>
          <w:p w14:paraId="13ED02C0" w14:textId="77777777" w:rsidR="0034740D" w:rsidRPr="008637FF" w:rsidRDefault="0034740D" w:rsidP="0034740D">
            <w:pPr>
              <w:spacing w:before="120" w:after="120"/>
              <w:ind w:left="150"/>
              <w:jc w:val="both"/>
              <w:rPr>
                <w:sz w:val="28"/>
                <w:szCs w:val="28"/>
              </w:rPr>
            </w:pPr>
            <w:r w:rsidRPr="008637FF">
              <w:rPr>
                <w:sz w:val="28"/>
                <w:szCs w:val="28"/>
              </w:rPr>
              <w:t>Máy hút ẩm 2 kW</w:t>
            </w:r>
          </w:p>
        </w:tc>
        <w:tc>
          <w:tcPr>
            <w:tcW w:w="992" w:type="dxa"/>
            <w:shd w:val="solid" w:color="FFFFFF" w:fill="auto"/>
            <w:tcMar>
              <w:top w:w="0" w:type="dxa"/>
              <w:left w:w="0" w:type="dxa"/>
              <w:bottom w:w="0" w:type="dxa"/>
              <w:right w:w="0" w:type="dxa"/>
            </w:tcMar>
            <w:vAlign w:val="center"/>
          </w:tcPr>
          <w:p w14:paraId="068F35ED"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3F148516" w14:textId="023AB58E" w:rsidR="0034740D" w:rsidRPr="008637FF" w:rsidRDefault="0034740D" w:rsidP="0034740D">
            <w:pPr>
              <w:spacing w:before="120" w:after="120"/>
              <w:jc w:val="center"/>
              <w:rPr>
                <w:sz w:val="28"/>
                <w:szCs w:val="28"/>
              </w:rPr>
            </w:pPr>
            <w:r w:rsidRPr="008637FF">
              <w:rPr>
                <w:sz w:val="28"/>
                <w:szCs w:val="28"/>
              </w:rPr>
              <w:t>60</w:t>
            </w:r>
          </w:p>
        </w:tc>
        <w:tc>
          <w:tcPr>
            <w:tcW w:w="1417" w:type="dxa"/>
            <w:shd w:val="solid" w:color="FFFFFF" w:fill="auto"/>
            <w:tcMar>
              <w:top w:w="0" w:type="dxa"/>
              <w:left w:w="0" w:type="dxa"/>
              <w:bottom w:w="0" w:type="dxa"/>
              <w:right w:w="0" w:type="dxa"/>
            </w:tcMar>
            <w:vAlign w:val="center"/>
          </w:tcPr>
          <w:p w14:paraId="11427B7B" w14:textId="77777777" w:rsidR="0034740D" w:rsidRPr="008637FF" w:rsidRDefault="0034740D" w:rsidP="0034740D">
            <w:pPr>
              <w:jc w:val="center"/>
              <w:rPr>
                <w:sz w:val="28"/>
                <w:szCs w:val="28"/>
              </w:rPr>
            </w:pPr>
            <w:r w:rsidRPr="008637FF">
              <w:rPr>
                <w:sz w:val="28"/>
                <w:szCs w:val="28"/>
              </w:rPr>
              <w:t>1.836,10</w:t>
            </w:r>
          </w:p>
        </w:tc>
        <w:tc>
          <w:tcPr>
            <w:tcW w:w="1560" w:type="dxa"/>
            <w:shd w:val="solid" w:color="FFFFFF" w:fill="auto"/>
            <w:tcMar>
              <w:top w:w="0" w:type="dxa"/>
              <w:left w:w="0" w:type="dxa"/>
              <w:bottom w:w="0" w:type="dxa"/>
              <w:right w:w="0" w:type="dxa"/>
            </w:tcMar>
            <w:vAlign w:val="center"/>
          </w:tcPr>
          <w:p w14:paraId="3E87D308" w14:textId="77777777" w:rsidR="0034740D" w:rsidRPr="008637FF" w:rsidRDefault="0034740D" w:rsidP="0034740D">
            <w:pPr>
              <w:jc w:val="center"/>
              <w:rPr>
                <w:sz w:val="28"/>
                <w:szCs w:val="28"/>
              </w:rPr>
            </w:pPr>
            <w:r w:rsidRPr="008637FF">
              <w:rPr>
                <w:sz w:val="28"/>
                <w:szCs w:val="28"/>
              </w:rPr>
              <w:t> </w:t>
            </w:r>
          </w:p>
        </w:tc>
      </w:tr>
      <w:tr w:rsidR="008637FF" w:rsidRPr="008637FF" w14:paraId="7A0FEC57" w14:textId="77777777" w:rsidTr="00D06D05">
        <w:trPr>
          <w:trHeight w:val="454"/>
        </w:trPr>
        <w:tc>
          <w:tcPr>
            <w:tcW w:w="751" w:type="dxa"/>
            <w:shd w:val="solid" w:color="FFFFFF" w:fill="auto"/>
            <w:tcMar>
              <w:top w:w="0" w:type="dxa"/>
              <w:left w:w="0" w:type="dxa"/>
              <w:bottom w:w="0" w:type="dxa"/>
              <w:right w:w="0" w:type="dxa"/>
            </w:tcMar>
            <w:vAlign w:val="center"/>
          </w:tcPr>
          <w:p w14:paraId="535A6255" w14:textId="77777777" w:rsidR="0034740D" w:rsidRPr="008637FF" w:rsidRDefault="0034740D" w:rsidP="0034740D">
            <w:pPr>
              <w:spacing w:before="120" w:after="120"/>
              <w:jc w:val="center"/>
              <w:rPr>
                <w:sz w:val="28"/>
                <w:szCs w:val="28"/>
              </w:rPr>
            </w:pPr>
            <w:r w:rsidRPr="008637FF">
              <w:rPr>
                <w:sz w:val="28"/>
                <w:szCs w:val="28"/>
              </w:rPr>
              <w:t>25</w:t>
            </w:r>
          </w:p>
        </w:tc>
        <w:tc>
          <w:tcPr>
            <w:tcW w:w="3365" w:type="dxa"/>
            <w:shd w:val="solid" w:color="FFFFFF" w:fill="auto"/>
            <w:tcMar>
              <w:top w:w="0" w:type="dxa"/>
              <w:left w:w="0" w:type="dxa"/>
              <w:bottom w:w="0" w:type="dxa"/>
              <w:right w:w="0" w:type="dxa"/>
            </w:tcMar>
            <w:vAlign w:val="center"/>
          </w:tcPr>
          <w:p w14:paraId="4D7B2E9F" w14:textId="77777777" w:rsidR="0034740D" w:rsidRPr="008637FF" w:rsidRDefault="0034740D" w:rsidP="0034740D">
            <w:pPr>
              <w:spacing w:before="120" w:after="120"/>
              <w:ind w:left="150"/>
              <w:jc w:val="both"/>
              <w:rPr>
                <w:sz w:val="28"/>
                <w:szCs w:val="28"/>
              </w:rPr>
            </w:pPr>
            <w:r w:rsidRPr="008637FF">
              <w:rPr>
                <w:sz w:val="28"/>
                <w:szCs w:val="28"/>
              </w:rPr>
              <w:t>Quạt trần 0,1 kW</w:t>
            </w:r>
          </w:p>
        </w:tc>
        <w:tc>
          <w:tcPr>
            <w:tcW w:w="992" w:type="dxa"/>
            <w:shd w:val="solid" w:color="FFFFFF" w:fill="auto"/>
            <w:tcMar>
              <w:top w:w="0" w:type="dxa"/>
              <w:left w:w="0" w:type="dxa"/>
              <w:bottom w:w="0" w:type="dxa"/>
              <w:right w:w="0" w:type="dxa"/>
            </w:tcMar>
            <w:vAlign w:val="center"/>
          </w:tcPr>
          <w:p w14:paraId="09B85824" w14:textId="77777777" w:rsidR="0034740D" w:rsidRPr="008637FF" w:rsidRDefault="0034740D" w:rsidP="0034740D">
            <w:pPr>
              <w:spacing w:before="120" w:after="120"/>
              <w:jc w:val="center"/>
              <w:rPr>
                <w:sz w:val="28"/>
                <w:szCs w:val="28"/>
              </w:rPr>
            </w:pPr>
            <w:r w:rsidRPr="008637FF">
              <w:rPr>
                <w:sz w:val="28"/>
                <w:szCs w:val="28"/>
              </w:rPr>
              <w:t>Cái</w:t>
            </w:r>
          </w:p>
        </w:tc>
        <w:tc>
          <w:tcPr>
            <w:tcW w:w="1134" w:type="dxa"/>
            <w:shd w:val="solid" w:color="FFFFFF" w:fill="auto"/>
            <w:tcMar>
              <w:top w:w="0" w:type="dxa"/>
              <w:left w:w="0" w:type="dxa"/>
              <w:bottom w:w="0" w:type="dxa"/>
              <w:right w:w="0" w:type="dxa"/>
            </w:tcMar>
            <w:vAlign w:val="center"/>
          </w:tcPr>
          <w:p w14:paraId="001A1069" w14:textId="2587B64C" w:rsidR="0034740D" w:rsidRPr="008637FF" w:rsidRDefault="0034740D" w:rsidP="0034740D">
            <w:pPr>
              <w:spacing w:before="120" w:after="120"/>
              <w:jc w:val="center"/>
              <w:rPr>
                <w:sz w:val="28"/>
                <w:szCs w:val="28"/>
              </w:rPr>
            </w:pPr>
            <w:r w:rsidRPr="008637FF">
              <w:rPr>
                <w:sz w:val="28"/>
                <w:szCs w:val="28"/>
              </w:rPr>
              <w:t>36</w:t>
            </w:r>
          </w:p>
        </w:tc>
        <w:tc>
          <w:tcPr>
            <w:tcW w:w="1417" w:type="dxa"/>
            <w:shd w:val="solid" w:color="FFFFFF" w:fill="auto"/>
            <w:tcMar>
              <w:top w:w="0" w:type="dxa"/>
              <w:left w:w="0" w:type="dxa"/>
              <w:bottom w:w="0" w:type="dxa"/>
              <w:right w:w="0" w:type="dxa"/>
            </w:tcMar>
            <w:vAlign w:val="center"/>
          </w:tcPr>
          <w:p w14:paraId="02F42985" w14:textId="77777777" w:rsidR="0034740D" w:rsidRPr="008637FF" w:rsidRDefault="0034740D" w:rsidP="0034740D">
            <w:pPr>
              <w:jc w:val="center"/>
              <w:rPr>
                <w:sz w:val="28"/>
                <w:szCs w:val="28"/>
              </w:rPr>
            </w:pPr>
            <w:r w:rsidRPr="008637FF">
              <w:rPr>
                <w:sz w:val="28"/>
                <w:szCs w:val="28"/>
              </w:rPr>
              <w:t>2.937,67</w:t>
            </w:r>
          </w:p>
        </w:tc>
        <w:tc>
          <w:tcPr>
            <w:tcW w:w="1560" w:type="dxa"/>
            <w:shd w:val="solid" w:color="FFFFFF" w:fill="auto"/>
            <w:tcMar>
              <w:top w:w="0" w:type="dxa"/>
              <w:left w:w="0" w:type="dxa"/>
              <w:bottom w:w="0" w:type="dxa"/>
              <w:right w:w="0" w:type="dxa"/>
            </w:tcMar>
            <w:vAlign w:val="center"/>
          </w:tcPr>
          <w:p w14:paraId="6BE98E95" w14:textId="77777777" w:rsidR="0034740D" w:rsidRPr="008637FF" w:rsidRDefault="0034740D" w:rsidP="0034740D">
            <w:pPr>
              <w:jc w:val="center"/>
              <w:rPr>
                <w:sz w:val="28"/>
                <w:szCs w:val="28"/>
              </w:rPr>
            </w:pPr>
            <w:r w:rsidRPr="008637FF">
              <w:rPr>
                <w:sz w:val="28"/>
                <w:szCs w:val="28"/>
              </w:rPr>
              <w:t> </w:t>
            </w:r>
          </w:p>
        </w:tc>
      </w:tr>
      <w:tr w:rsidR="008637FF" w:rsidRPr="008637FF" w14:paraId="4163146B" w14:textId="77777777" w:rsidTr="00D06D05">
        <w:trPr>
          <w:trHeight w:val="454"/>
        </w:trPr>
        <w:tc>
          <w:tcPr>
            <w:tcW w:w="751" w:type="dxa"/>
            <w:shd w:val="solid" w:color="FFFFFF" w:fill="auto"/>
            <w:tcMar>
              <w:top w:w="0" w:type="dxa"/>
              <w:left w:w="0" w:type="dxa"/>
              <w:bottom w:w="0" w:type="dxa"/>
              <w:right w:w="0" w:type="dxa"/>
            </w:tcMar>
            <w:vAlign w:val="center"/>
          </w:tcPr>
          <w:p w14:paraId="4FEABA1E" w14:textId="77777777" w:rsidR="00AC4D41" w:rsidRPr="008637FF" w:rsidRDefault="00AC4D41" w:rsidP="00B35385">
            <w:pPr>
              <w:spacing w:before="120" w:after="120"/>
              <w:jc w:val="center"/>
              <w:rPr>
                <w:sz w:val="28"/>
                <w:szCs w:val="28"/>
              </w:rPr>
            </w:pPr>
            <w:r w:rsidRPr="008637FF">
              <w:rPr>
                <w:sz w:val="28"/>
                <w:szCs w:val="28"/>
              </w:rPr>
              <w:t>26</w:t>
            </w:r>
          </w:p>
        </w:tc>
        <w:tc>
          <w:tcPr>
            <w:tcW w:w="3365" w:type="dxa"/>
            <w:shd w:val="solid" w:color="FFFFFF" w:fill="auto"/>
            <w:tcMar>
              <w:top w:w="0" w:type="dxa"/>
              <w:left w:w="0" w:type="dxa"/>
              <w:bottom w:w="0" w:type="dxa"/>
              <w:right w:w="0" w:type="dxa"/>
            </w:tcMar>
            <w:vAlign w:val="center"/>
          </w:tcPr>
          <w:p w14:paraId="7AF2FC1E" w14:textId="77777777" w:rsidR="00AC4D41" w:rsidRPr="008637FF" w:rsidRDefault="00AC4D41" w:rsidP="00B35385">
            <w:pPr>
              <w:spacing w:before="120" w:after="120"/>
              <w:ind w:left="150"/>
              <w:jc w:val="both"/>
              <w:rPr>
                <w:sz w:val="28"/>
                <w:szCs w:val="28"/>
              </w:rPr>
            </w:pPr>
            <w:r w:rsidRPr="008637FF">
              <w:rPr>
                <w:sz w:val="28"/>
                <w:szCs w:val="28"/>
              </w:rPr>
              <w:t>Điện năng</w:t>
            </w:r>
          </w:p>
        </w:tc>
        <w:tc>
          <w:tcPr>
            <w:tcW w:w="992" w:type="dxa"/>
            <w:shd w:val="solid" w:color="FFFFFF" w:fill="auto"/>
            <w:tcMar>
              <w:top w:w="0" w:type="dxa"/>
              <w:left w:w="0" w:type="dxa"/>
              <w:bottom w:w="0" w:type="dxa"/>
              <w:right w:w="0" w:type="dxa"/>
            </w:tcMar>
            <w:vAlign w:val="center"/>
          </w:tcPr>
          <w:p w14:paraId="56BF0854" w14:textId="77777777" w:rsidR="00AC4D41" w:rsidRPr="008637FF" w:rsidRDefault="00AC4D41" w:rsidP="00B35385">
            <w:pPr>
              <w:spacing w:before="120" w:after="120"/>
              <w:jc w:val="center"/>
              <w:rPr>
                <w:sz w:val="28"/>
                <w:szCs w:val="28"/>
              </w:rPr>
            </w:pPr>
            <w:r w:rsidRPr="008637FF">
              <w:rPr>
                <w:sz w:val="28"/>
                <w:szCs w:val="28"/>
              </w:rPr>
              <w:t>kW</w:t>
            </w:r>
          </w:p>
        </w:tc>
        <w:tc>
          <w:tcPr>
            <w:tcW w:w="1134" w:type="dxa"/>
            <w:shd w:val="solid" w:color="FFFFFF" w:fill="auto"/>
            <w:tcMar>
              <w:top w:w="0" w:type="dxa"/>
              <w:left w:w="0" w:type="dxa"/>
              <w:bottom w:w="0" w:type="dxa"/>
              <w:right w:w="0" w:type="dxa"/>
            </w:tcMar>
            <w:vAlign w:val="center"/>
          </w:tcPr>
          <w:p w14:paraId="79AF5B0D" w14:textId="77777777" w:rsidR="00AC4D41" w:rsidRPr="008637FF" w:rsidRDefault="00AC4D41" w:rsidP="00B35385">
            <w:pPr>
              <w:spacing w:before="120" w:after="120"/>
              <w:jc w:val="center"/>
              <w:rPr>
                <w:sz w:val="28"/>
                <w:szCs w:val="28"/>
              </w:rPr>
            </w:pPr>
            <w:r w:rsidRPr="008637FF">
              <w:rPr>
                <w:sz w:val="28"/>
                <w:szCs w:val="28"/>
              </w:rPr>
              <w:t> </w:t>
            </w:r>
          </w:p>
        </w:tc>
        <w:tc>
          <w:tcPr>
            <w:tcW w:w="1417" w:type="dxa"/>
            <w:shd w:val="solid" w:color="FFFFFF" w:fill="auto"/>
            <w:tcMar>
              <w:top w:w="0" w:type="dxa"/>
              <w:left w:w="0" w:type="dxa"/>
              <w:bottom w:w="0" w:type="dxa"/>
              <w:right w:w="0" w:type="dxa"/>
            </w:tcMar>
            <w:vAlign w:val="center"/>
          </w:tcPr>
          <w:p w14:paraId="5744E813" w14:textId="77777777" w:rsidR="00AC4D41" w:rsidRPr="008637FF" w:rsidRDefault="00AC4D41" w:rsidP="00B35385">
            <w:pPr>
              <w:jc w:val="center"/>
              <w:rPr>
                <w:sz w:val="28"/>
                <w:szCs w:val="28"/>
              </w:rPr>
            </w:pPr>
            <w:r w:rsidRPr="008637FF">
              <w:rPr>
                <w:sz w:val="28"/>
                <w:szCs w:val="28"/>
              </w:rPr>
              <w:t>8.359,18</w:t>
            </w:r>
          </w:p>
        </w:tc>
        <w:tc>
          <w:tcPr>
            <w:tcW w:w="1560" w:type="dxa"/>
            <w:shd w:val="solid" w:color="FFFFFF" w:fill="auto"/>
            <w:tcMar>
              <w:top w:w="0" w:type="dxa"/>
              <w:left w:w="0" w:type="dxa"/>
              <w:bottom w:w="0" w:type="dxa"/>
              <w:right w:w="0" w:type="dxa"/>
            </w:tcMar>
            <w:vAlign w:val="center"/>
          </w:tcPr>
          <w:p w14:paraId="0987FF8A" w14:textId="77777777" w:rsidR="00AC4D41" w:rsidRPr="008637FF" w:rsidRDefault="00AC4D41" w:rsidP="00B35385">
            <w:pPr>
              <w:jc w:val="center"/>
              <w:rPr>
                <w:sz w:val="28"/>
                <w:szCs w:val="28"/>
              </w:rPr>
            </w:pPr>
            <w:r w:rsidRPr="008637FF">
              <w:rPr>
                <w:sz w:val="28"/>
                <w:szCs w:val="28"/>
              </w:rPr>
              <w:t> </w:t>
            </w:r>
          </w:p>
        </w:tc>
      </w:tr>
    </w:tbl>
    <w:p w14:paraId="11132B0F" w14:textId="77777777" w:rsidR="00AC4D41" w:rsidRPr="008637FF" w:rsidRDefault="00AC4D41" w:rsidP="00D06D05">
      <w:pPr>
        <w:spacing w:before="120" w:after="120" w:line="264" w:lineRule="auto"/>
        <w:ind w:firstLine="567"/>
        <w:jc w:val="both"/>
        <w:rPr>
          <w:b/>
          <w:i/>
          <w:iCs/>
          <w:sz w:val="28"/>
          <w:szCs w:val="28"/>
        </w:rPr>
      </w:pPr>
      <w:r w:rsidRPr="008637FF">
        <w:rPr>
          <w:b/>
          <w:i/>
          <w:iCs/>
          <w:sz w:val="28"/>
          <w:szCs w:val="28"/>
        </w:rPr>
        <w:t xml:space="preserve">Ghi chú: </w:t>
      </w:r>
    </w:p>
    <w:p w14:paraId="27679E4A" w14:textId="0DADA36A" w:rsidR="00AC4D41" w:rsidRPr="008637FF" w:rsidRDefault="00AC4D41" w:rsidP="00D06D05">
      <w:pPr>
        <w:spacing w:before="120" w:after="120" w:line="264" w:lineRule="auto"/>
        <w:ind w:firstLine="567"/>
        <w:jc w:val="both"/>
        <w:rPr>
          <w:sz w:val="28"/>
          <w:szCs w:val="28"/>
        </w:rPr>
      </w:pPr>
      <w:r w:rsidRPr="008637FF">
        <w:rPr>
          <w:bCs/>
          <w:iCs/>
          <w:sz w:val="28"/>
          <w:szCs w:val="28"/>
        </w:rPr>
        <w:t>-</w:t>
      </w:r>
      <w:r w:rsidRPr="008637FF">
        <w:rPr>
          <w:b/>
          <w:bCs/>
          <w:i/>
          <w:iCs/>
          <w:sz w:val="28"/>
          <w:szCs w:val="28"/>
        </w:rPr>
        <w:t xml:space="preserve"> </w:t>
      </w:r>
      <w:r w:rsidRPr="008637FF">
        <w:rPr>
          <w:sz w:val="28"/>
          <w:szCs w:val="28"/>
        </w:rPr>
        <w:t>Định mức tại Bảng 05 tính cho 124 đơn vị hành ch</w:t>
      </w:r>
      <w:r w:rsidR="00E62CC5" w:rsidRPr="008637FF">
        <w:rPr>
          <w:sz w:val="28"/>
          <w:szCs w:val="28"/>
        </w:rPr>
        <w:t xml:space="preserve">ính cấp xã; 124 điểm điều tra, </w:t>
      </w:r>
      <w:r w:rsidR="00C1215F" w:rsidRPr="008637FF">
        <w:rPr>
          <w:sz w:val="28"/>
          <w:szCs w:val="28"/>
        </w:rPr>
        <w:t>22.200</w:t>
      </w:r>
      <w:r w:rsidRPr="008637FF">
        <w:rPr>
          <w:sz w:val="28"/>
          <w:szCs w:val="28"/>
        </w:rPr>
        <w:t xml:space="preserve"> phiếu điều tra. </w:t>
      </w:r>
    </w:p>
    <w:p w14:paraId="4D304D6E" w14:textId="77A3BAD1" w:rsidR="00AC4D41" w:rsidRPr="008637FF" w:rsidRDefault="00AC4D41" w:rsidP="00D06D05">
      <w:pPr>
        <w:spacing w:before="120" w:after="120" w:line="264" w:lineRule="auto"/>
        <w:ind w:firstLine="567"/>
        <w:jc w:val="both"/>
        <w:rPr>
          <w:sz w:val="28"/>
          <w:szCs w:val="28"/>
        </w:rPr>
      </w:pPr>
      <w:r w:rsidRPr="008637FF">
        <w:rPr>
          <w:sz w:val="28"/>
          <w:szCs w:val="28"/>
        </w:rPr>
        <w:t xml:space="preserve">- Cơ cấu sử dụng mức dụng cụ theo nội dung công việc xây dựng </w:t>
      </w:r>
      <w:r w:rsidR="00E62CC5" w:rsidRPr="008637FF">
        <w:rPr>
          <w:sz w:val="28"/>
          <w:szCs w:val="28"/>
        </w:rPr>
        <w:t xml:space="preserve">hệ số điều chỉnh giá đất </w:t>
      </w:r>
      <w:r w:rsidRPr="008637FF">
        <w:rPr>
          <w:sz w:val="28"/>
          <w:szCs w:val="28"/>
        </w:rPr>
        <w:t>được xác định theo bảng sau:</w:t>
      </w:r>
    </w:p>
    <w:p w14:paraId="511758EA" w14:textId="0911674A" w:rsidR="00AC4D41" w:rsidRPr="008637FF" w:rsidRDefault="00AC4D41" w:rsidP="00D06D05">
      <w:pPr>
        <w:spacing w:before="120" w:after="120" w:line="264" w:lineRule="auto"/>
        <w:ind w:firstLine="567"/>
        <w:jc w:val="both"/>
        <w:rPr>
          <w:sz w:val="28"/>
          <w:szCs w:val="28"/>
        </w:rPr>
      </w:pPr>
      <w:r w:rsidRPr="008637FF">
        <w:rPr>
          <w:sz w:val="28"/>
          <w:szCs w:val="28"/>
        </w:rPr>
        <w:t xml:space="preserve">Bảng 06. Cơ cấu sử dụng mức dụng cụ theo nội dung công việc xây dựng </w:t>
      </w:r>
      <w:r w:rsidR="003D6362" w:rsidRPr="008637FF">
        <w:rPr>
          <w:sz w:val="28"/>
          <w:szCs w:val="28"/>
        </w:rPr>
        <w:t>hệ số điều chỉnh giá đất.</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0"/>
        <w:gridCol w:w="5584"/>
        <w:gridCol w:w="1417"/>
        <w:gridCol w:w="1560"/>
      </w:tblGrid>
      <w:tr w:rsidR="008637FF" w:rsidRPr="008637FF" w14:paraId="2C01B1E1" w14:textId="77777777" w:rsidTr="00D06D05">
        <w:trPr>
          <w:trHeight w:val="454"/>
          <w:tblHeader/>
        </w:trPr>
        <w:tc>
          <w:tcPr>
            <w:tcW w:w="800" w:type="dxa"/>
            <w:vMerge w:val="restart"/>
            <w:shd w:val="solid" w:color="FFFFFF" w:fill="auto"/>
            <w:tcMar>
              <w:top w:w="0" w:type="dxa"/>
              <w:left w:w="0" w:type="dxa"/>
              <w:bottom w:w="0" w:type="dxa"/>
              <w:right w:w="0" w:type="dxa"/>
            </w:tcMar>
            <w:vAlign w:val="center"/>
          </w:tcPr>
          <w:p w14:paraId="07BAEEB0" w14:textId="77777777" w:rsidR="00AC4D41" w:rsidRPr="008637FF" w:rsidRDefault="00AC4D41" w:rsidP="008D109F">
            <w:pPr>
              <w:spacing w:before="100" w:after="100"/>
              <w:jc w:val="center"/>
              <w:rPr>
                <w:sz w:val="28"/>
                <w:szCs w:val="28"/>
              </w:rPr>
            </w:pPr>
            <w:r w:rsidRPr="008637FF">
              <w:rPr>
                <w:b/>
                <w:bCs/>
                <w:sz w:val="28"/>
                <w:szCs w:val="28"/>
              </w:rPr>
              <w:t>STT</w:t>
            </w:r>
          </w:p>
        </w:tc>
        <w:tc>
          <w:tcPr>
            <w:tcW w:w="5584" w:type="dxa"/>
            <w:vMerge w:val="restart"/>
            <w:shd w:val="solid" w:color="FFFFFF" w:fill="auto"/>
            <w:tcMar>
              <w:top w:w="0" w:type="dxa"/>
              <w:left w:w="0" w:type="dxa"/>
              <w:bottom w:w="0" w:type="dxa"/>
              <w:right w:w="0" w:type="dxa"/>
            </w:tcMar>
            <w:vAlign w:val="center"/>
          </w:tcPr>
          <w:p w14:paraId="29639C12" w14:textId="77777777" w:rsidR="00AC4D41" w:rsidRPr="008637FF" w:rsidRDefault="00AC4D41" w:rsidP="008D109F">
            <w:pPr>
              <w:spacing w:before="100" w:after="100"/>
              <w:jc w:val="center"/>
              <w:rPr>
                <w:sz w:val="28"/>
                <w:szCs w:val="28"/>
              </w:rPr>
            </w:pPr>
            <w:r w:rsidRPr="008637FF">
              <w:rPr>
                <w:b/>
                <w:bCs/>
                <w:sz w:val="28"/>
                <w:szCs w:val="28"/>
              </w:rPr>
              <w:t>Nội dung công việc</w:t>
            </w:r>
          </w:p>
        </w:tc>
        <w:tc>
          <w:tcPr>
            <w:tcW w:w="2977" w:type="dxa"/>
            <w:gridSpan w:val="2"/>
            <w:shd w:val="solid" w:color="FFFFFF" w:fill="auto"/>
            <w:tcMar>
              <w:top w:w="0" w:type="dxa"/>
              <w:left w:w="0" w:type="dxa"/>
              <w:bottom w:w="0" w:type="dxa"/>
              <w:right w:w="0" w:type="dxa"/>
            </w:tcMar>
            <w:vAlign w:val="center"/>
          </w:tcPr>
          <w:p w14:paraId="6D6738FA" w14:textId="77777777" w:rsidR="00AC4D41" w:rsidRPr="008637FF" w:rsidRDefault="00AC4D41" w:rsidP="008D109F">
            <w:pPr>
              <w:spacing w:before="100" w:after="100"/>
              <w:jc w:val="center"/>
              <w:rPr>
                <w:sz w:val="28"/>
                <w:szCs w:val="28"/>
              </w:rPr>
            </w:pPr>
            <w:r w:rsidRPr="008637FF">
              <w:rPr>
                <w:b/>
                <w:bCs/>
                <w:sz w:val="28"/>
                <w:szCs w:val="28"/>
              </w:rPr>
              <w:t>Cơ cấu</w:t>
            </w:r>
            <w:r w:rsidRPr="008637FF">
              <w:rPr>
                <w:sz w:val="28"/>
                <w:szCs w:val="28"/>
              </w:rPr>
              <w:t xml:space="preserve"> (%)</w:t>
            </w:r>
          </w:p>
        </w:tc>
      </w:tr>
      <w:tr w:rsidR="008637FF" w:rsidRPr="008637FF" w14:paraId="350309B1" w14:textId="77777777" w:rsidTr="00D06D05">
        <w:trPr>
          <w:trHeight w:val="454"/>
          <w:tblHeader/>
        </w:trPr>
        <w:tc>
          <w:tcPr>
            <w:tcW w:w="0" w:type="auto"/>
            <w:vMerge/>
            <w:vAlign w:val="center"/>
          </w:tcPr>
          <w:p w14:paraId="5811BD4F" w14:textId="77777777" w:rsidR="00AC4D41" w:rsidRPr="008637FF" w:rsidRDefault="00AC4D41" w:rsidP="008D109F">
            <w:pPr>
              <w:spacing w:before="100" w:after="100"/>
              <w:jc w:val="both"/>
              <w:rPr>
                <w:sz w:val="28"/>
                <w:szCs w:val="28"/>
              </w:rPr>
            </w:pPr>
          </w:p>
        </w:tc>
        <w:tc>
          <w:tcPr>
            <w:tcW w:w="5584" w:type="dxa"/>
            <w:vMerge/>
            <w:vAlign w:val="center"/>
          </w:tcPr>
          <w:p w14:paraId="3B985EDC" w14:textId="77777777" w:rsidR="00AC4D41" w:rsidRPr="008637FF" w:rsidRDefault="00AC4D41" w:rsidP="008D109F">
            <w:pPr>
              <w:spacing w:before="100" w:after="100"/>
              <w:jc w:val="both"/>
              <w:rPr>
                <w:sz w:val="28"/>
                <w:szCs w:val="28"/>
              </w:rPr>
            </w:pPr>
          </w:p>
        </w:tc>
        <w:tc>
          <w:tcPr>
            <w:tcW w:w="1417" w:type="dxa"/>
            <w:shd w:val="solid" w:color="FFFFFF" w:fill="auto"/>
            <w:tcMar>
              <w:top w:w="0" w:type="dxa"/>
              <w:left w:w="0" w:type="dxa"/>
              <w:bottom w:w="0" w:type="dxa"/>
              <w:right w:w="0" w:type="dxa"/>
            </w:tcMar>
            <w:vAlign w:val="center"/>
          </w:tcPr>
          <w:p w14:paraId="5F7BEB9F" w14:textId="77777777" w:rsidR="00AC4D41" w:rsidRPr="008637FF" w:rsidRDefault="00AC4D41" w:rsidP="008D109F">
            <w:pPr>
              <w:spacing w:before="100" w:after="100"/>
              <w:jc w:val="center"/>
              <w:rPr>
                <w:sz w:val="28"/>
                <w:szCs w:val="28"/>
              </w:rPr>
            </w:pPr>
            <w:r w:rsidRPr="008637FF">
              <w:rPr>
                <w:sz w:val="28"/>
                <w:szCs w:val="28"/>
              </w:rPr>
              <w:t>Nội nghiệp</w:t>
            </w:r>
          </w:p>
        </w:tc>
        <w:tc>
          <w:tcPr>
            <w:tcW w:w="1560" w:type="dxa"/>
            <w:shd w:val="solid" w:color="FFFFFF" w:fill="auto"/>
            <w:tcMar>
              <w:top w:w="0" w:type="dxa"/>
              <w:left w:w="0" w:type="dxa"/>
              <w:bottom w:w="0" w:type="dxa"/>
              <w:right w:w="0" w:type="dxa"/>
            </w:tcMar>
            <w:vAlign w:val="center"/>
          </w:tcPr>
          <w:p w14:paraId="300B1A77" w14:textId="77777777" w:rsidR="00AC4D41" w:rsidRPr="008637FF" w:rsidRDefault="00AC4D41" w:rsidP="008D109F">
            <w:pPr>
              <w:spacing w:before="100" w:after="100"/>
              <w:jc w:val="center"/>
              <w:rPr>
                <w:sz w:val="28"/>
                <w:szCs w:val="28"/>
              </w:rPr>
            </w:pPr>
            <w:r w:rsidRPr="008637FF">
              <w:rPr>
                <w:sz w:val="28"/>
                <w:szCs w:val="28"/>
              </w:rPr>
              <w:t>Ngoại nghiệp</w:t>
            </w:r>
          </w:p>
        </w:tc>
      </w:tr>
      <w:tr w:rsidR="008637FF" w:rsidRPr="008637FF" w14:paraId="0D253FDD" w14:textId="77777777" w:rsidTr="00D06D05">
        <w:trPr>
          <w:trHeight w:val="454"/>
        </w:trPr>
        <w:tc>
          <w:tcPr>
            <w:tcW w:w="800" w:type="dxa"/>
            <w:shd w:val="solid" w:color="FFFFFF" w:fill="auto"/>
            <w:tcMar>
              <w:top w:w="0" w:type="dxa"/>
              <w:left w:w="0" w:type="dxa"/>
              <w:bottom w:w="0" w:type="dxa"/>
              <w:right w:w="0" w:type="dxa"/>
            </w:tcMar>
            <w:vAlign w:val="center"/>
          </w:tcPr>
          <w:p w14:paraId="5097A98F" w14:textId="60F39113" w:rsidR="009220BA" w:rsidRPr="008637FF" w:rsidRDefault="009220BA" w:rsidP="008D109F">
            <w:pPr>
              <w:spacing w:before="100" w:after="100"/>
              <w:jc w:val="center"/>
              <w:rPr>
                <w:sz w:val="28"/>
                <w:szCs w:val="28"/>
              </w:rPr>
            </w:pPr>
            <w:r w:rsidRPr="008637FF">
              <w:rPr>
                <w:b/>
                <w:bCs/>
                <w:sz w:val="28"/>
                <w:szCs w:val="28"/>
              </w:rPr>
              <w:t>1</w:t>
            </w:r>
          </w:p>
        </w:tc>
        <w:tc>
          <w:tcPr>
            <w:tcW w:w="5584" w:type="dxa"/>
            <w:shd w:val="solid" w:color="FFFFFF" w:fill="auto"/>
            <w:tcMar>
              <w:top w:w="0" w:type="dxa"/>
              <w:left w:w="0" w:type="dxa"/>
              <w:bottom w:w="0" w:type="dxa"/>
              <w:right w:w="0" w:type="dxa"/>
            </w:tcMar>
            <w:vAlign w:val="center"/>
          </w:tcPr>
          <w:p w14:paraId="6550C01E" w14:textId="7B1180EE" w:rsidR="009220BA" w:rsidRPr="008637FF" w:rsidRDefault="009220BA" w:rsidP="008D109F">
            <w:pPr>
              <w:spacing w:before="100" w:after="100"/>
              <w:ind w:left="100" w:right="40"/>
              <w:jc w:val="both"/>
              <w:rPr>
                <w:sz w:val="28"/>
                <w:szCs w:val="28"/>
              </w:rPr>
            </w:pPr>
            <w:r w:rsidRPr="008637FF">
              <w:rPr>
                <w:b/>
                <w:bCs/>
                <w:sz w:val="28"/>
                <w:szCs w:val="28"/>
              </w:rPr>
              <w:t>Công tác chuẩn bị</w:t>
            </w:r>
          </w:p>
        </w:tc>
        <w:tc>
          <w:tcPr>
            <w:tcW w:w="1417" w:type="dxa"/>
            <w:shd w:val="solid" w:color="FFFFFF" w:fill="auto"/>
            <w:tcMar>
              <w:top w:w="0" w:type="dxa"/>
              <w:left w:w="0" w:type="dxa"/>
              <w:bottom w:w="0" w:type="dxa"/>
              <w:right w:w="0" w:type="dxa"/>
            </w:tcMar>
            <w:vAlign w:val="center"/>
          </w:tcPr>
          <w:p w14:paraId="65E731B0" w14:textId="2C7A4053" w:rsidR="009220BA" w:rsidRPr="008637FF" w:rsidRDefault="009220BA" w:rsidP="008D109F">
            <w:pPr>
              <w:spacing w:before="100" w:after="100"/>
              <w:jc w:val="center"/>
              <w:rPr>
                <w:sz w:val="28"/>
                <w:szCs w:val="28"/>
              </w:rPr>
            </w:pPr>
          </w:p>
        </w:tc>
        <w:tc>
          <w:tcPr>
            <w:tcW w:w="1560" w:type="dxa"/>
            <w:shd w:val="solid" w:color="FFFFFF" w:fill="auto"/>
            <w:tcMar>
              <w:top w:w="0" w:type="dxa"/>
              <w:left w:w="0" w:type="dxa"/>
              <w:bottom w:w="0" w:type="dxa"/>
              <w:right w:w="0" w:type="dxa"/>
            </w:tcMar>
            <w:vAlign w:val="center"/>
          </w:tcPr>
          <w:p w14:paraId="716A1144" w14:textId="77777777" w:rsidR="009220BA" w:rsidRPr="008637FF" w:rsidRDefault="009220BA" w:rsidP="008D109F">
            <w:pPr>
              <w:spacing w:before="100" w:after="100"/>
              <w:jc w:val="center"/>
              <w:rPr>
                <w:sz w:val="28"/>
                <w:szCs w:val="28"/>
              </w:rPr>
            </w:pPr>
          </w:p>
        </w:tc>
      </w:tr>
      <w:tr w:rsidR="008637FF" w:rsidRPr="008637FF" w14:paraId="5AAD260A" w14:textId="77777777" w:rsidTr="00D06D05">
        <w:trPr>
          <w:trHeight w:val="454"/>
        </w:trPr>
        <w:tc>
          <w:tcPr>
            <w:tcW w:w="800" w:type="dxa"/>
            <w:shd w:val="solid" w:color="FFFFFF" w:fill="auto"/>
            <w:tcMar>
              <w:top w:w="0" w:type="dxa"/>
              <w:left w:w="0" w:type="dxa"/>
              <w:bottom w:w="0" w:type="dxa"/>
              <w:right w:w="0" w:type="dxa"/>
            </w:tcMar>
            <w:vAlign w:val="center"/>
          </w:tcPr>
          <w:p w14:paraId="690FB2F6" w14:textId="698C3467" w:rsidR="009220BA" w:rsidRPr="008637FF" w:rsidRDefault="009220BA" w:rsidP="008D109F">
            <w:pPr>
              <w:spacing w:before="100" w:after="100"/>
              <w:jc w:val="center"/>
              <w:rPr>
                <w:sz w:val="28"/>
                <w:szCs w:val="28"/>
              </w:rPr>
            </w:pPr>
            <w:r w:rsidRPr="008637FF">
              <w:rPr>
                <w:sz w:val="28"/>
                <w:szCs w:val="28"/>
              </w:rPr>
              <w:t>1.1</w:t>
            </w:r>
          </w:p>
        </w:tc>
        <w:tc>
          <w:tcPr>
            <w:tcW w:w="5584" w:type="dxa"/>
            <w:shd w:val="solid" w:color="FFFFFF" w:fill="auto"/>
            <w:tcMar>
              <w:top w:w="0" w:type="dxa"/>
              <w:left w:w="0" w:type="dxa"/>
              <w:bottom w:w="0" w:type="dxa"/>
              <w:right w:w="0" w:type="dxa"/>
            </w:tcMar>
            <w:vAlign w:val="center"/>
          </w:tcPr>
          <w:p w14:paraId="1A51719E" w14:textId="42C33CB1" w:rsidR="009220BA" w:rsidRPr="008637FF" w:rsidRDefault="009220BA" w:rsidP="008D109F">
            <w:pPr>
              <w:spacing w:before="100" w:after="100"/>
              <w:ind w:left="100" w:right="40"/>
              <w:jc w:val="both"/>
              <w:rPr>
                <w:sz w:val="28"/>
                <w:szCs w:val="28"/>
              </w:rPr>
            </w:pPr>
            <w:r w:rsidRPr="008637FF">
              <w:rPr>
                <w:sz w:val="28"/>
                <w:szCs w:val="28"/>
              </w:rPr>
              <w:t>Xác định loại xã loại đô thị trong xây dựng hệ số điều chỉnh giá đất</w:t>
            </w:r>
          </w:p>
        </w:tc>
        <w:tc>
          <w:tcPr>
            <w:tcW w:w="1417" w:type="dxa"/>
            <w:shd w:val="solid" w:color="FFFFFF" w:fill="auto"/>
            <w:tcMar>
              <w:top w:w="0" w:type="dxa"/>
              <w:left w:w="0" w:type="dxa"/>
              <w:bottom w:w="0" w:type="dxa"/>
              <w:right w:w="0" w:type="dxa"/>
            </w:tcMar>
            <w:vAlign w:val="center"/>
          </w:tcPr>
          <w:p w14:paraId="4180839B" w14:textId="6CAF086C" w:rsidR="009220BA" w:rsidRPr="008637FF" w:rsidRDefault="001C36E5" w:rsidP="008D109F">
            <w:pPr>
              <w:spacing w:before="100" w:after="100"/>
              <w:jc w:val="center"/>
              <w:rPr>
                <w:sz w:val="28"/>
                <w:szCs w:val="28"/>
              </w:rPr>
            </w:pPr>
            <w:r w:rsidRPr="008637FF">
              <w:rPr>
                <w:sz w:val="28"/>
                <w:szCs w:val="28"/>
              </w:rPr>
              <w:t>2,</w:t>
            </w:r>
            <w:r w:rsidR="00C1215F" w:rsidRPr="008637FF">
              <w:rPr>
                <w:sz w:val="28"/>
                <w:szCs w:val="28"/>
              </w:rPr>
              <w:t>78</w:t>
            </w:r>
          </w:p>
        </w:tc>
        <w:tc>
          <w:tcPr>
            <w:tcW w:w="1560" w:type="dxa"/>
            <w:shd w:val="solid" w:color="FFFFFF" w:fill="auto"/>
            <w:tcMar>
              <w:top w:w="0" w:type="dxa"/>
              <w:left w:w="0" w:type="dxa"/>
              <w:bottom w:w="0" w:type="dxa"/>
              <w:right w:w="0" w:type="dxa"/>
            </w:tcMar>
            <w:vAlign w:val="center"/>
          </w:tcPr>
          <w:p w14:paraId="7A45968A" w14:textId="6A4BCD1B" w:rsidR="009220BA" w:rsidRPr="008637FF" w:rsidRDefault="009220BA" w:rsidP="008D109F">
            <w:pPr>
              <w:spacing w:before="100" w:after="100"/>
              <w:jc w:val="center"/>
              <w:rPr>
                <w:sz w:val="28"/>
                <w:szCs w:val="28"/>
              </w:rPr>
            </w:pPr>
          </w:p>
        </w:tc>
      </w:tr>
      <w:tr w:rsidR="008637FF" w:rsidRPr="008637FF" w14:paraId="39C6EBB9" w14:textId="77777777" w:rsidTr="00D06D05">
        <w:trPr>
          <w:trHeight w:val="454"/>
        </w:trPr>
        <w:tc>
          <w:tcPr>
            <w:tcW w:w="800" w:type="dxa"/>
            <w:shd w:val="solid" w:color="FFFFFF" w:fill="auto"/>
            <w:tcMar>
              <w:top w:w="0" w:type="dxa"/>
              <w:left w:w="0" w:type="dxa"/>
              <w:bottom w:w="0" w:type="dxa"/>
              <w:right w:w="0" w:type="dxa"/>
            </w:tcMar>
            <w:vAlign w:val="center"/>
          </w:tcPr>
          <w:p w14:paraId="3F993BDA" w14:textId="56FC3402" w:rsidR="009220BA" w:rsidRPr="008637FF" w:rsidRDefault="009220BA" w:rsidP="008D109F">
            <w:pPr>
              <w:spacing w:before="100" w:after="100"/>
              <w:jc w:val="center"/>
              <w:rPr>
                <w:sz w:val="28"/>
                <w:szCs w:val="28"/>
              </w:rPr>
            </w:pPr>
            <w:r w:rsidRPr="008637FF">
              <w:rPr>
                <w:sz w:val="28"/>
                <w:szCs w:val="28"/>
              </w:rPr>
              <w:t>1.2</w:t>
            </w:r>
          </w:p>
        </w:tc>
        <w:tc>
          <w:tcPr>
            <w:tcW w:w="5584" w:type="dxa"/>
            <w:shd w:val="solid" w:color="FFFFFF" w:fill="auto"/>
            <w:tcMar>
              <w:top w:w="0" w:type="dxa"/>
              <w:left w:w="0" w:type="dxa"/>
              <w:bottom w:w="0" w:type="dxa"/>
              <w:right w:w="0" w:type="dxa"/>
            </w:tcMar>
            <w:vAlign w:val="center"/>
          </w:tcPr>
          <w:p w14:paraId="7499FB73" w14:textId="2464052C" w:rsidR="009220BA" w:rsidRPr="008637FF" w:rsidRDefault="009220BA" w:rsidP="008D109F">
            <w:pPr>
              <w:spacing w:before="100" w:after="100"/>
              <w:ind w:left="100" w:right="40"/>
              <w:jc w:val="both"/>
              <w:rPr>
                <w:sz w:val="28"/>
                <w:szCs w:val="28"/>
              </w:rPr>
            </w:pPr>
            <w:r w:rsidRPr="008637FF">
              <w:rPr>
                <w:sz w:val="28"/>
                <w:szCs w:val="28"/>
              </w:rPr>
              <w:t>Xác định khu vực trong xây dựng hệ số điều chỉnh giá đất</w:t>
            </w:r>
          </w:p>
        </w:tc>
        <w:tc>
          <w:tcPr>
            <w:tcW w:w="1417" w:type="dxa"/>
            <w:shd w:val="solid" w:color="FFFFFF" w:fill="auto"/>
            <w:tcMar>
              <w:top w:w="0" w:type="dxa"/>
              <w:left w:w="0" w:type="dxa"/>
              <w:bottom w:w="0" w:type="dxa"/>
              <w:right w:w="0" w:type="dxa"/>
            </w:tcMar>
            <w:vAlign w:val="center"/>
          </w:tcPr>
          <w:p w14:paraId="52506223" w14:textId="7404A56D" w:rsidR="009220BA" w:rsidRPr="008637FF" w:rsidRDefault="00C1215F" w:rsidP="008D109F">
            <w:pPr>
              <w:spacing w:before="100" w:after="100"/>
              <w:jc w:val="center"/>
              <w:rPr>
                <w:sz w:val="28"/>
                <w:szCs w:val="28"/>
              </w:rPr>
            </w:pPr>
            <w:r w:rsidRPr="008637FF">
              <w:rPr>
                <w:sz w:val="28"/>
                <w:szCs w:val="28"/>
              </w:rPr>
              <w:t>2,78</w:t>
            </w:r>
          </w:p>
        </w:tc>
        <w:tc>
          <w:tcPr>
            <w:tcW w:w="1560" w:type="dxa"/>
            <w:shd w:val="solid" w:color="FFFFFF" w:fill="auto"/>
            <w:tcMar>
              <w:top w:w="0" w:type="dxa"/>
              <w:left w:w="0" w:type="dxa"/>
              <w:bottom w:w="0" w:type="dxa"/>
              <w:right w:w="0" w:type="dxa"/>
            </w:tcMar>
            <w:vAlign w:val="center"/>
          </w:tcPr>
          <w:p w14:paraId="70D1C030" w14:textId="77777777" w:rsidR="009220BA" w:rsidRPr="008637FF" w:rsidRDefault="009220BA" w:rsidP="008D109F">
            <w:pPr>
              <w:spacing w:before="100" w:after="100"/>
              <w:jc w:val="center"/>
              <w:rPr>
                <w:sz w:val="28"/>
                <w:szCs w:val="28"/>
              </w:rPr>
            </w:pPr>
          </w:p>
        </w:tc>
      </w:tr>
      <w:tr w:rsidR="008637FF" w:rsidRPr="008637FF" w14:paraId="7DE77438" w14:textId="77777777" w:rsidTr="00D06D05">
        <w:trPr>
          <w:trHeight w:val="454"/>
        </w:trPr>
        <w:tc>
          <w:tcPr>
            <w:tcW w:w="800" w:type="dxa"/>
            <w:shd w:val="solid" w:color="FFFFFF" w:fill="auto"/>
            <w:tcMar>
              <w:top w:w="0" w:type="dxa"/>
              <w:left w:w="0" w:type="dxa"/>
              <w:bottom w:w="0" w:type="dxa"/>
              <w:right w:w="0" w:type="dxa"/>
            </w:tcMar>
            <w:vAlign w:val="center"/>
          </w:tcPr>
          <w:p w14:paraId="1F4DDC78" w14:textId="2C2737A9" w:rsidR="009220BA" w:rsidRPr="008637FF" w:rsidRDefault="009220BA" w:rsidP="008D109F">
            <w:pPr>
              <w:spacing w:before="100" w:after="100"/>
              <w:jc w:val="center"/>
              <w:rPr>
                <w:sz w:val="28"/>
                <w:szCs w:val="28"/>
              </w:rPr>
            </w:pPr>
            <w:r w:rsidRPr="008637FF">
              <w:rPr>
                <w:sz w:val="28"/>
                <w:szCs w:val="28"/>
              </w:rPr>
              <w:t>1.3</w:t>
            </w:r>
          </w:p>
        </w:tc>
        <w:tc>
          <w:tcPr>
            <w:tcW w:w="5584" w:type="dxa"/>
            <w:shd w:val="solid" w:color="FFFFFF" w:fill="auto"/>
            <w:tcMar>
              <w:top w:w="0" w:type="dxa"/>
              <w:left w:w="0" w:type="dxa"/>
              <w:bottom w:w="0" w:type="dxa"/>
              <w:right w:w="0" w:type="dxa"/>
            </w:tcMar>
            <w:vAlign w:val="center"/>
          </w:tcPr>
          <w:p w14:paraId="090FAD48" w14:textId="778F1D97" w:rsidR="009220BA" w:rsidRPr="008637FF" w:rsidRDefault="009220BA" w:rsidP="008D109F">
            <w:pPr>
              <w:spacing w:before="100" w:after="100"/>
              <w:ind w:left="100" w:right="40"/>
              <w:jc w:val="both"/>
              <w:rPr>
                <w:sz w:val="28"/>
                <w:szCs w:val="28"/>
              </w:rPr>
            </w:pPr>
            <w:r w:rsidRPr="008637FF">
              <w:rPr>
                <w:sz w:val="28"/>
                <w:szCs w:val="28"/>
              </w:rPr>
              <w:t>Xác định vị trí đất trong xây dựng hệ số điều chỉnh giá đất</w:t>
            </w:r>
          </w:p>
        </w:tc>
        <w:tc>
          <w:tcPr>
            <w:tcW w:w="1417" w:type="dxa"/>
            <w:shd w:val="solid" w:color="FFFFFF" w:fill="auto"/>
            <w:tcMar>
              <w:top w:w="0" w:type="dxa"/>
              <w:left w:w="0" w:type="dxa"/>
              <w:bottom w:w="0" w:type="dxa"/>
              <w:right w:w="0" w:type="dxa"/>
            </w:tcMar>
            <w:vAlign w:val="center"/>
          </w:tcPr>
          <w:p w14:paraId="397753C9" w14:textId="5B295A8E" w:rsidR="009220BA" w:rsidRPr="008637FF" w:rsidRDefault="00C1215F" w:rsidP="008D109F">
            <w:pPr>
              <w:spacing w:before="100" w:after="100"/>
              <w:jc w:val="center"/>
              <w:rPr>
                <w:sz w:val="28"/>
                <w:szCs w:val="28"/>
              </w:rPr>
            </w:pPr>
            <w:r w:rsidRPr="008637FF">
              <w:rPr>
                <w:sz w:val="28"/>
                <w:szCs w:val="28"/>
              </w:rPr>
              <w:t>9,28</w:t>
            </w:r>
          </w:p>
        </w:tc>
        <w:tc>
          <w:tcPr>
            <w:tcW w:w="1560" w:type="dxa"/>
            <w:shd w:val="solid" w:color="FFFFFF" w:fill="auto"/>
            <w:tcMar>
              <w:top w:w="0" w:type="dxa"/>
              <w:left w:w="0" w:type="dxa"/>
              <w:bottom w:w="0" w:type="dxa"/>
              <w:right w:w="0" w:type="dxa"/>
            </w:tcMar>
            <w:vAlign w:val="center"/>
          </w:tcPr>
          <w:p w14:paraId="31D61B70" w14:textId="4541B0A7" w:rsidR="009220BA" w:rsidRPr="008637FF" w:rsidRDefault="009220BA" w:rsidP="008D109F">
            <w:pPr>
              <w:spacing w:before="100" w:after="100"/>
              <w:jc w:val="center"/>
              <w:rPr>
                <w:sz w:val="28"/>
                <w:szCs w:val="28"/>
              </w:rPr>
            </w:pPr>
          </w:p>
        </w:tc>
      </w:tr>
      <w:tr w:rsidR="008637FF" w:rsidRPr="008637FF" w14:paraId="09BB3C1A" w14:textId="77777777" w:rsidTr="00D06D05">
        <w:trPr>
          <w:trHeight w:val="454"/>
        </w:trPr>
        <w:tc>
          <w:tcPr>
            <w:tcW w:w="800" w:type="dxa"/>
            <w:shd w:val="solid" w:color="FFFFFF" w:fill="auto"/>
            <w:tcMar>
              <w:top w:w="0" w:type="dxa"/>
              <w:left w:w="0" w:type="dxa"/>
              <w:bottom w:w="0" w:type="dxa"/>
              <w:right w:w="0" w:type="dxa"/>
            </w:tcMar>
            <w:vAlign w:val="center"/>
          </w:tcPr>
          <w:p w14:paraId="3362950F" w14:textId="486F29D5" w:rsidR="009220BA" w:rsidRPr="008637FF" w:rsidRDefault="009220BA" w:rsidP="008D109F">
            <w:pPr>
              <w:spacing w:before="100" w:after="100"/>
              <w:jc w:val="center"/>
              <w:rPr>
                <w:sz w:val="28"/>
                <w:szCs w:val="28"/>
              </w:rPr>
            </w:pPr>
            <w:r w:rsidRPr="008637FF">
              <w:rPr>
                <w:sz w:val="28"/>
                <w:szCs w:val="28"/>
              </w:rPr>
              <w:t>1.4</w:t>
            </w:r>
          </w:p>
        </w:tc>
        <w:tc>
          <w:tcPr>
            <w:tcW w:w="5584" w:type="dxa"/>
            <w:shd w:val="solid" w:color="FFFFFF" w:fill="auto"/>
            <w:tcMar>
              <w:top w:w="0" w:type="dxa"/>
              <w:left w:w="0" w:type="dxa"/>
              <w:bottom w:w="0" w:type="dxa"/>
              <w:right w:w="0" w:type="dxa"/>
            </w:tcMar>
            <w:vAlign w:val="center"/>
          </w:tcPr>
          <w:p w14:paraId="67FD3F15" w14:textId="6BA4B382" w:rsidR="009220BA" w:rsidRPr="008637FF" w:rsidRDefault="009220BA" w:rsidP="008D109F">
            <w:pPr>
              <w:spacing w:before="100" w:after="100"/>
              <w:ind w:left="100" w:right="40"/>
              <w:jc w:val="both"/>
              <w:rPr>
                <w:sz w:val="28"/>
                <w:szCs w:val="28"/>
              </w:rPr>
            </w:pPr>
            <w:r w:rsidRPr="008637FF">
              <w:rPr>
                <w:sz w:val="28"/>
                <w:szCs w:val="28"/>
              </w:rPr>
              <w:t>Chuẩn bị biểu mẫu, phiếu điều tra</w:t>
            </w:r>
          </w:p>
        </w:tc>
        <w:tc>
          <w:tcPr>
            <w:tcW w:w="1417" w:type="dxa"/>
            <w:shd w:val="solid" w:color="FFFFFF" w:fill="auto"/>
            <w:tcMar>
              <w:top w:w="0" w:type="dxa"/>
              <w:left w:w="0" w:type="dxa"/>
              <w:bottom w:w="0" w:type="dxa"/>
              <w:right w:w="0" w:type="dxa"/>
            </w:tcMar>
            <w:vAlign w:val="center"/>
          </w:tcPr>
          <w:p w14:paraId="7969F246" w14:textId="488FB481" w:rsidR="009220BA" w:rsidRPr="008637FF" w:rsidRDefault="001C36E5" w:rsidP="008D109F">
            <w:pPr>
              <w:spacing w:before="100" w:after="100"/>
              <w:jc w:val="center"/>
              <w:rPr>
                <w:sz w:val="28"/>
                <w:szCs w:val="28"/>
              </w:rPr>
            </w:pPr>
            <w:r w:rsidRPr="008637FF">
              <w:rPr>
                <w:sz w:val="28"/>
                <w:szCs w:val="28"/>
              </w:rPr>
              <w:t>4,</w:t>
            </w:r>
            <w:r w:rsidR="00C1215F" w:rsidRPr="008637FF">
              <w:rPr>
                <w:sz w:val="28"/>
                <w:szCs w:val="28"/>
              </w:rPr>
              <w:t>64</w:t>
            </w:r>
          </w:p>
        </w:tc>
        <w:tc>
          <w:tcPr>
            <w:tcW w:w="1560" w:type="dxa"/>
            <w:shd w:val="solid" w:color="FFFFFF" w:fill="auto"/>
            <w:tcMar>
              <w:top w:w="0" w:type="dxa"/>
              <w:left w:w="0" w:type="dxa"/>
              <w:bottom w:w="0" w:type="dxa"/>
              <w:right w:w="0" w:type="dxa"/>
            </w:tcMar>
            <w:vAlign w:val="center"/>
          </w:tcPr>
          <w:p w14:paraId="70806BFA" w14:textId="77777777" w:rsidR="009220BA" w:rsidRPr="008637FF" w:rsidRDefault="009220BA" w:rsidP="008D109F">
            <w:pPr>
              <w:spacing w:before="100" w:after="100"/>
              <w:jc w:val="center"/>
              <w:rPr>
                <w:sz w:val="28"/>
                <w:szCs w:val="28"/>
              </w:rPr>
            </w:pPr>
          </w:p>
        </w:tc>
      </w:tr>
      <w:tr w:rsidR="008637FF" w:rsidRPr="008637FF" w14:paraId="1D756A4D" w14:textId="77777777" w:rsidTr="00D06D05">
        <w:trPr>
          <w:trHeight w:val="454"/>
        </w:trPr>
        <w:tc>
          <w:tcPr>
            <w:tcW w:w="800" w:type="dxa"/>
            <w:shd w:val="solid" w:color="FFFFFF" w:fill="auto"/>
            <w:tcMar>
              <w:top w:w="0" w:type="dxa"/>
              <w:left w:w="0" w:type="dxa"/>
              <w:bottom w:w="0" w:type="dxa"/>
              <w:right w:w="0" w:type="dxa"/>
            </w:tcMar>
            <w:vAlign w:val="center"/>
          </w:tcPr>
          <w:p w14:paraId="6EFD62AC" w14:textId="288767FB" w:rsidR="009220BA" w:rsidRPr="008637FF" w:rsidRDefault="009220BA" w:rsidP="008D109F">
            <w:pPr>
              <w:spacing w:before="100" w:after="100"/>
              <w:jc w:val="center"/>
              <w:rPr>
                <w:sz w:val="28"/>
                <w:szCs w:val="28"/>
              </w:rPr>
            </w:pPr>
            <w:r w:rsidRPr="008637FF">
              <w:rPr>
                <w:b/>
                <w:bCs/>
                <w:sz w:val="28"/>
                <w:szCs w:val="28"/>
              </w:rPr>
              <w:lastRenderedPageBreak/>
              <w:t>2</w:t>
            </w:r>
          </w:p>
        </w:tc>
        <w:tc>
          <w:tcPr>
            <w:tcW w:w="5584" w:type="dxa"/>
            <w:shd w:val="solid" w:color="FFFFFF" w:fill="auto"/>
            <w:tcMar>
              <w:top w:w="0" w:type="dxa"/>
              <w:left w:w="0" w:type="dxa"/>
              <w:bottom w:w="0" w:type="dxa"/>
              <w:right w:w="0" w:type="dxa"/>
            </w:tcMar>
            <w:vAlign w:val="center"/>
          </w:tcPr>
          <w:p w14:paraId="09BF474A" w14:textId="71FA7537" w:rsidR="009220BA" w:rsidRPr="008637FF" w:rsidRDefault="009220BA" w:rsidP="008D109F">
            <w:pPr>
              <w:spacing w:before="100" w:after="100"/>
              <w:ind w:left="100" w:right="40"/>
              <w:jc w:val="both"/>
              <w:rPr>
                <w:sz w:val="28"/>
                <w:szCs w:val="28"/>
              </w:rPr>
            </w:pPr>
            <w:r w:rsidRPr="008637FF">
              <w:rPr>
                <w:b/>
                <w:bCs/>
                <w:sz w:val="28"/>
                <w:szCs w:val="28"/>
              </w:rPr>
              <w:t>Điều tra, khảo sát, thu thập thông tin để xây dựng hệ số điều chỉnh giá đất theo mẫu phiếu điều tra</w:t>
            </w:r>
          </w:p>
        </w:tc>
        <w:tc>
          <w:tcPr>
            <w:tcW w:w="1417" w:type="dxa"/>
            <w:shd w:val="solid" w:color="FFFFFF" w:fill="auto"/>
            <w:tcMar>
              <w:top w:w="0" w:type="dxa"/>
              <w:left w:w="0" w:type="dxa"/>
              <w:bottom w:w="0" w:type="dxa"/>
              <w:right w:w="0" w:type="dxa"/>
            </w:tcMar>
            <w:vAlign w:val="center"/>
          </w:tcPr>
          <w:p w14:paraId="0A1E9D74" w14:textId="370C3826" w:rsidR="009220BA" w:rsidRPr="008637FF" w:rsidRDefault="009220BA" w:rsidP="008D109F">
            <w:pPr>
              <w:spacing w:before="100" w:after="100"/>
              <w:jc w:val="center"/>
              <w:rPr>
                <w:sz w:val="28"/>
                <w:szCs w:val="28"/>
              </w:rPr>
            </w:pPr>
          </w:p>
        </w:tc>
        <w:tc>
          <w:tcPr>
            <w:tcW w:w="1560" w:type="dxa"/>
            <w:shd w:val="solid" w:color="FFFFFF" w:fill="auto"/>
            <w:tcMar>
              <w:top w:w="0" w:type="dxa"/>
              <w:left w:w="0" w:type="dxa"/>
              <w:bottom w:w="0" w:type="dxa"/>
              <w:right w:w="0" w:type="dxa"/>
            </w:tcMar>
            <w:vAlign w:val="center"/>
          </w:tcPr>
          <w:p w14:paraId="538B2E20" w14:textId="77777777" w:rsidR="009220BA" w:rsidRPr="008637FF" w:rsidRDefault="009220BA" w:rsidP="008D109F">
            <w:pPr>
              <w:spacing w:before="100" w:after="100"/>
              <w:jc w:val="center"/>
              <w:rPr>
                <w:sz w:val="28"/>
                <w:szCs w:val="28"/>
              </w:rPr>
            </w:pPr>
          </w:p>
        </w:tc>
      </w:tr>
      <w:tr w:rsidR="008637FF" w:rsidRPr="008637FF" w14:paraId="332C8564" w14:textId="77777777" w:rsidTr="00D06D05">
        <w:trPr>
          <w:trHeight w:val="454"/>
        </w:trPr>
        <w:tc>
          <w:tcPr>
            <w:tcW w:w="800" w:type="dxa"/>
            <w:shd w:val="solid" w:color="FFFFFF" w:fill="auto"/>
            <w:tcMar>
              <w:top w:w="0" w:type="dxa"/>
              <w:left w:w="0" w:type="dxa"/>
              <w:bottom w:w="0" w:type="dxa"/>
              <w:right w:w="0" w:type="dxa"/>
            </w:tcMar>
            <w:vAlign w:val="center"/>
          </w:tcPr>
          <w:p w14:paraId="3C7BDC4C" w14:textId="1A84E795" w:rsidR="009220BA" w:rsidRPr="008637FF" w:rsidRDefault="009220BA" w:rsidP="008D109F">
            <w:pPr>
              <w:spacing w:before="100" w:after="100"/>
              <w:jc w:val="center"/>
              <w:rPr>
                <w:sz w:val="28"/>
                <w:szCs w:val="28"/>
              </w:rPr>
            </w:pPr>
            <w:r w:rsidRPr="008637FF">
              <w:rPr>
                <w:sz w:val="28"/>
                <w:szCs w:val="28"/>
              </w:rPr>
              <w:t>2.1</w:t>
            </w:r>
          </w:p>
        </w:tc>
        <w:tc>
          <w:tcPr>
            <w:tcW w:w="5584" w:type="dxa"/>
            <w:shd w:val="solid" w:color="FFFFFF" w:fill="auto"/>
            <w:tcMar>
              <w:top w:w="0" w:type="dxa"/>
              <w:left w:w="0" w:type="dxa"/>
              <w:bottom w:w="0" w:type="dxa"/>
              <w:right w:w="0" w:type="dxa"/>
            </w:tcMar>
            <w:vAlign w:val="center"/>
          </w:tcPr>
          <w:p w14:paraId="76BF1EA8" w14:textId="77B4F41A" w:rsidR="009220BA" w:rsidRPr="008637FF" w:rsidRDefault="009220BA" w:rsidP="008D109F">
            <w:pPr>
              <w:spacing w:before="100" w:after="100"/>
              <w:ind w:left="100" w:right="40"/>
              <w:jc w:val="both"/>
              <w:rPr>
                <w:sz w:val="28"/>
                <w:szCs w:val="28"/>
              </w:rPr>
            </w:pPr>
            <w:r w:rsidRPr="008637FF">
              <w:rPr>
                <w:sz w:val="28"/>
                <w:szCs w:val="28"/>
              </w:rPr>
              <w:t>Điều tra thu thập thông tin yếu tố tự nhiên, kinh tế - xã hội, quản lý và sử dụng đất đai ảnh hưởng đến giá đất</w:t>
            </w:r>
          </w:p>
        </w:tc>
        <w:tc>
          <w:tcPr>
            <w:tcW w:w="1417" w:type="dxa"/>
            <w:shd w:val="solid" w:color="FFFFFF" w:fill="auto"/>
            <w:tcMar>
              <w:top w:w="0" w:type="dxa"/>
              <w:left w:w="0" w:type="dxa"/>
              <w:bottom w:w="0" w:type="dxa"/>
              <w:right w:w="0" w:type="dxa"/>
            </w:tcMar>
            <w:vAlign w:val="center"/>
          </w:tcPr>
          <w:p w14:paraId="1D080513" w14:textId="28FC7305" w:rsidR="009220BA" w:rsidRPr="008637FF" w:rsidRDefault="00C1215F" w:rsidP="008D109F">
            <w:pPr>
              <w:spacing w:before="100" w:after="100"/>
              <w:jc w:val="center"/>
              <w:rPr>
                <w:sz w:val="28"/>
                <w:szCs w:val="28"/>
              </w:rPr>
            </w:pPr>
            <w:r w:rsidRPr="008637FF">
              <w:rPr>
                <w:sz w:val="28"/>
                <w:szCs w:val="28"/>
              </w:rPr>
              <w:t>10,2</w:t>
            </w:r>
            <w:r w:rsidR="00F60815" w:rsidRPr="008637FF">
              <w:rPr>
                <w:sz w:val="28"/>
                <w:szCs w:val="28"/>
              </w:rPr>
              <w:t>0</w:t>
            </w:r>
          </w:p>
        </w:tc>
        <w:tc>
          <w:tcPr>
            <w:tcW w:w="1560" w:type="dxa"/>
            <w:shd w:val="solid" w:color="FFFFFF" w:fill="auto"/>
            <w:tcMar>
              <w:top w:w="0" w:type="dxa"/>
              <w:left w:w="0" w:type="dxa"/>
              <w:bottom w:w="0" w:type="dxa"/>
              <w:right w:w="0" w:type="dxa"/>
            </w:tcMar>
            <w:vAlign w:val="center"/>
          </w:tcPr>
          <w:p w14:paraId="57B76F0F" w14:textId="1D331330" w:rsidR="009220BA" w:rsidRPr="008637FF" w:rsidRDefault="009220BA" w:rsidP="008D109F">
            <w:pPr>
              <w:spacing w:before="100" w:after="100"/>
              <w:jc w:val="center"/>
              <w:rPr>
                <w:sz w:val="28"/>
                <w:szCs w:val="28"/>
              </w:rPr>
            </w:pPr>
          </w:p>
        </w:tc>
      </w:tr>
      <w:tr w:rsidR="008637FF" w:rsidRPr="008637FF" w14:paraId="02CD2BFE" w14:textId="77777777" w:rsidTr="00D06D05">
        <w:trPr>
          <w:trHeight w:val="454"/>
        </w:trPr>
        <w:tc>
          <w:tcPr>
            <w:tcW w:w="800" w:type="dxa"/>
            <w:shd w:val="solid" w:color="FFFFFF" w:fill="auto"/>
            <w:tcMar>
              <w:top w:w="0" w:type="dxa"/>
              <w:left w:w="0" w:type="dxa"/>
              <w:bottom w:w="0" w:type="dxa"/>
              <w:right w:w="0" w:type="dxa"/>
            </w:tcMar>
            <w:vAlign w:val="center"/>
          </w:tcPr>
          <w:p w14:paraId="0DBF2F38" w14:textId="74057364" w:rsidR="009220BA" w:rsidRPr="008637FF" w:rsidRDefault="009220BA" w:rsidP="008D109F">
            <w:pPr>
              <w:spacing w:before="100" w:after="100"/>
              <w:jc w:val="center"/>
              <w:rPr>
                <w:sz w:val="28"/>
                <w:szCs w:val="28"/>
              </w:rPr>
            </w:pPr>
            <w:r w:rsidRPr="008637FF">
              <w:rPr>
                <w:sz w:val="28"/>
                <w:szCs w:val="28"/>
              </w:rPr>
              <w:t>2.2</w:t>
            </w:r>
          </w:p>
        </w:tc>
        <w:tc>
          <w:tcPr>
            <w:tcW w:w="5584" w:type="dxa"/>
            <w:shd w:val="solid" w:color="FFFFFF" w:fill="auto"/>
            <w:tcMar>
              <w:top w:w="0" w:type="dxa"/>
              <w:left w:w="0" w:type="dxa"/>
              <w:bottom w:w="0" w:type="dxa"/>
              <w:right w:w="0" w:type="dxa"/>
            </w:tcMar>
            <w:vAlign w:val="center"/>
          </w:tcPr>
          <w:p w14:paraId="7A832EB6" w14:textId="1028BD8A" w:rsidR="009220BA" w:rsidRPr="008637FF" w:rsidRDefault="009220BA" w:rsidP="008D109F">
            <w:pPr>
              <w:spacing w:before="100" w:after="100"/>
              <w:ind w:left="100" w:right="40"/>
              <w:jc w:val="both"/>
              <w:rPr>
                <w:sz w:val="28"/>
                <w:szCs w:val="28"/>
              </w:rPr>
            </w:pPr>
            <w:r w:rsidRPr="008637FF">
              <w:rPr>
                <w:sz w:val="28"/>
                <w:szCs w:val="28"/>
              </w:rPr>
              <w:t>Điều tra, khảo sát, thu thập thông tin để xây dựng hệ số điều chỉnh giá đất theo mẫu phiếu điều tra.</w:t>
            </w:r>
          </w:p>
        </w:tc>
        <w:tc>
          <w:tcPr>
            <w:tcW w:w="1417" w:type="dxa"/>
            <w:shd w:val="solid" w:color="FFFFFF" w:fill="auto"/>
            <w:tcMar>
              <w:top w:w="0" w:type="dxa"/>
              <w:left w:w="0" w:type="dxa"/>
              <w:bottom w:w="0" w:type="dxa"/>
              <w:right w:w="0" w:type="dxa"/>
            </w:tcMar>
            <w:vAlign w:val="center"/>
          </w:tcPr>
          <w:p w14:paraId="15A4053D" w14:textId="1D9757B2" w:rsidR="009220BA" w:rsidRPr="008637FF" w:rsidRDefault="009220BA" w:rsidP="008D109F">
            <w:pPr>
              <w:spacing w:before="100" w:after="100"/>
              <w:jc w:val="center"/>
              <w:rPr>
                <w:sz w:val="28"/>
                <w:szCs w:val="28"/>
              </w:rPr>
            </w:pPr>
          </w:p>
        </w:tc>
        <w:tc>
          <w:tcPr>
            <w:tcW w:w="1560" w:type="dxa"/>
            <w:shd w:val="solid" w:color="FFFFFF" w:fill="auto"/>
            <w:tcMar>
              <w:top w:w="0" w:type="dxa"/>
              <w:left w:w="0" w:type="dxa"/>
              <w:bottom w:w="0" w:type="dxa"/>
              <w:right w:w="0" w:type="dxa"/>
            </w:tcMar>
            <w:vAlign w:val="center"/>
          </w:tcPr>
          <w:p w14:paraId="5069B838" w14:textId="6FBABA07" w:rsidR="009220BA" w:rsidRPr="008637FF" w:rsidRDefault="001C36E5" w:rsidP="008D109F">
            <w:pPr>
              <w:spacing w:before="100" w:after="100"/>
              <w:jc w:val="center"/>
              <w:rPr>
                <w:sz w:val="28"/>
                <w:szCs w:val="28"/>
              </w:rPr>
            </w:pPr>
            <w:r w:rsidRPr="008637FF">
              <w:rPr>
                <w:sz w:val="28"/>
                <w:szCs w:val="28"/>
              </w:rPr>
              <w:t>100,00</w:t>
            </w:r>
          </w:p>
        </w:tc>
      </w:tr>
      <w:tr w:rsidR="008637FF" w:rsidRPr="008637FF" w14:paraId="1F250CBA" w14:textId="77777777" w:rsidTr="00D06D05">
        <w:trPr>
          <w:trHeight w:val="454"/>
        </w:trPr>
        <w:tc>
          <w:tcPr>
            <w:tcW w:w="800" w:type="dxa"/>
            <w:shd w:val="solid" w:color="FFFFFF" w:fill="auto"/>
            <w:tcMar>
              <w:top w:w="0" w:type="dxa"/>
              <w:left w:w="0" w:type="dxa"/>
              <w:bottom w:w="0" w:type="dxa"/>
              <w:right w:w="0" w:type="dxa"/>
            </w:tcMar>
            <w:vAlign w:val="center"/>
          </w:tcPr>
          <w:p w14:paraId="141D551E" w14:textId="05FC1481" w:rsidR="009220BA" w:rsidRPr="008637FF" w:rsidRDefault="009220BA" w:rsidP="008D109F">
            <w:pPr>
              <w:spacing w:before="100" w:after="100"/>
              <w:jc w:val="center"/>
              <w:rPr>
                <w:sz w:val="28"/>
                <w:szCs w:val="28"/>
              </w:rPr>
            </w:pPr>
            <w:r w:rsidRPr="008637FF">
              <w:rPr>
                <w:sz w:val="28"/>
                <w:szCs w:val="28"/>
              </w:rPr>
              <w:t>2.3</w:t>
            </w:r>
          </w:p>
        </w:tc>
        <w:tc>
          <w:tcPr>
            <w:tcW w:w="5584" w:type="dxa"/>
            <w:shd w:val="solid" w:color="FFFFFF" w:fill="auto"/>
            <w:tcMar>
              <w:top w:w="0" w:type="dxa"/>
              <w:left w:w="0" w:type="dxa"/>
              <w:bottom w:w="0" w:type="dxa"/>
              <w:right w:w="0" w:type="dxa"/>
            </w:tcMar>
            <w:vAlign w:val="center"/>
          </w:tcPr>
          <w:p w14:paraId="445708F6" w14:textId="32AB4346" w:rsidR="009220BA" w:rsidRPr="008637FF" w:rsidRDefault="009220BA" w:rsidP="008D109F">
            <w:pPr>
              <w:spacing w:before="100" w:after="100"/>
              <w:jc w:val="both"/>
              <w:rPr>
                <w:sz w:val="28"/>
                <w:szCs w:val="28"/>
              </w:rPr>
            </w:pPr>
            <w:r w:rsidRPr="008637FF">
              <w:rPr>
                <w:sz w:val="28"/>
                <w:szCs w:val="28"/>
              </w:rPr>
              <w:t>Kiểm tra, rà soát và phân loại phiếu điều tra</w:t>
            </w:r>
          </w:p>
        </w:tc>
        <w:tc>
          <w:tcPr>
            <w:tcW w:w="1417" w:type="dxa"/>
            <w:shd w:val="solid" w:color="FFFFFF" w:fill="auto"/>
            <w:tcMar>
              <w:top w:w="0" w:type="dxa"/>
              <w:left w:w="0" w:type="dxa"/>
              <w:bottom w:w="0" w:type="dxa"/>
              <w:right w:w="0" w:type="dxa"/>
            </w:tcMar>
            <w:vAlign w:val="center"/>
          </w:tcPr>
          <w:p w14:paraId="59FFA486" w14:textId="4B87E398" w:rsidR="009220BA" w:rsidRPr="008637FF" w:rsidRDefault="00C1215F" w:rsidP="008D109F">
            <w:pPr>
              <w:spacing w:before="100" w:after="100"/>
              <w:jc w:val="center"/>
              <w:rPr>
                <w:sz w:val="28"/>
                <w:szCs w:val="28"/>
              </w:rPr>
            </w:pPr>
            <w:r w:rsidRPr="008637FF">
              <w:rPr>
                <w:sz w:val="28"/>
                <w:szCs w:val="28"/>
              </w:rPr>
              <w:t>10,2</w:t>
            </w:r>
            <w:r w:rsidR="00F60815" w:rsidRPr="008637FF">
              <w:rPr>
                <w:sz w:val="28"/>
                <w:szCs w:val="28"/>
              </w:rPr>
              <w:t>0</w:t>
            </w:r>
          </w:p>
        </w:tc>
        <w:tc>
          <w:tcPr>
            <w:tcW w:w="1560" w:type="dxa"/>
            <w:shd w:val="solid" w:color="FFFFFF" w:fill="auto"/>
            <w:tcMar>
              <w:top w:w="0" w:type="dxa"/>
              <w:left w:w="0" w:type="dxa"/>
              <w:bottom w:w="0" w:type="dxa"/>
              <w:right w:w="0" w:type="dxa"/>
            </w:tcMar>
            <w:vAlign w:val="center"/>
          </w:tcPr>
          <w:p w14:paraId="3F579CBE" w14:textId="77777777" w:rsidR="009220BA" w:rsidRPr="008637FF" w:rsidRDefault="009220BA" w:rsidP="008D109F">
            <w:pPr>
              <w:spacing w:before="100" w:after="100"/>
              <w:jc w:val="center"/>
              <w:rPr>
                <w:sz w:val="28"/>
                <w:szCs w:val="28"/>
              </w:rPr>
            </w:pPr>
          </w:p>
        </w:tc>
      </w:tr>
      <w:tr w:rsidR="008637FF" w:rsidRPr="008637FF" w14:paraId="636F6113" w14:textId="77777777" w:rsidTr="00D06D05">
        <w:trPr>
          <w:trHeight w:val="454"/>
        </w:trPr>
        <w:tc>
          <w:tcPr>
            <w:tcW w:w="800" w:type="dxa"/>
            <w:shd w:val="solid" w:color="FFFFFF" w:fill="auto"/>
            <w:tcMar>
              <w:top w:w="0" w:type="dxa"/>
              <w:left w:w="0" w:type="dxa"/>
              <w:bottom w:w="0" w:type="dxa"/>
              <w:right w:w="0" w:type="dxa"/>
            </w:tcMar>
            <w:vAlign w:val="center"/>
          </w:tcPr>
          <w:p w14:paraId="6B65FE08" w14:textId="6F40A6EC" w:rsidR="009220BA" w:rsidRPr="008637FF" w:rsidRDefault="009220BA" w:rsidP="008D109F">
            <w:pPr>
              <w:spacing w:before="100" w:after="100"/>
              <w:jc w:val="center"/>
              <w:rPr>
                <w:sz w:val="28"/>
                <w:szCs w:val="28"/>
              </w:rPr>
            </w:pPr>
            <w:r w:rsidRPr="008637FF">
              <w:rPr>
                <w:sz w:val="28"/>
                <w:szCs w:val="28"/>
              </w:rPr>
              <w:t>2.4</w:t>
            </w:r>
          </w:p>
        </w:tc>
        <w:tc>
          <w:tcPr>
            <w:tcW w:w="5584" w:type="dxa"/>
            <w:shd w:val="solid" w:color="FFFFFF" w:fill="auto"/>
            <w:tcMar>
              <w:top w:w="0" w:type="dxa"/>
              <w:left w:w="0" w:type="dxa"/>
              <w:bottom w:w="0" w:type="dxa"/>
              <w:right w:w="0" w:type="dxa"/>
            </w:tcMar>
            <w:vAlign w:val="center"/>
          </w:tcPr>
          <w:p w14:paraId="42CF572B" w14:textId="1E50AB6A" w:rsidR="009220BA" w:rsidRPr="008637FF" w:rsidRDefault="009220BA" w:rsidP="008D109F">
            <w:pPr>
              <w:spacing w:before="100" w:after="100"/>
              <w:ind w:left="100" w:right="40"/>
              <w:jc w:val="both"/>
              <w:rPr>
                <w:i/>
                <w:sz w:val="28"/>
                <w:szCs w:val="28"/>
              </w:rPr>
            </w:pPr>
            <w:r w:rsidRPr="008637FF">
              <w:rPr>
                <w:sz w:val="28"/>
                <w:szCs w:val="28"/>
              </w:rPr>
              <w:t>Xác định mức giá của các vị trí đất</w:t>
            </w:r>
          </w:p>
        </w:tc>
        <w:tc>
          <w:tcPr>
            <w:tcW w:w="1417" w:type="dxa"/>
            <w:shd w:val="solid" w:color="FFFFFF" w:fill="auto"/>
            <w:tcMar>
              <w:top w:w="0" w:type="dxa"/>
              <w:left w:w="0" w:type="dxa"/>
              <w:bottom w:w="0" w:type="dxa"/>
              <w:right w:w="0" w:type="dxa"/>
            </w:tcMar>
            <w:vAlign w:val="center"/>
          </w:tcPr>
          <w:p w14:paraId="274FD394" w14:textId="72178FBE" w:rsidR="009220BA" w:rsidRPr="008637FF" w:rsidRDefault="00C1215F" w:rsidP="008D109F">
            <w:pPr>
              <w:spacing w:before="100" w:after="100"/>
              <w:jc w:val="center"/>
              <w:rPr>
                <w:sz w:val="28"/>
                <w:szCs w:val="28"/>
              </w:rPr>
            </w:pPr>
            <w:r w:rsidRPr="008637FF">
              <w:rPr>
                <w:sz w:val="28"/>
                <w:szCs w:val="28"/>
              </w:rPr>
              <w:t>5,1</w:t>
            </w:r>
            <w:r w:rsidR="00F60815" w:rsidRPr="008637FF">
              <w:rPr>
                <w:sz w:val="28"/>
                <w:szCs w:val="28"/>
              </w:rPr>
              <w:t>2</w:t>
            </w:r>
          </w:p>
        </w:tc>
        <w:tc>
          <w:tcPr>
            <w:tcW w:w="1560" w:type="dxa"/>
            <w:shd w:val="solid" w:color="FFFFFF" w:fill="auto"/>
            <w:tcMar>
              <w:top w:w="0" w:type="dxa"/>
              <w:left w:w="0" w:type="dxa"/>
              <w:bottom w:w="0" w:type="dxa"/>
              <w:right w:w="0" w:type="dxa"/>
            </w:tcMar>
            <w:vAlign w:val="center"/>
          </w:tcPr>
          <w:p w14:paraId="3C74AF21" w14:textId="77777777" w:rsidR="009220BA" w:rsidRPr="008637FF" w:rsidRDefault="009220BA" w:rsidP="008D109F">
            <w:pPr>
              <w:spacing w:before="100" w:after="100"/>
              <w:jc w:val="center"/>
              <w:rPr>
                <w:sz w:val="28"/>
                <w:szCs w:val="28"/>
              </w:rPr>
            </w:pPr>
          </w:p>
        </w:tc>
      </w:tr>
      <w:tr w:rsidR="008637FF" w:rsidRPr="008637FF" w14:paraId="79340634" w14:textId="77777777" w:rsidTr="00D06D05">
        <w:trPr>
          <w:trHeight w:val="454"/>
        </w:trPr>
        <w:tc>
          <w:tcPr>
            <w:tcW w:w="800" w:type="dxa"/>
            <w:shd w:val="solid" w:color="FFFFFF" w:fill="auto"/>
            <w:tcMar>
              <w:top w:w="0" w:type="dxa"/>
              <w:left w:w="0" w:type="dxa"/>
              <w:bottom w:w="0" w:type="dxa"/>
              <w:right w:w="0" w:type="dxa"/>
            </w:tcMar>
            <w:vAlign w:val="center"/>
          </w:tcPr>
          <w:p w14:paraId="42EBF8CF" w14:textId="17CCC8C4" w:rsidR="009220BA" w:rsidRPr="008637FF" w:rsidRDefault="009220BA" w:rsidP="008D109F">
            <w:pPr>
              <w:spacing w:before="100" w:after="100"/>
              <w:jc w:val="center"/>
              <w:rPr>
                <w:sz w:val="28"/>
                <w:szCs w:val="28"/>
              </w:rPr>
            </w:pPr>
            <w:r w:rsidRPr="008637FF">
              <w:rPr>
                <w:sz w:val="28"/>
                <w:szCs w:val="28"/>
              </w:rPr>
              <w:t>2.5</w:t>
            </w:r>
          </w:p>
        </w:tc>
        <w:tc>
          <w:tcPr>
            <w:tcW w:w="5584" w:type="dxa"/>
            <w:shd w:val="solid" w:color="FFFFFF" w:fill="auto"/>
            <w:tcMar>
              <w:top w:w="0" w:type="dxa"/>
              <w:left w:w="0" w:type="dxa"/>
              <w:bottom w:w="0" w:type="dxa"/>
              <w:right w:w="0" w:type="dxa"/>
            </w:tcMar>
            <w:vAlign w:val="center"/>
          </w:tcPr>
          <w:p w14:paraId="71B4EE0B" w14:textId="7BDC6807" w:rsidR="009220BA" w:rsidRPr="008637FF" w:rsidRDefault="009220BA" w:rsidP="008D109F">
            <w:pPr>
              <w:spacing w:before="100" w:after="100"/>
              <w:ind w:left="100" w:right="40"/>
              <w:jc w:val="both"/>
              <w:rPr>
                <w:i/>
                <w:sz w:val="28"/>
                <w:szCs w:val="28"/>
              </w:rPr>
            </w:pPr>
            <w:r w:rsidRPr="008637FF">
              <w:rPr>
                <w:sz w:val="28"/>
                <w:szCs w:val="28"/>
              </w:rPr>
              <w:t>Thống kê giá đất thị trường, kết quả thu thập thôn</w:t>
            </w:r>
            <w:r w:rsidR="00EA75D4" w:rsidRPr="008637FF">
              <w:rPr>
                <w:sz w:val="28"/>
                <w:szCs w:val="28"/>
              </w:rPr>
              <w:t>g</w:t>
            </w:r>
            <w:r w:rsidRPr="008637FF">
              <w:rPr>
                <w:sz w:val="28"/>
                <w:szCs w:val="28"/>
              </w:rPr>
              <w:t xml:space="preserve"> tin</w:t>
            </w:r>
          </w:p>
        </w:tc>
        <w:tc>
          <w:tcPr>
            <w:tcW w:w="1417" w:type="dxa"/>
            <w:shd w:val="solid" w:color="FFFFFF" w:fill="auto"/>
            <w:tcMar>
              <w:top w:w="0" w:type="dxa"/>
              <w:left w:w="0" w:type="dxa"/>
              <w:bottom w:w="0" w:type="dxa"/>
              <w:right w:w="0" w:type="dxa"/>
            </w:tcMar>
            <w:vAlign w:val="center"/>
          </w:tcPr>
          <w:p w14:paraId="451D1BD3" w14:textId="4B7D52D3" w:rsidR="009220BA" w:rsidRPr="008637FF" w:rsidRDefault="00C1215F" w:rsidP="008D109F">
            <w:pPr>
              <w:spacing w:before="100" w:after="100"/>
              <w:jc w:val="center"/>
              <w:rPr>
                <w:sz w:val="28"/>
                <w:szCs w:val="28"/>
              </w:rPr>
            </w:pPr>
            <w:r w:rsidRPr="008637FF">
              <w:rPr>
                <w:sz w:val="28"/>
                <w:szCs w:val="28"/>
              </w:rPr>
              <w:t>5,1</w:t>
            </w:r>
            <w:r w:rsidR="00F60815" w:rsidRPr="008637FF">
              <w:rPr>
                <w:sz w:val="28"/>
                <w:szCs w:val="28"/>
              </w:rPr>
              <w:t>2</w:t>
            </w:r>
          </w:p>
        </w:tc>
        <w:tc>
          <w:tcPr>
            <w:tcW w:w="1560" w:type="dxa"/>
            <w:shd w:val="solid" w:color="FFFFFF" w:fill="auto"/>
            <w:tcMar>
              <w:top w:w="0" w:type="dxa"/>
              <w:left w:w="0" w:type="dxa"/>
              <w:bottom w:w="0" w:type="dxa"/>
              <w:right w:w="0" w:type="dxa"/>
            </w:tcMar>
            <w:vAlign w:val="center"/>
          </w:tcPr>
          <w:p w14:paraId="08C14300" w14:textId="77777777" w:rsidR="009220BA" w:rsidRPr="008637FF" w:rsidRDefault="009220BA" w:rsidP="008D109F">
            <w:pPr>
              <w:spacing w:before="100" w:after="100"/>
              <w:jc w:val="center"/>
              <w:rPr>
                <w:sz w:val="28"/>
                <w:szCs w:val="28"/>
              </w:rPr>
            </w:pPr>
          </w:p>
        </w:tc>
      </w:tr>
      <w:tr w:rsidR="008637FF" w:rsidRPr="008637FF" w14:paraId="1452939A" w14:textId="77777777" w:rsidTr="00D06D05">
        <w:trPr>
          <w:trHeight w:val="454"/>
        </w:trPr>
        <w:tc>
          <w:tcPr>
            <w:tcW w:w="800" w:type="dxa"/>
            <w:shd w:val="solid" w:color="FFFFFF" w:fill="auto"/>
            <w:tcMar>
              <w:top w:w="0" w:type="dxa"/>
              <w:left w:w="0" w:type="dxa"/>
              <w:bottom w:w="0" w:type="dxa"/>
              <w:right w:w="0" w:type="dxa"/>
            </w:tcMar>
            <w:vAlign w:val="center"/>
          </w:tcPr>
          <w:p w14:paraId="12D21CAC" w14:textId="475CFAFC" w:rsidR="009220BA" w:rsidRPr="008637FF" w:rsidRDefault="009220BA" w:rsidP="008D109F">
            <w:pPr>
              <w:spacing w:before="100" w:after="100"/>
              <w:jc w:val="center"/>
              <w:rPr>
                <w:b/>
                <w:sz w:val="28"/>
                <w:szCs w:val="28"/>
              </w:rPr>
            </w:pPr>
            <w:r w:rsidRPr="008637FF">
              <w:rPr>
                <w:b/>
                <w:sz w:val="28"/>
                <w:szCs w:val="28"/>
              </w:rPr>
              <w:t>3</w:t>
            </w:r>
          </w:p>
        </w:tc>
        <w:tc>
          <w:tcPr>
            <w:tcW w:w="5584" w:type="dxa"/>
            <w:shd w:val="solid" w:color="FFFFFF" w:fill="auto"/>
            <w:tcMar>
              <w:top w:w="0" w:type="dxa"/>
              <w:left w:w="0" w:type="dxa"/>
              <w:bottom w:w="0" w:type="dxa"/>
              <w:right w:w="0" w:type="dxa"/>
            </w:tcMar>
            <w:vAlign w:val="center"/>
          </w:tcPr>
          <w:p w14:paraId="21A2BB77" w14:textId="0D93C7EB" w:rsidR="009220BA" w:rsidRPr="008637FF" w:rsidRDefault="009220BA" w:rsidP="008D109F">
            <w:pPr>
              <w:spacing w:before="100" w:after="100"/>
              <w:ind w:left="100" w:right="40"/>
              <w:jc w:val="both"/>
              <w:rPr>
                <w:b/>
                <w:i/>
                <w:sz w:val="28"/>
                <w:szCs w:val="28"/>
              </w:rPr>
            </w:pPr>
            <w:r w:rsidRPr="008637FF">
              <w:rPr>
                <w:b/>
                <w:sz w:val="28"/>
                <w:szCs w:val="28"/>
              </w:rPr>
              <w:t>Tổng hợp kết quả điều tra, thu thập thông tin tại cấp tỉnh</w:t>
            </w:r>
          </w:p>
        </w:tc>
        <w:tc>
          <w:tcPr>
            <w:tcW w:w="1417" w:type="dxa"/>
            <w:shd w:val="solid" w:color="FFFFFF" w:fill="auto"/>
            <w:tcMar>
              <w:top w:w="0" w:type="dxa"/>
              <w:left w:w="0" w:type="dxa"/>
              <w:bottom w:w="0" w:type="dxa"/>
              <w:right w:w="0" w:type="dxa"/>
            </w:tcMar>
            <w:vAlign w:val="center"/>
          </w:tcPr>
          <w:p w14:paraId="7AFE9AEB" w14:textId="01489ADB" w:rsidR="009220BA" w:rsidRPr="008637FF" w:rsidRDefault="00C1215F" w:rsidP="008D109F">
            <w:pPr>
              <w:spacing w:before="100" w:after="100"/>
              <w:jc w:val="center"/>
              <w:rPr>
                <w:b/>
                <w:sz w:val="28"/>
                <w:szCs w:val="28"/>
              </w:rPr>
            </w:pPr>
            <w:r w:rsidRPr="008637FF">
              <w:rPr>
                <w:b/>
                <w:sz w:val="28"/>
                <w:szCs w:val="28"/>
              </w:rPr>
              <w:t>18,56</w:t>
            </w:r>
          </w:p>
        </w:tc>
        <w:tc>
          <w:tcPr>
            <w:tcW w:w="1560" w:type="dxa"/>
            <w:shd w:val="solid" w:color="FFFFFF" w:fill="auto"/>
            <w:tcMar>
              <w:top w:w="0" w:type="dxa"/>
              <w:left w:w="0" w:type="dxa"/>
              <w:bottom w:w="0" w:type="dxa"/>
              <w:right w:w="0" w:type="dxa"/>
            </w:tcMar>
            <w:vAlign w:val="center"/>
          </w:tcPr>
          <w:p w14:paraId="148A2FA5" w14:textId="77777777" w:rsidR="009220BA" w:rsidRPr="008637FF" w:rsidRDefault="009220BA" w:rsidP="008D109F">
            <w:pPr>
              <w:spacing w:before="100" w:after="100"/>
              <w:jc w:val="center"/>
              <w:rPr>
                <w:sz w:val="28"/>
                <w:szCs w:val="28"/>
              </w:rPr>
            </w:pPr>
          </w:p>
        </w:tc>
      </w:tr>
      <w:tr w:rsidR="008637FF" w:rsidRPr="008637FF" w14:paraId="1E08541D" w14:textId="77777777" w:rsidTr="00D06D05">
        <w:trPr>
          <w:trHeight w:val="454"/>
        </w:trPr>
        <w:tc>
          <w:tcPr>
            <w:tcW w:w="800" w:type="dxa"/>
            <w:shd w:val="solid" w:color="FFFFFF" w:fill="auto"/>
            <w:tcMar>
              <w:top w:w="0" w:type="dxa"/>
              <w:left w:w="0" w:type="dxa"/>
              <w:bottom w:w="0" w:type="dxa"/>
              <w:right w:w="0" w:type="dxa"/>
            </w:tcMar>
            <w:vAlign w:val="center"/>
          </w:tcPr>
          <w:p w14:paraId="3EF53970" w14:textId="162F9DC9" w:rsidR="009220BA" w:rsidRPr="008637FF" w:rsidRDefault="009220BA" w:rsidP="008D109F">
            <w:pPr>
              <w:spacing w:before="100" w:after="100"/>
              <w:jc w:val="center"/>
              <w:rPr>
                <w:sz w:val="28"/>
                <w:szCs w:val="28"/>
              </w:rPr>
            </w:pPr>
            <w:r w:rsidRPr="008637FF">
              <w:rPr>
                <w:b/>
                <w:bCs/>
                <w:sz w:val="28"/>
                <w:szCs w:val="28"/>
              </w:rPr>
              <w:t>4</w:t>
            </w:r>
          </w:p>
        </w:tc>
        <w:tc>
          <w:tcPr>
            <w:tcW w:w="5584" w:type="dxa"/>
            <w:shd w:val="solid" w:color="FFFFFF" w:fill="auto"/>
            <w:tcMar>
              <w:top w:w="0" w:type="dxa"/>
              <w:left w:w="0" w:type="dxa"/>
              <w:bottom w:w="0" w:type="dxa"/>
              <w:right w:w="0" w:type="dxa"/>
            </w:tcMar>
            <w:vAlign w:val="center"/>
          </w:tcPr>
          <w:p w14:paraId="60A943E5" w14:textId="3BC4DD85" w:rsidR="009220BA" w:rsidRPr="008637FF" w:rsidRDefault="009220BA" w:rsidP="008D109F">
            <w:pPr>
              <w:spacing w:before="100" w:after="100"/>
              <w:ind w:left="100" w:right="40"/>
              <w:jc w:val="both"/>
              <w:rPr>
                <w:i/>
                <w:iCs/>
                <w:sz w:val="28"/>
                <w:szCs w:val="28"/>
              </w:rPr>
            </w:pPr>
            <w:r w:rsidRPr="008637FF">
              <w:rPr>
                <w:b/>
                <w:bCs/>
                <w:sz w:val="28"/>
                <w:szCs w:val="28"/>
              </w:rPr>
              <w:t xml:space="preserve">Xây dựng hệ số điều chỉnh giá đất </w:t>
            </w:r>
          </w:p>
        </w:tc>
        <w:tc>
          <w:tcPr>
            <w:tcW w:w="1417" w:type="dxa"/>
            <w:shd w:val="solid" w:color="FFFFFF" w:fill="auto"/>
            <w:tcMar>
              <w:top w:w="0" w:type="dxa"/>
              <w:left w:w="0" w:type="dxa"/>
              <w:bottom w:w="0" w:type="dxa"/>
              <w:right w:w="0" w:type="dxa"/>
            </w:tcMar>
            <w:vAlign w:val="center"/>
          </w:tcPr>
          <w:p w14:paraId="589E8999" w14:textId="28CB2A1A" w:rsidR="009220BA" w:rsidRPr="008637FF" w:rsidRDefault="009220BA" w:rsidP="008D109F">
            <w:pPr>
              <w:spacing w:before="100" w:after="100"/>
              <w:jc w:val="center"/>
              <w:rPr>
                <w:sz w:val="28"/>
                <w:szCs w:val="28"/>
              </w:rPr>
            </w:pPr>
          </w:p>
        </w:tc>
        <w:tc>
          <w:tcPr>
            <w:tcW w:w="1560" w:type="dxa"/>
            <w:shd w:val="solid" w:color="FFFFFF" w:fill="auto"/>
            <w:tcMar>
              <w:top w:w="0" w:type="dxa"/>
              <w:left w:w="0" w:type="dxa"/>
              <w:bottom w:w="0" w:type="dxa"/>
              <w:right w:w="0" w:type="dxa"/>
            </w:tcMar>
            <w:vAlign w:val="center"/>
          </w:tcPr>
          <w:p w14:paraId="55119184" w14:textId="77777777" w:rsidR="009220BA" w:rsidRPr="008637FF" w:rsidRDefault="009220BA" w:rsidP="008D109F">
            <w:pPr>
              <w:spacing w:before="100" w:after="100"/>
              <w:jc w:val="center"/>
              <w:rPr>
                <w:sz w:val="28"/>
                <w:szCs w:val="28"/>
              </w:rPr>
            </w:pPr>
          </w:p>
        </w:tc>
      </w:tr>
      <w:tr w:rsidR="008637FF" w:rsidRPr="008637FF" w14:paraId="7240894B" w14:textId="77777777" w:rsidTr="00D06D05">
        <w:trPr>
          <w:trHeight w:val="454"/>
        </w:trPr>
        <w:tc>
          <w:tcPr>
            <w:tcW w:w="800" w:type="dxa"/>
            <w:shd w:val="solid" w:color="FFFFFF" w:fill="auto"/>
            <w:tcMar>
              <w:top w:w="0" w:type="dxa"/>
              <w:left w:w="0" w:type="dxa"/>
              <w:bottom w:w="0" w:type="dxa"/>
              <w:right w:w="0" w:type="dxa"/>
            </w:tcMar>
            <w:vAlign w:val="center"/>
          </w:tcPr>
          <w:p w14:paraId="408FAA3C" w14:textId="0A730552" w:rsidR="009220BA" w:rsidRPr="008637FF" w:rsidRDefault="009220BA" w:rsidP="008D109F">
            <w:pPr>
              <w:spacing w:before="100" w:after="100"/>
              <w:jc w:val="center"/>
              <w:rPr>
                <w:sz w:val="28"/>
                <w:szCs w:val="28"/>
              </w:rPr>
            </w:pPr>
            <w:r w:rsidRPr="008637FF">
              <w:rPr>
                <w:sz w:val="28"/>
                <w:szCs w:val="28"/>
              </w:rPr>
              <w:t>4.1</w:t>
            </w:r>
          </w:p>
        </w:tc>
        <w:tc>
          <w:tcPr>
            <w:tcW w:w="5584" w:type="dxa"/>
            <w:shd w:val="solid" w:color="FFFFFF" w:fill="auto"/>
            <w:tcMar>
              <w:top w:w="0" w:type="dxa"/>
              <w:left w:w="0" w:type="dxa"/>
              <w:bottom w:w="0" w:type="dxa"/>
              <w:right w:w="0" w:type="dxa"/>
            </w:tcMar>
            <w:vAlign w:val="center"/>
          </w:tcPr>
          <w:p w14:paraId="6282A77F" w14:textId="799FD1A2" w:rsidR="009220BA" w:rsidRPr="008637FF" w:rsidRDefault="009220BA" w:rsidP="008D109F">
            <w:pPr>
              <w:spacing w:before="100" w:after="100"/>
              <w:ind w:left="100" w:right="40"/>
              <w:jc w:val="both"/>
              <w:rPr>
                <w:i/>
                <w:iCs/>
                <w:sz w:val="28"/>
                <w:szCs w:val="28"/>
              </w:rPr>
            </w:pPr>
            <w:r w:rsidRPr="008637FF">
              <w:rPr>
                <w:sz w:val="28"/>
                <w:szCs w:val="28"/>
              </w:rPr>
              <w:t>Xây dựng hệ số điều chỉnh mức biến động thị trường</w:t>
            </w:r>
          </w:p>
        </w:tc>
        <w:tc>
          <w:tcPr>
            <w:tcW w:w="1417" w:type="dxa"/>
            <w:shd w:val="solid" w:color="FFFFFF" w:fill="auto"/>
            <w:tcMar>
              <w:top w:w="0" w:type="dxa"/>
              <w:left w:w="0" w:type="dxa"/>
              <w:bottom w:w="0" w:type="dxa"/>
              <w:right w:w="0" w:type="dxa"/>
            </w:tcMar>
            <w:vAlign w:val="center"/>
          </w:tcPr>
          <w:p w14:paraId="49609BF6" w14:textId="353A3C6D" w:rsidR="009220BA" w:rsidRPr="008637FF" w:rsidRDefault="009220BA" w:rsidP="008D109F">
            <w:pPr>
              <w:spacing w:before="100" w:after="100"/>
              <w:jc w:val="center"/>
              <w:rPr>
                <w:sz w:val="28"/>
                <w:szCs w:val="28"/>
              </w:rPr>
            </w:pPr>
          </w:p>
        </w:tc>
        <w:tc>
          <w:tcPr>
            <w:tcW w:w="1560" w:type="dxa"/>
            <w:shd w:val="solid" w:color="FFFFFF" w:fill="auto"/>
            <w:tcMar>
              <w:top w:w="0" w:type="dxa"/>
              <w:left w:w="0" w:type="dxa"/>
              <w:bottom w:w="0" w:type="dxa"/>
              <w:right w:w="0" w:type="dxa"/>
            </w:tcMar>
            <w:vAlign w:val="center"/>
          </w:tcPr>
          <w:p w14:paraId="1A4C0AA1" w14:textId="77777777" w:rsidR="009220BA" w:rsidRPr="008637FF" w:rsidRDefault="009220BA" w:rsidP="008D109F">
            <w:pPr>
              <w:spacing w:before="100" w:after="100"/>
              <w:jc w:val="center"/>
              <w:rPr>
                <w:sz w:val="28"/>
                <w:szCs w:val="28"/>
              </w:rPr>
            </w:pPr>
          </w:p>
        </w:tc>
      </w:tr>
      <w:tr w:rsidR="008637FF" w:rsidRPr="008637FF" w14:paraId="559BFC89" w14:textId="77777777" w:rsidTr="00D06D05">
        <w:trPr>
          <w:trHeight w:val="454"/>
        </w:trPr>
        <w:tc>
          <w:tcPr>
            <w:tcW w:w="800" w:type="dxa"/>
            <w:shd w:val="solid" w:color="FFFFFF" w:fill="auto"/>
            <w:tcMar>
              <w:top w:w="0" w:type="dxa"/>
              <w:left w:w="0" w:type="dxa"/>
              <w:bottom w:w="0" w:type="dxa"/>
              <w:right w:w="0" w:type="dxa"/>
            </w:tcMar>
            <w:vAlign w:val="center"/>
          </w:tcPr>
          <w:p w14:paraId="30DFF50A" w14:textId="033A328F" w:rsidR="009220BA" w:rsidRPr="008637FF" w:rsidRDefault="009220BA" w:rsidP="008D109F">
            <w:pPr>
              <w:spacing w:before="100" w:after="100"/>
              <w:jc w:val="center"/>
              <w:rPr>
                <w:sz w:val="28"/>
                <w:szCs w:val="28"/>
              </w:rPr>
            </w:pPr>
            <w:r w:rsidRPr="008637FF">
              <w:rPr>
                <w:i/>
                <w:iCs/>
                <w:sz w:val="28"/>
                <w:szCs w:val="28"/>
              </w:rPr>
              <w:t>4.1.1</w:t>
            </w:r>
          </w:p>
        </w:tc>
        <w:tc>
          <w:tcPr>
            <w:tcW w:w="5584" w:type="dxa"/>
            <w:shd w:val="solid" w:color="FFFFFF" w:fill="auto"/>
            <w:tcMar>
              <w:top w:w="0" w:type="dxa"/>
              <w:left w:w="0" w:type="dxa"/>
              <w:bottom w:w="0" w:type="dxa"/>
              <w:right w:w="0" w:type="dxa"/>
            </w:tcMar>
            <w:vAlign w:val="center"/>
          </w:tcPr>
          <w:p w14:paraId="1AC83E9A" w14:textId="6AB2516B" w:rsidR="009220BA" w:rsidRPr="008637FF" w:rsidRDefault="009220BA" w:rsidP="008D109F">
            <w:pPr>
              <w:spacing w:before="100" w:after="100"/>
              <w:ind w:left="100" w:right="40"/>
              <w:jc w:val="both"/>
              <w:rPr>
                <w:i/>
                <w:sz w:val="28"/>
                <w:szCs w:val="28"/>
              </w:rPr>
            </w:pPr>
            <w:r w:rsidRPr="008637FF">
              <w:rPr>
                <w:i/>
                <w:iCs/>
                <w:sz w:val="28"/>
                <w:szCs w:val="28"/>
              </w:rPr>
              <w:t>Hệ số điều chỉnh mức biến động thị trường đất trồng cây hàng năm gồm đất trồng lúa và đất trồng cây hàng năm khác</w:t>
            </w:r>
          </w:p>
        </w:tc>
        <w:tc>
          <w:tcPr>
            <w:tcW w:w="1417" w:type="dxa"/>
            <w:shd w:val="solid" w:color="FFFFFF" w:fill="auto"/>
            <w:tcMar>
              <w:top w:w="0" w:type="dxa"/>
              <w:left w:w="0" w:type="dxa"/>
              <w:bottom w:w="0" w:type="dxa"/>
              <w:right w:w="0" w:type="dxa"/>
            </w:tcMar>
            <w:vAlign w:val="center"/>
          </w:tcPr>
          <w:p w14:paraId="0F1655BE" w14:textId="50FFF3B0" w:rsidR="009220BA" w:rsidRPr="008637FF" w:rsidRDefault="001C36E5" w:rsidP="008D109F">
            <w:pPr>
              <w:spacing w:before="100" w:after="100"/>
              <w:jc w:val="center"/>
              <w:rPr>
                <w:sz w:val="28"/>
                <w:szCs w:val="28"/>
              </w:rPr>
            </w:pPr>
            <w:r w:rsidRPr="008637FF">
              <w:rPr>
                <w:sz w:val="28"/>
                <w:szCs w:val="28"/>
              </w:rPr>
              <w:t>0,</w:t>
            </w:r>
            <w:r w:rsidR="00C1215F" w:rsidRPr="008637FF">
              <w:rPr>
                <w:sz w:val="28"/>
                <w:szCs w:val="28"/>
              </w:rPr>
              <w:t>41</w:t>
            </w:r>
          </w:p>
        </w:tc>
        <w:tc>
          <w:tcPr>
            <w:tcW w:w="1560" w:type="dxa"/>
            <w:shd w:val="solid" w:color="FFFFFF" w:fill="auto"/>
            <w:tcMar>
              <w:top w:w="0" w:type="dxa"/>
              <w:left w:w="0" w:type="dxa"/>
              <w:bottom w:w="0" w:type="dxa"/>
              <w:right w:w="0" w:type="dxa"/>
            </w:tcMar>
            <w:vAlign w:val="center"/>
          </w:tcPr>
          <w:p w14:paraId="66E40B8D" w14:textId="77777777" w:rsidR="009220BA" w:rsidRPr="008637FF" w:rsidRDefault="009220BA" w:rsidP="008D109F">
            <w:pPr>
              <w:spacing w:before="100" w:after="100"/>
              <w:jc w:val="center"/>
              <w:rPr>
                <w:sz w:val="28"/>
                <w:szCs w:val="28"/>
              </w:rPr>
            </w:pPr>
          </w:p>
        </w:tc>
      </w:tr>
      <w:tr w:rsidR="008637FF" w:rsidRPr="008637FF" w14:paraId="0674D5BC" w14:textId="77777777" w:rsidTr="00D06D05">
        <w:trPr>
          <w:trHeight w:val="454"/>
        </w:trPr>
        <w:tc>
          <w:tcPr>
            <w:tcW w:w="800" w:type="dxa"/>
            <w:shd w:val="solid" w:color="FFFFFF" w:fill="auto"/>
            <w:tcMar>
              <w:top w:w="0" w:type="dxa"/>
              <w:left w:w="0" w:type="dxa"/>
              <w:bottom w:w="0" w:type="dxa"/>
              <w:right w:w="0" w:type="dxa"/>
            </w:tcMar>
            <w:vAlign w:val="center"/>
          </w:tcPr>
          <w:p w14:paraId="5C33E537" w14:textId="55EA5BED" w:rsidR="001C36E5" w:rsidRPr="008637FF" w:rsidRDefault="001C36E5" w:rsidP="008D109F">
            <w:pPr>
              <w:spacing w:before="100" w:after="100"/>
              <w:jc w:val="center"/>
              <w:rPr>
                <w:sz w:val="28"/>
                <w:szCs w:val="28"/>
              </w:rPr>
            </w:pPr>
            <w:r w:rsidRPr="008637FF">
              <w:rPr>
                <w:i/>
                <w:iCs/>
                <w:sz w:val="28"/>
                <w:szCs w:val="28"/>
              </w:rPr>
              <w:t>4.1.2</w:t>
            </w:r>
          </w:p>
        </w:tc>
        <w:tc>
          <w:tcPr>
            <w:tcW w:w="5584" w:type="dxa"/>
            <w:shd w:val="solid" w:color="FFFFFF" w:fill="auto"/>
            <w:tcMar>
              <w:top w:w="0" w:type="dxa"/>
              <w:left w:w="0" w:type="dxa"/>
              <w:bottom w:w="0" w:type="dxa"/>
              <w:right w:w="0" w:type="dxa"/>
            </w:tcMar>
            <w:vAlign w:val="center"/>
          </w:tcPr>
          <w:p w14:paraId="4DED59D4" w14:textId="1AD56CB7" w:rsidR="001C36E5" w:rsidRPr="008637FF" w:rsidRDefault="001C36E5" w:rsidP="008D109F">
            <w:pPr>
              <w:spacing w:before="100" w:after="100"/>
              <w:ind w:left="100" w:right="40"/>
              <w:jc w:val="both"/>
              <w:rPr>
                <w:i/>
                <w:sz w:val="28"/>
                <w:szCs w:val="28"/>
              </w:rPr>
            </w:pPr>
            <w:r w:rsidRPr="008637FF">
              <w:rPr>
                <w:i/>
                <w:iCs/>
                <w:sz w:val="28"/>
                <w:szCs w:val="28"/>
              </w:rPr>
              <w:t>Hệ số điều chỉnh mức biến động thị trường đất trồng cây lâu năm</w:t>
            </w:r>
          </w:p>
        </w:tc>
        <w:tc>
          <w:tcPr>
            <w:tcW w:w="1417" w:type="dxa"/>
            <w:shd w:val="solid" w:color="FFFFFF" w:fill="auto"/>
            <w:tcMar>
              <w:top w:w="0" w:type="dxa"/>
              <w:left w:w="0" w:type="dxa"/>
              <w:bottom w:w="0" w:type="dxa"/>
              <w:right w:w="0" w:type="dxa"/>
            </w:tcMar>
            <w:vAlign w:val="center"/>
          </w:tcPr>
          <w:p w14:paraId="259BF49B" w14:textId="486794EA" w:rsidR="001C36E5" w:rsidRPr="008637FF" w:rsidRDefault="00C1215F" w:rsidP="008D109F">
            <w:pPr>
              <w:spacing w:before="100" w:after="100"/>
              <w:jc w:val="center"/>
              <w:rPr>
                <w:sz w:val="28"/>
                <w:szCs w:val="28"/>
              </w:rPr>
            </w:pPr>
            <w:r w:rsidRPr="008637FF">
              <w:rPr>
                <w:sz w:val="28"/>
                <w:szCs w:val="28"/>
              </w:rPr>
              <w:t>0,41</w:t>
            </w:r>
          </w:p>
        </w:tc>
        <w:tc>
          <w:tcPr>
            <w:tcW w:w="1560" w:type="dxa"/>
            <w:shd w:val="solid" w:color="FFFFFF" w:fill="auto"/>
            <w:tcMar>
              <w:top w:w="0" w:type="dxa"/>
              <w:left w:w="0" w:type="dxa"/>
              <w:bottom w:w="0" w:type="dxa"/>
              <w:right w:w="0" w:type="dxa"/>
            </w:tcMar>
            <w:vAlign w:val="center"/>
          </w:tcPr>
          <w:p w14:paraId="6B03A8EF" w14:textId="77777777" w:rsidR="001C36E5" w:rsidRPr="008637FF" w:rsidRDefault="001C36E5" w:rsidP="008D109F">
            <w:pPr>
              <w:spacing w:before="100" w:after="100"/>
              <w:jc w:val="center"/>
              <w:rPr>
                <w:sz w:val="28"/>
                <w:szCs w:val="28"/>
              </w:rPr>
            </w:pPr>
          </w:p>
        </w:tc>
      </w:tr>
      <w:tr w:rsidR="008637FF" w:rsidRPr="008637FF" w14:paraId="05B95BF9" w14:textId="77777777" w:rsidTr="00D06D05">
        <w:trPr>
          <w:trHeight w:val="454"/>
        </w:trPr>
        <w:tc>
          <w:tcPr>
            <w:tcW w:w="800" w:type="dxa"/>
            <w:shd w:val="solid" w:color="FFFFFF" w:fill="auto"/>
            <w:tcMar>
              <w:top w:w="0" w:type="dxa"/>
              <w:left w:w="0" w:type="dxa"/>
              <w:bottom w:w="0" w:type="dxa"/>
              <w:right w:w="0" w:type="dxa"/>
            </w:tcMar>
            <w:vAlign w:val="center"/>
          </w:tcPr>
          <w:p w14:paraId="4B3838FB" w14:textId="08B86540" w:rsidR="001C36E5" w:rsidRPr="008637FF" w:rsidRDefault="001C36E5" w:rsidP="008D109F">
            <w:pPr>
              <w:spacing w:before="100" w:after="100"/>
              <w:jc w:val="center"/>
              <w:rPr>
                <w:i/>
                <w:iCs/>
                <w:sz w:val="28"/>
                <w:szCs w:val="28"/>
              </w:rPr>
            </w:pPr>
            <w:r w:rsidRPr="008637FF">
              <w:rPr>
                <w:i/>
                <w:iCs/>
                <w:sz w:val="28"/>
                <w:szCs w:val="28"/>
              </w:rPr>
              <w:t>4.1.3</w:t>
            </w:r>
          </w:p>
        </w:tc>
        <w:tc>
          <w:tcPr>
            <w:tcW w:w="5584" w:type="dxa"/>
            <w:shd w:val="solid" w:color="FFFFFF" w:fill="auto"/>
            <w:tcMar>
              <w:top w:w="0" w:type="dxa"/>
              <w:left w:w="0" w:type="dxa"/>
              <w:bottom w:w="0" w:type="dxa"/>
              <w:right w:w="0" w:type="dxa"/>
            </w:tcMar>
            <w:vAlign w:val="center"/>
          </w:tcPr>
          <w:p w14:paraId="46EECB0D" w14:textId="251107A4" w:rsidR="001C36E5" w:rsidRPr="008637FF" w:rsidRDefault="001C36E5" w:rsidP="008D109F">
            <w:pPr>
              <w:spacing w:before="100" w:after="100"/>
              <w:ind w:left="100" w:right="40"/>
              <w:jc w:val="both"/>
              <w:rPr>
                <w:i/>
                <w:iCs/>
                <w:sz w:val="28"/>
                <w:szCs w:val="28"/>
              </w:rPr>
            </w:pPr>
            <w:r w:rsidRPr="008637FF">
              <w:rPr>
                <w:i/>
                <w:iCs/>
                <w:sz w:val="28"/>
                <w:szCs w:val="28"/>
              </w:rPr>
              <w:t>Hệ số điều chỉnh mức biến động thị trường đất rừng sản xuất</w:t>
            </w:r>
          </w:p>
        </w:tc>
        <w:tc>
          <w:tcPr>
            <w:tcW w:w="1417" w:type="dxa"/>
            <w:shd w:val="solid" w:color="FFFFFF" w:fill="auto"/>
            <w:tcMar>
              <w:top w:w="0" w:type="dxa"/>
              <w:left w:w="0" w:type="dxa"/>
              <w:bottom w:w="0" w:type="dxa"/>
              <w:right w:w="0" w:type="dxa"/>
            </w:tcMar>
            <w:vAlign w:val="center"/>
          </w:tcPr>
          <w:p w14:paraId="51F091B4" w14:textId="0F5674E7" w:rsidR="001C36E5" w:rsidRPr="008637FF" w:rsidRDefault="00C1215F" w:rsidP="008D109F">
            <w:pPr>
              <w:spacing w:before="100" w:after="100"/>
              <w:jc w:val="center"/>
              <w:rPr>
                <w:sz w:val="28"/>
                <w:szCs w:val="28"/>
              </w:rPr>
            </w:pPr>
            <w:r w:rsidRPr="008637FF">
              <w:rPr>
                <w:sz w:val="28"/>
                <w:szCs w:val="28"/>
              </w:rPr>
              <w:t>0,41</w:t>
            </w:r>
          </w:p>
        </w:tc>
        <w:tc>
          <w:tcPr>
            <w:tcW w:w="1560" w:type="dxa"/>
            <w:shd w:val="solid" w:color="FFFFFF" w:fill="auto"/>
            <w:tcMar>
              <w:top w:w="0" w:type="dxa"/>
              <w:left w:w="0" w:type="dxa"/>
              <w:bottom w:w="0" w:type="dxa"/>
              <w:right w:w="0" w:type="dxa"/>
            </w:tcMar>
            <w:vAlign w:val="center"/>
          </w:tcPr>
          <w:p w14:paraId="15129A62" w14:textId="77777777" w:rsidR="001C36E5" w:rsidRPr="008637FF" w:rsidRDefault="001C36E5" w:rsidP="008D109F">
            <w:pPr>
              <w:spacing w:before="100" w:after="100"/>
              <w:jc w:val="center"/>
              <w:rPr>
                <w:sz w:val="28"/>
                <w:szCs w:val="28"/>
              </w:rPr>
            </w:pPr>
          </w:p>
        </w:tc>
      </w:tr>
      <w:tr w:rsidR="008637FF" w:rsidRPr="008637FF" w14:paraId="30C273FD" w14:textId="77777777" w:rsidTr="00D06D05">
        <w:trPr>
          <w:trHeight w:val="454"/>
        </w:trPr>
        <w:tc>
          <w:tcPr>
            <w:tcW w:w="800" w:type="dxa"/>
            <w:shd w:val="solid" w:color="FFFFFF" w:fill="auto"/>
            <w:tcMar>
              <w:top w:w="0" w:type="dxa"/>
              <w:left w:w="0" w:type="dxa"/>
              <w:bottom w:w="0" w:type="dxa"/>
              <w:right w:w="0" w:type="dxa"/>
            </w:tcMar>
            <w:vAlign w:val="center"/>
          </w:tcPr>
          <w:p w14:paraId="330A260A" w14:textId="195EEBAF" w:rsidR="001C36E5" w:rsidRPr="008637FF" w:rsidRDefault="001C36E5" w:rsidP="008D109F">
            <w:pPr>
              <w:spacing w:before="100" w:after="100"/>
              <w:jc w:val="center"/>
              <w:rPr>
                <w:i/>
                <w:iCs/>
                <w:sz w:val="28"/>
                <w:szCs w:val="28"/>
              </w:rPr>
            </w:pPr>
            <w:r w:rsidRPr="008637FF">
              <w:rPr>
                <w:i/>
                <w:iCs/>
                <w:sz w:val="28"/>
                <w:szCs w:val="28"/>
              </w:rPr>
              <w:t>4.1.4</w:t>
            </w:r>
          </w:p>
        </w:tc>
        <w:tc>
          <w:tcPr>
            <w:tcW w:w="5584" w:type="dxa"/>
            <w:shd w:val="solid" w:color="FFFFFF" w:fill="auto"/>
            <w:tcMar>
              <w:top w:w="0" w:type="dxa"/>
              <w:left w:w="0" w:type="dxa"/>
              <w:bottom w:w="0" w:type="dxa"/>
              <w:right w:w="0" w:type="dxa"/>
            </w:tcMar>
            <w:vAlign w:val="center"/>
          </w:tcPr>
          <w:p w14:paraId="27622B85" w14:textId="69844887" w:rsidR="001C36E5" w:rsidRPr="008637FF" w:rsidRDefault="001C36E5" w:rsidP="008D109F">
            <w:pPr>
              <w:spacing w:before="100" w:after="100"/>
              <w:ind w:left="100" w:right="40"/>
              <w:jc w:val="both"/>
              <w:rPr>
                <w:i/>
                <w:iCs/>
                <w:sz w:val="28"/>
                <w:szCs w:val="28"/>
              </w:rPr>
            </w:pPr>
            <w:r w:rsidRPr="008637FF">
              <w:rPr>
                <w:i/>
                <w:iCs/>
                <w:sz w:val="28"/>
                <w:szCs w:val="28"/>
              </w:rPr>
              <w:t>Hệ số điều chỉnh mức biến động thị trường đất rừng phòng hộ</w:t>
            </w:r>
          </w:p>
        </w:tc>
        <w:tc>
          <w:tcPr>
            <w:tcW w:w="1417" w:type="dxa"/>
            <w:shd w:val="solid" w:color="FFFFFF" w:fill="auto"/>
            <w:tcMar>
              <w:top w:w="0" w:type="dxa"/>
              <w:left w:w="0" w:type="dxa"/>
              <w:bottom w:w="0" w:type="dxa"/>
              <w:right w:w="0" w:type="dxa"/>
            </w:tcMar>
            <w:vAlign w:val="center"/>
          </w:tcPr>
          <w:p w14:paraId="7C2C57A4" w14:textId="096566DD" w:rsidR="001C36E5" w:rsidRPr="008637FF" w:rsidRDefault="00C1215F" w:rsidP="008D109F">
            <w:pPr>
              <w:spacing w:before="100" w:after="100"/>
              <w:jc w:val="center"/>
              <w:rPr>
                <w:sz w:val="28"/>
                <w:szCs w:val="28"/>
              </w:rPr>
            </w:pPr>
            <w:r w:rsidRPr="008637FF">
              <w:rPr>
                <w:sz w:val="28"/>
                <w:szCs w:val="28"/>
              </w:rPr>
              <w:t>0,41</w:t>
            </w:r>
          </w:p>
        </w:tc>
        <w:tc>
          <w:tcPr>
            <w:tcW w:w="1560" w:type="dxa"/>
            <w:shd w:val="solid" w:color="FFFFFF" w:fill="auto"/>
            <w:tcMar>
              <w:top w:w="0" w:type="dxa"/>
              <w:left w:w="0" w:type="dxa"/>
              <w:bottom w:w="0" w:type="dxa"/>
              <w:right w:w="0" w:type="dxa"/>
            </w:tcMar>
            <w:vAlign w:val="center"/>
          </w:tcPr>
          <w:p w14:paraId="4C2B35F9" w14:textId="77777777" w:rsidR="001C36E5" w:rsidRPr="008637FF" w:rsidRDefault="001C36E5" w:rsidP="008D109F">
            <w:pPr>
              <w:spacing w:before="100" w:after="100"/>
              <w:jc w:val="center"/>
              <w:rPr>
                <w:sz w:val="28"/>
                <w:szCs w:val="28"/>
              </w:rPr>
            </w:pPr>
          </w:p>
        </w:tc>
      </w:tr>
      <w:tr w:rsidR="008637FF" w:rsidRPr="008637FF" w14:paraId="50236B83" w14:textId="77777777" w:rsidTr="00D06D05">
        <w:trPr>
          <w:trHeight w:val="454"/>
        </w:trPr>
        <w:tc>
          <w:tcPr>
            <w:tcW w:w="800" w:type="dxa"/>
            <w:shd w:val="solid" w:color="FFFFFF" w:fill="auto"/>
            <w:tcMar>
              <w:top w:w="0" w:type="dxa"/>
              <w:left w:w="0" w:type="dxa"/>
              <w:bottom w:w="0" w:type="dxa"/>
              <w:right w:w="0" w:type="dxa"/>
            </w:tcMar>
            <w:vAlign w:val="center"/>
          </w:tcPr>
          <w:p w14:paraId="2EE88548" w14:textId="12DF467A" w:rsidR="001C36E5" w:rsidRPr="008637FF" w:rsidRDefault="001C36E5" w:rsidP="008D109F">
            <w:pPr>
              <w:spacing w:before="100" w:after="100"/>
              <w:jc w:val="center"/>
              <w:rPr>
                <w:sz w:val="28"/>
                <w:szCs w:val="28"/>
              </w:rPr>
            </w:pPr>
            <w:r w:rsidRPr="008637FF">
              <w:rPr>
                <w:i/>
                <w:iCs/>
                <w:sz w:val="28"/>
                <w:szCs w:val="28"/>
              </w:rPr>
              <w:t>4.1.5</w:t>
            </w:r>
          </w:p>
        </w:tc>
        <w:tc>
          <w:tcPr>
            <w:tcW w:w="5584" w:type="dxa"/>
            <w:shd w:val="solid" w:color="FFFFFF" w:fill="auto"/>
            <w:tcMar>
              <w:top w:w="0" w:type="dxa"/>
              <w:left w:w="0" w:type="dxa"/>
              <w:bottom w:w="0" w:type="dxa"/>
              <w:right w:w="0" w:type="dxa"/>
            </w:tcMar>
            <w:vAlign w:val="center"/>
          </w:tcPr>
          <w:p w14:paraId="294DE2DD" w14:textId="1A9F6B39" w:rsidR="001C36E5" w:rsidRPr="008637FF" w:rsidRDefault="001C36E5" w:rsidP="008D109F">
            <w:pPr>
              <w:spacing w:before="100" w:after="100"/>
              <w:ind w:left="100" w:right="40"/>
              <w:jc w:val="both"/>
              <w:rPr>
                <w:i/>
                <w:sz w:val="28"/>
                <w:szCs w:val="28"/>
              </w:rPr>
            </w:pPr>
            <w:r w:rsidRPr="008637FF">
              <w:rPr>
                <w:i/>
                <w:iCs/>
                <w:sz w:val="28"/>
                <w:szCs w:val="28"/>
              </w:rPr>
              <w:t>Hệ số điều chỉnh mức biến động thị trường đất rừng đặc dụng</w:t>
            </w:r>
          </w:p>
        </w:tc>
        <w:tc>
          <w:tcPr>
            <w:tcW w:w="1417" w:type="dxa"/>
            <w:shd w:val="solid" w:color="FFFFFF" w:fill="auto"/>
            <w:tcMar>
              <w:top w:w="0" w:type="dxa"/>
              <w:left w:w="0" w:type="dxa"/>
              <w:bottom w:w="0" w:type="dxa"/>
              <w:right w:w="0" w:type="dxa"/>
            </w:tcMar>
            <w:vAlign w:val="center"/>
          </w:tcPr>
          <w:p w14:paraId="2C050B9B" w14:textId="5D2FD8B3" w:rsidR="001C36E5" w:rsidRPr="008637FF" w:rsidRDefault="00C1215F" w:rsidP="008D109F">
            <w:pPr>
              <w:spacing w:before="100" w:after="100"/>
              <w:jc w:val="center"/>
              <w:rPr>
                <w:sz w:val="28"/>
                <w:szCs w:val="28"/>
              </w:rPr>
            </w:pPr>
            <w:r w:rsidRPr="008637FF">
              <w:rPr>
                <w:sz w:val="28"/>
                <w:szCs w:val="28"/>
              </w:rPr>
              <w:t>0,41</w:t>
            </w:r>
          </w:p>
        </w:tc>
        <w:tc>
          <w:tcPr>
            <w:tcW w:w="1560" w:type="dxa"/>
            <w:shd w:val="solid" w:color="FFFFFF" w:fill="auto"/>
            <w:tcMar>
              <w:top w:w="0" w:type="dxa"/>
              <w:left w:w="0" w:type="dxa"/>
              <w:bottom w:w="0" w:type="dxa"/>
              <w:right w:w="0" w:type="dxa"/>
            </w:tcMar>
            <w:vAlign w:val="center"/>
          </w:tcPr>
          <w:p w14:paraId="589B128C" w14:textId="77777777" w:rsidR="001C36E5" w:rsidRPr="008637FF" w:rsidRDefault="001C36E5" w:rsidP="008D109F">
            <w:pPr>
              <w:spacing w:before="100" w:after="100"/>
              <w:jc w:val="center"/>
              <w:rPr>
                <w:sz w:val="28"/>
                <w:szCs w:val="28"/>
              </w:rPr>
            </w:pPr>
          </w:p>
        </w:tc>
      </w:tr>
      <w:tr w:rsidR="008637FF" w:rsidRPr="008637FF" w14:paraId="349EC5B9" w14:textId="77777777" w:rsidTr="00D06D05">
        <w:trPr>
          <w:trHeight w:val="454"/>
        </w:trPr>
        <w:tc>
          <w:tcPr>
            <w:tcW w:w="800" w:type="dxa"/>
            <w:shd w:val="solid" w:color="FFFFFF" w:fill="auto"/>
            <w:tcMar>
              <w:top w:w="0" w:type="dxa"/>
              <w:left w:w="0" w:type="dxa"/>
              <w:bottom w:w="0" w:type="dxa"/>
              <w:right w:w="0" w:type="dxa"/>
            </w:tcMar>
            <w:vAlign w:val="center"/>
          </w:tcPr>
          <w:p w14:paraId="79E05495" w14:textId="70E12652" w:rsidR="001C36E5" w:rsidRPr="008637FF" w:rsidRDefault="001C36E5" w:rsidP="008D109F">
            <w:pPr>
              <w:spacing w:before="100" w:after="100"/>
              <w:jc w:val="center"/>
              <w:rPr>
                <w:sz w:val="28"/>
                <w:szCs w:val="28"/>
              </w:rPr>
            </w:pPr>
            <w:r w:rsidRPr="008637FF">
              <w:rPr>
                <w:sz w:val="28"/>
                <w:szCs w:val="28"/>
              </w:rPr>
              <w:t>4.1.6</w:t>
            </w:r>
          </w:p>
        </w:tc>
        <w:tc>
          <w:tcPr>
            <w:tcW w:w="5584" w:type="dxa"/>
            <w:shd w:val="solid" w:color="FFFFFF" w:fill="auto"/>
            <w:tcMar>
              <w:top w:w="0" w:type="dxa"/>
              <w:left w:w="0" w:type="dxa"/>
              <w:bottom w:w="0" w:type="dxa"/>
              <w:right w:w="0" w:type="dxa"/>
            </w:tcMar>
            <w:vAlign w:val="center"/>
          </w:tcPr>
          <w:p w14:paraId="2E19C9B9" w14:textId="088815F9" w:rsidR="001C36E5" w:rsidRPr="008637FF" w:rsidRDefault="001C36E5" w:rsidP="008D109F">
            <w:pPr>
              <w:spacing w:before="100" w:after="100"/>
              <w:ind w:left="100" w:right="40"/>
              <w:jc w:val="both"/>
              <w:rPr>
                <w:i/>
                <w:sz w:val="28"/>
                <w:szCs w:val="28"/>
              </w:rPr>
            </w:pPr>
            <w:r w:rsidRPr="008637FF">
              <w:rPr>
                <w:i/>
                <w:iCs/>
                <w:sz w:val="28"/>
                <w:szCs w:val="28"/>
              </w:rPr>
              <w:t>Hệ số điều chỉnh mức biến động thị trường đất nuôi trồng thủy sản</w:t>
            </w:r>
          </w:p>
        </w:tc>
        <w:tc>
          <w:tcPr>
            <w:tcW w:w="1417" w:type="dxa"/>
            <w:shd w:val="solid" w:color="FFFFFF" w:fill="auto"/>
            <w:tcMar>
              <w:top w:w="0" w:type="dxa"/>
              <w:left w:w="0" w:type="dxa"/>
              <w:bottom w:w="0" w:type="dxa"/>
              <w:right w:w="0" w:type="dxa"/>
            </w:tcMar>
            <w:vAlign w:val="center"/>
          </w:tcPr>
          <w:p w14:paraId="2E5C7FC5" w14:textId="34AF95A9" w:rsidR="001C36E5" w:rsidRPr="008637FF" w:rsidRDefault="00C1215F" w:rsidP="008D109F">
            <w:pPr>
              <w:spacing w:before="100" w:after="100"/>
              <w:jc w:val="center"/>
              <w:rPr>
                <w:sz w:val="28"/>
                <w:szCs w:val="28"/>
              </w:rPr>
            </w:pPr>
            <w:r w:rsidRPr="008637FF">
              <w:rPr>
                <w:sz w:val="28"/>
                <w:szCs w:val="28"/>
              </w:rPr>
              <w:t>0,41</w:t>
            </w:r>
          </w:p>
        </w:tc>
        <w:tc>
          <w:tcPr>
            <w:tcW w:w="1560" w:type="dxa"/>
            <w:shd w:val="solid" w:color="FFFFFF" w:fill="auto"/>
            <w:tcMar>
              <w:top w:w="0" w:type="dxa"/>
              <w:left w:w="0" w:type="dxa"/>
              <w:bottom w:w="0" w:type="dxa"/>
              <w:right w:w="0" w:type="dxa"/>
            </w:tcMar>
            <w:vAlign w:val="center"/>
          </w:tcPr>
          <w:p w14:paraId="2D9E7FEF" w14:textId="77777777" w:rsidR="001C36E5" w:rsidRPr="008637FF" w:rsidRDefault="001C36E5" w:rsidP="008D109F">
            <w:pPr>
              <w:spacing w:before="100" w:after="100"/>
              <w:jc w:val="center"/>
              <w:rPr>
                <w:sz w:val="28"/>
                <w:szCs w:val="28"/>
              </w:rPr>
            </w:pPr>
          </w:p>
        </w:tc>
      </w:tr>
      <w:tr w:rsidR="008637FF" w:rsidRPr="008637FF" w14:paraId="2CA33F0C" w14:textId="77777777" w:rsidTr="00D06D05">
        <w:trPr>
          <w:trHeight w:val="454"/>
        </w:trPr>
        <w:tc>
          <w:tcPr>
            <w:tcW w:w="800" w:type="dxa"/>
            <w:shd w:val="solid" w:color="FFFFFF" w:fill="auto"/>
            <w:tcMar>
              <w:top w:w="0" w:type="dxa"/>
              <w:left w:w="0" w:type="dxa"/>
              <w:bottom w:w="0" w:type="dxa"/>
              <w:right w:w="0" w:type="dxa"/>
            </w:tcMar>
            <w:vAlign w:val="center"/>
          </w:tcPr>
          <w:p w14:paraId="4A141223" w14:textId="67BFA06F" w:rsidR="001C36E5" w:rsidRPr="008637FF" w:rsidRDefault="001C36E5" w:rsidP="008D109F">
            <w:pPr>
              <w:spacing w:before="100" w:after="100"/>
              <w:jc w:val="center"/>
              <w:rPr>
                <w:sz w:val="28"/>
                <w:szCs w:val="28"/>
              </w:rPr>
            </w:pPr>
            <w:r w:rsidRPr="008637FF">
              <w:rPr>
                <w:sz w:val="28"/>
                <w:szCs w:val="28"/>
              </w:rPr>
              <w:t>4.1.7</w:t>
            </w:r>
          </w:p>
        </w:tc>
        <w:tc>
          <w:tcPr>
            <w:tcW w:w="5584" w:type="dxa"/>
            <w:shd w:val="solid" w:color="FFFFFF" w:fill="auto"/>
            <w:tcMar>
              <w:top w:w="0" w:type="dxa"/>
              <w:left w:w="0" w:type="dxa"/>
              <w:bottom w:w="0" w:type="dxa"/>
              <w:right w:w="0" w:type="dxa"/>
            </w:tcMar>
            <w:vAlign w:val="center"/>
          </w:tcPr>
          <w:p w14:paraId="7F08B0F0" w14:textId="3D7ABE42" w:rsidR="001C36E5" w:rsidRPr="008637FF" w:rsidRDefault="001C36E5" w:rsidP="008D109F">
            <w:pPr>
              <w:spacing w:before="100" w:after="100"/>
              <w:ind w:left="100" w:right="40"/>
              <w:jc w:val="both"/>
              <w:rPr>
                <w:i/>
                <w:iCs/>
                <w:sz w:val="28"/>
                <w:szCs w:val="28"/>
              </w:rPr>
            </w:pPr>
            <w:r w:rsidRPr="008637FF">
              <w:rPr>
                <w:i/>
                <w:iCs/>
                <w:sz w:val="28"/>
                <w:szCs w:val="28"/>
              </w:rPr>
              <w:t>Hệ số điều chỉnh mức biến động thị trường đất làm muối</w:t>
            </w:r>
          </w:p>
        </w:tc>
        <w:tc>
          <w:tcPr>
            <w:tcW w:w="1417" w:type="dxa"/>
            <w:shd w:val="solid" w:color="FFFFFF" w:fill="auto"/>
            <w:tcMar>
              <w:top w:w="0" w:type="dxa"/>
              <w:left w:w="0" w:type="dxa"/>
              <w:bottom w:w="0" w:type="dxa"/>
              <w:right w:w="0" w:type="dxa"/>
            </w:tcMar>
            <w:vAlign w:val="center"/>
          </w:tcPr>
          <w:p w14:paraId="0B78DA6E" w14:textId="6C22B512" w:rsidR="001C36E5" w:rsidRPr="008637FF" w:rsidRDefault="00C1215F" w:rsidP="008D109F">
            <w:pPr>
              <w:spacing w:before="100" w:after="100"/>
              <w:jc w:val="center"/>
              <w:rPr>
                <w:i/>
                <w:iCs/>
                <w:sz w:val="28"/>
                <w:szCs w:val="28"/>
              </w:rPr>
            </w:pPr>
            <w:r w:rsidRPr="008637FF">
              <w:rPr>
                <w:sz w:val="28"/>
                <w:szCs w:val="28"/>
              </w:rPr>
              <w:t>0,41</w:t>
            </w:r>
          </w:p>
        </w:tc>
        <w:tc>
          <w:tcPr>
            <w:tcW w:w="1560" w:type="dxa"/>
            <w:shd w:val="solid" w:color="FFFFFF" w:fill="auto"/>
            <w:tcMar>
              <w:top w:w="0" w:type="dxa"/>
              <w:left w:w="0" w:type="dxa"/>
              <w:bottom w:w="0" w:type="dxa"/>
              <w:right w:w="0" w:type="dxa"/>
            </w:tcMar>
            <w:vAlign w:val="center"/>
          </w:tcPr>
          <w:p w14:paraId="36606F86" w14:textId="77777777" w:rsidR="001C36E5" w:rsidRPr="008637FF" w:rsidRDefault="001C36E5" w:rsidP="008D109F">
            <w:pPr>
              <w:spacing w:before="100" w:after="100"/>
              <w:jc w:val="center"/>
              <w:rPr>
                <w:sz w:val="28"/>
                <w:szCs w:val="28"/>
              </w:rPr>
            </w:pPr>
          </w:p>
        </w:tc>
      </w:tr>
      <w:tr w:rsidR="008637FF" w:rsidRPr="008637FF" w14:paraId="0CD4A939" w14:textId="77777777" w:rsidTr="00D06D05">
        <w:trPr>
          <w:trHeight w:val="454"/>
        </w:trPr>
        <w:tc>
          <w:tcPr>
            <w:tcW w:w="800" w:type="dxa"/>
            <w:shd w:val="solid" w:color="FFFFFF" w:fill="auto"/>
            <w:tcMar>
              <w:top w:w="0" w:type="dxa"/>
              <w:left w:w="0" w:type="dxa"/>
              <w:bottom w:w="0" w:type="dxa"/>
              <w:right w:w="0" w:type="dxa"/>
            </w:tcMar>
            <w:vAlign w:val="center"/>
          </w:tcPr>
          <w:p w14:paraId="0DB68142" w14:textId="28E1AE17" w:rsidR="001C36E5" w:rsidRPr="008637FF" w:rsidRDefault="001C36E5" w:rsidP="008D109F">
            <w:pPr>
              <w:spacing w:before="100" w:after="100"/>
              <w:jc w:val="center"/>
              <w:rPr>
                <w:sz w:val="28"/>
                <w:szCs w:val="28"/>
              </w:rPr>
            </w:pPr>
            <w:r w:rsidRPr="008637FF">
              <w:rPr>
                <w:i/>
                <w:iCs/>
                <w:sz w:val="28"/>
                <w:szCs w:val="28"/>
              </w:rPr>
              <w:t>4.1.8</w:t>
            </w:r>
          </w:p>
        </w:tc>
        <w:tc>
          <w:tcPr>
            <w:tcW w:w="5584" w:type="dxa"/>
            <w:shd w:val="solid" w:color="FFFFFF" w:fill="auto"/>
            <w:tcMar>
              <w:top w:w="0" w:type="dxa"/>
              <w:left w:w="0" w:type="dxa"/>
              <w:bottom w:w="0" w:type="dxa"/>
              <w:right w:w="0" w:type="dxa"/>
            </w:tcMar>
            <w:vAlign w:val="center"/>
          </w:tcPr>
          <w:p w14:paraId="2D8988E9" w14:textId="74E06019" w:rsidR="001C36E5" w:rsidRPr="008637FF" w:rsidRDefault="001C36E5" w:rsidP="008D109F">
            <w:pPr>
              <w:spacing w:before="100" w:after="100"/>
              <w:ind w:left="100" w:right="40"/>
              <w:jc w:val="both"/>
              <w:rPr>
                <w:i/>
                <w:iCs/>
                <w:sz w:val="28"/>
                <w:szCs w:val="28"/>
              </w:rPr>
            </w:pPr>
            <w:r w:rsidRPr="008637FF">
              <w:rPr>
                <w:i/>
                <w:iCs/>
                <w:sz w:val="28"/>
                <w:szCs w:val="28"/>
              </w:rPr>
              <w:t>Hệ số điều chỉnh mức biến động thị trường đất chăn nuôi tập trung</w:t>
            </w:r>
          </w:p>
        </w:tc>
        <w:tc>
          <w:tcPr>
            <w:tcW w:w="1417" w:type="dxa"/>
            <w:shd w:val="solid" w:color="FFFFFF" w:fill="auto"/>
            <w:tcMar>
              <w:top w:w="0" w:type="dxa"/>
              <w:left w:w="0" w:type="dxa"/>
              <w:bottom w:w="0" w:type="dxa"/>
              <w:right w:w="0" w:type="dxa"/>
            </w:tcMar>
            <w:vAlign w:val="center"/>
          </w:tcPr>
          <w:p w14:paraId="10561482" w14:textId="669B09E3" w:rsidR="001C36E5" w:rsidRPr="008637FF" w:rsidRDefault="00C1215F" w:rsidP="008D109F">
            <w:pPr>
              <w:spacing w:before="100" w:after="100"/>
              <w:jc w:val="center"/>
              <w:rPr>
                <w:i/>
                <w:iCs/>
                <w:sz w:val="28"/>
                <w:szCs w:val="28"/>
              </w:rPr>
            </w:pPr>
            <w:r w:rsidRPr="008637FF">
              <w:rPr>
                <w:sz w:val="28"/>
                <w:szCs w:val="28"/>
              </w:rPr>
              <w:t>0,41</w:t>
            </w:r>
          </w:p>
        </w:tc>
        <w:tc>
          <w:tcPr>
            <w:tcW w:w="1560" w:type="dxa"/>
            <w:shd w:val="solid" w:color="FFFFFF" w:fill="auto"/>
            <w:tcMar>
              <w:top w:w="0" w:type="dxa"/>
              <w:left w:w="0" w:type="dxa"/>
              <w:bottom w:w="0" w:type="dxa"/>
              <w:right w:w="0" w:type="dxa"/>
            </w:tcMar>
            <w:vAlign w:val="center"/>
          </w:tcPr>
          <w:p w14:paraId="515D8C1A" w14:textId="77777777" w:rsidR="001C36E5" w:rsidRPr="008637FF" w:rsidRDefault="001C36E5" w:rsidP="008D109F">
            <w:pPr>
              <w:spacing w:before="100" w:after="100"/>
              <w:jc w:val="center"/>
              <w:rPr>
                <w:sz w:val="28"/>
                <w:szCs w:val="28"/>
              </w:rPr>
            </w:pPr>
          </w:p>
        </w:tc>
      </w:tr>
      <w:tr w:rsidR="008637FF" w:rsidRPr="008637FF" w14:paraId="0F23F043" w14:textId="77777777" w:rsidTr="00D06D05">
        <w:trPr>
          <w:trHeight w:val="454"/>
        </w:trPr>
        <w:tc>
          <w:tcPr>
            <w:tcW w:w="800" w:type="dxa"/>
            <w:shd w:val="solid" w:color="FFFFFF" w:fill="auto"/>
            <w:tcMar>
              <w:top w:w="0" w:type="dxa"/>
              <w:left w:w="0" w:type="dxa"/>
              <w:bottom w:w="0" w:type="dxa"/>
              <w:right w:w="0" w:type="dxa"/>
            </w:tcMar>
            <w:vAlign w:val="center"/>
          </w:tcPr>
          <w:p w14:paraId="556CB923" w14:textId="5ED3A4AD" w:rsidR="001C36E5" w:rsidRPr="008637FF" w:rsidRDefault="001C36E5" w:rsidP="008D109F">
            <w:pPr>
              <w:spacing w:before="100" w:after="100"/>
              <w:jc w:val="center"/>
              <w:rPr>
                <w:sz w:val="28"/>
                <w:szCs w:val="28"/>
              </w:rPr>
            </w:pPr>
            <w:r w:rsidRPr="008637FF">
              <w:rPr>
                <w:i/>
                <w:iCs/>
                <w:sz w:val="28"/>
                <w:szCs w:val="28"/>
              </w:rPr>
              <w:t>4.1.9</w:t>
            </w:r>
          </w:p>
        </w:tc>
        <w:tc>
          <w:tcPr>
            <w:tcW w:w="5584" w:type="dxa"/>
            <w:shd w:val="solid" w:color="FFFFFF" w:fill="auto"/>
            <w:tcMar>
              <w:top w:w="0" w:type="dxa"/>
              <w:left w:w="0" w:type="dxa"/>
              <w:bottom w:w="0" w:type="dxa"/>
              <w:right w:w="0" w:type="dxa"/>
            </w:tcMar>
            <w:vAlign w:val="center"/>
          </w:tcPr>
          <w:p w14:paraId="47074DDA" w14:textId="78617BF4" w:rsidR="001C36E5" w:rsidRPr="008637FF" w:rsidRDefault="001C36E5" w:rsidP="008D109F">
            <w:pPr>
              <w:spacing w:before="100" w:after="100"/>
              <w:ind w:left="100" w:right="40"/>
              <w:jc w:val="both"/>
              <w:rPr>
                <w:i/>
                <w:iCs/>
                <w:sz w:val="28"/>
                <w:szCs w:val="28"/>
              </w:rPr>
            </w:pPr>
            <w:r w:rsidRPr="008637FF">
              <w:rPr>
                <w:i/>
                <w:iCs/>
                <w:sz w:val="28"/>
                <w:szCs w:val="28"/>
              </w:rPr>
              <w:t>Hệ số điều chỉnh mức biến động thị trường đất nông nghiệp khác</w:t>
            </w:r>
          </w:p>
        </w:tc>
        <w:tc>
          <w:tcPr>
            <w:tcW w:w="1417" w:type="dxa"/>
            <w:shd w:val="solid" w:color="FFFFFF" w:fill="auto"/>
            <w:tcMar>
              <w:top w:w="0" w:type="dxa"/>
              <w:left w:w="0" w:type="dxa"/>
              <w:bottom w:w="0" w:type="dxa"/>
              <w:right w:w="0" w:type="dxa"/>
            </w:tcMar>
            <w:vAlign w:val="center"/>
          </w:tcPr>
          <w:p w14:paraId="7E4291BD" w14:textId="6C2F6801" w:rsidR="001C36E5" w:rsidRPr="008637FF" w:rsidRDefault="00C1215F" w:rsidP="008D109F">
            <w:pPr>
              <w:spacing w:before="100" w:after="100"/>
              <w:jc w:val="center"/>
              <w:rPr>
                <w:i/>
                <w:iCs/>
                <w:sz w:val="28"/>
                <w:szCs w:val="28"/>
              </w:rPr>
            </w:pPr>
            <w:r w:rsidRPr="008637FF">
              <w:rPr>
                <w:sz w:val="28"/>
                <w:szCs w:val="28"/>
              </w:rPr>
              <w:t>0,41</w:t>
            </w:r>
          </w:p>
        </w:tc>
        <w:tc>
          <w:tcPr>
            <w:tcW w:w="1560" w:type="dxa"/>
            <w:shd w:val="solid" w:color="FFFFFF" w:fill="auto"/>
            <w:tcMar>
              <w:top w:w="0" w:type="dxa"/>
              <w:left w:w="0" w:type="dxa"/>
              <w:bottom w:w="0" w:type="dxa"/>
              <w:right w:w="0" w:type="dxa"/>
            </w:tcMar>
            <w:vAlign w:val="center"/>
          </w:tcPr>
          <w:p w14:paraId="5ADDEEED" w14:textId="77777777" w:rsidR="001C36E5" w:rsidRPr="008637FF" w:rsidRDefault="001C36E5" w:rsidP="008D109F">
            <w:pPr>
              <w:spacing w:before="100" w:after="100"/>
              <w:jc w:val="center"/>
              <w:rPr>
                <w:sz w:val="28"/>
                <w:szCs w:val="28"/>
              </w:rPr>
            </w:pPr>
          </w:p>
        </w:tc>
      </w:tr>
      <w:tr w:rsidR="008637FF" w:rsidRPr="008637FF" w14:paraId="03909EDF" w14:textId="77777777" w:rsidTr="00D06D05">
        <w:trPr>
          <w:trHeight w:val="454"/>
        </w:trPr>
        <w:tc>
          <w:tcPr>
            <w:tcW w:w="800" w:type="dxa"/>
            <w:shd w:val="solid" w:color="FFFFFF" w:fill="auto"/>
            <w:tcMar>
              <w:top w:w="0" w:type="dxa"/>
              <w:left w:w="0" w:type="dxa"/>
              <w:bottom w:w="0" w:type="dxa"/>
              <w:right w:w="0" w:type="dxa"/>
            </w:tcMar>
            <w:vAlign w:val="center"/>
          </w:tcPr>
          <w:p w14:paraId="70C4FEF9" w14:textId="4EDD2A30" w:rsidR="009220BA" w:rsidRPr="008637FF" w:rsidRDefault="009220BA" w:rsidP="008D109F">
            <w:pPr>
              <w:spacing w:before="100" w:after="100"/>
              <w:jc w:val="center"/>
              <w:rPr>
                <w:sz w:val="28"/>
                <w:szCs w:val="28"/>
              </w:rPr>
            </w:pPr>
            <w:r w:rsidRPr="008637FF">
              <w:rPr>
                <w:i/>
                <w:iCs/>
                <w:sz w:val="28"/>
                <w:szCs w:val="28"/>
              </w:rPr>
              <w:t>4.1.10</w:t>
            </w:r>
          </w:p>
        </w:tc>
        <w:tc>
          <w:tcPr>
            <w:tcW w:w="5584" w:type="dxa"/>
            <w:shd w:val="solid" w:color="FFFFFF" w:fill="auto"/>
            <w:tcMar>
              <w:top w:w="0" w:type="dxa"/>
              <w:left w:w="0" w:type="dxa"/>
              <w:bottom w:w="0" w:type="dxa"/>
              <w:right w:w="0" w:type="dxa"/>
            </w:tcMar>
            <w:vAlign w:val="center"/>
          </w:tcPr>
          <w:p w14:paraId="50767EFB" w14:textId="15A858AB" w:rsidR="009220BA" w:rsidRPr="008637FF" w:rsidRDefault="009220BA" w:rsidP="008D109F">
            <w:pPr>
              <w:spacing w:before="100" w:after="100"/>
              <w:ind w:left="100" w:right="40"/>
              <w:jc w:val="both"/>
              <w:rPr>
                <w:i/>
                <w:iCs/>
                <w:sz w:val="28"/>
                <w:szCs w:val="28"/>
              </w:rPr>
            </w:pPr>
            <w:r w:rsidRPr="008637FF">
              <w:rPr>
                <w:i/>
                <w:iCs/>
                <w:sz w:val="28"/>
                <w:szCs w:val="28"/>
              </w:rPr>
              <w:t>Hệ số điều chỉnh mức biến động thị trường đất ở tại nông thôn</w:t>
            </w:r>
          </w:p>
        </w:tc>
        <w:tc>
          <w:tcPr>
            <w:tcW w:w="1417" w:type="dxa"/>
            <w:shd w:val="solid" w:color="FFFFFF" w:fill="auto"/>
            <w:tcMar>
              <w:top w:w="0" w:type="dxa"/>
              <w:left w:w="0" w:type="dxa"/>
              <w:bottom w:w="0" w:type="dxa"/>
              <w:right w:w="0" w:type="dxa"/>
            </w:tcMar>
            <w:vAlign w:val="center"/>
          </w:tcPr>
          <w:p w14:paraId="6CF24C01" w14:textId="5DD22B94" w:rsidR="009220BA" w:rsidRPr="008637FF" w:rsidRDefault="002739F1" w:rsidP="008D109F">
            <w:pPr>
              <w:spacing w:before="100" w:after="100"/>
              <w:jc w:val="center"/>
              <w:rPr>
                <w:i/>
                <w:iCs/>
                <w:sz w:val="28"/>
                <w:szCs w:val="28"/>
              </w:rPr>
            </w:pPr>
            <w:r w:rsidRPr="008637FF">
              <w:rPr>
                <w:i/>
                <w:iCs/>
                <w:sz w:val="28"/>
                <w:szCs w:val="28"/>
              </w:rPr>
              <w:t>1,65</w:t>
            </w:r>
          </w:p>
        </w:tc>
        <w:tc>
          <w:tcPr>
            <w:tcW w:w="1560" w:type="dxa"/>
            <w:shd w:val="solid" w:color="FFFFFF" w:fill="auto"/>
            <w:tcMar>
              <w:top w:w="0" w:type="dxa"/>
              <w:left w:w="0" w:type="dxa"/>
              <w:bottom w:w="0" w:type="dxa"/>
              <w:right w:w="0" w:type="dxa"/>
            </w:tcMar>
            <w:vAlign w:val="center"/>
          </w:tcPr>
          <w:p w14:paraId="265AC6FD" w14:textId="77777777" w:rsidR="009220BA" w:rsidRPr="008637FF" w:rsidRDefault="009220BA" w:rsidP="008D109F">
            <w:pPr>
              <w:spacing w:before="100" w:after="100"/>
              <w:jc w:val="center"/>
              <w:rPr>
                <w:sz w:val="28"/>
                <w:szCs w:val="28"/>
              </w:rPr>
            </w:pPr>
          </w:p>
        </w:tc>
      </w:tr>
      <w:tr w:rsidR="008637FF" w:rsidRPr="008637FF" w14:paraId="38AFA755" w14:textId="77777777" w:rsidTr="00D06D05">
        <w:trPr>
          <w:trHeight w:val="454"/>
        </w:trPr>
        <w:tc>
          <w:tcPr>
            <w:tcW w:w="800" w:type="dxa"/>
            <w:shd w:val="solid" w:color="FFFFFF" w:fill="auto"/>
            <w:tcMar>
              <w:top w:w="0" w:type="dxa"/>
              <w:left w:w="0" w:type="dxa"/>
              <w:bottom w:w="0" w:type="dxa"/>
              <w:right w:w="0" w:type="dxa"/>
            </w:tcMar>
            <w:vAlign w:val="center"/>
          </w:tcPr>
          <w:p w14:paraId="5E2B8503" w14:textId="765E5ACE" w:rsidR="009220BA" w:rsidRPr="008637FF" w:rsidRDefault="009220BA" w:rsidP="008D109F">
            <w:pPr>
              <w:spacing w:before="100" w:after="100"/>
              <w:jc w:val="center"/>
              <w:rPr>
                <w:sz w:val="28"/>
                <w:szCs w:val="28"/>
              </w:rPr>
            </w:pPr>
            <w:r w:rsidRPr="008637FF">
              <w:rPr>
                <w:sz w:val="28"/>
                <w:szCs w:val="28"/>
              </w:rPr>
              <w:t>4.1.11</w:t>
            </w:r>
          </w:p>
        </w:tc>
        <w:tc>
          <w:tcPr>
            <w:tcW w:w="5584" w:type="dxa"/>
            <w:shd w:val="solid" w:color="FFFFFF" w:fill="auto"/>
            <w:tcMar>
              <w:top w:w="0" w:type="dxa"/>
              <w:left w:w="0" w:type="dxa"/>
              <w:bottom w:w="0" w:type="dxa"/>
              <w:right w:w="0" w:type="dxa"/>
            </w:tcMar>
            <w:vAlign w:val="center"/>
          </w:tcPr>
          <w:p w14:paraId="469AA02D" w14:textId="1CCE8401" w:rsidR="009220BA" w:rsidRPr="008637FF" w:rsidRDefault="009220BA" w:rsidP="008D109F">
            <w:pPr>
              <w:spacing w:before="100" w:after="100"/>
              <w:ind w:left="100" w:right="40"/>
              <w:jc w:val="both"/>
              <w:rPr>
                <w:i/>
                <w:iCs/>
                <w:sz w:val="28"/>
                <w:szCs w:val="28"/>
              </w:rPr>
            </w:pPr>
            <w:r w:rsidRPr="008637FF">
              <w:rPr>
                <w:i/>
                <w:iCs/>
                <w:sz w:val="28"/>
                <w:szCs w:val="28"/>
              </w:rPr>
              <w:t>Hệ số điều chỉnh mức biến động thị trường đất ở tại đô thị</w:t>
            </w:r>
          </w:p>
        </w:tc>
        <w:tc>
          <w:tcPr>
            <w:tcW w:w="1417" w:type="dxa"/>
            <w:shd w:val="solid" w:color="FFFFFF" w:fill="auto"/>
            <w:tcMar>
              <w:top w:w="0" w:type="dxa"/>
              <w:left w:w="0" w:type="dxa"/>
              <w:bottom w:w="0" w:type="dxa"/>
              <w:right w:w="0" w:type="dxa"/>
            </w:tcMar>
            <w:vAlign w:val="center"/>
          </w:tcPr>
          <w:p w14:paraId="34FFC141" w14:textId="1017A597" w:rsidR="009220BA" w:rsidRPr="008637FF" w:rsidRDefault="002739F1" w:rsidP="008D109F">
            <w:pPr>
              <w:spacing w:before="100" w:after="100"/>
              <w:jc w:val="center"/>
              <w:rPr>
                <w:i/>
                <w:iCs/>
                <w:sz w:val="28"/>
                <w:szCs w:val="28"/>
              </w:rPr>
            </w:pPr>
            <w:r w:rsidRPr="008637FF">
              <w:rPr>
                <w:i/>
                <w:iCs/>
                <w:sz w:val="28"/>
                <w:szCs w:val="28"/>
              </w:rPr>
              <w:t>2,47</w:t>
            </w:r>
          </w:p>
        </w:tc>
        <w:tc>
          <w:tcPr>
            <w:tcW w:w="1560" w:type="dxa"/>
            <w:shd w:val="solid" w:color="FFFFFF" w:fill="auto"/>
            <w:tcMar>
              <w:top w:w="0" w:type="dxa"/>
              <w:left w:w="0" w:type="dxa"/>
              <w:bottom w:w="0" w:type="dxa"/>
              <w:right w:w="0" w:type="dxa"/>
            </w:tcMar>
            <w:vAlign w:val="center"/>
          </w:tcPr>
          <w:p w14:paraId="52A5AB76" w14:textId="77777777" w:rsidR="009220BA" w:rsidRPr="008637FF" w:rsidRDefault="009220BA" w:rsidP="008D109F">
            <w:pPr>
              <w:spacing w:before="100" w:after="100"/>
              <w:jc w:val="center"/>
              <w:rPr>
                <w:sz w:val="28"/>
                <w:szCs w:val="28"/>
              </w:rPr>
            </w:pPr>
          </w:p>
        </w:tc>
      </w:tr>
      <w:tr w:rsidR="008637FF" w:rsidRPr="008637FF" w14:paraId="5F29D50A" w14:textId="77777777" w:rsidTr="00D06D05">
        <w:trPr>
          <w:trHeight w:val="454"/>
        </w:trPr>
        <w:tc>
          <w:tcPr>
            <w:tcW w:w="800" w:type="dxa"/>
            <w:shd w:val="solid" w:color="FFFFFF" w:fill="auto"/>
            <w:tcMar>
              <w:top w:w="0" w:type="dxa"/>
              <w:left w:w="0" w:type="dxa"/>
              <w:bottom w:w="0" w:type="dxa"/>
              <w:right w:w="0" w:type="dxa"/>
            </w:tcMar>
            <w:vAlign w:val="center"/>
          </w:tcPr>
          <w:p w14:paraId="45B33D13" w14:textId="39AAD4E2" w:rsidR="009220BA" w:rsidRPr="008637FF" w:rsidRDefault="009220BA" w:rsidP="008D109F">
            <w:pPr>
              <w:spacing w:before="100" w:after="100"/>
              <w:jc w:val="center"/>
              <w:rPr>
                <w:sz w:val="28"/>
                <w:szCs w:val="28"/>
              </w:rPr>
            </w:pPr>
            <w:r w:rsidRPr="008637FF">
              <w:rPr>
                <w:sz w:val="28"/>
                <w:szCs w:val="28"/>
              </w:rPr>
              <w:t>4.1.12</w:t>
            </w:r>
          </w:p>
        </w:tc>
        <w:tc>
          <w:tcPr>
            <w:tcW w:w="5584" w:type="dxa"/>
            <w:shd w:val="solid" w:color="FFFFFF" w:fill="auto"/>
            <w:tcMar>
              <w:top w:w="0" w:type="dxa"/>
              <w:left w:w="0" w:type="dxa"/>
              <w:bottom w:w="0" w:type="dxa"/>
              <w:right w:w="0" w:type="dxa"/>
            </w:tcMar>
            <w:vAlign w:val="center"/>
          </w:tcPr>
          <w:p w14:paraId="083AC98A" w14:textId="69B5B69E" w:rsidR="009220BA" w:rsidRPr="008637FF" w:rsidRDefault="009220BA" w:rsidP="008D109F">
            <w:pPr>
              <w:spacing w:before="100" w:after="100"/>
              <w:ind w:left="100" w:right="40"/>
              <w:jc w:val="both"/>
              <w:rPr>
                <w:i/>
                <w:iCs/>
                <w:sz w:val="28"/>
                <w:szCs w:val="28"/>
              </w:rPr>
            </w:pPr>
            <w:r w:rsidRPr="008637FF">
              <w:rPr>
                <w:i/>
                <w:iCs/>
                <w:sz w:val="28"/>
                <w:szCs w:val="28"/>
              </w:rPr>
              <w:t>Hệ số điều chỉnh mức biến động thị trường đất khu công nghiệp, cụm công nghiệp</w:t>
            </w:r>
          </w:p>
        </w:tc>
        <w:tc>
          <w:tcPr>
            <w:tcW w:w="1417" w:type="dxa"/>
            <w:shd w:val="solid" w:color="FFFFFF" w:fill="auto"/>
            <w:tcMar>
              <w:top w:w="0" w:type="dxa"/>
              <w:left w:w="0" w:type="dxa"/>
              <w:bottom w:w="0" w:type="dxa"/>
              <w:right w:w="0" w:type="dxa"/>
            </w:tcMar>
            <w:vAlign w:val="center"/>
          </w:tcPr>
          <w:p w14:paraId="5252591F" w14:textId="78A53B88" w:rsidR="009220BA" w:rsidRPr="008637FF" w:rsidRDefault="001C36E5" w:rsidP="008D109F">
            <w:pPr>
              <w:spacing w:before="100" w:after="100"/>
              <w:jc w:val="center"/>
              <w:rPr>
                <w:i/>
                <w:iCs/>
                <w:sz w:val="28"/>
                <w:szCs w:val="28"/>
              </w:rPr>
            </w:pPr>
            <w:r w:rsidRPr="008637FF">
              <w:rPr>
                <w:i/>
                <w:iCs/>
                <w:sz w:val="28"/>
                <w:szCs w:val="28"/>
              </w:rPr>
              <w:t>1,</w:t>
            </w:r>
            <w:r w:rsidR="002739F1" w:rsidRPr="008637FF">
              <w:rPr>
                <w:i/>
                <w:iCs/>
                <w:sz w:val="28"/>
                <w:szCs w:val="28"/>
              </w:rPr>
              <w:t>24</w:t>
            </w:r>
          </w:p>
        </w:tc>
        <w:tc>
          <w:tcPr>
            <w:tcW w:w="1560" w:type="dxa"/>
            <w:shd w:val="solid" w:color="FFFFFF" w:fill="auto"/>
            <w:tcMar>
              <w:top w:w="0" w:type="dxa"/>
              <w:left w:w="0" w:type="dxa"/>
              <w:bottom w:w="0" w:type="dxa"/>
              <w:right w:w="0" w:type="dxa"/>
            </w:tcMar>
            <w:vAlign w:val="center"/>
          </w:tcPr>
          <w:p w14:paraId="3C31D79F" w14:textId="77777777" w:rsidR="009220BA" w:rsidRPr="008637FF" w:rsidRDefault="009220BA" w:rsidP="008D109F">
            <w:pPr>
              <w:spacing w:before="100" w:after="100"/>
              <w:jc w:val="center"/>
              <w:rPr>
                <w:sz w:val="28"/>
                <w:szCs w:val="28"/>
              </w:rPr>
            </w:pPr>
          </w:p>
        </w:tc>
      </w:tr>
      <w:tr w:rsidR="008637FF" w:rsidRPr="008637FF" w14:paraId="0B57260C" w14:textId="77777777" w:rsidTr="00D06D05">
        <w:trPr>
          <w:trHeight w:val="454"/>
        </w:trPr>
        <w:tc>
          <w:tcPr>
            <w:tcW w:w="800" w:type="dxa"/>
            <w:shd w:val="solid" w:color="FFFFFF" w:fill="auto"/>
            <w:tcMar>
              <w:top w:w="0" w:type="dxa"/>
              <w:left w:w="0" w:type="dxa"/>
              <w:bottom w:w="0" w:type="dxa"/>
              <w:right w:w="0" w:type="dxa"/>
            </w:tcMar>
            <w:vAlign w:val="center"/>
          </w:tcPr>
          <w:p w14:paraId="62DEB826" w14:textId="7B2BC767" w:rsidR="001C36E5" w:rsidRPr="008637FF" w:rsidRDefault="001C36E5" w:rsidP="008D109F">
            <w:pPr>
              <w:spacing w:before="100" w:after="100"/>
              <w:jc w:val="center"/>
              <w:rPr>
                <w:sz w:val="28"/>
                <w:szCs w:val="28"/>
              </w:rPr>
            </w:pPr>
            <w:r w:rsidRPr="008637FF">
              <w:rPr>
                <w:sz w:val="28"/>
                <w:szCs w:val="28"/>
              </w:rPr>
              <w:t>4.1.13</w:t>
            </w:r>
          </w:p>
        </w:tc>
        <w:tc>
          <w:tcPr>
            <w:tcW w:w="5584" w:type="dxa"/>
            <w:shd w:val="solid" w:color="FFFFFF" w:fill="auto"/>
            <w:tcMar>
              <w:top w:w="0" w:type="dxa"/>
              <w:left w:w="0" w:type="dxa"/>
              <w:bottom w:w="0" w:type="dxa"/>
              <w:right w:w="0" w:type="dxa"/>
            </w:tcMar>
            <w:vAlign w:val="center"/>
          </w:tcPr>
          <w:p w14:paraId="154B69A4" w14:textId="598DABDC" w:rsidR="001C36E5" w:rsidRPr="008637FF" w:rsidRDefault="001C36E5" w:rsidP="008D109F">
            <w:pPr>
              <w:spacing w:before="100" w:after="100"/>
              <w:ind w:left="100" w:right="40"/>
              <w:jc w:val="both"/>
              <w:rPr>
                <w:i/>
                <w:sz w:val="28"/>
                <w:szCs w:val="28"/>
              </w:rPr>
            </w:pPr>
            <w:r w:rsidRPr="008637FF">
              <w:rPr>
                <w:i/>
                <w:iCs/>
                <w:sz w:val="28"/>
                <w:szCs w:val="28"/>
              </w:rPr>
              <w:t>Hệ số điều chỉnh mức biến động thị trường đất thương mại, dịch vụ</w:t>
            </w:r>
          </w:p>
        </w:tc>
        <w:tc>
          <w:tcPr>
            <w:tcW w:w="1417" w:type="dxa"/>
            <w:shd w:val="solid" w:color="FFFFFF" w:fill="auto"/>
            <w:tcMar>
              <w:top w:w="0" w:type="dxa"/>
              <w:left w:w="0" w:type="dxa"/>
              <w:bottom w:w="0" w:type="dxa"/>
              <w:right w:w="0" w:type="dxa"/>
            </w:tcMar>
            <w:vAlign w:val="center"/>
          </w:tcPr>
          <w:p w14:paraId="09207845" w14:textId="07C33AD1" w:rsidR="001C36E5" w:rsidRPr="008637FF" w:rsidRDefault="002739F1" w:rsidP="008D109F">
            <w:pPr>
              <w:spacing w:before="100" w:after="100"/>
              <w:jc w:val="center"/>
              <w:rPr>
                <w:i/>
                <w:iCs/>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3DB2B1AE" w14:textId="77777777" w:rsidR="001C36E5" w:rsidRPr="008637FF" w:rsidRDefault="001C36E5" w:rsidP="008D109F">
            <w:pPr>
              <w:spacing w:before="100" w:after="100"/>
              <w:jc w:val="center"/>
              <w:rPr>
                <w:sz w:val="28"/>
                <w:szCs w:val="28"/>
              </w:rPr>
            </w:pPr>
          </w:p>
        </w:tc>
      </w:tr>
      <w:tr w:rsidR="008637FF" w:rsidRPr="008637FF" w14:paraId="2AEC7706" w14:textId="77777777" w:rsidTr="00D06D05">
        <w:trPr>
          <w:trHeight w:val="454"/>
        </w:trPr>
        <w:tc>
          <w:tcPr>
            <w:tcW w:w="800" w:type="dxa"/>
            <w:shd w:val="solid" w:color="FFFFFF" w:fill="auto"/>
            <w:tcMar>
              <w:top w:w="0" w:type="dxa"/>
              <w:left w:w="0" w:type="dxa"/>
              <w:bottom w:w="0" w:type="dxa"/>
              <w:right w:w="0" w:type="dxa"/>
            </w:tcMar>
            <w:vAlign w:val="center"/>
          </w:tcPr>
          <w:p w14:paraId="295B58ED" w14:textId="2B06F110" w:rsidR="001C36E5" w:rsidRPr="008637FF" w:rsidRDefault="001C36E5" w:rsidP="008D109F">
            <w:pPr>
              <w:spacing w:before="100" w:after="100"/>
              <w:jc w:val="center"/>
              <w:rPr>
                <w:sz w:val="28"/>
                <w:szCs w:val="28"/>
              </w:rPr>
            </w:pPr>
            <w:r w:rsidRPr="008637FF">
              <w:rPr>
                <w:sz w:val="28"/>
                <w:szCs w:val="28"/>
              </w:rPr>
              <w:t>4.1.14</w:t>
            </w:r>
          </w:p>
        </w:tc>
        <w:tc>
          <w:tcPr>
            <w:tcW w:w="5584" w:type="dxa"/>
            <w:shd w:val="solid" w:color="FFFFFF" w:fill="auto"/>
            <w:tcMar>
              <w:top w:w="0" w:type="dxa"/>
              <w:left w:w="0" w:type="dxa"/>
              <w:bottom w:w="0" w:type="dxa"/>
              <w:right w:w="0" w:type="dxa"/>
            </w:tcMar>
            <w:vAlign w:val="center"/>
          </w:tcPr>
          <w:p w14:paraId="306F4946" w14:textId="445AB9FF" w:rsidR="001C36E5" w:rsidRPr="008637FF" w:rsidRDefault="001C36E5" w:rsidP="008D109F">
            <w:pPr>
              <w:spacing w:before="100" w:after="100"/>
              <w:ind w:left="100" w:right="40"/>
              <w:jc w:val="both"/>
              <w:rPr>
                <w:i/>
                <w:sz w:val="28"/>
                <w:szCs w:val="28"/>
              </w:rPr>
            </w:pPr>
            <w:r w:rsidRPr="008637FF">
              <w:rPr>
                <w:i/>
                <w:iCs/>
                <w:sz w:val="28"/>
                <w:szCs w:val="28"/>
              </w:rPr>
              <w:t>Hệ số điều chỉnh mức biến động thị trường đất cơ sở sản xuất phi nông nghiệp</w:t>
            </w:r>
          </w:p>
        </w:tc>
        <w:tc>
          <w:tcPr>
            <w:tcW w:w="1417" w:type="dxa"/>
            <w:shd w:val="solid" w:color="FFFFFF" w:fill="auto"/>
            <w:tcMar>
              <w:top w:w="0" w:type="dxa"/>
              <w:left w:w="0" w:type="dxa"/>
              <w:bottom w:w="0" w:type="dxa"/>
              <w:right w:w="0" w:type="dxa"/>
            </w:tcMar>
            <w:vAlign w:val="center"/>
          </w:tcPr>
          <w:p w14:paraId="385ADFB7" w14:textId="45BC0553" w:rsidR="001C36E5" w:rsidRPr="008637FF" w:rsidRDefault="002739F1" w:rsidP="008D109F">
            <w:pPr>
              <w:spacing w:before="100" w:after="100"/>
              <w:jc w:val="center"/>
              <w:rPr>
                <w:i/>
                <w:iCs/>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11454ECB" w14:textId="77777777" w:rsidR="001C36E5" w:rsidRPr="008637FF" w:rsidRDefault="001C36E5" w:rsidP="008D109F">
            <w:pPr>
              <w:spacing w:before="100" w:after="100"/>
              <w:jc w:val="center"/>
              <w:rPr>
                <w:sz w:val="28"/>
                <w:szCs w:val="28"/>
              </w:rPr>
            </w:pPr>
          </w:p>
        </w:tc>
      </w:tr>
      <w:tr w:rsidR="008637FF" w:rsidRPr="008637FF" w14:paraId="2FAE9C88" w14:textId="77777777" w:rsidTr="00D06D05">
        <w:trPr>
          <w:trHeight w:val="454"/>
        </w:trPr>
        <w:tc>
          <w:tcPr>
            <w:tcW w:w="800" w:type="dxa"/>
            <w:shd w:val="solid" w:color="FFFFFF" w:fill="auto"/>
            <w:tcMar>
              <w:top w:w="0" w:type="dxa"/>
              <w:left w:w="0" w:type="dxa"/>
              <w:bottom w:w="0" w:type="dxa"/>
              <w:right w:w="0" w:type="dxa"/>
            </w:tcMar>
            <w:vAlign w:val="center"/>
          </w:tcPr>
          <w:p w14:paraId="4C9EDA46" w14:textId="679E348A" w:rsidR="001C36E5" w:rsidRPr="008637FF" w:rsidRDefault="001C36E5" w:rsidP="008D109F">
            <w:pPr>
              <w:spacing w:before="100" w:after="100"/>
              <w:jc w:val="center"/>
              <w:rPr>
                <w:sz w:val="28"/>
                <w:szCs w:val="28"/>
              </w:rPr>
            </w:pPr>
            <w:r w:rsidRPr="008637FF">
              <w:rPr>
                <w:sz w:val="28"/>
                <w:szCs w:val="28"/>
              </w:rPr>
              <w:t>4.1.15</w:t>
            </w:r>
          </w:p>
        </w:tc>
        <w:tc>
          <w:tcPr>
            <w:tcW w:w="5584" w:type="dxa"/>
            <w:shd w:val="solid" w:color="FFFFFF" w:fill="auto"/>
            <w:tcMar>
              <w:top w:w="0" w:type="dxa"/>
              <w:left w:w="0" w:type="dxa"/>
              <w:bottom w:w="0" w:type="dxa"/>
              <w:right w:w="0" w:type="dxa"/>
            </w:tcMar>
            <w:vAlign w:val="center"/>
          </w:tcPr>
          <w:p w14:paraId="05289902" w14:textId="3B528838" w:rsidR="001C36E5" w:rsidRPr="008637FF" w:rsidRDefault="001C36E5" w:rsidP="008D109F">
            <w:pPr>
              <w:spacing w:before="100" w:after="100"/>
              <w:ind w:left="100" w:right="40"/>
              <w:jc w:val="both"/>
              <w:rPr>
                <w:i/>
                <w:sz w:val="28"/>
                <w:szCs w:val="28"/>
              </w:rPr>
            </w:pPr>
            <w:r w:rsidRPr="008637FF">
              <w:rPr>
                <w:i/>
                <w:iCs/>
                <w:sz w:val="28"/>
                <w:szCs w:val="28"/>
              </w:rPr>
              <w:t>Hệ số điều chỉnh mức biến động thị trường đất sử dụng cho hoạt động khoáng sản</w:t>
            </w:r>
          </w:p>
        </w:tc>
        <w:tc>
          <w:tcPr>
            <w:tcW w:w="1417" w:type="dxa"/>
            <w:shd w:val="solid" w:color="FFFFFF" w:fill="auto"/>
            <w:tcMar>
              <w:top w:w="0" w:type="dxa"/>
              <w:left w:w="0" w:type="dxa"/>
              <w:bottom w:w="0" w:type="dxa"/>
              <w:right w:w="0" w:type="dxa"/>
            </w:tcMar>
            <w:vAlign w:val="center"/>
          </w:tcPr>
          <w:p w14:paraId="01829295" w14:textId="77B1D0C7" w:rsidR="001C36E5" w:rsidRPr="008637FF" w:rsidRDefault="002739F1" w:rsidP="008D109F">
            <w:pPr>
              <w:spacing w:before="100" w:after="100"/>
              <w:jc w:val="center"/>
              <w:rPr>
                <w:i/>
                <w:iCs/>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093E2218" w14:textId="77777777" w:rsidR="001C36E5" w:rsidRPr="008637FF" w:rsidRDefault="001C36E5" w:rsidP="008D109F">
            <w:pPr>
              <w:spacing w:before="100" w:after="100"/>
              <w:jc w:val="center"/>
              <w:rPr>
                <w:sz w:val="28"/>
                <w:szCs w:val="28"/>
              </w:rPr>
            </w:pPr>
          </w:p>
        </w:tc>
      </w:tr>
      <w:tr w:rsidR="008637FF" w:rsidRPr="008637FF" w14:paraId="32DAC0A2" w14:textId="77777777" w:rsidTr="00D06D05">
        <w:trPr>
          <w:trHeight w:val="454"/>
        </w:trPr>
        <w:tc>
          <w:tcPr>
            <w:tcW w:w="800" w:type="dxa"/>
            <w:shd w:val="solid" w:color="FFFFFF" w:fill="auto"/>
            <w:tcMar>
              <w:top w:w="0" w:type="dxa"/>
              <w:left w:w="0" w:type="dxa"/>
              <w:bottom w:w="0" w:type="dxa"/>
              <w:right w:w="0" w:type="dxa"/>
            </w:tcMar>
            <w:vAlign w:val="center"/>
          </w:tcPr>
          <w:p w14:paraId="58B7DA05" w14:textId="6840B05F" w:rsidR="001C36E5" w:rsidRPr="008637FF" w:rsidRDefault="001C36E5" w:rsidP="008D109F">
            <w:pPr>
              <w:spacing w:before="100" w:after="100"/>
              <w:jc w:val="center"/>
              <w:rPr>
                <w:sz w:val="28"/>
                <w:szCs w:val="28"/>
              </w:rPr>
            </w:pPr>
            <w:r w:rsidRPr="008637FF">
              <w:rPr>
                <w:sz w:val="28"/>
                <w:szCs w:val="28"/>
              </w:rPr>
              <w:t>4.1.16</w:t>
            </w:r>
          </w:p>
        </w:tc>
        <w:tc>
          <w:tcPr>
            <w:tcW w:w="5584" w:type="dxa"/>
            <w:shd w:val="solid" w:color="FFFFFF" w:fill="auto"/>
            <w:tcMar>
              <w:top w:w="0" w:type="dxa"/>
              <w:left w:w="0" w:type="dxa"/>
              <w:bottom w:w="0" w:type="dxa"/>
              <w:right w:w="0" w:type="dxa"/>
            </w:tcMar>
            <w:vAlign w:val="center"/>
          </w:tcPr>
          <w:p w14:paraId="2033D463" w14:textId="14BB1929" w:rsidR="001C36E5" w:rsidRPr="008637FF" w:rsidRDefault="001C36E5" w:rsidP="008D109F">
            <w:pPr>
              <w:spacing w:before="100" w:after="100"/>
              <w:ind w:left="100" w:right="40"/>
              <w:jc w:val="both"/>
              <w:rPr>
                <w:i/>
                <w:sz w:val="28"/>
                <w:szCs w:val="28"/>
              </w:rPr>
            </w:pPr>
            <w:r w:rsidRPr="008637FF">
              <w:rPr>
                <w:i/>
                <w:iCs/>
                <w:sz w:val="28"/>
                <w:szCs w:val="28"/>
              </w:rPr>
              <w:t>Hệ số điều chỉnh mức biến động thị trường đất các loại đất trong khu công nghệ cao</w:t>
            </w:r>
          </w:p>
        </w:tc>
        <w:tc>
          <w:tcPr>
            <w:tcW w:w="1417" w:type="dxa"/>
            <w:shd w:val="solid" w:color="FFFFFF" w:fill="auto"/>
            <w:tcMar>
              <w:top w:w="0" w:type="dxa"/>
              <w:left w:w="0" w:type="dxa"/>
              <w:bottom w:w="0" w:type="dxa"/>
              <w:right w:w="0" w:type="dxa"/>
            </w:tcMar>
            <w:vAlign w:val="center"/>
          </w:tcPr>
          <w:p w14:paraId="7F679E98" w14:textId="1899B6AC" w:rsidR="001C36E5" w:rsidRPr="008637FF" w:rsidRDefault="002739F1" w:rsidP="008D109F">
            <w:pPr>
              <w:spacing w:before="100" w:after="100"/>
              <w:jc w:val="center"/>
              <w:rPr>
                <w:i/>
                <w:iCs/>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453C3C1B" w14:textId="77777777" w:rsidR="001C36E5" w:rsidRPr="008637FF" w:rsidRDefault="001C36E5" w:rsidP="008D109F">
            <w:pPr>
              <w:spacing w:before="100" w:after="100"/>
              <w:jc w:val="center"/>
              <w:rPr>
                <w:sz w:val="28"/>
                <w:szCs w:val="28"/>
              </w:rPr>
            </w:pPr>
          </w:p>
        </w:tc>
      </w:tr>
      <w:tr w:rsidR="008637FF" w:rsidRPr="008637FF" w14:paraId="0100990D" w14:textId="77777777" w:rsidTr="00D06D05">
        <w:trPr>
          <w:trHeight w:val="454"/>
        </w:trPr>
        <w:tc>
          <w:tcPr>
            <w:tcW w:w="800" w:type="dxa"/>
            <w:shd w:val="solid" w:color="FFFFFF" w:fill="auto"/>
            <w:tcMar>
              <w:top w:w="0" w:type="dxa"/>
              <w:left w:w="0" w:type="dxa"/>
              <w:bottom w:w="0" w:type="dxa"/>
              <w:right w:w="0" w:type="dxa"/>
            </w:tcMar>
            <w:vAlign w:val="center"/>
          </w:tcPr>
          <w:p w14:paraId="0D1CE51D" w14:textId="68C0FBE7" w:rsidR="001C36E5" w:rsidRPr="008637FF" w:rsidRDefault="001C36E5" w:rsidP="008D109F">
            <w:pPr>
              <w:spacing w:before="100" w:after="100"/>
              <w:jc w:val="center"/>
              <w:rPr>
                <w:sz w:val="28"/>
                <w:szCs w:val="28"/>
              </w:rPr>
            </w:pPr>
            <w:r w:rsidRPr="008637FF">
              <w:rPr>
                <w:sz w:val="28"/>
                <w:szCs w:val="28"/>
              </w:rPr>
              <w:t>4.1.17</w:t>
            </w:r>
          </w:p>
        </w:tc>
        <w:tc>
          <w:tcPr>
            <w:tcW w:w="5584" w:type="dxa"/>
            <w:shd w:val="solid" w:color="FFFFFF" w:fill="auto"/>
            <w:tcMar>
              <w:top w:w="0" w:type="dxa"/>
              <w:left w:w="0" w:type="dxa"/>
              <w:bottom w:w="0" w:type="dxa"/>
              <w:right w:w="0" w:type="dxa"/>
            </w:tcMar>
            <w:vAlign w:val="center"/>
          </w:tcPr>
          <w:p w14:paraId="288E5058" w14:textId="4E8CCE18" w:rsidR="001C36E5" w:rsidRPr="008637FF" w:rsidRDefault="001C36E5" w:rsidP="008D109F">
            <w:pPr>
              <w:spacing w:before="100" w:after="100"/>
              <w:ind w:left="100" w:right="40"/>
              <w:jc w:val="both"/>
              <w:rPr>
                <w:i/>
                <w:iCs/>
                <w:sz w:val="28"/>
                <w:szCs w:val="28"/>
              </w:rPr>
            </w:pPr>
            <w:r w:rsidRPr="008637FF">
              <w:rPr>
                <w:i/>
                <w:iCs/>
                <w:sz w:val="28"/>
                <w:szCs w:val="28"/>
              </w:rPr>
              <w:t>Hệ số điều chỉnh mức biến động thị trường đất tôn giáo</w:t>
            </w:r>
          </w:p>
        </w:tc>
        <w:tc>
          <w:tcPr>
            <w:tcW w:w="1417" w:type="dxa"/>
            <w:shd w:val="solid" w:color="FFFFFF" w:fill="auto"/>
            <w:tcMar>
              <w:top w:w="0" w:type="dxa"/>
              <w:left w:w="0" w:type="dxa"/>
              <w:bottom w:w="0" w:type="dxa"/>
              <w:right w:w="0" w:type="dxa"/>
            </w:tcMar>
            <w:vAlign w:val="center"/>
          </w:tcPr>
          <w:p w14:paraId="76AD0C65" w14:textId="19695F49" w:rsidR="001C36E5" w:rsidRPr="008637FF" w:rsidRDefault="002739F1" w:rsidP="008D109F">
            <w:pPr>
              <w:spacing w:before="100" w:after="100"/>
              <w:jc w:val="center"/>
              <w:rPr>
                <w:i/>
                <w:iCs/>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67C16305" w14:textId="77777777" w:rsidR="001C36E5" w:rsidRPr="008637FF" w:rsidRDefault="001C36E5" w:rsidP="008D109F">
            <w:pPr>
              <w:spacing w:before="100" w:after="100"/>
              <w:jc w:val="center"/>
              <w:rPr>
                <w:sz w:val="28"/>
                <w:szCs w:val="28"/>
              </w:rPr>
            </w:pPr>
          </w:p>
        </w:tc>
      </w:tr>
      <w:tr w:rsidR="008637FF" w:rsidRPr="008637FF" w14:paraId="7B447435" w14:textId="77777777" w:rsidTr="00D06D05">
        <w:trPr>
          <w:trHeight w:val="454"/>
        </w:trPr>
        <w:tc>
          <w:tcPr>
            <w:tcW w:w="800" w:type="dxa"/>
            <w:shd w:val="solid" w:color="FFFFFF" w:fill="auto"/>
            <w:tcMar>
              <w:top w:w="0" w:type="dxa"/>
              <w:left w:w="0" w:type="dxa"/>
              <w:bottom w:w="0" w:type="dxa"/>
              <w:right w:w="0" w:type="dxa"/>
            </w:tcMar>
            <w:vAlign w:val="center"/>
          </w:tcPr>
          <w:p w14:paraId="0EFC4039" w14:textId="0ACB4E42" w:rsidR="001C36E5" w:rsidRPr="008637FF" w:rsidRDefault="001C36E5" w:rsidP="008D109F">
            <w:pPr>
              <w:spacing w:before="100" w:after="100"/>
              <w:jc w:val="center"/>
              <w:rPr>
                <w:sz w:val="28"/>
                <w:szCs w:val="28"/>
              </w:rPr>
            </w:pPr>
            <w:r w:rsidRPr="008637FF">
              <w:rPr>
                <w:sz w:val="28"/>
                <w:szCs w:val="28"/>
              </w:rPr>
              <w:t>4.1.18</w:t>
            </w:r>
          </w:p>
        </w:tc>
        <w:tc>
          <w:tcPr>
            <w:tcW w:w="5584" w:type="dxa"/>
            <w:shd w:val="solid" w:color="FFFFFF" w:fill="auto"/>
            <w:tcMar>
              <w:top w:w="0" w:type="dxa"/>
              <w:left w:w="0" w:type="dxa"/>
              <w:bottom w:w="0" w:type="dxa"/>
              <w:right w:w="0" w:type="dxa"/>
            </w:tcMar>
            <w:vAlign w:val="center"/>
          </w:tcPr>
          <w:p w14:paraId="7E387C88" w14:textId="3485DDCB" w:rsidR="001C36E5" w:rsidRPr="008637FF" w:rsidRDefault="001C36E5" w:rsidP="008D109F">
            <w:pPr>
              <w:spacing w:before="100" w:after="100"/>
              <w:ind w:left="100" w:right="40"/>
              <w:jc w:val="both"/>
              <w:rPr>
                <w:i/>
                <w:iCs/>
                <w:sz w:val="28"/>
                <w:szCs w:val="28"/>
              </w:rPr>
            </w:pPr>
            <w:r w:rsidRPr="008637FF">
              <w:rPr>
                <w:i/>
                <w:iCs/>
                <w:sz w:val="28"/>
                <w:szCs w:val="28"/>
              </w:rPr>
              <w:t>Hệ số điều chỉnh mức biến động thị trường đất tín ngưỡng</w:t>
            </w:r>
          </w:p>
        </w:tc>
        <w:tc>
          <w:tcPr>
            <w:tcW w:w="1417" w:type="dxa"/>
            <w:shd w:val="solid" w:color="FFFFFF" w:fill="auto"/>
            <w:tcMar>
              <w:top w:w="0" w:type="dxa"/>
              <w:left w:w="0" w:type="dxa"/>
              <w:bottom w:w="0" w:type="dxa"/>
              <w:right w:w="0" w:type="dxa"/>
            </w:tcMar>
            <w:vAlign w:val="center"/>
          </w:tcPr>
          <w:p w14:paraId="580E7117" w14:textId="27405DAB" w:rsidR="001C36E5" w:rsidRPr="008637FF" w:rsidRDefault="002739F1" w:rsidP="008D109F">
            <w:pPr>
              <w:spacing w:before="100" w:after="100"/>
              <w:jc w:val="center"/>
              <w:rPr>
                <w:i/>
                <w:iCs/>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3D15755E" w14:textId="77777777" w:rsidR="001C36E5" w:rsidRPr="008637FF" w:rsidRDefault="001C36E5" w:rsidP="008D109F">
            <w:pPr>
              <w:spacing w:before="100" w:after="100"/>
              <w:jc w:val="center"/>
              <w:rPr>
                <w:sz w:val="28"/>
                <w:szCs w:val="28"/>
              </w:rPr>
            </w:pPr>
          </w:p>
        </w:tc>
      </w:tr>
      <w:tr w:rsidR="008637FF" w:rsidRPr="008637FF" w14:paraId="7421E867" w14:textId="77777777" w:rsidTr="00D06D05">
        <w:trPr>
          <w:trHeight w:val="454"/>
        </w:trPr>
        <w:tc>
          <w:tcPr>
            <w:tcW w:w="800" w:type="dxa"/>
            <w:shd w:val="solid" w:color="FFFFFF" w:fill="auto"/>
            <w:tcMar>
              <w:top w:w="0" w:type="dxa"/>
              <w:left w:w="0" w:type="dxa"/>
              <w:bottom w:w="0" w:type="dxa"/>
              <w:right w:w="0" w:type="dxa"/>
            </w:tcMar>
            <w:vAlign w:val="center"/>
          </w:tcPr>
          <w:p w14:paraId="0C2B0606" w14:textId="0E9A87D8" w:rsidR="001C36E5" w:rsidRPr="008637FF" w:rsidRDefault="001C36E5" w:rsidP="008D109F">
            <w:pPr>
              <w:spacing w:before="100" w:after="100"/>
              <w:jc w:val="center"/>
              <w:rPr>
                <w:i/>
                <w:iCs/>
                <w:sz w:val="28"/>
                <w:szCs w:val="28"/>
              </w:rPr>
            </w:pPr>
            <w:r w:rsidRPr="008637FF">
              <w:rPr>
                <w:sz w:val="28"/>
                <w:szCs w:val="28"/>
              </w:rPr>
              <w:t>4.1.19</w:t>
            </w:r>
          </w:p>
        </w:tc>
        <w:tc>
          <w:tcPr>
            <w:tcW w:w="5584" w:type="dxa"/>
            <w:shd w:val="solid" w:color="FFFFFF" w:fill="auto"/>
            <w:tcMar>
              <w:top w:w="0" w:type="dxa"/>
              <w:left w:w="0" w:type="dxa"/>
              <w:bottom w:w="0" w:type="dxa"/>
              <w:right w:w="0" w:type="dxa"/>
            </w:tcMar>
            <w:vAlign w:val="center"/>
          </w:tcPr>
          <w:p w14:paraId="6992D5E4" w14:textId="595A2DCD" w:rsidR="001C36E5" w:rsidRPr="008637FF" w:rsidRDefault="001C36E5" w:rsidP="008D109F">
            <w:pPr>
              <w:spacing w:before="100" w:after="100"/>
              <w:ind w:left="100" w:right="40"/>
              <w:jc w:val="both"/>
              <w:rPr>
                <w:i/>
                <w:iCs/>
                <w:sz w:val="28"/>
                <w:szCs w:val="28"/>
              </w:rPr>
            </w:pPr>
            <w:r w:rsidRPr="008637FF">
              <w:rPr>
                <w:i/>
                <w:iCs/>
                <w:sz w:val="28"/>
                <w:szCs w:val="28"/>
              </w:rPr>
              <w:t>Hệ số điều chỉnh mức biến động thị trường đất nghĩa trang, nhà tang lễ, cơ sở hỏa táng; đất cơ sở lưu trữ tro cốt</w:t>
            </w:r>
          </w:p>
        </w:tc>
        <w:tc>
          <w:tcPr>
            <w:tcW w:w="1417" w:type="dxa"/>
            <w:shd w:val="solid" w:color="FFFFFF" w:fill="auto"/>
            <w:tcMar>
              <w:top w:w="0" w:type="dxa"/>
              <w:left w:w="0" w:type="dxa"/>
              <w:bottom w:w="0" w:type="dxa"/>
              <w:right w:w="0" w:type="dxa"/>
            </w:tcMar>
            <w:vAlign w:val="center"/>
          </w:tcPr>
          <w:p w14:paraId="41247122" w14:textId="79288E20" w:rsidR="001C36E5" w:rsidRPr="008637FF" w:rsidRDefault="002739F1" w:rsidP="008D109F">
            <w:pPr>
              <w:spacing w:before="100" w:after="100"/>
              <w:jc w:val="center"/>
              <w:rPr>
                <w:i/>
                <w:iCs/>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2E14EF02" w14:textId="77777777" w:rsidR="001C36E5" w:rsidRPr="008637FF" w:rsidRDefault="001C36E5" w:rsidP="008D109F">
            <w:pPr>
              <w:spacing w:before="100" w:after="100"/>
              <w:jc w:val="center"/>
              <w:rPr>
                <w:sz w:val="28"/>
                <w:szCs w:val="28"/>
              </w:rPr>
            </w:pPr>
          </w:p>
        </w:tc>
      </w:tr>
      <w:tr w:rsidR="008637FF" w:rsidRPr="008637FF" w14:paraId="0576F2E0" w14:textId="77777777" w:rsidTr="00D06D05">
        <w:trPr>
          <w:trHeight w:val="454"/>
        </w:trPr>
        <w:tc>
          <w:tcPr>
            <w:tcW w:w="800" w:type="dxa"/>
            <w:shd w:val="solid" w:color="FFFFFF" w:fill="auto"/>
            <w:tcMar>
              <w:top w:w="0" w:type="dxa"/>
              <w:left w:w="0" w:type="dxa"/>
              <w:bottom w:w="0" w:type="dxa"/>
              <w:right w:w="0" w:type="dxa"/>
            </w:tcMar>
            <w:vAlign w:val="center"/>
          </w:tcPr>
          <w:p w14:paraId="53DDBEF6" w14:textId="739C047C" w:rsidR="001C36E5" w:rsidRPr="008637FF" w:rsidRDefault="001C36E5" w:rsidP="008D109F">
            <w:pPr>
              <w:spacing w:before="100" w:after="100"/>
              <w:jc w:val="center"/>
              <w:rPr>
                <w:i/>
                <w:iCs/>
                <w:sz w:val="28"/>
                <w:szCs w:val="28"/>
              </w:rPr>
            </w:pPr>
            <w:r w:rsidRPr="008637FF">
              <w:rPr>
                <w:sz w:val="28"/>
                <w:szCs w:val="28"/>
              </w:rPr>
              <w:t>4.1.20</w:t>
            </w:r>
          </w:p>
        </w:tc>
        <w:tc>
          <w:tcPr>
            <w:tcW w:w="5584" w:type="dxa"/>
            <w:shd w:val="solid" w:color="FFFFFF" w:fill="auto"/>
            <w:tcMar>
              <w:top w:w="0" w:type="dxa"/>
              <w:left w:w="0" w:type="dxa"/>
              <w:bottom w:w="0" w:type="dxa"/>
              <w:right w:w="0" w:type="dxa"/>
            </w:tcMar>
            <w:vAlign w:val="center"/>
          </w:tcPr>
          <w:p w14:paraId="7CF3D3D5" w14:textId="43650248" w:rsidR="001C36E5" w:rsidRPr="008637FF" w:rsidRDefault="001C36E5" w:rsidP="008D109F">
            <w:pPr>
              <w:spacing w:before="100" w:after="100"/>
              <w:ind w:left="100" w:right="40"/>
              <w:jc w:val="both"/>
              <w:rPr>
                <w:i/>
                <w:iCs/>
                <w:sz w:val="28"/>
                <w:szCs w:val="28"/>
              </w:rPr>
            </w:pPr>
            <w:r w:rsidRPr="008637FF">
              <w:rPr>
                <w:i/>
                <w:iCs/>
                <w:sz w:val="28"/>
                <w:szCs w:val="28"/>
              </w:rPr>
              <w:t>Hệ số điều chỉnh mức biến động thị trường đất sử dụng vào mục đích công cộng</w:t>
            </w:r>
          </w:p>
        </w:tc>
        <w:tc>
          <w:tcPr>
            <w:tcW w:w="1417" w:type="dxa"/>
            <w:shd w:val="solid" w:color="FFFFFF" w:fill="auto"/>
            <w:tcMar>
              <w:top w:w="0" w:type="dxa"/>
              <w:left w:w="0" w:type="dxa"/>
              <w:bottom w:w="0" w:type="dxa"/>
              <w:right w:w="0" w:type="dxa"/>
            </w:tcMar>
            <w:vAlign w:val="center"/>
          </w:tcPr>
          <w:p w14:paraId="311284DF" w14:textId="44FA60AD" w:rsidR="001C36E5" w:rsidRPr="008637FF" w:rsidRDefault="002739F1" w:rsidP="008D109F">
            <w:pPr>
              <w:spacing w:before="100" w:after="100"/>
              <w:jc w:val="center"/>
              <w:rPr>
                <w:i/>
                <w:iCs/>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2E802778" w14:textId="77777777" w:rsidR="001C36E5" w:rsidRPr="008637FF" w:rsidRDefault="001C36E5" w:rsidP="008D109F">
            <w:pPr>
              <w:spacing w:before="100" w:after="100"/>
              <w:jc w:val="center"/>
              <w:rPr>
                <w:sz w:val="28"/>
                <w:szCs w:val="28"/>
              </w:rPr>
            </w:pPr>
          </w:p>
        </w:tc>
      </w:tr>
      <w:tr w:rsidR="008637FF" w:rsidRPr="008637FF" w14:paraId="1AFD9D34" w14:textId="77777777" w:rsidTr="00D06D05">
        <w:trPr>
          <w:trHeight w:val="454"/>
        </w:trPr>
        <w:tc>
          <w:tcPr>
            <w:tcW w:w="800" w:type="dxa"/>
            <w:shd w:val="solid" w:color="FFFFFF" w:fill="auto"/>
            <w:tcMar>
              <w:top w:w="0" w:type="dxa"/>
              <w:left w:w="0" w:type="dxa"/>
              <w:bottom w:w="0" w:type="dxa"/>
              <w:right w:w="0" w:type="dxa"/>
            </w:tcMar>
            <w:vAlign w:val="center"/>
          </w:tcPr>
          <w:p w14:paraId="3F502B68" w14:textId="15155A1A" w:rsidR="001C36E5" w:rsidRPr="008637FF" w:rsidRDefault="001C36E5" w:rsidP="008D109F">
            <w:pPr>
              <w:spacing w:before="100" w:after="100"/>
              <w:jc w:val="center"/>
              <w:rPr>
                <w:sz w:val="28"/>
                <w:szCs w:val="28"/>
              </w:rPr>
            </w:pPr>
            <w:r w:rsidRPr="008637FF">
              <w:rPr>
                <w:sz w:val="28"/>
                <w:szCs w:val="28"/>
              </w:rPr>
              <w:t>4.1.21</w:t>
            </w:r>
          </w:p>
        </w:tc>
        <w:tc>
          <w:tcPr>
            <w:tcW w:w="5584" w:type="dxa"/>
            <w:shd w:val="solid" w:color="FFFFFF" w:fill="auto"/>
            <w:tcMar>
              <w:top w:w="0" w:type="dxa"/>
              <w:left w:w="0" w:type="dxa"/>
              <w:bottom w:w="0" w:type="dxa"/>
              <w:right w:w="0" w:type="dxa"/>
            </w:tcMar>
            <w:vAlign w:val="center"/>
          </w:tcPr>
          <w:p w14:paraId="019DF8D2" w14:textId="6F2E5808" w:rsidR="001C36E5" w:rsidRPr="008637FF" w:rsidRDefault="001C36E5" w:rsidP="008D109F">
            <w:pPr>
              <w:spacing w:before="100" w:after="100"/>
              <w:ind w:left="100" w:right="40"/>
              <w:jc w:val="both"/>
              <w:rPr>
                <w:i/>
                <w:sz w:val="28"/>
                <w:szCs w:val="28"/>
              </w:rPr>
            </w:pPr>
            <w:r w:rsidRPr="008637FF">
              <w:rPr>
                <w:i/>
                <w:iCs/>
                <w:sz w:val="28"/>
                <w:szCs w:val="28"/>
              </w:rPr>
              <w:t xml:space="preserve">Hệ số điều chỉnh mức biến động thị trường đất xây dựng trụ sở cơ quan </w:t>
            </w:r>
          </w:p>
        </w:tc>
        <w:tc>
          <w:tcPr>
            <w:tcW w:w="1417" w:type="dxa"/>
            <w:shd w:val="solid" w:color="FFFFFF" w:fill="auto"/>
            <w:tcMar>
              <w:top w:w="0" w:type="dxa"/>
              <w:left w:w="0" w:type="dxa"/>
              <w:bottom w:w="0" w:type="dxa"/>
              <w:right w:w="0" w:type="dxa"/>
            </w:tcMar>
            <w:vAlign w:val="center"/>
          </w:tcPr>
          <w:p w14:paraId="245F4112" w14:textId="1DEEFE78" w:rsidR="001C36E5" w:rsidRPr="008637FF" w:rsidRDefault="002739F1" w:rsidP="008D109F">
            <w:pPr>
              <w:spacing w:before="100" w:after="100"/>
              <w:jc w:val="center"/>
              <w:rPr>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75500C87" w14:textId="77777777" w:rsidR="001C36E5" w:rsidRPr="008637FF" w:rsidRDefault="001C36E5" w:rsidP="008D109F">
            <w:pPr>
              <w:spacing w:before="100" w:after="100"/>
              <w:jc w:val="center"/>
              <w:rPr>
                <w:sz w:val="28"/>
                <w:szCs w:val="28"/>
              </w:rPr>
            </w:pPr>
          </w:p>
        </w:tc>
      </w:tr>
      <w:tr w:rsidR="008637FF" w:rsidRPr="008637FF" w14:paraId="66B84871" w14:textId="77777777" w:rsidTr="00D06D05">
        <w:trPr>
          <w:trHeight w:val="454"/>
        </w:trPr>
        <w:tc>
          <w:tcPr>
            <w:tcW w:w="800" w:type="dxa"/>
            <w:shd w:val="solid" w:color="FFFFFF" w:fill="auto"/>
            <w:tcMar>
              <w:top w:w="0" w:type="dxa"/>
              <w:left w:w="0" w:type="dxa"/>
              <w:bottom w:w="0" w:type="dxa"/>
              <w:right w:w="0" w:type="dxa"/>
            </w:tcMar>
            <w:vAlign w:val="center"/>
          </w:tcPr>
          <w:p w14:paraId="0E84A365" w14:textId="5FF41AC6" w:rsidR="001C36E5" w:rsidRPr="008637FF" w:rsidRDefault="001C36E5" w:rsidP="008D109F">
            <w:pPr>
              <w:spacing w:before="100" w:after="100"/>
              <w:jc w:val="center"/>
              <w:rPr>
                <w:sz w:val="28"/>
                <w:szCs w:val="28"/>
              </w:rPr>
            </w:pPr>
            <w:r w:rsidRPr="008637FF">
              <w:rPr>
                <w:sz w:val="28"/>
                <w:szCs w:val="28"/>
              </w:rPr>
              <w:t>4.1.22</w:t>
            </w:r>
          </w:p>
        </w:tc>
        <w:tc>
          <w:tcPr>
            <w:tcW w:w="5584" w:type="dxa"/>
            <w:shd w:val="solid" w:color="FFFFFF" w:fill="auto"/>
            <w:tcMar>
              <w:top w:w="0" w:type="dxa"/>
              <w:left w:w="0" w:type="dxa"/>
              <w:bottom w:w="0" w:type="dxa"/>
              <w:right w:w="0" w:type="dxa"/>
            </w:tcMar>
            <w:vAlign w:val="center"/>
          </w:tcPr>
          <w:p w14:paraId="117D0275" w14:textId="32B3FF1D" w:rsidR="001C36E5" w:rsidRPr="008637FF" w:rsidRDefault="001C36E5" w:rsidP="008D109F">
            <w:pPr>
              <w:spacing w:before="100" w:after="100"/>
              <w:ind w:left="100" w:right="40"/>
              <w:jc w:val="both"/>
              <w:rPr>
                <w:sz w:val="28"/>
                <w:szCs w:val="28"/>
              </w:rPr>
            </w:pPr>
            <w:r w:rsidRPr="008637FF">
              <w:rPr>
                <w:i/>
                <w:iCs/>
                <w:sz w:val="28"/>
                <w:szCs w:val="28"/>
              </w:rPr>
              <w:t>Hệ số điều chỉnh mức biến động thị trường đất công trình sự nghiệp</w:t>
            </w:r>
          </w:p>
        </w:tc>
        <w:tc>
          <w:tcPr>
            <w:tcW w:w="1417" w:type="dxa"/>
            <w:shd w:val="solid" w:color="FFFFFF" w:fill="auto"/>
            <w:tcMar>
              <w:top w:w="0" w:type="dxa"/>
              <w:left w:w="0" w:type="dxa"/>
              <w:bottom w:w="0" w:type="dxa"/>
              <w:right w:w="0" w:type="dxa"/>
            </w:tcMar>
            <w:vAlign w:val="center"/>
          </w:tcPr>
          <w:p w14:paraId="03D3EECA" w14:textId="6B037FC5" w:rsidR="001C36E5" w:rsidRPr="008637FF" w:rsidRDefault="002739F1" w:rsidP="008D109F">
            <w:pPr>
              <w:spacing w:before="100" w:after="100"/>
              <w:jc w:val="center"/>
              <w:rPr>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747C7C45" w14:textId="77777777" w:rsidR="001C36E5" w:rsidRPr="008637FF" w:rsidRDefault="001C36E5" w:rsidP="008D109F">
            <w:pPr>
              <w:spacing w:before="100" w:after="100"/>
              <w:jc w:val="center"/>
              <w:rPr>
                <w:sz w:val="28"/>
                <w:szCs w:val="28"/>
              </w:rPr>
            </w:pPr>
          </w:p>
        </w:tc>
      </w:tr>
      <w:tr w:rsidR="008637FF" w:rsidRPr="008637FF" w14:paraId="247BCEC0" w14:textId="77777777" w:rsidTr="00D06D05">
        <w:trPr>
          <w:trHeight w:val="454"/>
        </w:trPr>
        <w:tc>
          <w:tcPr>
            <w:tcW w:w="800" w:type="dxa"/>
            <w:shd w:val="solid" w:color="FFFFFF" w:fill="auto"/>
            <w:tcMar>
              <w:top w:w="0" w:type="dxa"/>
              <w:left w:w="0" w:type="dxa"/>
              <w:bottom w:w="0" w:type="dxa"/>
              <w:right w:w="0" w:type="dxa"/>
            </w:tcMar>
            <w:vAlign w:val="center"/>
          </w:tcPr>
          <w:p w14:paraId="46C00E1D" w14:textId="3E4EC591" w:rsidR="001C36E5" w:rsidRPr="008637FF" w:rsidRDefault="001C36E5" w:rsidP="008D109F">
            <w:pPr>
              <w:spacing w:before="100" w:after="100"/>
              <w:jc w:val="center"/>
              <w:rPr>
                <w:sz w:val="28"/>
                <w:szCs w:val="28"/>
              </w:rPr>
            </w:pPr>
            <w:r w:rsidRPr="008637FF">
              <w:rPr>
                <w:sz w:val="28"/>
                <w:szCs w:val="28"/>
              </w:rPr>
              <w:t>4.1.23</w:t>
            </w:r>
          </w:p>
        </w:tc>
        <w:tc>
          <w:tcPr>
            <w:tcW w:w="5584" w:type="dxa"/>
            <w:shd w:val="solid" w:color="FFFFFF" w:fill="auto"/>
            <w:tcMar>
              <w:top w:w="0" w:type="dxa"/>
              <w:left w:w="0" w:type="dxa"/>
              <w:bottom w:w="0" w:type="dxa"/>
              <w:right w:w="0" w:type="dxa"/>
            </w:tcMar>
            <w:vAlign w:val="center"/>
          </w:tcPr>
          <w:p w14:paraId="50EA3A10" w14:textId="6EFE10D5" w:rsidR="001C36E5" w:rsidRPr="008637FF" w:rsidRDefault="001C36E5" w:rsidP="008D109F">
            <w:pPr>
              <w:spacing w:before="100" w:after="100"/>
              <w:ind w:left="100" w:right="40"/>
              <w:jc w:val="both"/>
              <w:rPr>
                <w:sz w:val="28"/>
                <w:szCs w:val="28"/>
              </w:rPr>
            </w:pPr>
            <w:r w:rsidRPr="008637FF">
              <w:rPr>
                <w:i/>
                <w:iCs/>
                <w:sz w:val="28"/>
                <w:szCs w:val="28"/>
              </w:rPr>
              <w:t>Hệ số điều chỉnh mức biến động thị trường đất có mặt nước chuyên dùng</w:t>
            </w:r>
          </w:p>
        </w:tc>
        <w:tc>
          <w:tcPr>
            <w:tcW w:w="1417" w:type="dxa"/>
            <w:shd w:val="solid" w:color="FFFFFF" w:fill="auto"/>
            <w:tcMar>
              <w:top w:w="0" w:type="dxa"/>
              <w:left w:w="0" w:type="dxa"/>
              <w:bottom w:w="0" w:type="dxa"/>
              <w:right w:w="0" w:type="dxa"/>
            </w:tcMar>
            <w:vAlign w:val="center"/>
          </w:tcPr>
          <w:p w14:paraId="44C25540" w14:textId="36996539" w:rsidR="001C36E5" w:rsidRPr="008637FF" w:rsidRDefault="002739F1" w:rsidP="008D109F">
            <w:pPr>
              <w:spacing w:before="100" w:after="100"/>
              <w:jc w:val="center"/>
              <w:rPr>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6E4D3F21" w14:textId="77777777" w:rsidR="001C36E5" w:rsidRPr="008637FF" w:rsidRDefault="001C36E5" w:rsidP="008D109F">
            <w:pPr>
              <w:spacing w:before="100" w:after="100"/>
              <w:jc w:val="center"/>
              <w:rPr>
                <w:sz w:val="28"/>
                <w:szCs w:val="28"/>
              </w:rPr>
            </w:pPr>
          </w:p>
        </w:tc>
      </w:tr>
      <w:tr w:rsidR="008637FF" w:rsidRPr="008637FF" w14:paraId="49035819" w14:textId="77777777" w:rsidTr="00D06D05">
        <w:trPr>
          <w:trHeight w:val="454"/>
        </w:trPr>
        <w:tc>
          <w:tcPr>
            <w:tcW w:w="800" w:type="dxa"/>
            <w:shd w:val="solid" w:color="FFFFFF" w:fill="auto"/>
            <w:tcMar>
              <w:top w:w="0" w:type="dxa"/>
              <w:left w:w="0" w:type="dxa"/>
              <w:bottom w:w="0" w:type="dxa"/>
              <w:right w:w="0" w:type="dxa"/>
            </w:tcMar>
            <w:vAlign w:val="center"/>
          </w:tcPr>
          <w:p w14:paraId="4686DF07" w14:textId="23D8AE52" w:rsidR="001C36E5" w:rsidRPr="008637FF" w:rsidRDefault="001C36E5" w:rsidP="008D109F">
            <w:pPr>
              <w:spacing w:before="100" w:after="100"/>
              <w:jc w:val="center"/>
              <w:rPr>
                <w:sz w:val="28"/>
                <w:szCs w:val="28"/>
              </w:rPr>
            </w:pPr>
            <w:r w:rsidRPr="008637FF">
              <w:rPr>
                <w:i/>
                <w:iCs/>
                <w:sz w:val="28"/>
                <w:szCs w:val="28"/>
              </w:rPr>
              <w:t>4.1.24</w:t>
            </w:r>
          </w:p>
        </w:tc>
        <w:tc>
          <w:tcPr>
            <w:tcW w:w="5584" w:type="dxa"/>
            <w:shd w:val="solid" w:color="FFFFFF" w:fill="auto"/>
            <w:tcMar>
              <w:top w:w="0" w:type="dxa"/>
              <w:left w:w="0" w:type="dxa"/>
              <w:bottom w:w="0" w:type="dxa"/>
              <w:right w:w="0" w:type="dxa"/>
            </w:tcMar>
            <w:vAlign w:val="center"/>
          </w:tcPr>
          <w:p w14:paraId="3F26EE67" w14:textId="4AA44BD7" w:rsidR="001C36E5" w:rsidRPr="008637FF" w:rsidRDefault="001C36E5" w:rsidP="008D109F">
            <w:pPr>
              <w:spacing w:before="100" w:after="100"/>
              <w:ind w:left="100" w:right="40"/>
              <w:jc w:val="both"/>
              <w:rPr>
                <w:sz w:val="28"/>
                <w:szCs w:val="28"/>
              </w:rPr>
            </w:pPr>
            <w:r w:rsidRPr="008637FF">
              <w:rPr>
                <w:i/>
                <w:iCs/>
                <w:sz w:val="28"/>
                <w:szCs w:val="28"/>
              </w:rPr>
              <w:t>Hệ số điều chỉnh mức biến động thị trường đất sông, ngòi, kênh, rạch</w:t>
            </w:r>
          </w:p>
        </w:tc>
        <w:tc>
          <w:tcPr>
            <w:tcW w:w="1417" w:type="dxa"/>
            <w:shd w:val="solid" w:color="FFFFFF" w:fill="auto"/>
            <w:tcMar>
              <w:top w:w="0" w:type="dxa"/>
              <w:left w:w="0" w:type="dxa"/>
              <w:bottom w:w="0" w:type="dxa"/>
              <w:right w:w="0" w:type="dxa"/>
            </w:tcMar>
            <w:vAlign w:val="center"/>
          </w:tcPr>
          <w:p w14:paraId="5394BD9C" w14:textId="044D2383" w:rsidR="001C36E5" w:rsidRPr="008637FF" w:rsidRDefault="002739F1" w:rsidP="008D109F">
            <w:pPr>
              <w:spacing w:before="100" w:after="100"/>
              <w:jc w:val="center"/>
              <w:rPr>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0C3ADB7F" w14:textId="77777777" w:rsidR="001C36E5" w:rsidRPr="008637FF" w:rsidRDefault="001C36E5" w:rsidP="008D109F">
            <w:pPr>
              <w:spacing w:before="100" w:after="100"/>
              <w:jc w:val="center"/>
              <w:rPr>
                <w:sz w:val="28"/>
                <w:szCs w:val="28"/>
              </w:rPr>
            </w:pPr>
          </w:p>
        </w:tc>
      </w:tr>
      <w:tr w:rsidR="008637FF" w:rsidRPr="008637FF" w14:paraId="5BD05F83" w14:textId="77777777" w:rsidTr="00D06D05">
        <w:trPr>
          <w:trHeight w:val="454"/>
        </w:trPr>
        <w:tc>
          <w:tcPr>
            <w:tcW w:w="800" w:type="dxa"/>
            <w:shd w:val="solid" w:color="FFFFFF" w:fill="auto"/>
            <w:tcMar>
              <w:top w:w="0" w:type="dxa"/>
              <w:left w:w="0" w:type="dxa"/>
              <w:bottom w:w="0" w:type="dxa"/>
              <w:right w:w="0" w:type="dxa"/>
            </w:tcMar>
            <w:vAlign w:val="center"/>
          </w:tcPr>
          <w:p w14:paraId="2057A36E" w14:textId="1BFE5EF5" w:rsidR="001C36E5" w:rsidRPr="008637FF" w:rsidRDefault="001C36E5" w:rsidP="008D109F">
            <w:pPr>
              <w:spacing w:before="100" w:after="100"/>
              <w:jc w:val="center"/>
              <w:rPr>
                <w:sz w:val="28"/>
                <w:szCs w:val="28"/>
              </w:rPr>
            </w:pPr>
            <w:r w:rsidRPr="008637FF">
              <w:rPr>
                <w:i/>
                <w:iCs/>
                <w:sz w:val="28"/>
                <w:szCs w:val="28"/>
              </w:rPr>
              <w:t>4.1.25</w:t>
            </w:r>
          </w:p>
        </w:tc>
        <w:tc>
          <w:tcPr>
            <w:tcW w:w="5584" w:type="dxa"/>
            <w:shd w:val="solid" w:color="FFFFFF" w:fill="auto"/>
            <w:tcMar>
              <w:top w:w="0" w:type="dxa"/>
              <w:left w:w="0" w:type="dxa"/>
              <w:bottom w:w="0" w:type="dxa"/>
              <w:right w:w="0" w:type="dxa"/>
            </w:tcMar>
            <w:vAlign w:val="center"/>
          </w:tcPr>
          <w:p w14:paraId="5D257F76" w14:textId="088DAD68" w:rsidR="001C36E5" w:rsidRPr="008637FF" w:rsidRDefault="001C36E5" w:rsidP="008D109F">
            <w:pPr>
              <w:spacing w:before="100" w:after="100"/>
              <w:ind w:left="100" w:right="40"/>
              <w:jc w:val="both"/>
              <w:rPr>
                <w:sz w:val="28"/>
                <w:szCs w:val="28"/>
              </w:rPr>
            </w:pPr>
            <w:r w:rsidRPr="008637FF">
              <w:rPr>
                <w:i/>
                <w:iCs/>
                <w:sz w:val="28"/>
                <w:szCs w:val="28"/>
              </w:rPr>
              <w:t>Hệ số điều chỉnh mức biến động thị trường đất phi nông nghiệp khác</w:t>
            </w:r>
          </w:p>
        </w:tc>
        <w:tc>
          <w:tcPr>
            <w:tcW w:w="1417" w:type="dxa"/>
            <w:shd w:val="solid" w:color="FFFFFF" w:fill="auto"/>
            <w:tcMar>
              <w:top w:w="0" w:type="dxa"/>
              <w:left w:w="0" w:type="dxa"/>
              <w:bottom w:w="0" w:type="dxa"/>
              <w:right w:w="0" w:type="dxa"/>
            </w:tcMar>
            <w:vAlign w:val="center"/>
          </w:tcPr>
          <w:p w14:paraId="0297BD2B" w14:textId="38356422" w:rsidR="001C36E5" w:rsidRPr="008637FF" w:rsidRDefault="002739F1" w:rsidP="008D109F">
            <w:pPr>
              <w:spacing w:before="100" w:after="100"/>
              <w:jc w:val="center"/>
              <w:rPr>
                <w:sz w:val="28"/>
                <w:szCs w:val="28"/>
              </w:rPr>
            </w:pPr>
            <w:r w:rsidRPr="008637FF">
              <w:rPr>
                <w:i/>
                <w:iCs/>
                <w:sz w:val="28"/>
                <w:szCs w:val="28"/>
              </w:rPr>
              <w:t>1,24</w:t>
            </w:r>
          </w:p>
        </w:tc>
        <w:tc>
          <w:tcPr>
            <w:tcW w:w="1560" w:type="dxa"/>
            <w:shd w:val="solid" w:color="FFFFFF" w:fill="auto"/>
            <w:tcMar>
              <w:top w:w="0" w:type="dxa"/>
              <w:left w:w="0" w:type="dxa"/>
              <w:bottom w:w="0" w:type="dxa"/>
              <w:right w:w="0" w:type="dxa"/>
            </w:tcMar>
            <w:vAlign w:val="center"/>
          </w:tcPr>
          <w:p w14:paraId="1240D24C" w14:textId="77777777" w:rsidR="001C36E5" w:rsidRPr="008637FF" w:rsidRDefault="001C36E5" w:rsidP="008D109F">
            <w:pPr>
              <w:spacing w:before="100" w:after="100"/>
              <w:jc w:val="center"/>
              <w:rPr>
                <w:sz w:val="28"/>
                <w:szCs w:val="28"/>
              </w:rPr>
            </w:pPr>
          </w:p>
        </w:tc>
      </w:tr>
      <w:tr w:rsidR="008637FF" w:rsidRPr="008637FF" w14:paraId="7A04C7B1" w14:textId="77777777" w:rsidTr="00D06D05">
        <w:trPr>
          <w:trHeight w:val="454"/>
        </w:trPr>
        <w:tc>
          <w:tcPr>
            <w:tcW w:w="800" w:type="dxa"/>
            <w:shd w:val="solid" w:color="FFFFFF" w:fill="auto"/>
            <w:tcMar>
              <w:top w:w="0" w:type="dxa"/>
              <w:left w:w="0" w:type="dxa"/>
              <w:bottom w:w="0" w:type="dxa"/>
              <w:right w:w="0" w:type="dxa"/>
            </w:tcMar>
            <w:vAlign w:val="center"/>
          </w:tcPr>
          <w:p w14:paraId="63ED1462" w14:textId="3E421E70" w:rsidR="009220BA" w:rsidRPr="008637FF" w:rsidRDefault="009220BA" w:rsidP="008D109F">
            <w:pPr>
              <w:spacing w:before="100" w:after="100"/>
              <w:jc w:val="center"/>
              <w:rPr>
                <w:sz w:val="28"/>
                <w:szCs w:val="28"/>
              </w:rPr>
            </w:pPr>
            <w:r w:rsidRPr="008637FF">
              <w:rPr>
                <w:sz w:val="28"/>
                <w:szCs w:val="28"/>
              </w:rPr>
              <w:t xml:space="preserve">4.2 </w:t>
            </w:r>
          </w:p>
        </w:tc>
        <w:tc>
          <w:tcPr>
            <w:tcW w:w="5584" w:type="dxa"/>
            <w:shd w:val="solid" w:color="FFFFFF" w:fill="auto"/>
            <w:tcMar>
              <w:top w:w="0" w:type="dxa"/>
              <w:left w:w="0" w:type="dxa"/>
              <w:bottom w:w="0" w:type="dxa"/>
              <w:right w:w="0" w:type="dxa"/>
            </w:tcMar>
            <w:vAlign w:val="center"/>
          </w:tcPr>
          <w:p w14:paraId="1933CDBE" w14:textId="0996763F" w:rsidR="009220BA" w:rsidRPr="008637FF" w:rsidRDefault="009220BA" w:rsidP="008D109F">
            <w:pPr>
              <w:spacing w:before="100" w:after="100"/>
              <w:ind w:left="100" w:right="40"/>
              <w:jc w:val="both"/>
              <w:rPr>
                <w:sz w:val="28"/>
                <w:szCs w:val="28"/>
              </w:rPr>
            </w:pPr>
            <w:r w:rsidRPr="008637FF">
              <w:rPr>
                <w:sz w:val="28"/>
                <w:szCs w:val="28"/>
              </w:rPr>
              <w:t>Xây dựng hệ số điều chỉnh theo quy hoạch</w:t>
            </w:r>
          </w:p>
        </w:tc>
        <w:tc>
          <w:tcPr>
            <w:tcW w:w="1417" w:type="dxa"/>
            <w:shd w:val="solid" w:color="FFFFFF" w:fill="auto"/>
            <w:tcMar>
              <w:top w:w="0" w:type="dxa"/>
              <w:left w:w="0" w:type="dxa"/>
              <w:bottom w:w="0" w:type="dxa"/>
              <w:right w:w="0" w:type="dxa"/>
            </w:tcMar>
            <w:vAlign w:val="center"/>
          </w:tcPr>
          <w:p w14:paraId="7368B934" w14:textId="2F293291" w:rsidR="009220BA" w:rsidRPr="008637FF" w:rsidRDefault="002739F1" w:rsidP="008D109F">
            <w:pPr>
              <w:spacing w:before="100" w:after="100"/>
              <w:jc w:val="center"/>
              <w:rPr>
                <w:sz w:val="28"/>
                <w:szCs w:val="28"/>
              </w:rPr>
            </w:pPr>
            <w:r w:rsidRPr="008637FF">
              <w:rPr>
                <w:i/>
                <w:iCs/>
                <w:sz w:val="28"/>
                <w:szCs w:val="28"/>
              </w:rPr>
              <w:t>1,6</w:t>
            </w:r>
            <w:r w:rsidR="00F60815" w:rsidRPr="008637FF">
              <w:rPr>
                <w:i/>
                <w:iCs/>
                <w:sz w:val="28"/>
                <w:szCs w:val="28"/>
              </w:rPr>
              <w:t>4</w:t>
            </w:r>
          </w:p>
        </w:tc>
        <w:tc>
          <w:tcPr>
            <w:tcW w:w="1560" w:type="dxa"/>
            <w:shd w:val="solid" w:color="FFFFFF" w:fill="auto"/>
            <w:tcMar>
              <w:top w:w="0" w:type="dxa"/>
              <w:left w:w="0" w:type="dxa"/>
              <w:bottom w:w="0" w:type="dxa"/>
              <w:right w:w="0" w:type="dxa"/>
            </w:tcMar>
            <w:vAlign w:val="center"/>
          </w:tcPr>
          <w:p w14:paraId="1395EF2A" w14:textId="77777777" w:rsidR="009220BA" w:rsidRPr="008637FF" w:rsidRDefault="009220BA" w:rsidP="008D109F">
            <w:pPr>
              <w:spacing w:before="100" w:after="100"/>
              <w:jc w:val="center"/>
              <w:rPr>
                <w:sz w:val="28"/>
                <w:szCs w:val="28"/>
              </w:rPr>
            </w:pPr>
          </w:p>
        </w:tc>
      </w:tr>
      <w:tr w:rsidR="008637FF" w:rsidRPr="008637FF" w14:paraId="42192AAA" w14:textId="77777777" w:rsidTr="00D06D05">
        <w:trPr>
          <w:trHeight w:val="454"/>
        </w:trPr>
        <w:tc>
          <w:tcPr>
            <w:tcW w:w="800" w:type="dxa"/>
            <w:shd w:val="solid" w:color="FFFFFF" w:fill="auto"/>
            <w:tcMar>
              <w:top w:w="0" w:type="dxa"/>
              <w:left w:w="0" w:type="dxa"/>
              <w:bottom w:w="0" w:type="dxa"/>
              <w:right w:w="0" w:type="dxa"/>
            </w:tcMar>
            <w:vAlign w:val="center"/>
          </w:tcPr>
          <w:p w14:paraId="246DBC4D" w14:textId="6C431445" w:rsidR="009220BA" w:rsidRPr="008637FF" w:rsidRDefault="009220BA" w:rsidP="008D109F">
            <w:pPr>
              <w:spacing w:before="100" w:after="100"/>
              <w:jc w:val="center"/>
              <w:rPr>
                <w:sz w:val="28"/>
                <w:szCs w:val="28"/>
              </w:rPr>
            </w:pPr>
            <w:r w:rsidRPr="008637FF">
              <w:rPr>
                <w:sz w:val="28"/>
                <w:szCs w:val="28"/>
              </w:rPr>
              <w:t>4.3</w:t>
            </w:r>
          </w:p>
        </w:tc>
        <w:tc>
          <w:tcPr>
            <w:tcW w:w="5584" w:type="dxa"/>
            <w:shd w:val="solid" w:color="FFFFFF" w:fill="auto"/>
            <w:tcMar>
              <w:top w:w="0" w:type="dxa"/>
              <w:left w:w="0" w:type="dxa"/>
              <w:bottom w:w="0" w:type="dxa"/>
              <w:right w:w="0" w:type="dxa"/>
            </w:tcMar>
            <w:vAlign w:val="center"/>
          </w:tcPr>
          <w:p w14:paraId="20DD9823" w14:textId="72FA50E4" w:rsidR="009220BA" w:rsidRPr="008637FF" w:rsidRDefault="0098045E" w:rsidP="008D109F">
            <w:pPr>
              <w:spacing w:before="100" w:after="100"/>
              <w:ind w:left="100" w:right="40"/>
              <w:jc w:val="both"/>
              <w:rPr>
                <w:sz w:val="28"/>
                <w:szCs w:val="28"/>
              </w:rPr>
            </w:pPr>
            <w:r w:rsidRPr="008637FF">
              <w:rPr>
                <w:sz w:val="28"/>
                <w:szCs w:val="28"/>
              </w:rPr>
              <w:t>Xây dựng hệ số điều chỉnh theo</w:t>
            </w:r>
            <w:r w:rsidR="009220BA" w:rsidRPr="008637FF">
              <w:rPr>
                <w:sz w:val="28"/>
                <w:szCs w:val="28"/>
              </w:rPr>
              <w:t xml:space="preserve"> yếu tố khác ảnh hưởng đến giá đất</w:t>
            </w:r>
          </w:p>
        </w:tc>
        <w:tc>
          <w:tcPr>
            <w:tcW w:w="1417" w:type="dxa"/>
            <w:shd w:val="solid" w:color="FFFFFF" w:fill="auto"/>
            <w:tcMar>
              <w:top w:w="0" w:type="dxa"/>
              <w:left w:w="0" w:type="dxa"/>
              <w:bottom w:w="0" w:type="dxa"/>
              <w:right w:w="0" w:type="dxa"/>
            </w:tcMar>
            <w:vAlign w:val="center"/>
          </w:tcPr>
          <w:p w14:paraId="70223919" w14:textId="2C758CA4" w:rsidR="009220BA" w:rsidRPr="008637FF" w:rsidRDefault="002739F1" w:rsidP="008D109F">
            <w:pPr>
              <w:spacing w:before="100" w:after="100"/>
              <w:jc w:val="center"/>
              <w:rPr>
                <w:sz w:val="28"/>
                <w:szCs w:val="28"/>
              </w:rPr>
            </w:pPr>
            <w:r w:rsidRPr="008637FF">
              <w:rPr>
                <w:i/>
                <w:iCs/>
                <w:sz w:val="28"/>
                <w:szCs w:val="28"/>
              </w:rPr>
              <w:t>1,6</w:t>
            </w:r>
            <w:r w:rsidR="00F60815" w:rsidRPr="008637FF">
              <w:rPr>
                <w:i/>
                <w:iCs/>
                <w:sz w:val="28"/>
                <w:szCs w:val="28"/>
              </w:rPr>
              <w:t>4</w:t>
            </w:r>
          </w:p>
        </w:tc>
        <w:tc>
          <w:tcPr>
            <w:tcW w:w="1560" w:type="dxa"/>
            <w:shd w:val="solid" w:color="FFFFFF" w:fill="auto"/>
            <w:tcMar>
              <w:top w:w="0" w:type="dxa"/>
              <w:left w:w="0" w:type="dxa"/>
              <w:bottom w:w="0" w:type="dxa"/>
              <w:right w:w="0" w:type="dxa"/>
            </w:tcMar>
            <w:vAlign w:val="center"/>
          </w:tcPr>
          <w:p w14:paraId="6BF571BC" w14:textId="77777777" w:rsidR="009220BA" w:rsidRPr="008637FF" w:rsidRDefault="009220BA" w:rsidP="008D109F">
            <w:pPr>
              <w:spacing w:before="100" w:after="100"/>
              <w:jc w:val="center"/>
              <w:rPr>
                <w:sz w:val="28"/>
                <w:szCs w:val="28"/>
              </w:rPr>
            </w:pPr>
          </w:p>
        </w:tc>
      </w:tr>
      <w:tr w:rsidR="008637FF" w:rsidRPr="008637FF" w14:paraId="317C2845" w14:textId="77777777" w:rsidTr="00D06D05">
        <w:trPr>
          <w:trHeight w:val="454"/>
        </w:trPr>
        <w:tc>
          <w:tcPr>
            <w:tcW w:w="800" w:type="dxa"/>
            <w:shd w:val="solid" w:color="FFFFFF" w:fill="auto"/>
            <w:tcMar>
              <w:top w:w="0" w:type="dxa"/>
              <w:left w:w="0" w:type="dxa"/>
              <w:bottom w:w="0" w:type="dxa"/>
              <w:right w:w="0" w:type="dxa"/>
            </w:tcMar>
            <w:vAlign w:val="center"/>
          </w:tcPr>
          <w:p w14:paraId="5A868EDA" w14:textId="574FECD6" w:rsidR="009220BA" w:rsidRPr="008637FF" w:rsidRDefault="009220BA" w:rsidP="008D109F">
            <w:pPr>
              <w:spacing w:before="100" w:after="100"/>
              <w:jc w:val="center"/>
              <w:rPr>
                <w:sz w:val="28"/>
                <w:szCs w:val="28"/>
              </w:rPr>
            </w:pPr>
            <w:r w:rsidRPr="008637FF">
              <w:rPr>
                <w:sz w:val="28"/>
                <w:szCs w:val="28"/>
              </w:rPr>
              <w:t>4.4</w:t>
            </w:r>
          </w:p>
        </w:tc>
        <w:tc>
          <w:tcPr>
            <w:tcW w:w="5584" w:type="dxa"/>
            <w:shd w:val="solid" w:color="FFFFFF" w:fill="auto"/>
            <w:tcMar>
              <w:top w:w="0" w:type="dxa"/>
              <w:left w:w="0" w:type="dxa"/>
              <w:bottom w:w="0" w:type="dxa"/>
              <w:right w:w="0" w:type="dxa"/>
            </w:tcMar>
            <w:vAlign w:val="center"/>
          </w:tcPr>
          <w:p w14:paraId="77232BE4" w14:textId="303DAFC0" w:rsidR="009220BA" w:rsidRPr="008637FF" w:rsidRDefault="009220BA" w:rsidP="008D109F">
            <w:pPr>
              <w:spacing w:before="100" w:after="100"/>
              <w:ind w:left="100" w:right="40"/>
              <w:jc w:val="both"/>
              <w:rPr>
                <w:sz w:val="28"/>
                <w:szCs w:val="28"/>
              </w:rPr>
            </w:pPr>
            <w:r w:rsidRPr="008637FF">
              <w:rPr>
                <w:sz w:val="28"/>
                <w:szCs w:val="28"/>
              </w:rPr>
              <w:t xml:space="preserve">Xây dựng báo cáo thuyết minh xây dựng hệ số điều chỉnh giá đất </w:t>
            </w:r>
          </w:p>
        </w:tc>
        <w:tc>
          <w:tcPr>
            <w:tcW w:w="1417" w:type="dxa"/>
            <w:shd w:val="solid" w:color="FFFFFF" w:fill="auto"/>
            <w:tcMar>
              <w:top w:w="0" w:type="dxa"/>
              <w:left w:w="0" w:type="dxa"/>
              <w:bottom w:w="0" w:type="dxa"/>
              <w:right w:w="0" w:type="dxa"/>
            </w:tcMar>
            <w:vAlign w:val="center"/>
          </w:tcPr>
          <w:p w14:paraId="1B57BCD8" w14:textId="374CEB8C" w:rsidR="009220BA" w:rsidRPr="008637FF" w:rsidRDefault="00F60815" w:rsidP="008D109F">
            <w:pPr>
              <w:spacing w:before="100" w:after="100"/>
              <w:jc w:val="center"/>
              <w:rPr>
                <w:sz w:val="28"/>
                <w:szCs w:val="28"/>
              </w:rPr>
            </w:pPr>
            <w:r w:rsidRPr="008637FF">
              <w:rPr>
                <w:i/>
                <w:iCs/>
                <w:sz w:val="28"/>
                <w:szCs w:val="28"/>
              </w:rPr>
              <w:t>1,64</w:t>
            </w:r>
          </w:p>
        </w:tc>
        <w:tc>
          <w:tcPr>
            <w:tcW w:w="1560" w:type="dxa"/>
            <w:shd w:val="solid" w:color="FFFFFF" w:fill="auto"/>
            <w:tcMar>
              <w:top w:w="0" w:type="dxa"/>
              <w:left w:w="0" w:type="dxa"/>
              <w:bottom w:w="0" w:type="dxa"/>
              <w:right w:w="0" w:type="dxa"/>
            </w:tcMar>
            <w:vAlign w:val="center"/>
          </w:tcPr>
          <w:p w14:paraId="0FF47D6B" w14:textId="77777777" w:rsidR="009220BA" w:rsidRPr="008637FF" w:rsidRDefault="009220BA" w:rsidP="008D109F">
            <w:pPr>
              <w:spacing w:before="100" w:after="100"/>
              <w:jc w:val="center"/>
              <w:rPr>
                <w:sz w:val="28"/>
                <w:szCs w:val="28"/>
              </w:rPr>
            </w:pPr>
          </w:p>
        </w:tc>
      </w:tr>
      <w:tr w:rsidR="008637FF" w:rsidRPr="008637FF" w14:paraId="5F3C8E0C" w14:textId="77777777" w:rsidTr="00D06D05">
        <w:trPr>
          <w:trHeight w:val="454"/>
        </w:trPr>
        <w:tc>
          <w:tcPr>
            <w:tcW w:w="800" w:type="dxa"/>
            <w:shd w:val="solid" w:color="FFFFFF" w:fill="auto"/>
            <w:tcMar>
              <w:top w:w="0" w:type="dxa"/>
              <w:left w:w="0" w:type="dxa"/>
              <w:bottom w:w="0" w:type="dxa"/>
              <w:right w:w="0" w:type="dxa"/>
            </w:tcMar>
            <w:vAlign w:val="center"/>
          </w:tcPr>
          <w:p w14:paraId="0321B3F7" w14:textId="498C22B4" w:rsidR="009220BA" w:rsidRPr="008637FF" w:rsidRDefault="009220BA" w:rsidP="008D109F">
            <w:pPr>
              <w:spacing w:before="100" w:after="100"/>
              <w:jc w:val="center"/>
              <w:rPr>
                <w:sz w:val="28"/>
                <w:szCs w:val="28"/>
              </w:rPr>
            </w:pPr>
            <w:r w:rsidRPr="008637FF">
              <w:rPr>
                <w:b/>
                <w:bCs/>
                <w:sz w:val="28"/>
                <w:szCs w:val="28"/>
              </w:rPr>
              <w:t>5</w:t>
            </w:r>
          </w:p>
        </w:tc>
        <w:tc>
          <w:tcPr>
            <w:tcW w:w="5584" w:type="dxa"/>
            <w:shd w:val="solid" w:color="FFFFFF" w:fill="auto"/>
            <w:tcMar>
              <w:top w:w="0" w:type="dxa"/>
              <w:left w:w="0" w:type="dxa"/>
              <w:bottom w:w="0" w:type="dxa"/>
              <w:right w:w="0" w:type="dxa"/>
            </w:tcMar>
            <w:vAlign w:val="center"/>
          </w:tcPr>
          <w:p w14:paraId="3F01B67D" w14:textId="201C37F2" w:rsidR="009220BA" w:rsidRPr="008637FF" w:rsidRDefault="009220BA" w:rsidP="008D109F">
            <w:pPr>
              <w:spacing w:before="100" w:after="100"/>
              <w:ind w:left="100" w:right="40"/>
              <w:jc w:val="both"/>
              <w:rPr>
                <w:sz w:val="28"/>
                <w:szCs w:val="28"/>
              </w:rPr>
            </w:pPr>
            <w:r w:rsidRPr="008637FF">
              <w:rPr>
                <w:b/>
                <w:bCs/>
                <w:sz w:val="28"/>
                <w:szCs w:val="28"/>
              </w:rPr>
              <w:t xml:space="preserve">Hoàn thiện dự thảo xây dựng hệ số điều chỉnh giá đất </w:t>
            </w:r>
          </w:p>
        </w:tc>
        <w:tc>
          <w:tcPr>
            <w:tcW w:w="1417" w:type="dxa"/>
            <w:shd w:val="solid" w:color="FFFFFF" w:fill="auto"/>
            <w:tcMar>
              <w:top w:w="0" w:type="dxa"/>
              <w:left w:w="0" w:type="dxa"/>
              <w:bottom w:w="0" w:type="dxa"/>
              <w:right w:w="0" w:type="dxa"/>
            </w:tcMar>
            <w:vAlign w:val="center"/>
          </w:tcPr>
          <w:p w14:paraId="3FC2B640" w14:textId="67F04467" w:rsidR="009220BA" w:rsidRPr="008637FF" w:rsidRDefault="001C36E5" w:rsidP="008D109F">
            <w:pPr>
              <w:spacing w:before="100" w:after="100"/>
              <w:jc w:val="center"/>
              <w:rPr>
                <w:sz w:val="28"/>
                <w:szCs w:val="28"/>
              </w:rPr>
            </w:pPr>
            <w:r w:rsidRPr="008637FF">
              <w:rPr>
                <w:sz w:val="28"/>
                <w:szCs w:val="28"/>
              </w:rPr>
              <w:t>0,</w:t>
            </w:r>
            <w:r w:rsidR="00F60815" w:rsidRPr="008637FF">
              <w:rPr>
                <w:sz w:val="28"/>
                <w:szCs w:val="28"/>
              </w:rPr>
              <w:t>82</w:t>
            </w:r>
          </w:p>
        </w:tc>
        <w:tc>
          <w:tcPr>
            <w:tcW w:w="1560" w:type="dxa"/>
            <w:shd w:val="solid" w:color="FFFFFF" w:fill="auto"/>
            <w:tcMar>
              <w:top w:w="0" w:type="dxa"/>
              <w:left w:w="0" w:type="dxa"/>
              <w:bottom w:w="0" w:type="dxa"/>
              <w:right w:w="0" w:type="dxa"/>
            </w:tcMar>
            <w:vAlign w:val="center"/>
          </w:tcPr>
          <w:p w14:paraId="2BD681C1" w14:textId="77777777" w:rsidR="009220BA" w:rsidRPr="008637FF" w:rsidRDefault="009220BA" w:rsidP="008D109F">
            <w:pPr>
              <w:spacing w:before="100" w:after="100"/>
              <w:jc w:val="center"/>
              <w:rPr>
                <w:sz w:val="28"/>
                <w:szCs w:val="28"/>
              </w:rPr>
            </w:pPr>
          </w:p>
        </w:tc>
      </w:tr>
      <w:tr w:rsidR="008637FF" w:rsidRPr="008637FF" w14:paraId="5E8F15FF" w14:textId="77777777" w:rsidTr="00D06D05">
        <w:trPr>
          <w:trHeight w:val="454"/>
        </w:trPr>
        <w:tc>
          <w:tcPr>
            <w:tcW w:w="800" w:type="dxa"/>
            <w:shd w:val="solid" w:color="FFFFFF" w:fill="auto"/>
            <w:tcMar>
              <w:top w:w="0" w:type="dxa"/>
              <w:left w:w="0" w:type="dxa"/>
              <w:bottom w:w="0" w:type="dxa"/>
              <w:right w:w="0" w:type="dxa"/>
            </w:tcMar>
            <w:vAlign w:val="center"/>
          </w:tcPr>
          <w:p w14:paraId="31224065" w14:textId="759B0F9C" w:rsidR="009220BA" w:rsidRPr="008637FF" w:rsidRDefault="009220BA" w:rsidP="008D109F">
            <w:pPr>
              <w:spacing w:before="100" w:after="100"/>
              <w:jc w:val="center"/>
              <w:rPr>
                <w:sz w:val="28"/>
                <w:szCs w:val="28"/>
              </w:rPr>
            </w:pPr>
            <w:r w:rsidRPr="008637FF">
              <w:rPr>
                <w:b/>
                <w:bCs/>
                <w:sz w:val="28"/>
                <w:szCs w:val="28"/>
              </w:rPr>
              <w:t>6</w:t>
            </w:r>
          </w:p>
        </w:tc>
        <w:tc>
          <w:tcPr>
            <w:tcW w:w="5584" w:type="dxa"/>
            <w:shd w:val="solid" w:color="FFFFFF" w:fill="auto"/>
            <w:tcMar>
              <w:top w:w="0" w:type="dxa"/>
              <w:left w:w="0" w:type="dxa"/>
              <w:bottom w:w="0" w:type="dxa"/>
              <w:right w:w="0" w:type="dxa"/>
            </w:tcMar>
            <w:vAlign w:val="center"/>
          </w:tcPr>
          <w:p w14:paraId="0A0D3AF6" w14:textId="58B2C590" w:rsidR="009220BA" w:rsidRPr="008637FF" w:rsidRDefault="009220BA" w:rsidP="008D109F">
            <w:pPr>
              <w:spacing w:before="100" w:after="100"/>
              <w:ind w:left="100" w:right="40"/>
              <w:jc w:val="both"/>
              <w:rPr>
                <w:sz w:val="28"/>
                <w:szCs w:val="28"/>
              </w:rPr>
            </w:pPr>
            <w:r w:rsidRPr="008637FF">
              <w:rPr>
                <w:b/>
                <w:bCs/>
                <w:sz w:val="28"/>
                <w:szCs w:val="28"/>
              </w:rPr>
              <w:t xml:space="preserve">In, sao, lưu trữ, phát hành xây dựng hệ số điều chỉnh giá đất </w:t>
            </w:r>
          </w:p>
        </w:tc>
        <w:tc>
          <w:tcPr>
            <w:tcW w:w="1417" w:type="dxa"/>
            <w:shd w:val="solid" w:color="FFFFFF" w:fill="auto"/>
            <w:tcMar>
              <w:top w:w="0" w:type="dxa"/>
              <w:left w:w="0" w:type="dxa"/>
              <w:bottom w:w="0" w:type="dxa"/>
              <w:right w:w="0" w:type="dxa"/>
            </w:tcMar>
            <w:vAlign w:val="center"/>
          </w:tcPr>
          <w:p w14:paraId="389BA1CB" w14:textId="65310894" w:rsidR="009220BA" w:rsidRPr="008637FF" w:rsidRDefault="00F60815" w:rsidP="008D109F">
            <w:pPr>
              <w:spacing w:before="100" w:after="100"/>
              <w:jc w:val="center"/>
              <w:rPr>
                <w:sz w:val="28"/>
                <w:szCs w:val="28"/>
              </w:rPr>
            </w:pPr>
            <w:r w:rsidRPr="008637FF">
              <w:rPr>
                <w:spacing w:val="3"/>
                <w:sz w:val="28"/>
                <w:szCs w:val="28"/>
                <w:shd w:val="clear" w:color="auto" w:fill="FFFFFF"/>
              </w:rPr>
              <w:t>0,41</w:t>
            </w:r>
          </w:p>
        </w:tc>
        <w:tc>
          <w:tcPr>
            <w:tcW w:w="1560" w:type="dxa"/>
            <w:shd w:val="solid" w:color="FFFFFF" w:fill="auto"/>
            <w:tcMar>
              <w:top w:w="0" w:type="dxa"/>
              <w:left w:w="0" w:type="dxa"/>
              <w:bottom w:w="0" w:type="dxa"/>
              <w:right w:w="0" w:type="dxa"/>
            </w:tcMar>
            <w:vAlign w:val="center"/>
          </w:tcPr>
          <w:p w14:paraId="459ACBF3" w14:textId="77777777" w:rsidR="009220BA" w:rsidRPr="008637FF" w:rsidRDefault="009220BA" w:rsidP="008D109F">
            <w:pPr>
              <w:spacing w:before="100" w:after="100"/>
              <w:jc w:val="center"/>
              <w:rPr>
                <w:sz w:val="28"/>
                <w:szCs w:val="28"/>
              </w:rPr>
            </w:pPr>
          </w:p>
        </w:tc>
      </w:tr>
      <w:tr w:rsidR="008637FF" w:rsidRPr="008637FF" w14:paraId="2124ACC9" w14:textId="77777777" w:rsidTr="00D06D05">
        <w:trPr>
          <w:trHeight w:val="454"/>
        </w:trPr>
        <w:tc>
          <w:tcPr>
            <w:tcW w:w="800" w:type="dxa"/>
            <w:shd w:val="solid" w:color="FFFFFF" w:fill="auto"/>
            <w:tcMar>
              <w:top w:w="0" w:type="dxa"/>
              <w:left w:w="0" w:type="dxa"/>
              <w:bottom w:w="0" w:type="dxa"/>
              <w:right w:w="0" w:type="dxa"/>
            </w:tcMar>
            <w:vAlign w:val="center"/>
          </w:tcPr>
          <w:p w14:paraId="3CB755AC" w14:textId="77777777" w:rsidR="00AC4D41" w:rsidRPr="008637FF" w:rsidRDefault="00AC4D41" w:rsidP="008D109F">
            <w:pPr>
              <w:spacing w:before="100" w:after="100"/>
              <w:jc w:val="center"/>
              <w:rPr>
                <w:b/>
                <w:sz w:val="28"/>
                <w:szCs w:val="28"/>
              </w:rPr>
            </w:pPr>
          </w:p>
        </w:tc>
        <w:tc>
          <w:tcPr>
            <w:tcW w:w="5584" w:type="dxa"/>
            <w:shd w:val="solid" w:color="FFFFFF" w:fill="auto"/>
            <w:tcMar>
              <w:top w:w="0" w:type="dxa"/>
              <w:left w:w="0" w:type="dxa"/>
              <w:bottom w:w="0" w:type="dxa"/>
              <w:right w:w="0" w:type="dxa"/>
            </w:tcMar>
            <w:vAlign w:val="center"/>
          </w:tcPr>
          <w:p w14:paraId="605E6A9E" w14:textId="77777777" w:rsidR="00AC4D41" w:rsidRPr="008637FF" w:rsidRDefault="00AC4D41" w:rsidP="008D109F">
            <w:pPr>
              <w:spacing w:before="100" w:after="100"/>
              <w:ind w:left="100" w:right="40"/>
              <w:jc w:val="both"/>
              <w:rPr>
                <w:b/>
                <w:sz w:val="28"/>
                <w:szCs w:val="28"/>
              </w:rPr>
            </w:pPr>
            <w:r w:rsidRPr="008637FF">
              <w:rPr>
                <w:b/>
                <w:sz w:val="28"/>
                <w:szCs w:val="28"/>
              </w:rPr>
              <w:t>Tổng</w:t>
            </w:r>
          </w:p>
        </w:tc>
        <w:tc>
          <w:tcPr>
            <w:tcW w:w="1417" w:type="dxa"/>
            <w:shd w:val="solid" w:color="FFFFFF" w:fill="auto"/>
            <w:tcMar>
              <w:top w:w="0" w:type="dxa"/>
              <w:left w:w="0" w:type="dxa"/>
              <w:bottom w:w="0" w:type="dxa"/>
              <w:right w:w="0" w:type="dxa"/>
            </w:tcMar>
            <w:vAlign w:val="center"/>
          </w:tcPr>
          <w:p w14:paraId="212D2603" w14:textId="77777777" w:rsidR="00AC4D41" w:rsidRPr="008637FF" w:rsidRDefault="00AC4D41" w:rsidP="008D109F">
            <w:pPr>
              <w:spacing w:before="100" w:after="100"/>
              <w:jc w:val="center"/>
              <w:rPr>
                <w:b/>
                <w:sz w:val="28"/>
                <w:szCs w:val="28"/>
              </w:rPr>
            </w:pPr>
            <w:r w:rsidRPr="008637FF">
              <w:rPr>
                <w:b/>
                <w:sz w:val="28"/>
                <w:szCs w:val="28"/>
              </w:rPr>
              <w:t>100,00</w:t>
            </w:r>
          </w:p>
        </w:tc>
        <w:tc>
          <w:tcPr>
            <w:tcW w:w="1560" w:type="dxa"/>
            <w:shd w:val="solid" w:color="FFFFFF" w:fill="auto"/>
            <w:tcMar>
              <w:top w:w="0" w:type="dxa"/>
              <w:left w:w="0" w:type="dxa"/>
              <w:bottom w:w="0" w:type="dxa"/>
              <w:right w:w="0" w:type="dxa"/>
            </w:tcMar>
            <w:vAlign w:val="center"/>
          </w:tcPr>
          <w:p w14:paraId="5C18092B" w14:textId="77777777" w:rsidR="00AC4D41" w:rsidRPr="008637FF" w:rsidRDefault="00AC4D41" w:rsidP="008D109F">
            <w:pPr>
              <w:spacing w:before="100" w:after="100"/>
              <w:jc w:val="center"/>
              <w:rPr>
                <w:b/>
                <w:sz w:val="28"/>
                <w:szCs w:val="28"/>
              </w:rPr>
            </w:pPr>
            <w:r w:rsidRPr="008637FF">
              <w:rPr>
                <w:b/>
                <w:sz w:val="28"/>
                <w:szCs w:val="28"/>
              </w:rPr>
              <w:t>100,00</w:t>
            </w:r>
          </w:p>
        </w:tc>
      </w:tr>
    </w:tbl>
    <w:p w14:paraId="17055FA8" w14:textId="77777777" w:rsidR="00AC4D41" w:rsidRPr="008637FF" w:rsidRDefault="00AC4D41" w:rsidP="00AC4D41">
      <w:pPr>
        <w:spacing w:before="120" w:after="120"/>
        <w:ind w:firstLine="567"/>
        <w:jc w:val="both"/>
        <w:rPr>
          <w:sz w:val="28"/>
          <w:szCs w:val="28"/>
        </w:rPr>
      </w:pPr>
      <w:r w:rsidRPr="008637FF">
        <w:rPr>
          <w:bCs/>
          <w:iCs/>
          <w:sz w:val="28"/>
          <w:szCs w:val="28"/>
        </w:rPr>
        <w:t>b) Thiết bị</w:t>
      </w:r>
    </w:p>
    <w:p w14:paraId="44337231" w14:textId="77777777" w:rsidR="00AC4D41" w:rsidRPr="008637FF" w:rsidRDefault="00AC4D41" w:rsidP="00AC4D41">
      <w:pPr>
        <w:spacing w:before="120" w:after="120"/>
        <w:ind w:firstLine="567"/>
        <w:jc w:val="both"/>
        <w:rPr>
          <w:sz w:val="28"/>
          <w:szCs w:val="28"/>
        </w:rPr>
      </w:pPr>
      <w:r w:rsidRPr="008637FF">
        <w:rPr>
          <w:sz w:val="28"/>
          <w:szCs w:val="28"/>
        </w:rPr>
        <w:t>Bảng 07. Định mức thiết bị</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
        <w:gridCol w:w="3112"/>
        <w:gridCol w:w="1134"/>
        <w:gridCol w:w="1275"/>
        <w:gridCol w:w="1418"/>
        <w:gridCol w:w="1701"/>
      </w:tblGrid>
      <w:tr w:rsidR="008637FF" w:rsidRPr="008637FF" w14:paraId="1C215E2A" w14:textId="77777777" w:rsidTr="00D06D05">
        <w:trPr>
          <w:trHeight w:val="454"/>
          <w:tblHeader/>
        </w:trPr>
        <w:tc>
          <w:tcPr>
            <w:tcW w:w="726" w:type="dxa"/>
            <w:vMerge w:val="restart"/>
            <w:shd w:val="solid" w:color="FFFFFF" w:fill="auto"/>
            <w:tcMar>
              <w:top w:w="0" w:type="dxa"/>
              <w:left w:w="0" w:type="dxa"/>
              <w:bottom w:w="0" w:type="dxa"/>
              <w:right w:w="0" w:type="dxa"/>
            </w:tcMar>
            <w:vAlign w:val="center"/>
          </w:tcPr>
          <w:p w14:paraId="04B0AA8E" w14:textId="77777777" w:rsidR="00AC4D41" w:rsidRPr="008637FF" w:rsidRDefault="00AC4D41" w:rsidP="00D06D05">
            <w:pPr>
              <w:spacing w:before="120" w:after="120"/>
              <w:jc w:val="center"/>
              <w:rPr>
                <w:sz w:val="28"/>
                <w:szCs w:val="28"/>
              </w:rPr>
            </w:pPr>
            <w:r w:rsidRPr="008637FF">
              <w:rPr>
                <w:b/>
                <w:bCs/>
                <w:sz w:val="28"/>
                <w:szCs w:val="28"/>
              </w:rPr>
              <w:t>STT</w:t>
            </w:r>
          </w:p>
        </w:tc>
        <w:tc>
          <w:tcPr>
            <w:tcW w:w="3112" w:type="dxa"/>
            <w:vMerge w:val="restart"/>
            <w:shd w:val="solid" w:color="FFFFFF" w:fill="auto"/>
            <w:tcMar>
              <w:top w:w="0" w:type="dxa"/>
              <w:left w:w="0" w:type="dxa"/>
              <w:bottom w:w="0" w:type="dxa"/>
              <w:right w:w="0" w:type="dxa"/>
            </w:tcMar>
            <w:vAlign w:val="center"/>
          </w:tcPr>
          <w:p w14:paraId="088BBA85" w14:textId="77777777" w:rsidR="00AC4D41" w:rsidRPr="008637FF" w:rsidRDefault="00AC4D41" w:rsidP="00D06D05">
            <w:pPr>
              <w:spacing w:before="120" w:after="120"/>
              <w:jc w:val="center"/>
              <w:rPr>
                <w:sz w:val="28"/>
                <w:szCs w:val="28"/>
              </w:rPr>
            </w:pPr>
            <w:r w:rsidRPr="008637FF">
              <w:rPr>
                <w:b/>
                <w:bCs/>
                <w:sz w:val="28"/>
                <w:szCs w:val="28"/>
              </w:rPr>
              <w:t>Danh mục thiết bị</w:t>
            </w:r>
          </w:p>
        </w:tc>
        <w:tc>
          <w:tcPr>
            <w:tcW w:w="1134" w:type="dxa"/>
            <w:vMerge w:val="restart"/>
            <w:shd w:val="solid" w:color="FFFFFF" w:fill="auto"/>
            <w:tcMar>
              <w:top w:w="0" w:type="dxa"/>
              <w:left w:w="0" w:type="dxa"/>
              <w:bottom w:w="0" w:type="dxa"/>
              <w:right w:w="0" w:type="dxa"/>
            </w:tcMar>
            <w:vAlign w:val="center"/>
          </w:tcPr>
          <w:p w14:paraId="737F24E1" w14:textId="77777777" w:rsidR="00AC4D41" w:rsidRPr="008637FF" w:rsidRDefault="00AC4D41" w:rsidP="00D06D05">
            <w:pPr>
              <w:spacing w:before="120" w:after="120"/>
              <w:jc w:val="center"/>
              <w:rPr>
                <w:sz w:val="28"/>
                <w:szCs w:val="28"/>
              </w:rPr>
            </w:pPr>
            <w:r w:rsidRPr="008637FF">
              <w:rPr>
                <w:b/>
                <w:bCs/>
                <w:sz w:val="28"/>
                <w:szCs w:val="28"/>
              </w:rPr>
              <w:t>Đơn vị tính</w:t>
            </w:r>
          </w:p>
        </w:tc>
        <w:tc>
          <w:tcPr>
            <w:tcW w:w="1275" w:type="dxa"/>
            <w:vMerge w:val="restart"/>
            <w:shd w:val="solid" w:color="FFFFFF" w:fill="auto"/>
            <w:tcMar>
              <w:top w:w="0" w:type="dxa"/>
              <w:left w:w="0" w:type="dxa"/>
              <w:bottom w:w="0" w:type="dxa"/>
              <w:right w:w="0" w:type="dxa"/>
            </w:tcMar>
            <w:vAlign w:val="center"/>
          </w:tcPr>
          <w:p w14:paraId="6FB6BE27" w14:textId="77777777" w:rsidR="00AC4D41" w:rsidRPr="008637FF" w:rsidRDefault="00AC4D41" w:rsidP="00D06D05">
            <w:pPr>
              <w:spacing w:before="120" w:after="120"/>
              <w:jc w:val="center"/>
              <w:rPr>
                <w:sz w:val="28"/>
                <w:szCs w:val="28"/>
              </w:rPr>
            </w:pPr>
            <w:r w:rsidRPr="008637FF">
              <w:rPr>
                <w:b/>
                <w:bCs/>
                <w:sz w:val="28"/>
                <w:szCs w:val="28"/>
              </w:rPr>
              <w:t>Công suất</w:t>
            </w:r>
            <w:r w:rsidRPr="008637FF">
              <w:rPr>
                <w:b/>
                <w:bCs/>
                <w:sz w:val="28"/>
                <w:szCs w:val="28"/>
              </w:rPr>
              <w:br/>
            </w:r>
            <w:r w:rsidRPr="008637FF">
              <w:rPr>
                <w:i/>
                <w:iCs/>
                <w:sz w:val="28"/>
                <w:szCs w:val="28"/>
              </w:rPr>
              <w:t>(kW/h)</w:t>
            </w:r>
          </w:p>
        </w:tc>
        <w:tc>
          <w:tcPr>
            <w:tcW w:w="3119" w:type="dxa"/>
            <w:gridSpan w:val="2"/>
            <w:shd w:val="solid" w:color="FFFFFF" w:fill="auto"/>
            <w:tcMar>
              <w:top w:w="0" w:type="dxa"/>
              <w:left w:w="0" w:type="dxa"/>
              <w:bottom w:w="0" w:type="dxa"/>
              <w:right w:w="0" w:type="dxa"/>
            </w:tcMar>
            <w:vAlign w:val="center"/>
          </w:tcPr>
          <w:p w14:paraId="50A9C618" w14:textId="77777777" w:rsidR="00AC4D41" w:rsidRPr="008637FF" w:rsidRDefault="00AC4D41" w:rsidP="00D06D05">
            <w:pPr>
              <w:spacing w:before="120" w:after="120"/>
              <w:jc w:val="center"/>
              <w:rPr>
                <w:sz w:val="28"/>
                <w:szCs w:val="28"/>
              </w:rPr>
            </w:pPr>
            <w:r w:rsidRPr="008637FF">
              <w:rPr>
                <w:b/>
                <w:bCs/>
                <w:sz w:val="28"/>
                <w:szCs w:val="28"/>
              </w:rPr>
              <w:t>Định mức</w:t>
            </w:r>
            <w:r w:rsidRPr="008637FF">
              <w:rPr>
                <w:b/>
                <w:bCs/>
                <w:sz w:val="28"/>
                <w:szCs w:val="28"/>
              </w:rPr>
              <w:br/>
            </w:r>
            <w:r w:rsidRPr="008637FF">
              <w:rPr>
                <w:i/>
                <w:iCs/>
                <w:sz w:val="28"/>
                <w:szCs w:val="28"/>
              </w:rPr>
              <w:t>(ca/tỉnh)</w:t>
            </w:r>
          </w:p>
        </w:tc>
      </w:tr>
      <w:tr w:rsidR="008637FF" w:rsidRPr="008637FF" w14:paraId="42095C57" w14:textId="77777777" w:rsidTr="00D06D05">
        <w:trPr>
          <w:trHeight w:val="454"/>
          <w:tblHeader/>
        </w:trPr>
        <w:tc>
          <w:tcPr>
            <w:tcW w:w="0" w:type="auto"/>
            <w:vMerge/>
            <w:vAlign w:val="center"/>
          </w:tcPr>
          <w:p w14:paraId="472623C2" w14:textId="77777777" w:rsidR="00AC4D41" w:rsidRPr="008637FF" w:rsidRDefault="00AC4D41" w:rsidP="00D06D05">
            <w:pPr>
              <w:spacing w:before="120" w:after="120"/>
              <w:jc w:val="center"/>
              <w:rPr>
                <w:sz w:val="28"/>
                <w:szCs w:val="28"/>
              </w:rPr>
            </w:pPr>
          </w:p>
        </w:tc>
        <w:tc>
          <w:tcPr>
            <w:tcW w:w="3112" w:type="dxa"/>
            <w:vMerge/>
            <w:vAlign w:val="center"/>
          </w:tcPr>
          <w:p w14:paraId="1D36B3A7" w14:textId="77777777" w:rsidR="00AC4D41" w:rsidRPr="008637FF" w:rsidRDefault="00AC4D41" w:rsidP="00D06D05">
            <w:pPr>
              <w:spacing w:before="120" w:after="120"/>
              <w:jc w:val="both"/>
              <w:rPr>
                <w:sz w:val="28"/>
                <w:szCs w:val="28"/>
              </w:rPr>
            </w:pPr>
          </w:p>
        </w:tc>
        <w:tc>
          <w:tcPr>
            <w:tcW w:w="1134" w:type="dxa"/>
            <w:vMerge/>
            <w:vAlign w:val="center"/>
          </w:tcPr>
          <w:p w14:paraId="5696CFE7" w14:textId="77777777" w:rsidR="00AC4D41" w:rsidRPr="008637FF" w:rsidRDefault="00AC4D41" w:rsidP="00D06D05">
            <w:pPr>
              <w:spacing w:before="120" w:after="120"/>
              <w:jc w:val="center"/>
              <w:rPr>
                <w:sz w:val="28"/>
                <w:szCs w:val="28"/>
              </w:rPr>
            </w:pPr>
          </w:p>
        </w:tc>
        <w:tc>
          <w:tcPr>
            <w:tcW w:w="1275" w:type="dxa"/>
            <w:vMerge/>
            <w:vAlign w:val="center"/>
          </w:tcPr>
          <w:p w14:paraId="72B2C0A2" w14:textId="77777777" w:rsidR="00AC4D41" w:rsidRPr="008637FF" w:rsidRDefault="00AC4D41" w:rsidP="00D06D05">
            <w:pPr>
              <w:spacing w:before="120" w:after="120"/>
              <w:jc w:val="center"/>
              <w:rPr>
                <w:sz w:val="28"/>
                <w:szCs w:val="28"/>
              </w:rPr>
            </w:pPr>
          </w:p>
        </w:tc>
        <w:tc>
          <w:tcPr>
            <w:tcW w:w="1418" w:type="dxa"/>
            <w:shd w:val="solid" w:color="FFFFFF" w:fill="auto"/>
            <w:tcMar>
              <w:top w:w="0" w:type="dxa"/>
              <w:left w:w="0" w:type="dxa"/>
              <w:bottom w:w="0" w:type="dxa"/>
              <w:right w:w="0" w:type="dxa"/>
            </w:tcMar>
            <w:vAlign w:val="center"/>
          </w:tcPr>
          <w:p w14:paraId="4E950062" w14:textId="77777777" w:rsidR="00AC4D41" w:rsidRPr="008637FF" w:rsidRDefault="00AC4D41" w:rsidP="00D06D05">
            <w:pPr>
              <w:spacing w:before="120" w:after="120"/>
              <w:jc w:val="center"/>
              <w:rPr>
                <w:sz w:val="28"/>
                <w:szCs w:val="28"/>
              </w:rPr>
            </w:pPr>
            <w:r w:rsidRPr="008637FF">
              <w:rPr>
                <w:sz w:val="28"/>
                <w:szCs w:val="28"/>
              </w:rPr>
              <w:t>Nội nghiệp</w:t>
            </w:r>
          </w:p>
        </w:tc>
        <w:tc>
          <w:tcPr>
            <w:tcW w:w="1701" w:type="dxa"/>
            <w:shd w:val="solid" w:color="FFFFFF" w:fill="auto"/>
            <w:tcMar>
              <w:top w:w="0" w:type="dxa"/>
              <w:left w:w="0" w:type="dxa"/>
              <w:bottom w:w="0" w:type="dxa"/>
              <w:right w:w="0" w:type="dxa"/>
            </w:tcMar>
            <w:vAlign w:val="center"/>
          </w:tcPr>
          <w:p w14:paraId="453CA16B" w14:textId="77777777" w:rsidR="00AC4D41" w:rsidRPr="008637FF" w:rsidRDefault="00AC4D41" w:rsidP="00D06D05">
            <w:pPr>
              <w:spacing w:before="120" w:after="120"/>
              <w:jc w:val="center"/>
              <w:rPr>
                <w:sz w:val="28"/>
                <w:szCs w:val="28"/>
              </w:rPr>
            </w:pPr>
            <w:r w:rsidRPr="008637FF">
              <w:rPr>
                <w:sz w:val="28"/>
                <w:szCs w:val="28"/>
              </w:rPr>
              <w:t>Ngoại nghiệp</w:t>
            </w:r>
          </w:p>
        </w:tc>
      </w:tr>
      <w:tr w:rsidR="008637FF" w:rsidRPr="008637FF" w14:paraId="787CCBCB" w14:textId="77777777" w:rsidTr="00D06D05">
        <w:trPr>
          <w:trHeight w:val="454"/>
        </w:trPr>
        <w:tc>
          <w:tcPr>
            <w:tcW w:w="726" w:type="dxa"/>
            <w:shd w:val="solid" w:color="FFFFFF" w:fill="auto"/>
            <w:tcMar>
              <w:top w:w="0" w:type="dxa"/>
              <w:left w:w="0" w:type="dxa"/>
              <w:bottom w:w="0" w:type="dxa"/>
              <w:right w:w="0" w:type="dxa"/>
            </w:tcMar>
          </w:tcPr>
          <w:p w14:paraId="7C28409B" w14:textId="77777777" w:rsidR="00AC4D41" w:rsidRPr="008637FF" w:rsidRDefault="00AC4D41" w:rsidP="00D06D05">
            <w:pPr>
              <w:spacing w:before="120" w:after="120"/>
              <w:jc w:val="center"/>
              <w:rPr>
                <w:sz w:val="28"/>
                <w:szCs w:val="28"/>
              </w:rPr>
            </w:pPr>
            <w:r w:rsidRPr="008637FF">
              <w:rPr>
                <w:sz w:val="28"/>
                <w:szCs w:val="28"/>
              </w:rPr>
              <w:t>1</w:t>
            </w:r>
          </w:p>
        </w:tc>
        <w:tc>
          <w:tcPr>
            <w:tcW w:w="3112" w:type="dxa"/>
            <w:shd w:val="solid" w:color="FFFFFF" w:fill="auto"/>
            <w:tcMar>
              <w:top w:w="0" w:type="dxa"/>
              <w:left w:w="0" w:type="dxa"/>
              <w:bottom w:w="0" w:type="dxa"/>
              <w:right w:w="0" w:type="dxa"/>
            </w:tcMar>
          </w:tcPr>
          <w:p w14:paraId="2F4373B2" w14:textId="77777777" w:rsidR="00AC4D41" w:rsidRPr="008637FF" w:rsidRDefault="00AC4D41" w:rsidP="00D06D05">
            <w:pPr>
              <w:spacing w:before="120" w:after="120"/>
              <w:ind w:left="170"/>
              <w:jc w:val="both"/>
              <w:rPr>
                <w:sz w:val="28"/>
                <w:szCs w:val="28"/>
              </w:rPr>
            </w:pPr>
            <w:r w:rsidRPr="008637FF">
              <w:rPr>
                <w:sz w:val="28"/>
                <w:szCs w:val="28"/>
              </w:rPr>
              <w:t>Máy in A3</w:t>
            </w:r>
          </w:p>
        </w:tc>
        <w:tc>
          <w:tcPr>
            <w:tcW w:w="1134" w:type="dxa"/>
            <w:shd w:val="solid" w:color="FFFFFF" w:fill="auto"/>
            <w:tcMar>
              <w:top w:w="0" w:type="dxa"/>
              <w:left w:w="0" w:type="dxa"/>
              <w:bottom w:w="0" w:type="dxa"/>
              <w:right w:w="0" w:type="dxa"/>
            </w:tcMar>
          </w:tcPr>
          <w:p w14:paraId="49BA3108" w14:textId="77777777" w:rsidR="00AC4D41" w:rsidRPr="008637FF" w:rsidRDefault="00AC4D41" w:rsidP="00D06D05">
            <w:pPr>
              <w:spacing w:before="120" w:after="120"/>
              <w:jc w:val="center"/>
              <w:rPr>
                <w:sz w:val="28"/>
                <w:szCs w:val="28"/>
              </w:rPr>
            </w:pPr>
            <w:r w:rsidRPr="008637FF">
              <w:rPr>
                <w:sz w:val="28"/>
                <w:szCs w:val="28"/>
              </w:rPr>
              <w:t>Cái</w:t>
            </w:r>
          </w:p>
        </w:tc>
        <w:tc>
          <w:tcPr>
            <w:tcW w:w="1275" w:type="dxa"/>
            <w:shd w:val="solid" w:color="FFFFFF" w:fill="auto"/>
            <w:tcMar>
              <w:top w:w="0" w:type="dxa"/>
              <w:left w:w="0" w:type="dxa"/>
              <w:bottom w:w="0" w:type="dxa"/>
              <w:right w:w="0" w:type="dxa"/>
            </w:tcMar>
          </w:tcPr>
          <w:p w14:paraId="06F7D0AF" w14:textId="77777777" w:rsidR="00AC4D41" w:rsidRPr="008637FF" w:rsidRDefault="00AC4D41" w:rsidP="00D06D05">
            <w:pPr>
              <w:spacing w:before="120" w:after="120"/>
              <w:jc w:val="center"/>
              <w:rPr>
                <w:sz w:val="28"/>
                <w:szCs w:val="28"/>
              </w:rPr>
            </w:pPr>
            <w:r w:rsidRPr="008637FF">
              <w:rPr>
                <w:sz w:val="28"/>
                <w:szCs w:val="28"/>
              </w:rPr>
              <w:t>0,5</w:t>
            </w:r>
          </w:p>
        </w:tc>
        <w:tc>
          <w:tcPr>
            <w:tcW w:w="1418" w:type="dxa"/>
            <w:shd w:val="solid" w:color="FFFFFF" w:fill="auto"/>
            <w:tcMar>
              <w:top w:w="0" w:type="dxa"/>
              <w:left w:w="0" w:type="dxa"/>
              <w:bottom w:w="0" w:type="dxa"/>
              <w:right w:w="0" w:type="dxa"/>
            </w:tcMar>
            <w:vAlign w:val="center"/>
          </w:tcPr>
          <w:p w14:paraId="6C0D75B4" w14:textId="77777777" w:rsidR="00AC4D41" w:rsidRPr="008637FF" w:rsidRDefault="00AC4D41" w:rsidP="00D06D05">
            <w:pPr>
              <w:spacing w:before="120" w:after="120"/>
              <w:jc w:val="center"/>
              <w:rPr>
                <w:sz w:val="28"/>
                <w:szCs w:val="28"/>
              </w:rPr>
            </w:pPr>
            <w:r w:rsidRPr="008637FF">
              <w:rPr>
                <w:sz w:val="28"/>
                <w:szCs w:val="28"/>
              </w:rPr>
              <w:t>954,80</w:t>
            </w:r>
          </w:p>
        </w:tc>
        <w:tc>
          <w:tcPr>
            <w:tcW w:w="1701" w:type="dxa"/>
            <w:shd w:val="solid" w:color="FFFFFF" w:fill="auto"/>
            <w:tcMar>
              <w:top w:w="0" w:type="dxa"/>
              <w:left w:w="0" w:type="dxa"/>
              <w:bottom w:w="0" w:type="dxa"/>
              <w:right w:w="0" w:type="dxa"/>
            </w:tcMar>
            <w:vAlign w:val="center"/>
          </w:tcPr>
          <w:p w14:paraId="5B697A11"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57EB5B3F" w14:textId="77777777" w:rsidTr="00D06D05">
        <w:trPr>
          <w:trHeight w:val="454"/>
        </w:trPr>
        <w:tc>
          <w:tcPr>
            <w:tcW w:w="726" w:type="dxa"/>
            <w:shd w:val="solid" w:color="FFFFFF" w:fill="auto"/>
            <w:tcMar>
              <w:top w:w="0" w:type="dxa"/>
              <w:left w:w="0" w:type="dxa"/>
              <w:bottom w:w="0" w:type="dxa"/>
              <w:right w:w="0" w:type="dxa"/>
            </w:tcMar>
          </w:tcPr>
          <w:p w14:paraId="66A320FB" w14:textId="77777777" w:rsidR="00AC4D41" w:rsidRPr="008637FF" w:rsidRDefault="00AC4D41" w:rsidP="00D06D05">
            <w:pPr>
              <w:spacing w:before="120" w:after="120"/>
              <w:jc w:val="center"/>
              <w:rPr>
                <w:sz w:val="28"/>
                <w:szCs w:val="28"/>
              </w:rPr>
            </w:pPr>
            <w:r w:rsidRPr="008637FF">
              <w:rPr>
                <w:sz w:val="28"/>
                <w:szCs w:val="28"/>
              </w:rPr>
              <w:t>2</w:t>
            </w:r>
          </w:p>
        </w:tc>
        <w:tc>
          <w:tcPr>
            <w:tcW w:w="3112" w:type="dxa"/>
            <w:shd w:val="solid" w:color="FFFFFF" w:fill="auto"/>
            <w:tcMar>
              <w:top w:w="0" w:type="dxa"/>
              <w:left w:w="0" w:type="dxa"/>
              <w:bottom w:w="0" w:type="dxa"/>
              <w:right w:w="0" w:type="dxa"/>
            </w:tcMar>
          </w:tcPr>
          <w:p w14:paraId="1B352F4D" w14:textId="77777777" w:rsidR="00AC4D41" w:rsidRPr="008637FF" w:rsidRDefault="00AC4D41" w:rsidP="00D06D05">
            <w:pPr>
              <w:spacing w:before="120" w:after="120"/>
              <w:ind w:left="170"/>
              <w:jc w:val="both"/>
              <w:rPr>
                <w:sz w:val="28"/>
                <w:szCs w:val="28"/>
              </w:rPr>
            </w:pPr>
            <w:r w:rsidRPr="008637FF">
              <w:rPr>
                <w:sz w:val="28"/>
                <w:szCs w:val="28"/>
              </w:rPr>
              <w:t>Máy vi tính</w:t>
            </w:r>
          </w:p>
        </w:tc>
        <w:tc>
          <w:tcPr>
            <w:tcW w:w="1134" w:type="dxa"/>
            <w:shd w:val="solid" w:color="FFFFFF" w:fill="auto"/>
            <w:tcMar>
              <w:top w:w="0" w:type="dxa"/>
              <w:left w:w="0" w:type="dxa"/>
              <w:bottom w:w="0" w:type="dxa"/>
              <w:right w:w="0" w:type="dxa"/>
            </w:tcMar>
          </w:tcPr>
          <w:p w14:paraId="626468F3" w14:textId="77777777" w:rsidR="00AC4D41" w:rsidRPr="008637FF" w:rsidRDefault="00AC4D41" w:rsidP="00D06D05">
            <w:pPr>
              <w:spacing w:before="120" w:after="120"/>
              <w:jc w:val="center"/>
              <w:rPr>
                <w:sz w:val="28"/>
                <w:szCs w:val="28"/>
              </w:rPr>
            </w:pPr>
            <w:r w:rsidRPr="008637FF">
              <w:rPr>
                <w:sz w:val="28"/>
                <w:szCs w:val="28"/>
              </w:rPr>
              <w:t>Cái</w:t>
            </w:r>
          </w:p>
        </w:tc>
        <w:tc>
          <w:tcPr>
            <w:tcW w:w="1275" w:type="dxa"/>
            <w:shd w:val="solid" w:color="FFFFFF" w:fill="auto"/>
            <w:tcMar>
              <w:top w:w="0" w:type="dxa"/>
              <w:left w:w="0" w:type="dxa"/>
              <w:bottom w:w="0" w:type="dxa"/>
              <w:right w:w="0" w:type="dxa"/>
            </w:tcMar>
          </w:tcPr>
          <w:p w14:paraId="411B1329" w14:textId="77777777" w:rsidR="00AC4D41" w:rsidRPr="008637FF" w:rsidRDefault="00AC4D41" w:rsidP="00D06D05">
            <w:pPr>
              <w:spacing w:before="120" w:after="120"/>
              <w:jc w:val="center"/>
              <w:rPr>
                <w:sz w:val="28"/>
                <w:szCs w:val="28"/>
              </w:rPr>
            </w:pPr>
            <w:r w:rsidRPr="008637FF">
              <w:rPr>
                <w:sz w:val="28"/>
                <w:szCs w:val="28"/>
              </w:rPr>
              <w:t>0,4</w:t>
            </w:r>
          </w:p>
        </w:tc>
        <w:tc>
          <w:tcPr>
            <w:tcW w:w="1418" w:type="dxa"/>
            <w:shd w:val="solid" w:color="FFFFFF" w:fill="auto"/>
            <w:tcMar>
              <w:top w:w="0" w:type="dxa"/>
              <w:left w:w="0" w:type="dxa"/>
              <w:bottom w:w="0" w:type="dxa"/>
              <w:right w:w="0" w:type="dxa"/>
            </w:tcMar>
            <w:vAlign w:val="center"/>
          </w:tcPr>
          <w:p w14:paraId="46BAE06A" w14:textId="77777777" w:rsidR="00AC4D41" w:rsidRPr="008637FF" w:rsidRDefault="00AC4D41" w:rsidP="00D06D05">
            <w:pPr>
              <w:spacing w:before="120" w:after="120"/>
              <w:jc w:val="center"/>
              <w:rPr>
                <w:sz w:val="28"/>
                <w:szCs w:val="28"/>
              </w:rPr>
            </w:pPr>
            <w:r w:rsidRPr="008637FF">
              <w:rPr>
                <w:sz w:val="28"/>
                <w:szCs w:val="28"/>
              </w:rPr>
              <w:t>2.203,25</w:t>
            </w:r>
          </w:p>
        </w:tc>
        <w:tc>
          <w:tcPr>
            <w:tcW w:w="1701" w:type="dxa"/>
            <w:shd w:val="solid" w:color="FFFFFF" w:fill="auto"/>
            <w:tcMar>
              <w:top w:w="0" w:type="dxa"/>
              <w:left w:w="0" w:type="dxa"/>
              <w:bottom w:w="0" w:type="dxa"/>
              <w:right w:w="0" w:type="dxa"/>
            </w:tcMar>
            <w:vAlign w:val="center"/>
          </w:tcPr>
          <w:p w14:paraId="0A401828"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49387BBD" w14:textId="77777777" w:rsidTr="00D06D05">
        <w:trPr>
          <w:trHeight w:val="454"/>
        </w:trPr>
        <w:tc>
          <w:tcPr>
            <w:tcW w:w="726" w:type="dxa"/>
            <w:shd w:val="solid" w:color="FFFFFF" w:fill="auto"/>
            <w:tcMar>
              <w:top w:w="0" w:type="dxa"/>
              <w:left w:w="0" w:type="dxa"/>
              <w:bottom w:w="0" w:type="dxa"/>
              <w:right w:w="0" w:type="dxa"/>
            </w:tcMar>
          </w:tcPr>
          <w:p w14:paraId="7B1859DF" w14:textId="77777777" w:rsidR="00AC4D41" w:rsidRPr="008637FF" w:rsidRDefault="00AC4D41" w:rsidP="00D06D05">
            <w:pPr>
              <w:spacing w:before="120" w:after="120"/>
              <w:jc w:val="center"/>
              <w:rPr>
                <w:sz w:val="28"/>
                <w:szCs w:val="28"/>
              </w:rPr>
            </w:pPr>
            <w:r w:rsidRPr="008637FF">
              <w:rPr>
                <w:sz w:val="28"/>
                <w:szCs w:val="28"/>
              </w:rPr>
              <w:t>3</w:t>
            </w:r>
          </w:p>
        </w:tc>
        <w:tc>
          <w:tcPr>
            <w:tcW w:w="3112" w:type="dxa"/>
            <w:shd w:val="solid" w:color="FFFFFF" w:fill="auto"/>
            <w:tcMar>
              <w:top w:w="0" w:type="dxa"/>
              <w:left w:w="0" w:type="dxa"/>
              <w:bottom w:w="0" w:type="dxa"/>
              <w:right w:w="0" w:type="dxa"/>
            </w:tcMar>
          </w:tcPr>
          <w:p w14:paraId="703CC5FB" w14:textId="77777777" w:rsidR="00AC4D41" w:rsidRPr="008637FF" w:rsidRDefault="00AC4D41" w:rsidP="00D06D05">
            <w:pPr>
              <w:spacing w:before="120" w:after="120"/>
              <w:ind w:left="170"/>
              <w:jc w:val="both"/>
              <w:rPr>
                <w:sz w:val="28"/>
                <w:szCs w:val="28"/>
              </w:rPr>
            </w:pPr>
            <w:r w:rsidRPr="008637FF">
              <w:rPr>
                <w:sz w:val="28"/>
                <w:szCs w:val="28"/>
              </w:rPr>
              <w:t>Máy điều hòa nhiệt độ</w:t>
            </w:r>
          </w:p>
        </w:tc>
        <w:tc>
          <w:tcPr>
            <w:tcW w:w="1134" w:type="dxa"/>
            <w:shd w:val="solid" w:color="FFFFFF" w:fill="auto"/>
            <w:tcMar>
              <w:top w:w="0" w:type="dxa"/>
              <w:left w:w="0" w:type="dxa"/>
              <w:bottom w:w="0" w:type="dxa"/>
              <w:right w:w="0" w:type="dxa"/>
            </w:tcMar>
          </w:tcPr>
          <w:p w14:paraId="668425B1" w14:textId="77777777" w:rsidR="00AC4D41" w:rsidRPr="008637FF" w:rsidRDefault="00AC4D41" w:rsidP="00D06D05">
            <w:pPr>
              <w:spacing w:before="120" w:after="120"/>
              <w:jc w:val="center"/>
              <w:rPr>
                <w:sz w:val="28"/>
                <w:szCs w:val="28"/>
              </w:rPr>
            </w:pPr>
            <w:r w:rsidRPr="008637FF">
              <w:rPr>
                <w:sz w:val="28"/>
                <w:szCs w:val="28"/>
              </w:rPr>
              <w:t>Cái</w:t>
            </w:r>
          </w:p>
        </w:tc>
        <w:tc>
          <w:tcPr>
            <w:tcW w:w="1275" w:type="dxa"/>
            <w:shd w:val="solid" w:color="FFFFFF" w:fill="auto"/>
            <w:tcMar>
              <w:top w:w="0" w:type="dxa"/>
              <w:left w:w="0" w:type="dxa"/>
              <w:bottom w:w="0" w:type="dxa"/>
              <w:right w:w="0" w:type="dxa"/>
            </w:tcMar>
          </w:tcPr>
          <w:p w14:paraId="76A6ECB6" w14:textId="77777777" w:rsidR="00AC4D41" w:rsidRPr="008637FF" w:rsidRDefault="00AC4D41" w:rsidP="00D06D05">
            <w:pPr>
              <w:spacing w:before="120" w:after="120"/>
              <w:jc w:val="center"/>
              <w:rPr>
                <w:sz w:val="28"/>
                <w:szCs w:val="28"/>
              </w:rPr>
            </w:pPr>
            <w:r w:rsidRPr="008637FF">
              <w:rPr>
                <w:sz w:val="28"/>
                <w:szCs w:val="28"/>
              </w:rPr>
              <w:t>2,2</w:t>
            </w:r>
          </w:p>
        </w:tc>
        <w:tc>
          <w:tcPr>
            <w:tcW w:w="1418" w:type="dxa"/>
            <w:shd w:val="solid" w:color="FFFFFF" w:fill="auto"/>
            <w:tcMar>
              <w:top w:w="0" w:type="dxa"/>
              <w:left w:w="0" w:type="dxa"/>
              <w:bottom w:w="0" w:type="dxa"/>
              <w:right w:w="0" w:type="dxa"/>
            </w:tcMar>
            <w:vAlign w:val="center"/>
          </w:tcPr>
          <w:p w14:paraId="7CD3F428" w14:textId="77777777" w:rsidR="00AC4D41" w:rsidRPr="008637FF" w:rsidRDefault="00AC4D41" w:rsidP="00D06D05">
            <w:pPr>
              <w:spacing w:before="120" w:after="120"/>
              <w:jc w:val="center"/>
              <w:rPr>
                <w:sz w:val="28"/>
                <w:szCs w:val="28"/>
              </w:rPr>
            </w:pPr>
            <w:r w:rsidRPr="008637FF">
              <w:rPr>
                <w:sz w:val="28"/>
                <w:szCs w:val="28"/>
              </w:rPr>
              <w:t>1.101,68</w:t>
            </w:r>
          </w:p>
        </w:tc>
        <w:tc>
          <w:tcPr>
            <w:tcW w:w="1701" w:type="dxa"/>
            <w:shd w:val="solid" w:color="FFFFFF" w:fill="auto"/>
            <w:tcMar>
              <w:top w:w="0" w:type="dxa"/>
              <w:left w:w="0" w:type="dxa"/>
              <w:bottom w:w="0" w:type="dxa"/>
              <w:right w:w="0" w:type="dxa"/>
            </w:tcMar>
            <w:vAlign w:val="center"/>
          </w:tcPr>
          <w:p w14:paraId="6A4A8E0D"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1E8DA962" w14:textId="77777777" w:rsidTr="00D06D05">
        <w:trPr>
          <w:trHeight w:val="454"/>
        </w:trPr>
        <w:tc>
          <w:tcPr>
            <w:tcW w:w="726" w:type="dxa"/>
            <w:shd w:val="solid" w:color="FFFFFF" w:fill="auto"/>
            <w:tcMar>
              <w:top w:w="0" w:type="dxa"/>
              <w:left w:w="0" w:type="dxa"/>
              <w:bottom w:w="0" w:type="dxa"/>
              <w:right w:w="0" w:type="dxa"/>
            </w:tcMar>
          </w:tcPr>
          <w:p w14:paraId="16EFD489" w14:textId="77777777" w:rsidR="00AC4D41" w:rsidRPr="008637FF" w:rsidRDefault="00AC4D41" w:rsidP="00D06D05">
            <w:pPr>
              <w:spacing w:before="120" w:after="120"/>
              <w:jc w:val="center"/>
              <w:rPr>
                <w:sz w:val="28"/>
                <w:szCs w:val="28"/>
              </w:rPr>
            </w:pPr>
            <w:r w:rsidRPr="008637FF">
              <w:rPr>
                <w:sz w:val="28"/>
                <w:szCs w:val="28"/>
              </w:rPr>
              <w:t>4</w:t>
            </w:r>
          </w:p>
        </w:tc>
        <w:tc>
          <w:tcPr>
            <w:tcW w:w="3112" w:type="dxa"/>
            <w:shd w:val="solid" w:color="FFFFFF" w:fill="auto"/>
            <w:tcMar>
              <w:top w:w="0" w:type="dxa"/>
              <w:left w:w="0" w:type="dxa"/>
              <w:bottom w:w="0" w:type="dxa"/>
              <w:right w:w="0" w:type="dxa"/>
            </w:tcMar>
          </w:tcPr>
          <w:p w14:paraId="09B93B34" w14:textId="77777777" w:rsidR="00AC4D41" w:rsidRPr="008637FF" w:rsidRDefault="00AC4D41" w:rsidP="00D06D05">
            <w:pPr>
              <w:spacing w:before="120" w:after="120"/>
              <w:ind w:left="170"/>
              <w:jc w:val="both"/>
              <w:rPr>
                <w:sz w:val="28"/>
                <w:szCs w:val="28"/>
              </w:rPr>
            </w:pPr>
            <w:r w:rsidRPr="008637FF">
              <w:rPr>
                <w:sz w:val="28"/>
                <w:szCs w:val="28"/>
              </w:rPr>
              <w:t>Máy chiếu (slide)</w:t>
            </w:r>
          </w:p>
        </w:tc>
        <w:tc>
          <w:tcPr>
            <w:tcW w:w="1134" w:type="dxa"/>
            <w:shd w:val="solid" w:color="FFFFFF" w:fill="auto"/>
            <w:tcMar>
              <w:top w:w="0" w:type="dxa"/>
              <w:left w:w="0" w:type="dxa"/>
              <w:bottom w:w="0" w:type="dxa"/>
              <w:right w:w="0" w:type="dxa"/>
            </w:tcMar>
          </w:tcPr>
          <w:p w14:paraId="2220EC8B" w14:textId="77777777" w:rsidR="00AC4D41" w:rsidRPr="008637FF" w:rsidRDefault="00AC4D41" w:rsidP="00D06D05">
            <w:pPr>
              <w:spacing w:before="120" w:after="120"/>
              <w:jc w:val="center"/>
              <w:rPr>
                <w:sz w:val="28"/>
                <w:szCs w:val="28"/>
              </w:rPr>
            </w:pPr>
            <w:r w:rsidRPr="008637FF">
              <w:rPr>
                <w:sz w:val="28"/>
                <w:szCs w:val="28"/>
              </w:rPr>
              <w:t>Cái</w:t>
            </w:r>
          </w:p>
        </w:tc>
        <w:tc>
          <w:tcPr>
            <w:tcW w:w="1275" w:type="dxa"/>
            <w:shd w:val="solid" w:color="FFFFFF" w:fill="auto"/>
            <w:tcMar>
              <w:top w:w="0" w:type="dxa"/>
              <w:left w:w="0" w:type="dxa"/>
              <w:bottom w:w="0" w:type="dxa"/>
              <w:right w:w="0" w:type="dxa"/>
            </w:tcMar>
          </w:tcPr>
          <w:p w14:paraId="641F623E" w14:textId="77777777" w:rsidR="00AC4D41" w:rsidRPr="008637FF" w:rsidRDefault="00AC4D41" w:rsidP="00D06D05">
            <w:pPr>
              <w:spacing w:before="120" w:after="120"/>
              <w:jc w:val="center"/>
              <w:rPr>
                <w:sz w:val="28"/>
                <w:szCs w:val="28"/>
              </w:rPr>
            </w:pPr>
            <w:r w:rsidRPr="008637FF">
              <w:rPr>
                <w:sz w:val="28"/>
                <w:szCs w:val="28"/>
              </w:rPr>
              <w:t>0,5</w:t>
            </w:r>
          </w:p>
        </w:tc>
        <w:tc>
          <w:tcPr>
            <w:tcW w:w="1418" w:type="dxa"/>
            <w:shd w:val="solid" w:color="FFFFFF" w:fill="auto"/>
            <w:tcMar>
              <w:top w:w="0" w:type="dxa"/>
              <w:left w:w="0" w:type="dxa"/>
              <w:bottom w:w="0" w:type="dxa"/>
              <w:right w:w="0" w:type="dxa"/>
            </w:tcMar>
            <w:vAlign w:val="center"/>
          </w:tcPr>
          <w:p w14:paraId="2308C4E2" w14:textId="77777777" w:rsidR="00AC4D41" w:rsidRPr="008637FF" w:rsidRDefault="00AC4D41" w:rsidP="00D06D05">
            <w:pPr>
              <w:spacing w:before="120" w:after="120"/>
              <w:jc w:val="center"/>
              <w:rPr>
                <w:sz w:val="28"/>
                <w:szCs w:val="28"/>
              </w:rPr>
            </w:pPr>
            <w:r w:rsidRPr="008637FF">
              <w:rPr>
                <w:sz w:val="28"/>
                <w:szCs w:val="28"/>
              </w:rPr>
              <w:t>440,65</w:t>
            </w:r>
          </w:p>
        </w:tc>
        <w:tc>
          <w:tcPr>
            <w:tcW w:w="1701" w:type="dxa"/>
            <w:shd w:val="solid" w:color="FFFFFF" w:fill="auto"/>
            <w:tcMar>
              <w:top w:w="0" w:type="dxa"/>
              <w:left w:w="0" w:type="dxa"/>
              <w:bottom w:w="0" w:type="dxa"/>
              <w:right w:w="0" w:type="dxa"/>
            </w:tcMar>
            <w:vAlign w:val="center"/>
          </w:tcPr>
          <w:p w14:paraId="2275DC35"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52DBFD73" w14:textId="77777777" w:rsidTr="00D06D05">
        <w:trPr>
          <w:trHeight w:val="454"/>
        </w:trPr>
        <w:tc>
          <w:tcPr>
            <w:tcW w:w="726" w:type="dxa"/>
            <w:shd w:val="solid" w:color="FFFFFF" w:fill="auto"/>
            <w:tcMar>
              <w:top w:w="0" w:type="dxa"/>
              <w:left w:w="0" w:type="dxa"/>
              <w:bottom w:w="0" w:type="dxa"/>
              <w:right w:w="0" w:type="dxa"/>
            </w:tcMar>
          </w:tcPr>
          <w:p w14:paraId="3BA7DD0F" w14:textId="77777777" w:rsidR="00AC4D41" w:rsidRPr="008637FF" w:rsidRDefault="00AC4D41" w:rsidP="00D06D05">
            <w:pPr>
              <w:spacing w:before="120" w:after="120"/>
              <w:jc w:val="center"/>
              <w:rPr>
                <w:sz w:val="28"/>
                <w:szCs w:val="28"/>
              </w:rPr>
            </w:pPr>
            <w:r w:rsidRPr="008637FF">
              <w:rPr>
                <w:sz w:val="28"/>
                <w:szCs w:val="28"/>
              </w:rPr>
              <w:t>5</w:t>
            </w:r>
          </w:p>
        </w:tc>
        <w:tc>
          <w:tcPr>
            <w:tcW w:w="3112" w:type="dxa"/>
            <w:shd w:val="solid" w:color="FFFFFF" w:fill="auto"/>
            <w:tcMar>
              <w:top w:w="0" w:type="dxa"/>
              <w:left w:w="0" w:type="dxa"/>
              <w:bottom w:w="0" w:type="dxa"/>
              <w:right w:w="0" w:type="dxa"/>
            </w:tcMar>
          </w:tcPr>
          <w:p w14:paraId="31D854BA" w14:textId="77777777" w:rsidR="00AC4D41" w:rsidRPr="008637FF" w:rsidRDefault="00AC4D41" w:rsidP="00D06D05">
            <w:pPr>
              <w:spacing w:before="120" w:after="120"/>
              <w:ind w:left="170"/>
              <w:jc w:val="both"/>
              <w:rPr>
                <w:sz w:val="28"/>
                <w:szCs w:val="28"/>
              </w:rPr>
            </w:pPr>
            <w:r w:rsidRPr="008637FF">
              <w:rPr>
                <w:sz w:val="28"/>
                <w:szCs w:val="28"/>
              </w:rPr>
              <w:t>Máy tính xách tay</w:t>
            </w:r>
          </w:p>
        </w:tc>
        <w:tc>
          <w:tcPr>
            <w:tcW w:w="1134" w:type="dxa"/>
            <w:shd w:val="solid" w:color="FFFFFF" w:fill="auto"/>
            <w:tcMar>
              <w:top w:w="0" w:type="dxa"/>
              <w:left w:w="0" w:type="dxa"/>
              <w:bottom w:w="0" w:type="dxa"/>
              <w:right w:w="0" w:type="dxa"/>
            </w:tcMar>
          </w:tcPr>
          <w:p w14:paraId="533739F6" w14:textId="77777777" w:rsidR="00AC4D41" w:rsidRPr="008637FF" w:rsidRDefault="00AC4D41" w:rsidP="00D06D05">
            <w:pPr>
              <w:spacing w:before="120" w:after="120"/>
              <w:jc w:val="center"/>
              <w:rPr>
                <w:sz w:val="28"/>
                <w:szCs w:val="28"/>
              </w:rPr>
            </w:pPr>
            <w:r w:rsidRPr="008637FF">
              <w:rPr>
                <w:sz w:val="28"/>
                <w:szCs w:val="28"/>
              </w:rPr>
              <w:t>Cái</w:t>
            </w:r>
          </w:p>
        </w:tc>
        <w:tc>
          <w:tcPr>
            <w:tcW w:w="1275" w:type="dxa"/>
            <w:shd w:val="solid" w:color="FFFFFF" w:fill="auto"/>
            <w:tcMar>
              <w:top w:w="0" w:type="dxa"/>
              <w:left w:w="0" w:type="dxa"/>
              <w:bottom w:w="0" w:type="dxa"/>
              <w:right w:w="0" w:type="dxa"/>
            </w:tcMar>
          </w:tcPr>
          <w:p w14:paraId="08B77CC5" w14:textId="77777777" w:rsidR="00AC4D41" w:rsidRPr="008637FF" w:rsidRDefault="00AC4D41" w:rsidP="00D06D05">
            <w:pPr>
              <w:spacing w:before="120" w:after="120"/>
              <w:jc w:val="center"/>
              <w:rPr>
                <w:sz w:val="28"/>
                <w:szCs w:val="28"/>
              </w:rPr>
            </w:pPr>
            <w:r w:rsidRPr="008637FF">
              <w:rPr>
                <w:sz w:val="28"/>
                <w:szCs w:val="28"/>
              </w:rPr>
              <w:t>0,5</w:t>
            </w:r>
          </w:p>
        </w:tc>
        <w:tc>
          <w:tcPr>
            <w:tcW w:w="1418" w:type="dxa"/>
            <w:shd w:val="solid" w:color="FFFFFF" w:fill="auto"/>
            <w:tcMar>
              <w:top w:w="0" w:type="dxa"/>
              <w:left w:w="0" w:type="dxa"/>
              <w:bottom w:w="0" w:type="dxa"/>
              <w:right w:w="0" w:type="dxa"/>
            </w:tcMar>
            <w:vAlign w:val="center"/>
          </w:tcPr>
          <w:p w14:paraId="023A4259" w14:textId="77777777" w:rsidR="00AC4D41" w:rsidRPr="008637FF" w:rsidRDefault="00AC4D41" w:rsidP="00D06D05">
            <w:pPr>
              <w:spacing w:before="120" w:after="120"/>
              <w:jc w:val="center"/>
              <w:rPr>
                <w:sz w:val="28"/>
                <w:szCs w:val="28"/>
              </w:rPr>
            </w:pPr>
            <w:r w:rsidRPr="008637FF">
              <w:rPr>
                <w:sz w:val="28"/>
                <w:szCs w:val="28"/>
              </w:rPr>
              <w:t>440,65</w:t>
            </w:r>
          </w:p>
        </w:tc>
        <w:tc>
          <w:tcPr>
            <w:tcW w:w="1701" w:type="dxa"/>
            <w:shd w:val="solid" w:color="FFFFFF" w:fill="auto"/>
            <w:tcMar>
              <w:top w:w="0" w:type="dxa"/>
              <w:left w:w="0" w:type="dxa"/>
              <w:bottom w:w="0" w:type="dxa"/>
              <w:right w:w="0" w:type="dxa"/>
            </w:tcMar>
            <w:vAlign w:val="center"/>
          </w:tcPr>
          <w:p w14:paraId="10100D54" w14:textId="422C145A" w:rsidR="00AC4D41" w:rsidRPr="008637FF" w:rsidRDefault="00F60815" w:rsidP="00D06D05">
            <w:pPr>
              <w:spacing w:before="120" w:after="120"/>
              <w:jc w:val="center"/>
              <w:rPr>
                <w:sz w:val="28"/>
                <w:szCs w:val="28"/>
              </w:rPr>
            </w:pPr>
            <w:r w:rsidRPr="008637FF">
              <w:rPr>
                <w:sz w:val="28"/>
                <w:szCs w:val="28"/>
              </w:rPr>
              <w:t>592,00</w:t>
            </w:r>
          </w:p>
        </w:tc>
      </w:tr>
      <w:tr w:rsidR="008637FF" w:rsidRPr="008637FF" w14:paraId="20FC4F7F" w14:textId="77777777" w:rsidTr="00D06D05">
        <w:trPr>
          <w:trHeight w:val="454"/>
        </w:trPr>
        <w:tc>
          <w:tcPr>
            <w:tcW w:w="726" w:type="dxa"/>
            <w:shd w:val="solid" w:color="FFFFFF" w:fill="auto"/>
            <w:tcMar>
              <w:top w:w="0" w:type="dxa"/>
              <w:left w:w="0" w:type="dxa"/>
              <w:bottom w:w="0" w:type="dxa"/>
              <w:right w:w="0" w:type="dxa"/>
            </w:tcMar>
          </w:tcPr>
          <w:p w14:paraId="5C96FC84" w14:textId="77777777" w:rsidR="00AC4D41" w:rsidRPr="008637FF" w:rsidRDefault="00AC4D41" w:rsidP="00D06D05">
            <w:pPr>
              <w:spacing w:before="120" w:after="120"/>
              <w:jc w:val="center"/>
              <w:rPr>
                <w:sz w:val="28"/>
                <w:szCs w:val="28"/>
              </w:rPr>
            </w:pPr>
            <w:r w:rsidRPr="008637FF">
              <w:rPr>
                <w:sz w:val="28"/>
                <w:szCs w:val="28"/>
              </w:rPr>
              <w:t>6</w:t>
            </w:r>
          </w:p>
        </w:tc>
        <w:tc>
          <w:tcPr>
            <w:tcW w:w="3112" w:type="dxa"/>
            <w:shd w:val="solid" w:color="FFFFFF" w:fill="auto"/>
            <w:tcMar>
              <w:top w:w="0" w:type="dxa"/>
              <w:left w:w="0" w:type="dxa"/>
              <w:bottom w:w="0" w:type="dxa"/>
              <w:right w:w="0" w:type="dxa"/>
            </w:tcMar>
          </w:tcPr>
          <w:p w14:paraId="276248B1" w14:textId="77777777" w:rsidR="00AC4D41" w:rsidRPr="008637FF" w:rsidRDefault="00AC4D41" w:rsidP="00D06D05">
            <w:pPr>
              <w:spacing w:before="120" w:after="120"/>
              <w:ind w:left="170"/>
              <w:jc w:val="both"/>
              <w:rPr>
                <w:sz w:val="28"/>
                <w:szCs w:val="28"/>
              </w:rPr>
            </w:pPr>
            <w:r w:rsidRPr="008637FF">
              <w:rPr>
                <w:sz w:val="28"/>
                <w:szCs w:val="28"/>
              </w:rPr>
              <w:t>Máy phô tô</w:t>
            </w:r>
          </w:p>
        </w:tc>
        <w:tc>
          <w:tcPr>
            <w:tcW w:w="1134" w:type="dxa"/>
            <w:shd w:val="solid" w:color="FFFFFF" w:fill="auto"/>
            <w:tcMar>
              <w:top w:w="0" w:type="dxa"/>
              <w:left w:w="0" w:type="dxa"/>
              <w:bottom w:w="0" w:type="dxa"/>
              <w:right w:w="0" w:type="dxa"/>
            </w:tcMar>
          </w:tcPr>
          <w:p w14:paraId="008B87FF" w14:textId="77777777" w:rsidR="00AC4D41" w:rsidRPr="008637FF" w:rsidRDefault="00AC4D41" w:rsidP="00D06D05">
            <w:pPr>
              <w:spacing w:before="120" w:after="120"/>
              <w:jc w:val="center"/>
              <w:rPr>
                <w:sz w:val="28"/>
                <w:szCs w:val="28"/>
              </w:rPr>
            </w:pPr>
            <w:r w:rsidRPr="008637FF">
              <w:rPr>
                <w:sz w:val="28"/>
                <w:szCs w:val="28"/>
              </w:rPr>
              <w:t>Cái</w:t>
            </w:r>
          </w:p>
        </w:tc>
        <w:tc>
          <w:tcPr>
            <w:tcW w:w="1275" w:type="dxa"/>
            <w:shd w:val="solid" w:color="FFFFFF" w:fill="auto"/>
            <w:tcMar>
              <w:top w:w="0" w:type="dxa"/>
              <w:left w:w="0" w:type="dxa"/>
              <w:bottom w:w="0" w:type="dxa"/>
              <w:right w:w="0" w:type="dxa"/>
            </w:tcMar>
          </w:tcPr>
          <w:p w14:paraId="03ECDF03" w14:textId="77777777" w:rsidR="00AC4D41" w:rsidRPr="008637FF" w:rsidRDefault="00AC4D41" w:rsidP="00D06D05">
            <w:pPr>
              <w:spacing w:before="120" w:after="120"/>
              <w:jc w:val="center"/>
              <w:rPr>
                <w:sz w:val="28"/>
                <w:szCs w:val="28"/>
              </w:rPr>
            </w:pPr>
            <w:r w:rsidRPr="008637FF">
              <w:rPr>
                <w:sz w:val="28"/>
                <w:szCs w:val="28"/>
              </w:rPr>
              <w:t>1,5</w:t>
            </w:r>
          </w:p>
        </w:tc>
        <w:tc>
          <w:tcPr>
            <w:tcW w:w="1418" w:type="dxa"/>
            <w:shd w:val="solid" w:color="FFFFFF" w:fill="auto"/>
            <w:tcMar>
              <w:top w:w="0" w:type="dxa"/>
              <w:left w:w="0" w:type="dxa"/>
              <w:bottom w:w="0" w:type="dxa"/>
              <w:right w:w="0" w:type="dxa"/>
            </w:tcMar>
            <w:vAlign w:val="center"/>
          </w:tcPr>
          <w:p w14:paraId="3134315C" w14:textId="77777777" w:rsidR="00AC4D41" w:rsidRPr="008637FF" w:rsidRDefault="00AC4D41" w:rsidP="00D06D05">
            <w:pPr>
              <w:spacing w:before="120" w:after="120"/>
              <w:jc w:val="center"/>
              <w:rPr>
                <w:sz w:val="28"/>
                <w:szCs w:val="28"/>
              </w:rPr>
            </w:pPr>
            <w:r w:rsidRPr="008637FF">
              <w:rPr>
                <w:sz w:val="28"/>
                <w:szCs w:val="28"/>
              </w:rPr>
              <w:t>734,42</w:t>
            </w:r>
          </w:p>
        </w:tc>
        <w:tc>
          <w:tcPr>
            <w:tcW w:w="1701" w:type="dxa"/>
            <w:shd w:val="solid" w:color="FFFFFF" w:fill="auto"/>
            <w:tcMar>
              <w:top w:w="0" w:type="dxa"/>
              <w:left w:w="0" w:type="dxa"/>
              <w:bottom w:w="0" w:type="dxa"/>
              <w:right w:w="0" w:type="dxa"/>
            </w:tcMar>
            <w:vAlign w:val="center"/>
          </w:tcPr>
          <w:p w14:paraId="3A566F65" w14:textId="77777777" w:rsidR="00AC4D41" w:rsidRPr="008637FF" w:rsidRDefault="00AC4D41" w:rsidP="00D06D05">
            <w:pPr>
              <w:spacing w:before="120" w:after="120"/>
              <w:jc w:val="center"/>
              <w:rPr>
                <w:sz w:val="28"/>
                <w:szCs w:val="28"/>
              </w:rPr>
            </w:pPr>
            <w:r w:rsidRPr="008637FF">
              <w:rPr>
                <w:sz w:val="28"/>
                <w:szCs w:val="28"/>
              </w:rPr>
              <w:t> </w:t>
            </w:r>
          </w:p>
        </w:tc>
      </w:tr>
      <w:tr w:rsidR="008637FF" w:rsidRPr="008637FF" w14:paraId="3D769F12" w14:textId="77777777" w:rsidTr="00D06D05">
        <w:trPr>
          <w:trHeight w:val="454"/>
        </w:trPr>
        <w:tc>
          <w:tcPr>
            <w:tcW w:w="726" w:type="dxa"/>
            <w:shd w:val="solid" w:color="FFFFFF" w:fill="auto"/>
            <w:tcMar>
              <w:top w:w="0" w:type="dxa"/>
              <w:left w:w="0" w:type="dxa"/>
              <w:bottom w:w="0" w:type="dxa"/>
              <w:right w:w="0" w:type="dxa"/>
            </w:tcMar>
          </w:tcPr>
          <w:p w14:paraId="0A82762F" w14:textId="77777777" w:rsidR="00AC4D41" w:rsidRPr="008637FF" w:rsidRDefault="00AC4D41" w:rsidP="00D06D05">
            <w:pPr>
              <w:spacing w:before="120" w:after="120"/>
              <w:jc w:val="center"/>
              <w:rPr>
                <w:sz w:val="28"/>
                <w:szCs w:val="28"/>
              </w:rPr>
            </w:pPr>
            <w:r w:rsidRPr="008637FF">
              <w:rPr>
                <w:sz w:val="28"/>
                <w:szCs w:val="28"/>
              </w:rPr>
              <w:t>7</w:t>
            </w:r>
          </w:p>
        </w:tc>
        <w:tc>
          <w:tcPr>
            <w:tcW w:w="3112" w:type="dxa"/>
            <w:shd w:val="solid" w:color="FFFFFF" w:fill="auto"/>
            <w:tcMar>
              <w:top w:w="0" w:type="dxa"/>
              <w:left w:w="0" w:type="dxa"/>
              <w:bottom w:w="0" w:type="dxa"/>
              <w:right w:w="0" w:type="dxa"/>
            </w:tcMar>
          </w:tcPr>
          <w:p w14:paraId="49FCA1A5" w14:textId="77777777" w:rsidR="00AC4D41" w:rsidRPr="008637FF" w:rsidRDefault="00AC4D41" w:rsidP="00D06D05">
            <w:pPr>
              <w:spacing w:before="120" w:after="120"/>
              <w:ind w:left="170"/>
              <w:jc w:val="both"/>
              <w:rPr>
                <w:sz w:val="28"/>
                <w:szCs w:val="28"/>
              </w:rPr>
            </w:pPr>
            <w:r w:rsidRPr="008637FF">
              <w:rPr>
                <w:sz w:val="28"/>
                <w:szCs w:val="28"/>
              </w:rPr>
              <w:t>Máy ảnh</w:t>
            </w:r>
          </w:p>
        </w:tc>
        <w:tc>
          <w:tcPr>
            <w:tcW w:w="1134" w:type="dxa"/>
            <w:shd w:val="solid" w:color="FFFFFF" w:fill="auto"/>
            <w:tcMar>
              <w:top w:w="0" w:type="dxa"/>
              <w:left w:w="0" w:type="dxa"/>
              <w:bottom w:w="0" w:type="dxa"/>
              <w:right w:w="0" w:type="dxa"/>
            </w:tcMar>
          </w:tcPr>
          <w:p w14:paraId="7BD21619" w14:textId="77777777" w:rsidR="00AC4D41" w:rsidRPr="008637FF" w:rsidRDefault="00AC4D41" w:rsidP="00D06D05">
            <w:pPr>
              <w:spacing w:before="120" w:after="120"/>
              <w:jc w:val="center"/>
              <w:rPr>
                <w:sz w:val="28"/>
                <w:szCs w:val="28"/>
              </w:rPr>
            </w:pPr>
            <w:r w:rsidRPr="008637FF">
              <w:rPr>
                <w:sz w:val="28"/>
                <w:szCs w:val="28"/>
              </w:rPr>
              <w:t>Cái</w:t>
            </w:r>
          </w:p>
        </w:tc>
        <w:tc>
          <w:tcPr>
            <w:tcW w:w="1275" w:type="dxa"/>
            <w:shd w:val="solid" w:color="FFFFFF" w:fill="auto"/>
            <w:tcMar>
              <w:top w:w="0" w:type="dxa"/>
              <w:left w:w="0" w:type="dxa"/>
              <w:bottom w:w="0" w:type="dxa"/>
              <w:right w:w="0" w:type="dxa"/>
            </w:tcMar>
          </w:tcPr>
          <w:p w14:paraId="45A6B125" w14:textId="77777777" w:rsidR="00AC4D41" w:rsidRPr="008637FF" w:rsidRDefault="00AC4D41" w:rsidP="00D06D05">
            <w:pPr>
              <w:spacing w:before="120" w:after="120"/>
              <w:jc w:val="center"/>
              <w:rPr>
                <w:sz w:val="28"/>
                <w:szCs w:val="28"/>
              </w:rPr>
            </w:pPr>
          </w:p>
        </w:tc>
        <w:tc>
          <w:tcPr>
            <w:tcW w:w="1418" w:type="dxa"/>
            <w:shd w:val="solid" w:color="FFFFFF" w:fill="auto"/>
            <w:tcMar>
              <w:top w:w="0" w:type="dxa"/>
              <w:left w:w="0" w:type="dxa"/>
              <w:bottom w:w="0" w:type="dxa"/>
              <w:right w:w="0" w:type="dxa"/>
            </w:tcMar>
            <w:vAlign w:val="center"/>
          </w:tcPr>
          <w:p w14:paraId="26E6C038" w14:textId="77777777" w:rsidR="00AC4D41" w:rsidRPr="008637FF" w:rsidRDefault="00AC4D41" w:rsidP="00D06D05">
            <w:pPr>
              <w:spacing w:before="120" w:after="120"/>
              <w:jc w:val="center"/>
              <w:rPr>
                <w:sz w:val="28"/>
                <w:szCs w:val="28"/>
              </w:rPr>
            </w:pPr>
            <w:r w:rsidRPr="008637FF">
              <w:rPr>
                <w:sz w:val="28"/>
                <w:szCs w:val="28"/>
              </w:rPr>
              <w:t> </w:t>
            </w:r>
          </w:p>
        </w:tc>
        <w:tc>
          <w:tcPr>
            <w:tcW w:w="1701" w:type="dxa"/>
            <w:shd w:val="solid" w:color="FFFFFF" w:fill="auto"/>
            <w:tcMar>
              <w:top w:w="0" w:type="dxa"/>
              <w:left w:w="0" w:type="dxa"/>
              <w:bottom w:w="0" w:type="dxa"/>
              <w:right w:w="0" w:type="dxa"/>
            </w:tcMar>
            <w:vAlign w:val="center"/>
          </w:tcPr>
          <w:p w14:paraId="7D68EDC5" w14:textId="6C05E217" w:rsidR="00AC4D41" w:rsidRPr="008637FF" w:rsidRDefault="00F60815" w:rsidP="00D06D05">
            <w:pPr>
              <w:spacing w:before="120" w:after="120"/>
              <w:jc w:val="center"/>
              <w:rPr>
                <w:sz w:val="28"/>
                <w:szCs w:val="28"/>
              </w:rPr>
            </w:pPr>
            <w:r w:rsidRPr="008637FF">
              <w:rPr>
                <w:sz w:val="28"/>
                <w:szCs w:val="28"/>
              </w:rPr>
              <w:t>370,00</w:t>
            </w:r>
          </w:p>
        </w:tc>
      </w:tr>
      <w:tr w:rsidR="008637FF" w:rsidRPr="008637FF" w14:paraId="167D7291" w14:textId="77777777" w:rsidTr="00D06D05">
        <w:trPr>
          <w:trHeight w:val="454"/>
        </w:trPr>
        <w:tc>
          <w:tcPr>
            <w:tcW w:w="726" w:type="dxa"/>
            <w:shd w:val="solid" w:color="FFFFFF" w:fill="auto"/>
            <w:tcMar>
              <w:top w:w="0" w:type="dxa"/>
              <w:left w:w="0" w:type="dxa"/>
              <w:bottom w:w="0" w:type="dxa"/>
              <w:right w:w="0" w:type="dxa"/>
            </w:tcMar>
          </w:tcPr>
          <w:p w14:paraId="0AC13CCD" w14:textId="77777777" w:rsidR="00AC4D41" w:rsidRPr="008637FF" w:rsidRDefault="00AC4D41" w:rsidP="00D06D05">
            <w:pPr>
              <w:spacing w:before="120" w:after="120"/>
              <w:jc w:val="center"/>
              <w:rPr>
                <w:sz w:val="28"/>
                <w:szCs w:val="28"/>
              </w:rPr>
            </w:pPr>
            <w:r w:rsidRPr="008637FF">
              <w:rPr>
                <w:sz w:val="28"/>
                <w:szCs w:val="28"/>
              </w:rPr>
              <w:t>8</w:t>
            </w:r>
          </w:p>
        </w:tc>
        <w:tc>
          <w:tcPr>
            <w:tcW w:w="3112" w:type="dxa"/>
            <w:shd w:val="solid" w:color="FFFFFF" w:fill="auto"/>
            <w:tcMar>
              <w:top w:w="0" w:type="dxa"/>
              <w:left w:w="0" w:type="dxa"/>
              <w:bottom w:w="0" w:type="dxa"/>
              <w:right w:w="0" w:type="dxa"/>
            </w:tcMar>
          </w:tcPr>
          <w:p w14:paraId="32462DFC" w14:textId="77777777" w:rsidR="00AC4D41" w:rsidRPr="008637FF" w:rsidRDefault="00AC4D41" w:rsidP="00D06D05">
            <w:pPr>
              <w:spacing w:before="120" w:after="120"/>
              <w:ind w:left="170"/>
              <w:jc w:val="both"/>
              <w:rPr>
                <w:sz w:val="28"/>
                <w:szCs w:val="28"/>
              </w:rPr>
            </w:pPr>
            <w:r w:rsidRPr="008637FF">
              <w:rPr>
                <w:sz w:val="28"/>
                <w:szCs w:val="28"/>
              </w:rPr>
              <w:t>Điện năng</w:t>
            </w:r>
          </w:p>
        </w:tc>
        <w:tc>
          <w:tcPr>
            <w:tcW w:w="1134" w:type="dxa"/>
            <w:shd w:val="solid" w:color="FFFFFF" w:fill="auto"/>
            <w:tcMar>
              <w:top w:w="0" w:type="dxa"/>
              <w:left w:w="0" w:type="dxa"/>
              <w:bottom w:w="0" w:type="dxa"/>
              <w:right w:w="0" w:type="dxa"/>
            </w:tcMar>
          </w:tcPr>
          <w:p w14:paraId="495EE826" w14:textId="77777777" w:rsidR="00AC4D41" w:rsidRPr="008637FF" w:rsidRDefault="00AC4D41" w:rsidP="00D06D05">
            <w:pPr>
              <w:spacing w:before="120" w:after="120"/>
              <w:jc w:val="center"/>
              <w:rPr>
                <w:sz w:val="28"/>
                <w:szCs w:val="28"/>
              </w:rPr>
            </w:pPr>
            <w:r w:rsidRPr="008637FF">
              <w:rPr>
                <w:sz w:val="28"/>
                <w:szCs w:val="28"/>
              </w:rPr>
              <w:t>kW</w:t>
            </w:r>
          </w:p>
        </w:tc>
        <w:tc>
          <w:tcPr>
            <w:tcW w:w="1275" w:type="dxa"/>
            <w:shd w:val="solid" w:color="FFFFFF" w:fill="auto"/>
            <w:tcMar>
              <w:top w:w="0" w:type="dxa"/>
              <w:left w:w="0" w:type="dxa"/>
              <w:bottom w:w="0" w:type="dxa"/>
              <w:right w:w="0" w:type="dxa"/>
            </w:tcMar>
          </w:tcPr>
          <w:p w14:paraId="58FCDE35" w14:textId="77777777" w:rsidR="00AC4D41" w:rsidRPr="008637FF" w:rsidRDefault="00AC4D41" w:rsidP="00D06D05">
            <w:pPr>
              <w:spacing w:before="120" w:after="120"/>
              <w:jc w:val="center"/>
              <w:rPr>
                <w:sz w:val="28"/>
                <w:szCs w:val="28"/>
              </w:rPr>
            </w:pPr>
          </w:p>
        </w:tc>
        <w:tc>
          <w:tcPr>
            <w:tcW w:w="1418" w:type="dxa"/>
            <w:shd w:val="solid" w:color="FFFFFF" w:fill="auto"/>
            <w:tcMar>
              <w:top w:w="0" w:type="dxa"/>
              <w:left w:w="0" w:type="dxa"/>
              <w:bottom w:w="0" w:type="dxa"/>
              <w:right w:w="0" w:type="dxa"/>
            </w:tcMar>
            <w:vAlign w:val="center"/>
          </w:tcPr>
          <w:p w14:paraId="77E58060" w14:textId="77777777" w:rsidR="00AC4D41" w:rsidRPr="008637FF" w:rsidRDefault="00AC4D41" w:rsidP="00D06D05">
            <w:pPr>
              <w:spacing w:before="120" w:after="120"/>
              <w:jc w:val="center"/>
              <w:rPr>
                <w:sz w:val="28"/>
                <w:szCs w:val="28"/>
              </w:rPr>
            </w:pPr>
            <w:r w:rsidRPr="008637FF">
              <w:rPr>
                <w:sz w:val="28"/>
                <w:szCs w:val="28"/>
              </w:rPr>
              <w:t>6.284,77</w:t>
            </w:r>
          </w:p>
        </w:tc>
        <w:tc>
          <w:tcPr>
            <w:tcW w:w="1701" w:type="dxa"/>
            <w:shd w:val="solid" w:color="FFFFFF" w:fill="auto"/>
            <w:tcMar>
              <w:top w:w="0" w:type="dxa"/>
              <w:left w:w="0" w:type="dxa"/>
              <w:bottom w:w="0" w:type="dxa"/>
              <w:right w:w="0" w:type="dxa"/>
            </w:tcMar>
            <w:vAlign w:val="center"/>
          </w:tcPr>
          <w:p w14:paraId="3A7ADD02" w14:textId="77777777" w:rsidR="00AC4D41" w:rsidRPr="008637FF" w:rsidRDefault="00AC4D41" w:rsidP="00D06D05">
            <w:pPr>
              <w:spacing w:before="120" w:after="120"/>
              <w:jc w:val="center"/>
              <w:rPr>
                <w:sz w:val="28"/>
                <w:szCs w:val="28"/>
              </w:rPr>
            </w:pPr>
            <w:r w:rsidRPr="008637FF">
              <w:rPr>
                <w:sz w:val="28"/>
                <w:szCs w:val="28"/>
              </w:rPr>
              <w:t> </w:t>
            </w:r>
          </w:p>
        </w:tc>
      </w:tr>
    </w:tbl>
    <w:p w14:paraId="65A0DA2C" w14:textId="77777777" w:rsidR="00AC4D41" w:rsidRPr="008637FF" w:rsidRDefault="00AC4D41" w:rsidP="00D06D05">
      <w:pPr>
        <w:spacing w:before="120" w:after="120" w:line="264" w:lineRule="auto"/>
        <w:ind w:firstLine="567"/>
        <w:jc w:val="both"/>
        <w:rPr>
          <w:b/>
          <w:sz w:val="28"/>
          <w:szCs w:val="28"/>
        </w:rPr>
      </w:pPr>
      <w:r w:rsidRPr="008637FF">
        <w:rPr>
          <w:b/>
          <w:bCs/>
          <w:i/>
          <w:iCs/>
          <w:sz w:val="28"/>
          <w:szCs w:val="28"/>
        </w:rPr>
        <w:t>Ghi chú:</w:t>
      </w:r>
    </w:p>
    <w:p w14:paraId="66DEBE59" w14:textId="55F5B8EB" w:rsidR="00AC4D41" w:rsidRPr="008637FF" w:rsidRDefault="00AC4D41" w:rsidP="00D06D05">
      <w:pPr>
        <w:spacing w:before="120" w:after="120" w:line="264" w:lineRule="auto"/>
        <w:ind w:firstLine="567"/>
        <w:jc w:val="both"/>
        <w:rPr>
          <w:sz w:val="28"/>
          <w:szCs w:val="28"/>
        </w:rPr>
      </w:pPr>
      <w:r w:rsidRPr="008637FF">
        <w:rPr>
          <w:sz w:val="28"/>
          <w:szCs w:val="28"/>
        </w:rPr>
        <w:t xml:space="preserve">- </w:t>
      </w:r>
      <w:r w:rsidRPr="008637FF">
        <w:rPr>
          <w:bCs/>
          <w:i/>
          <w:iCs/>
          <w:sz w:val="28"/>
          <w:szCs w:val="28"/>
        </w:rPr>
        <w:t xml:space="preserve"> </w:t>
      </w:r>
      <w:r w:rsidRPr="008637FF">
        <w:rPr>
          <w:sz w:val="28"/>
          <w:szCs w:val="28"/>
        </w:rPr>
        <w:t>Định mức tại Bảng 07 tính cho 124 đơn vị hành ch</w:t>
      </w:r>
      <w:r w:rsidR="00250AF7" w:rsidRPr="008637FF">
        <w:rPr>
          <w:sz w:val="28"/>
          <w:szCs w:val="28"/>
        </w:rPr>
        <w:t xml:space="preserve">ính cấp xã; 124 điểm điều tra, </w:t>
      </w:r>
      <w:r w:rsidR="00F60815" w:rsidRPr="008637FF">
        <w:rPr>
          <w:sz w:val="28"/>
          <w:szCs w:val="28"/>
        </w:rPr>
        <w:t>22.200</w:t>
      </w:r>
      <w:r w:rsidRPr="008637FF">
        <w:rPr>
          <w:sz w:val="28"/>
          <w:szCs w:val="28"/>
        </w:rPr>
        <w:t xml:space="preserve"> phiếu điều tra. </w:t>
      </w:r>
    </w:p>
    <w:p w14:paraId="0A39398C" w14:textId="593B9971" w:rsidR="00AC4D41" w:rsidRPr="008637FF" w:rsidRDefault="00AC4D41" w:rsidP="00D06D05">
      <w:pPr>
        <w:spacing w:before="120" w:after="120" w:line="264" w:lineRule="auto"/>
        <w:ind w:firstLine="567"/>
        <w:jc w:val="both"/>
        <w:rPr>
          <w:sz w:val="28"/>
          <w:szCs w:val="28"/>
        </w:rPr>
      </w:pPr>
      <w:r w:rsidRPr="008637FF">
        <w:rPr>
          <w:sz w:val="28"/>
          <w:szCs w:val="28"/>
        </w:rPr>
        <w:t>- Cơ cấu sử dụng mức thiết bị t</w:t>
      </w:r>
      <w:r w:rsidR="00250AF7" w:rsidRPr="008637FF">
        <w:rPr>
          <w:sz w:val="28"/>
          <w:szCs w:val="28"/>
        </w:rPr>
        <w:t xml:space="preserve">heo nội dung công việc xây dựng hệ số điều chỉnh giá đất </w:t>
      </w:r>
      <w:r w:rsidRPr="008637FF">
        <w:rPr>
          <w:sz w:val="28"/>
          <w:szCs w:val="28"/>
        </w:rPr>
        <w:t>được xác định theo Bảng 06.</w:t>
      </w:r>
    </w:p>
    <w:p w14:paraId="506161D6" w14:textId="6A483C0B" w:rsidR="00AC4D41" w:rsidRPr="008637FF" w:rsidRDefault="00AC4D41" w:rsidP="00D06D05">
      <w:pPr>
        <w:spacing w:before="120" w:after="120" w:line="264" w:lineRule="auto"/>
        <w:ind w:firstLine="567"/>
        <w:jc w:val="both"/>
        <w:rPr>
          <w:bCs/>
          <w:iCs/>
          <w:sz w:val="28"/>
          <w:szCs w:val="28"/>
        </w:rPr>
      </w:pPr>
      <w:r w:rsidRPr="008637FF">
        <w:rPr>
          <w:bCs/>
          <w:iCs/>
          <w:sz w:val="28"/>
          <w:szCs w:val="28"/>
        </w:rPr>
        <w:t>c) Vật liệu</w:t>
      </w:r>
    </w:p>
    <w:p w14:paraId="42F32E80" w14:textId="77777777" w:rsidR="00AC4D41" w:rsidRPr="008637FF" w:rsidRDefault="00AC4D41" w:rsidP="00D06D05">
      <w:pPr>
        <w:spacing w:before="120" w:after="120" w:line="264" w:lineRule="auto"/>
        <w:ind w:firstLine="567"/>
        <w:jc w:val="both"/>
        <w:rPr>
          <w:sz w:val="28"/>
          <w:szCs w:val="28"/>
        </w:rPr>
      </w:pPr>
      <w:r w:rsidRPr="008637FF">
        <w:rPr>
          <w:sz w:val="28"/>
          <w:szCs w:val="28"/>
        </w:rPr>
        <w:t>Bảng 08. Định mức vật liệu</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1"/>
        <w:gridCol w:w="3372"/>
        <w:gridCol w:w="1389"/>
        <w:gridCol w:w="1786"/>
        <w:gridCol w:w="1923"/>
      </w:tblGrid>
      <w:tr w:rsidR="008637FF" w:rsidRPr="008637FF" w14:paraId="2C1A988E" w14:textId="77777777" w:rsidTr="00BB389B">
        <w:trPr>
          <w:trHeight w:val="454"/>
          <w:tblHeader/>
        </w:trPr>
        <w:tc>
          <w:tcPr>
            <w:tcW w:w="891" w:type="dxa"/>
            <w:vMerge w:val="restart"/>
            <w:shd w:val="solid" w:color="FFFFFF" w:fill="auto"/>
            <w:tcMar>
              <w:top w:w="0" w:type="dxa"/>
              <w:left w:w="0" w:type="dxa"/>
              <w:bottom w:w="0" w:type="dxa"/>
              <w:right w:w="0" w:type="dxa"/>
            </w:tcMar>
            <w:vAlign w:val="center"/>
          </w:tcPr>
          <w:p w14:paraId="064BC396" w14:textId="77777777" w:rsidR="00AC4D41" w:rsidRPr="008637FF" w:rsidRDefault="00AC4D41" w:rsidP="00BB389B">
            <w:pPr>
              <w:spacing w:before="120" w:after="120"/>
              <w:jc w:val="center"/>
              <w:rPr>
                <w:sz w:val="28"/>
                <w:szCs w:val="28"/>
              </w:rPr>
            </w:pPr>
            <w:r w:rsidRPr="008637FF">
              <w:rPr>
                <w:b/>
                <w:bCs/>
                <w:sz w:val="28"/>
                <w:szCs w:val="28"/>
              </w:rPr>
              <w:t>STT</w:t>
            </w:r>
          </w:p>
        </w:tc>
        <w:tc>
          <w:tcPr>
            <w:tcW w:w="3372" w:type="dxa"/>
            <w:vMerge w:val="restart"/>
            <w:shd w:val="solid" w:color="FFFFFF" w:fill="auto"/>
            <w:tcMar>
              <w:top w:w="0" w:type="dxa"/>
              <w:left w:w="0" w:type="dxa"/>
              <w:bottom w:w="0" w:type="dxa"/>
              <w:right w:w="0" w:type="dxa"/>
            </w:tcMar>
            <w:vAlign w:val="center"/>
          </w:tcPr>
          <w:p w14:paraId="239B183A" w14:textId="77777777" w:rsidR="00AC4D41" w:rsidRPr="008637FF" w:rsidRDefault="00AC4D41" w:rsidP="00BB389B">
            <w:pPr>
              <w:spacing w:before="120" w:after="120"/>
              <w:jc w:val="center"/>
              <w:rPr>
                <w:sz w:val="28"/>
                <w:szCs w:val="28"/>
              </w:rPr>
            </w:pPr>
            <w:r w:rsidRPr="008637FF">
              <w:rPr>
                <w:b/>
                <w:bCs/>
                <w:sz w:val="28"/>
                <w:szCs w:val="28"/>
              </w:rPr>
              <w:t>Danh mục thiết bị</w:t>
            </w:r>
          </w:p>
        </w:tc>
        <w:tc>
          <w:tcPr>
            <w:tcW w:w="1389" w:type="dxa"/>
            <w:vMerge w:val="restart"/>
            <w:shd w:val="solid" w:color="FFFFFF" w:fill="auto"/>
            <w:tcMar>
              <w:top w:w="0" w:type="dxa"/>
              <w:left w:w="0" w:type="dxa"/>
              <w:bottom w:w="0" w:type="dxa"/>
              <w:right w:w="0" w:type="dxa"/>
            </w:tcMar>
            <w:vAlign w:val="center"/>
          </w:tcPr>
          <w:p w14:paraId="0FFD2E88" w14:textId="77777777" w:rsidR="00AC4D41" w:rsidRPr="008637FF" w:rsidRDefault="00AC4D41" w:rsidP="00BB389B">
            <w:pPr>
              <w:spacing w:before="120" w:after="120"/>
              <w:jc w:val="center"/>
              <w:rPr>
                <w:sz w:val="28"/>
                <w:szCs w:val="28"/>
              </w:rPr>
            </w:pPr>
            <w:r w:rsidRPr="008637FF">
              <w:rPr>
                <w:b/>
                <w:bCs/>
                <w:sz w:val="28"/>
                <w:szCs w:val="28"/>
              </w:rPr>
              <w:t>Đơn vị tính</w:t>
            </w:r>
          </w:p>
        </w:tc>
        <w:tc>
          <w:tcPr>
            <w:tcW w:w="3709" w:type="dxa"/>
            <w:gridSpan w:val="2"/>
            <w:shd w:val="solid" w:color="FFFFFF" w:fill="auto"/>
            <w:tcMar>
              <w:top w:w="0" w:type="dxa"/>
              <w:left w:w="0" w:type="dxa"/>
              <w:bottom w:w="0" w:type="dxa"/>
              <w:right w:w="0" w:type="dxa"/>
            </w:tcMar>
            <w:vAlign w:val="center"/>
          </w:tcPr>
          <w:p w14:paraId="7EEED97D" w14:textId="77777777" w:rsidR="00AC4D41" w:rsidRPr="008637FF" w:rsidRDefault="00AC4D41" w:rsidP="00BB389B">
            <w:pPr>
              <w:spacing w:before="120" w:after="120"/>
              <w:jc w:val="center"/>
              <w:rPr>
                <w:sz w:val="28"/>
                <w:szCs w:val="28"/>
              </w:rPr>
            </w:pPr>
            <w:r w:rsidRPr="008637FF">
              <w:rPr>
                <w:b/>
                <w:bCs/>
                <w:sz w:val="28"/>
                <w:szCs w:val="28"/>
              </w:rPr>
              <w:t>Định mức</w:t>
            </w:r>
            <w:r w:rsidRPr="008637FF">
              <w:rPr>
                <w:b/>
                <w:bCs/>
                <w:sz w:val="28"/>
                <w:szCs w:val="28"/>
              </w:rPr>
              <w:br/>
            </w:r>
            <w:r w:rsidRPr="008637FF">
              <w:rPr>
                <w:i/>
                <w:iCs/>
                <w:sz w:val="28"/>
                <w:szCs w:val="28"/>
              </w:rPr>
              <w:t>(ca/tỉnh)</w:t>
            </w:r>
          </w:p>
        </w:tc>
      </w:tr>
      <w:tr w:rsidR="008637FF" w:rsidRPr="008637FF" w14:paraId="0C798ADC" w14:textId="77777777" w:rsidTr="00BB389B">
        <w:trPr>
          <w:trHeight w:val="454"/>
          <w:tblHeader/>
        </w:trPr>
        <w:tc>
          <w:tcPr>
            <w:tcW w:w="0" w:type="auto"/>
            <w:vMerge/>
            <w:vAlign w:val="center"/>
          </w:tcPr>
          <w:p w14:paraId="135B5B14" w14:textId="77777777" w:rsidR="00AC4D41" w:rsidRPr="008637FF" w:rsidRDefault="00AC4D41" w:rsidP="00BB389B">
            <w:pPr>
              <w:spacing w:before="120" w:after="120"/>
              <w:jc w:val="center"/>
              <w:rPr>
                <w:sz w:val="28"/>
                <w:szCs w:val="28"/>
              </w:rPr>
            </w:pPr>
          </w:p>
        </w:tc>
        <w:tc>
          <w:tcPr>
            <w:tcW w:w="3372" w:type="dxa"/>
            <w:vMerge/>
            <w:vAlign w:val="center"/>
          </w:tcPr>
          <w:p w14:paraId="32C1B96D" w14:textId="77777777" w:rsidR="00AC4D41" w:rsidRPr="008637FF" w:rsidRDefault="00AC4D41" w:rsidP="00BB389B">
            <w:pPr>
              <w:spacing w:before="120" w:after="120"/>
              <w:jc w:val="center"/>
              <w:rPr>
                <w:sz w:val="28"/>
                <w:szCs w:val="28"/>
              </w:rPr>
            </w:pPr>
          </w:p>
        </w:tc>
        <w:tc>
          <w:tcPr>
            <w:tcW w:w="0" w:type="auto"/>
            <w:vMerge/>
            <w:vAlign w:val="center"/>
          </w:tcPr>
          <w:p w14:paraId="4CF3560D" w14:textId="77777777" w:rsidR="00AC4D41" w:rsidRPr="008637FF" w:rsidRDefault="00AC4D41" w:rsidP="00BB389B">
            <w:pPr>
              <w:spacing w:before="120" w:after="120"/>
              <w:jc w:val="center"/>
              <w:rPr>
                <w:sz w:val="28"/>
                <w:szCs w:val="28"/>
              </w:rPr>
            </w:pPr>
          </w:p>
        </w:tc>
        <w:tc>
          <w:tcPr>
            <w:tcW w:w="1786" w:type="dxa"/>
            <w:shd w:val="solid" w:color="FFFFFF" w:fill="auto"/>
            <w:tcMar>
              <w:top w:w="0" w:type="dxa"/>
              <w:left w:w="0" w:type="dxa"/>
              <w:bottom w:w="0" w:type="dxa"/>
              <w:right w:w="0" w:type="dxa"/>
            </w:tcMar>
            <w:vAlign w:val="center"/>
          </w:tcPr>
          <w:p w14:paraId="2E390731" w14:textId="77777777" w:rsidR="00AC4D41" w:rsidRPr="008637FF" w:rsidRDefault="00AC4D41" w:rsidP="00BB389B">
            <w:pPr>
              <w:spacing w:before="120" w:after="120"/>
              <w:jc w:val="center"/>
              <w:rPr>
                <w:sz w:val="28"/>
                <w:szCs w:val="28"/>
              </w:rPr>
            </w:pPr>
            <w:r w:rsidRPr="008637FF">
              <w:rPr>
                <w:sz w:val="28"/>
                <w:szCs w:val="28"/>
              </w:rPr>
              <w:t>Nội nghiệp</w:t>
            </w:r>
          </w:p>
        </w:tc>
        <w:tc>
          <w:tcPr>
            <w:tcW w:w="1923" w:type="dxa"/>
            <w:shd w:val="solid" w:color="FFFFFF" w:fill="auto"/>
            <w:tcMar>
              <w:top w:w="0" w:type="dxa"/>
              <w:left w:w="0" w:type="dxa"/>
              <w:bottom w:w="0" w:type="dxa"/>
              <w:right w:w="0" w:type="dxa"/>
            </w:tcMar>
            <w:vAlign w:val="center"/>
          </w:tcPr>
          <w:p w14:paraId="5CD5ADCD" w14:textId="77777777" w:rsidR="00AC4D41" w:rsidRPr="008637FF" w:rsidRDefault="00AC4D41" w:rsidP="00BB389B">
            <w:pPr>
              <w:spacing w:before="120" w:after="120"/>
              <w:jc w:val="center"/>
              <w:rPr>
                <w:sz w:val="28"/>
                <w:szCs w:val="28"/>
              </w:rPr>
            </w:pPr>
            <w:r w:rsidRPr="008637FF">
              <w:rPr>
                <w:sz w:val="28"/>
                <w:szCs w:val="28"/>
              </w:rPr>
              <w:t>Ngoại nghiệp</w:t>
            </w:r>
          </w:p>
        </w:tc>
      </w:tr>
      <w:tr w:rsidR="008637FF" w:rsidRPr="008637FF" w14:paraId="748F8415" w14:textId="77777777" w:rsidTr="00BB389B">
        <w:trPr>
          <w:trHeight w:val="454"/>
        </w:trPr>
        <w:tc>
          <w:tcPr>
            <w:tcW w:w="891" w:type="dxa"/>
            <w:shd w:val="solid" w:color="FFFFFF" w:fill="auto"/>
            <w:tcMar>
              <w:top w:w="0" w:type="dxa"/>
              <w:left w:w="0" w:type="dxa"/>
              <w:bottom w:w="0" w:type="dxa"/>
              <w:right w:w="0" w:type="dxa"/>
            </w:tcMar>
          </w:tcPr>
          <w:p w14:paraId="2DD0D74A" w14:textId="77777777" w:rsidR="00AC4D41" w:rsidRPr="008637FF" w:rsidRDefault="00AC4D41" w:rsidP="00BB389B">
            <w:pPr>
              <w:spacing w:before="120" w:after="120"/>
              <w:jc w:val="center"/>
              <w:rPr>
                <w:sz w:val="28"/>
                <w:szCs w:val="28"/>
              </w:rPr>
            </w:pPr>
            <w:r w:rsidRPr="008637FF">
              <w:rPr>
                <w:sz w:val="28"/>
                <w:szCs w:val="28"/>
              </w:rPr>
              <w:t>1</w:t>
            </w:r>
          </w:p>
        </w:tc>
        <w:tc>
          <w:tcPr>
            <w:tcW w:w="3372" w:type="dxa"/>
            <w:shd w:val="solid" w:color="FFFFFF" w:fill="auto"/>
            <w:tcMar>
              <w:top w:w="0" w:type="dxa"/>
              <w:left w:w="0" w:type="dxa"/>
              <w:bottom w:w="0" w:type="dxa"/>
              <w:right w:w="0" w:type="dxa"/>
            </w:tcMar>
          </w:tcPr>
          <w:p w14:paraId="3FE002A8" w14:textId="77777777" w:rsidR="00AC4D41" w:rsidRPr="008637FF" w:rsidRDefault="00AC4D41" w:rsidP="00BB389B">
            <w:pPr>
              <w:spacing w:before="120" w:after="120"/>
              <w:ind w:left="190"/>
              <w:jc w:val="both"/>
              <w:rPr>
                <w:sz w:val="28"/>
                <w:szCs w:val="28"/>
              </w:rPr>
            </w:pPr>
            <w:r w:rsidRPr="008637FF">
              <w:rPr>
                <w:sz w:val="28"/>
                <w:szCs w:val="28"/>
              </w:rPr>
              <w:t>Đĩa CD</w:t>
            </w:r>
          </w:p>
        </w:tc>
        <w:tc>
          <w:tcPr>
            <w:tcW w:w="1389" w:type="dxa"/>
            <w:shd w:val="solid" w:color="FFFFFF" w:fill="auto"/>
            <w:tcMar>
              <w:top w:w="0" w:type="dxa"/>
              <w:left w:w="0" w:type="dxa"/>
              <w:bottom w:w="0" w:type="dxa"/>
              <w:right w:w="0" w:type="dxa"/>
            </w:tcMar>
          </w:tcPr>
          <w:p w14:paraId="0FD2B988" w14:textId="77777777" w:rsidR="00AC4D41" w:rsidRPr="008637FF" w:rsidRDefault="00AC4D41" w:rsidP="00BB389B">
            <w:pPr>
              <w:spacing w:before="120" w:after="120"/>
              <w:jc w:val="center"/>
              <w:rPr>
                <w:sz w:val="28"/>
                <w:szCs w:val="28"/>
              </w:rPr>
            </w:pPr>
            <w:r w:rsidRPr="008637FF">
              <w:rPr>
                <w:sz w:val="28"/>
                <w:szCs w:val="28"/>
              </w:rPr>
              <w:t>Cái</w:t>
            </w:r>
          </w:p>
        </w:tc>
        <w:tc>
          <w:tcPr>
            <w:tcW w:w="1786" w:type="dxa"/>
            <w:shd w:val="solid" w:color="FFFFFF" w:fill="auto"/>
            <w:tcMar>
              <w:top w:w="0" w:type="dxa"/>
              <w:left w:w="0" w:type="dxa"/>
              <w:bottom w:w="0" w:type="dxa"/>
              <w:right w:w="0" w:type="dxa"/>
            </w:tcMar>
            <w:vAlign w:val="center"/>
          </w:tcPr>
          <w:p w14:paraId="2224495C" w14:textId="77777777" w:rsidR="00AC4D41" w:rsidRPr="008637FF" w:rsidRDefault="00AC4D41" w:rsidP="00BB389B">
            <w:pPr>
              <w:spacing w:before="120" w:after="120"/>
              <w:jc w:val="center"/>
              <w:rPr>
                <w:sz w:val="28"/>
                <w:szCs w:val="28"/>
              </w:rPr>
            </w:pPr>
            <w:r w:rsidRPr="008637FF">
              <w:rPr>
                <w:sz w:val="28"/>
                <w:szCs w:val="28"/>
              </w:rPr>
              <w:t>281,82</w:t>
            </w:r>
          </w:p>
        </w:tc>
        <w:tc>
          <w:tcPr>
            <w:tcW w:w="1923" w:type="dxa"/>
            <w:shd w:val="solid" w:color="FFFFFF" w:fill="auto"/>
            <w:tcMar>
              <w:top w:w="0" w:type="dxa"/>
              <w:left w:w="0" w:type="dxa"/>
              <w:bottom w:w="0" w:type="dxa"/>
              <w:right w:w="0" w:type="dxa"/>
            </w:tcMar>
            <w:vAlign w:val="center"/>
          </w:tcPr>
          <w:p w14:paraId="651F15AD" w14:textId="77777777" w:rsidR="00AC4D41" w:rsidRPr="008637FF" w:rsidRDefault="00AC4D41" w:rsidP="00BB389B">
            <w:pPr>
              <w:spacing w:before="120" w:after="120"/>
              <w:jc w:val="center"/>
              <w:rPr>
                <w:sz w:val="28"/>
                <w:szCs w:val="28"/>
              </w:rPr>
            </w:pPr>
            <w:r w:rsidRPr="008637FF">
              <w:rPr>
                <w:sz w:val="28"/>
                <w:szCs w:val="28"/>
              </w:rPr>
              <w:t> </w:t>
            </w:r>
          </w:p>
        </w:tc>
      </w:tr>
      <w:tr w:rsidR="008637FF" w:rsidRPr="008637FF" w14:paraId="6EDC7A57" w14:textId="77777777" w:rsidTr="00BB389B">
        <w:trPr>
          <w:trHeight w:val="454"/>
        </w:trPr>
        <w:tc>
          <w:tcPr>
            <w:tcW w:w="891" w:type="dxa"/>
            <w:shd w:val="solid" w:color="FFFFFF" w:fill="auto"/>
            <w:tcMar>
              <w:top w:w="0" w:type="dxa"/>
              <w:left w:w="0" w:type="dxa"/>
              <w:bottom w:w="0" w:type="dxa"/>
              <w:right w:w="0" w:type="dxa"/>
            </w:tcMar>
          </w:tcPr>
          <w:p w14:paraId="40CB0B98" w14:textId="77777777" w:rsidR="00AC4D41" w:rsidRPr="008637FF" w:rsidRDefault="00AC4D41" w:rsidP="00BB389B">
            <w:pPr>
              <w:spacing w:before="120" w:after="120"/>
              <w:jc w:val="center"/>
              <w:rPr>
                <w:sz w:val="28"/>
                <w:szCs w:val="28"/>
              </w:rPr>
            </w:pPr>
            <w:r w:rsidRPr="008637FF">
              <w:rPr>
                <w:sz w:val="28"/>
                <w:szCs w:val="28"/>
              </w:rPr>
              <w:t>2</w:t>
            </w:r>
          </w:p>
        </w:tc>
        <w:tc>
          <w:tcPr>
            <w:tcW w:w="3372" w:type="dxa"/>
            <w:shd w:val="solid" w:color="FFFFFF" w:fill="auto"/>
            <w:tcMar>
              <w:top w:w="0" w:type="dxa"/>
              <w:left w:w="0" w:type="dxa"/>
              <w:bottom w:w="0" w:type="dxa"/>
              <w:right w:w="0" w:type="dxa"/>
            </w:tcMar>
          </w:tcPr>
          <w:p w14:paraId="4888AAB3" w14:textId="77777777" w:rsidR="00AC4D41" w:rsidRPr="008637FF" w:rsidRDefault="00AC4D41" w:rsidP="00BB389B">
            <w:pPr>
              <w:spacing w:before="120" w:after="120"/>
              <w:ind w:left="190"/>
              <w:jc w:val="both"/>
              <w:rPr>
                <w:sz w:val="28"/>
                <w:szCs w:val="28"/>
              </w:rPr>
            </w:pPr>
            <w:r w:rsidRPr="008637FF">
              <w:rPr>
                <w:sz w:val="28"/>
                <w:szCs w:val="28"/>
              </w:rPr>
              <w:t>Băng dính to</w:t>
            </w:r>
          </w:p>
        </w:tc>
        <w:tc>
          <w:tcPr>
            <w:tcW w:w="1389" w:type="dxa"/>
            <w:shd w:val="solid" w:color="FFFFFF" w:fill="auto"/>
            <w:tcMar>
              <w:top w:w="0" w:type="dxa"/>
              <w:left w:w="0" w:type="dxa"/>
              <w:bottom w:w="0" w:type="dxa"/>
              <w:right w:w="0" w:type="dxa"/>
            </w:tcMar>
          </w:tcPr>
          <w:p w14:paraId="3E095EC2" w14:textId="77777777" w:rsidR="00AC4D41" w:rsidRPr="008637FF" w:rsidRDefault="00AC4D41" w:rsidP="00BB389B">
            <w:pPr>
              <w:spacing w:before="120" w:after="120"/>
              <w:jc w:val="center"/>
              <w:rPr>
                <w:sz w:val="28"/>
                <w:szCs w:val="28"/>
              </w:rPr>
            </w:pPr>
            <w:r w:rsidRPr="008637FF">
              <w:rPr>
                <w:sz w:val="28"/>
                <w:szCs w:val="28"/>
              </w:rPr>
              <w:t>Cuộn</w:t>
            </w:r>
          </w:p>
        </w:tc>
        <w:tc>
          <w:tcPr>
            <w:tcW w:w="1786" w:type="dxa"/>
            <w:shd w:val="solid" w:color="FFFFFF" w:fill="auto"/>
            <w:tcMar>
              <w:top w:w="0" w:type="dxa"/>
              <w:left w:w="0" w:type="dxa"/>
              <w:bottom w:w="0" w:type="dxa"/>
              <w:right w:w="0" w:type="dxa"/>
            </w:tcMar>
            <w:vAlign w:val="center"/>
          </w:tcPr>
          <w:p w14:paraId="08850821" w14:textId="77777777" w:rsidR="00AC4D41" w:rsidRPr="008637FF" w:rsidRDefault="00AC4D41" w:rsidP="00BB389B">
            <w:pPr>
              <w:spacing w:before="120" w:after="120"/>
              <w:jc w:val="center"/>
              <w:rPr>
                <w:sz w:val="28"/>
                <w:szCs w:val="28"/>
              </w:rPr>
            </w:pPr>
            <w:r w:rsidRPr="008637FF">
              <w:rPr>
                <w:sz w:val="28"/>
                <w:szCs w:val="28"/>
              </w:rPr>
              <w:t>450,91</w:t>
            </w:r>
          </w:p>
        </w:tc>
        <w:tc>
          <w:tcPr>
            <w:tcW w:w="1923" w:type="dxa"/>
            <w:shd w:val="solid" w:color="FFFFFF" w:fill="auto"/>
            <w:tcMar>
              <w:top w:w="0" w:type="dxa"/>
              <w:left w:w="0" w:type="dxa"/>
              <w:bottom w:w="0" w:type="dxa"/>
              <w:right w:w="0" w:type="dxa"/>
            </w:tcMar>
            <w:vAlign w:val="center"/>
          </w:tcPr>
          <w:p w14:paraId="729590AF" w14:textId="77777777" w:rsidR="00AC4D41" w:rsidRPr="008637FF" w:rsidRDefault="00AC4D41" w:rsidP="00BB389B">
            <w:pPr>
              <w:spacing w:before="120" w:after="120"/>
              <w:jc w:val="center"/>
              <w:rPr>
                <w:sz w:val="28"/>
                <w:szCs w:val="28"/>
              </w:rPr>
            </w:pPr>
            <w:r w:rsidRPr="008637FF">
              <w:rPr>
                <w:sz w:val="28"/>
                <w:szCs w:val="28"/>
              </w:rPr>
              <w:t> </w:t>
            </w:r>
          </w:p>
        </w:tc>
      </w:tr>
      <w:tr w:rsidR="008637FF" w:rsidRPr="008637FF" w14:paraId="1C088702" w14:textId="77777777" w:rsidTr="00BB389B">
        <w:trPr>
          <w:trHeight w:val="454"/>
        </w:trPr>
        <w:tc>
          <w:tcPr>
            <w:tcW w:w="891" w:type="dxa"/>
            <w:shd w:val="solid" w:color="FFFFFF" w:fill="auto"/>
            <w:tcMar>
              <w:top w:w="0" w:type="dxa"/>
              <w:left w:w="0" w:type="dxa"/>
              <w:bottom w:w="0" w:type="dxa"/>
              <w:right w:w="0" w:type="dxa"/>
            </w:tcMar>
          </w:tcPr>
          <w:p w14:paraId="1B4E43AF" w14:textId="77777777" w:rsidR="00BE6A23" w:rsidRPr="008637FF" w:rsidRDefault="00BE6A23" w:rsidP="00BB389B">
            <w:pPr>
              <w:spacing w:before="120" w:after="120"/>
              <w:jc w:val="center"/>
              <w:rPr>
                <w:sz w:val="28"/>
                <w:szCs w:val="28"/>
              </w:rPr>
            </w:pPr>
            <w:r w:rsidRPr="008637FF">
              <w:rPr>
                <w:sz w:val="28"/>
                <w:szCs w:val="28"/>
              </w:rPr>
              <w:t>3</w:t>
            </w:r>
          </w:p>
        </w:tc>
        <w:tc>
          <w:tcPr>
            <w:tcW w:w="3372" w:type="dxa"/>
            <w:shd w:val="solid" w:color="FFFFFF" w:fill="auto"/>
            <w:tcMar>
              <w:top w:w="0" w:type="dxa"/>
              <w:left w:w="0" w:type="dxa"/>
              <w:bottom w:w="0" w:type="dxa"/>
              <w:right w:w="0" w:type="dxa"/>
            </w:tcMar>
          </w:tcPr>
          <w:p w14:paraId="24874F97" w14:textId="77777777" w:rsidR="00BE6A23" w:rsidRPr="008637FF" w:rsidRDefault="00BE6A23" w:rsidP="00BB389B">
            <w:pPr>
              <w:spacing w:before="120" w:after="120"/>
              <w:ind w:left="190"/>
              <w:jc w:val="both"/>
              <w:rPr>
                <w:sz w:val="28"/>
                <w:szCs w:val="28"/>
              </w:rPr>
            </w:pPr>
            <w:r w:rsidRPr="008637FF">
              <w:rPr>
                <w:sz w:val="28"/>
                <w:szCs w:val="28"/>
              </w:rPr>
              <w:t>Bút dạ màu</w:t>
            </w:r>
          </w:p>
        </w:tc>
        <w:tc>
          <w:tcPr>
            <w:tcW w:w="1389" w:type="dxa"/>
            <w:shd w:val="solid" w:color="FFFFFF" w:fill="auto"/>
            <w:tcMar>
              <w:top w:w="0" w:type="dxa"/>
              <w:left w:w="0" w:type="dxa"/>
              <w:bottom w:w="0" w:type="dxa"/>
              <w:right w:w="0" w:type="dxa"/>
            </w:tcMar>
          </w:tcPr>
          <w:p w14:paraId="7605247A" w14:textId="77777777" w:rsidR="00BE6A23" w:rsidRPr="008637FF" w:rsidRDefault="00BE6A23" w:rsidP="00BB389B">
            <w:pPr>
              <w:spacing w:before="120" w:after="120"/>
              <w:jc w:val="center"/>
              <w:rPr>
                <w:sz w:val="28"/>
                <w:szCs w:val="28"/>
              </w:rPr>
            </w:pPr>
            <w:r w:rsidRPr="008637FF">
              <w:rPr>
                <w:sz w:val="28"/>
                <w:szCs w:val="28"/>
              </w:rPr>
              <w:t>Bộ</w:t>
            </w:r>
          </w:p>
        </w:tc>
        <w:tc>
          <w:tcPr>
            <w:tcW w:w="1786" w:type="dxa"/>
            <w:shd w:val="solid" w:color="FFFFFF" w:fill="auto"/>
            <w:tcMar>
              <w:top w:w="0" w:type="dxa"/>
              <w:left w:w="0" w:type="dxa"/>
              <w:bottom w:w="0" w:type="dxa"/>
              <w:right w:w="0" w:type="dxa"/>
            </w:tcMar>
            <w:vAlign w:val="center"/>
          </w:tcPr>
          <w:p w14:paraId="3E55473E" w14:textId="77777777" w:rsidR="00BE6A23" w:rsidRPr="008637FF" w:rsidRDefault="00BE6A23" w:rsidP="00BB389B">
            <w:pPr>
              <w:spacing w:before="120" w:after="120"/>
              <w:jc w:val="center"/>
              <w:rPr>
                <w:sz w:val="28"/>
                <w:szCs w:val="28"/>
              </w:rPr>
            </w:pPr>
            <w:r w:rsidRPr="008637FF">
              <w:rPr>
                <w:sz w:val="28"/>
                <w:szCs w:val="28"/>
              </w:rPr>
              <w:t>135,27</w:t>
            </w:r>
          </w:p>
        </w:tc>
        <w:tc>
          <w:tcPr>
            <w:tcW w:w="1923" w:type="dxa"/>
            <w:shd w:val="solid" w:color="FFFFFF" w:fill="auto"/>
            <w:tcMar>
              <w:top w:w="0" w:type="dxa"/>
              <w:left w:w="0" w:type="dxa"/>
              <w:bottom w:w="0" w:type="dxa"/>
              <w:right w:w="0" w:type="dxa"/>
            </w:tcMar>
            <w:vAlign w:val="center"/>
          </w:tcPr>
          <w:p w14:paraId="689AF727" w14:textId="258D7C7E" w:rsidR="00BE6A23" w:rsidRPr="008637FF" w:rsidRDefault="00F60815" w:rsidP="00BB389B">
            <w:pPr>
              <w:spacing w:before="120" w:after="120"/>
              <w:jc w:val="center"/>
              <w:rPr>
                <w:sz w:val="28"/>
                <w:szCs w:val="28"/>
              </w:rPr>
            </w:pPr>
            <w:r w:rsidRPr="008637FF">
              <w:rPr>
                <w:sz w:val="28"/>
                <w:szCs w:val="28"/>
              </w:rPr>
              <w:t>32,56</w:t>
            </w:r>
          </w:p>
        </w:tc>
      </w:tr>
      <w:tr w:rsidR="008637FF" w:rsidRPr="008637FF" w14:paraId="5061C309" w14:textId="77777777" w:rsidTr="00BB389B">
        <w:trPr>
          <w:trHeight w:val="454"/>
        </w:trPr>
        <w:tc>
          <w:tcPr>
            <w:tcW w:w="891" w:type="dxa"/>
            <w:shd w:val="solid" w:color="FFFFFF" w:fill="auto"/>
            <w:tcMar>
              <w:top w:w="0" w:type="dxa"/>
              <w:left w:w="0" w:type="dxa"/>
              <w:bottom w:w="0" w:type="dxa"/>
              <w:right w:w="0" w:type="dxa"/>
            </w:tcMar>
          </w:tcPr>
          <w:p w14:paraId="0E302A87" w14:textId="77777777" w:rsidR="00BE6A23" w:rsidRPr="008637FF" w:rsidRDefault="00BE6A23" w:rsidP="00BB389B">
            <w:pPr>
              <w:spacing w:before="120" w:after="120"/>
              <w:jc w:val="center"/>
              <w:rPr>
                <w:sz w:val="28"/>
                <w:szCs w:val="28"/>
              </w:rPr>
            </w:pPr>
            <w:r w:rsidRPr="008637FF">
              <w:rPr>
                <w:sz w:val="28"/>
                <w:szCs w:val="28"/>
              </w:rPr>
              <w:t>4</w:t>
            </w:r>
          </w:p>
        </w:tc>
        <w:tc>
          <w:tcPr>
            <w:tcW w:w="3372" w:type="dxa"/>
            <w:shd w:val="solid" w:color="FFFFFF" w:fill="auto"/>
            <w:tcMar>
              <w:top w:w="0" w:type="dxa"/>
              <w:left w:w="0" w:type="dxa"/>
              <w:bottom w:w="0" w:type="dxa"/>
              <w:right w:w="0" w:type="dxa"/>
            </w:tcMar>
          </w:tcPr>
          <w:p w14:paraId="68DC2581" w14:textId="77777777" w:rsidR="00BE6A23" w:rsidRPr="008637FF" w:rsidRDefault="00BE6A23" w:rsidP="00BB389B">
            <w:pPr>
              <w:spacing w:before="120" w:after="120"/>
              <w:ind w:left="190"/>
              <w:jc w:val="both"/>
              <w:rPr>
                <w:sz w:val="28"/>
                <w:szCs w:val="28"/>
              </w:rPr>
            </w:pPr>
            <w:r w:rsidRPr="008637FF">
              <w:rPr>
                <w:sz w:val="28"/>
                <w:szCs w:val="28"/>
              </w:rPr>
              <w:t>Bút chì</w:t>
            </w:r>
          </w:p>
        </w:tc>
        <w:tc>
          <w:tcPr>
            <w:tcW w:w="1389" w:type="dxa"/>
            <w:shd w:val="solid" w:color="FFFFFF" w:fill="auto"/>
            <w:tcMar>
              <w:top w:w="0" w:type="dxa"/>
              <w:left w:w="0" w:type="dxa"/>
              <w:bottom w:w="0" w:type="dxa"/>
              <w:right w:w="0" w:type="dxa"/>
            </w:tcMar>
          </w:tcPr>
          <w:p w14:paraId="6097A2FF" w14:textId="77777777" w:rsidR="00BE6A23" w:rsidRPr="008637FF" w:rsidRDefault="00BE6A23" w:rsidP="00BB389B">
            <w:pPr>
              <w:spacing w:before="120" w:after="120"/>
              <w:jc w:val="center"/>
              <w:rPr>
                <w:sz w:val="28"/>
                <w:szCs w:val="28"/>
              </w:rPr>
            </w:pPr>
            <w:r w:rsidRPr="008637FF">
              <w:rPr>
                <w:sz w:val="28"/>
                <w:szCs w:val="28"/>
              </w:rPr>
              <w:t>Chiếc</w:t>
            </w:r>
          </w:p>
        </w:tc>
        <w:tc>
          <w:tcPr>
            <w:tcW w:w="1786" w:type="dxa"/>
            <w:shd w:val="solid" w:color="FFFFFF" w:fill="auto"/>
            <w:tcMar>
              <w:top w:w="0" w:type="dxa"/>
              <w:left w:w="0" w:type="dxa"/>
              <w:bottom w:w="0" w:type="dxa"/>
              <w:right w:w="0" w:type="dxa"/>
            </w:tcMar>
            <w:vAlign w:val="center"/>
          </w:tcPr>
          <w:p w14:paraId="34550860" w14:textId="77777777" w:rsidR="00BE6A23" w:rsidRPr="008637FF" w:rsidRDefault="00BE6A23" w:rsidP="00BB389B">
            <w:pPr>
              <w:spacing w:before="120" w:after="120"/>
              <w:jc w:val="center"/>
              <w:rPr>
                <w:sz w:val="28"/>
                <w:szCs w:val="28"/>
              </w:rPr>
            </w:pPr>
            <w:r w:rsidRPr="008637FF">
              <w:rPr>
                <w:sz w:val="28"/>
                <w:szCs w:val="28"/>
              </w:rPr>
              <w:t>417,09</w:t>
            </w:r>
          </w:p>
        </w:tc>
        <w:tc>
          <w:tcPr>
            <w:tcW w:w="1923" w:type="dxa"/>
            <w:shd w:val="solid" w:color="FFFFFF" w:fill="auto"/>
            <w:tcMar>
              <w:top w:w="0" w:type="dxa"/>
              <w:left w:w="0" w:type="dxa"/>
              <w:bottom w:w="0" w:type="dxa"/>
              <w:right w:w="0" w:type="dxa"/>
            </w:tcMar>
            <w:vAlign w:val="center"/>
          </w:tcPr>
          <w:p w14:paraId="3D2F0864" w14:textId="6E1E752E" w:rsidR="00BE6A23" w:rsidRPr="008637FF" w:rsidRDefault="006B1BDD" w:rsidP="00BB389B">
            <w:pPr>
              <w:spacing w:before="120" w:after="120"/>
              <w:jc w:val="center"/>
              <w:rPr>
                <w:sz w:val="28"/>
                <w:szCs w:val="28"/>
              </w:rPr>
            </w:pPr>
            <w:r w:rsidRPr="008637FF">
              <w:rPr>
                <w:sz w:val="28"/>
                <w:szCs w:val="28"/>
              </w:rPr>
              <w:t>97,68</w:t>
            </w:r>
          </w:p>
        </w:tc>
      </w:tr>
      <w:tr w:rsidR="008637FF" w:rsidRPr="008637FF" w14:paraId="407D547C" w14:textId="77777777" w:rsidTr="00BB389B">
        <w:trPr>
          <w:trHeight w:val="454"/>
        </w:trPr>
        <w:tc>
          <w:tcPr>
            <w:tcW w:w="891" w:type="dxa"/>
            <w:shd w:val="solid" w:color="FFFFFF" w:fill="auto"/>
            <w:tcMar>
              <w:top w:w="0" w:type="dxa"/>
              <w:left w:w="0" w:type="dxa"/>
              <w:bottom w:w="0" w:type="dxa"/>
              <w:right w:w="0" w:type="dxa"/>
            </w:tcMar>
          </w:tcPr>
          <w:p w14:paraId="518420E3" w14:textId="77777777" w:rsidR="00BE6A23" w:rsidRPr="008637FF" w:rsidRDefault="00BE6A23" w:rsidP="00BB389B">
            <w:pPr>
              <w:spacing w:before="120" w:after="120"/>
              <w:jc w:val="center"/>
              <w:rPr>
                <w:sz w:val="28"/>
                <w:szCs w:val="28"/>
              </w:rPr>
            </w:pPr>
            <w:r w:rsidRPr="008637FF">
              <w:rPr>
                <w:sz w:val="28"/>
                <w:szCs w:val="28"/>
              </w:rPr>
              <w:t>5</w:t>
            </w:r>
          </w:p>
        </w:tc>
        <w:tc>
          <w:tcPr>
            <w:tcW w:w="3372" w:type="dxa"/>
            <w:shd w:val="solid" w:color="FFFFFF" w:fill="auto"/>
            <w:tcMar>
              <w:top w:w="0" w:type="dxa"/>
              <w:left w:w="0" w:type="dxa"/>
              <w:bottom w:w="0" w:type="dxa"/>
              <w:right w:w="0" w:type="dxa"/>
            </w:tcMar>
          </w:tcPr>
          <w:p w14:paraId="54EE7E87" w14:textId="77777777" w:rsidR="00BE6A23" w:rsidRPr="008637FF" w:rsidRDefault="00BE6A23" w:rsidP="00BB389B">
            <w:pPr>
              <w:spacing w:before="120" w:after="120"/>
              <w:ind w:left="190"/>
              <w:jc w:val="both"/>
              <w:rPr>
                <w:sz w:val="28"/>
                <w:szCs w:val="28"/>
              </w:rPr>
            </w:pPr>
            <w:r w:rsidRPr="008637FF">
              <w:rPr>
                <w:sz w:val="28"/>
                <w:szCs w:val="28"/>
              </w:rPr>
              <w:t>Bút xóa</w:t>
            </w:r>
          </w:p>
        </w:tc>
        <w:tc>
          <w:tcPr>
            <w:tcW w:w="1389" w:type="dxa"/>
            <w:shd w:val="solid" w:color="FFFFFF" w:fill="auto"/>
            <w:tcMar>
              <w:top w:w="0" w:type="dxa"/>
              <w:left w:w="0" w:type="dxa"/>
              <w:bottom w:w="0" w:type="dxa"/>
              <w:right w:w="0" w:type="dxa"/>
            </w:tcMar>
          </w:tcPr>
          <w:p w14:paraId="5C78E79E" w14:textId="77777777" w:rsidR="00BE6A23" w:rsidRPr="008637FF" w:rsidRDefault="00BE6A23" w:rsidP="00BB389B">
            <w:pPr>
              <w:spacing w:before="120" w:after="120"/>
              <w:jc w:val="center"/>
              <w:rPr>
                <w:sz w:val="28"/>
                <w:szCs w:val="28"/>
              </w:rPr>
            </w:pPr>
            <w:r w:rsidRPr="008637FF">
              <w:rPr>
                <w:sz w:val="28"/>
                <w:szCs w:val="28"/>
              </w:rPr>
              <w:t>Chiếc</w:t>
            </w:r>
          </w:p>
        </w:tc>
        <w:tc>
          <w:tcPr>
            <w:tcW w:w="1786" w:type="dxa"/>
            <w:shd w:val="solid" w:color="FFFFFF" w:fill="auto"/>
            <w:tcMar>
              <w:top w:w="0" w:type="dxa"/>
              <w:left w:w="0" w:type="dxa"/>
              <w:bottom w:w="0" w:type="dxa"/>
              <w:right w:w="0" w:type="dxa"/>
            </w:tcMar>
            <w:vAlign w:val="center"/>
          </w:tcPr>
          <w:p w14:paraId="255A8BCA" w14:textId="77777777" w:rsidR="00BE6A23" w:rsidRPr="008637FF" w:rsidRDefault="00BE6A23" w:rsidP="00BB389B">
            <w:pPr>
              <w:spacing w:before="120" w:after="120"/>
              <w:jc w:val="center"/>
              <w:rPr>
                <w:sz w:val="28"/>
                <w:szCs w:val="28"/>
              </w:rPr>
            </w:pPr>
            <w:r w:rsidRPr="008637FF">
              <w:rPr>
                <w:sz w:val="28"/>
                <w:szCs w:val="28"/>
              </w:rPr>
              <w:t>450,91</w:t>
            </w:r>
          </w:p>
        </w:tc>
        <w:tc>
          <w:tcPr>
            <w:tcW w:w="1923" w:type="dxa"/>
            <w:shd w:val="solid" w:color="FFFFFF" w:fill="auto"/>
            <w:tcMar>
              <w:top w:w="0" w:type="dxa"/>
              <w:left w:w="0" w:type="dxa"/>
              <w:bottom w:w="0" w:type="dxa"/>
              <w:right w:w="0" w:type="dxa"/>
            </w:tcMar>
            <w:vAlign w:val="center"/>
          </w:tcPr>
          <w:p w14:paraId="1DB193BC" w14:textId="42212E43" w:rsidR="00BE6A23" w:rsidRPr="008637FF" w:rsidRDefault="00BE6A23" w:rsidP="00BB389B">
            <w:pPr>
              <w:spacing w:before="120" w:after="120"/>
              <w:jc w:val="center"/>
              <w:rPr>
                <w:sz w:val="28"/>
                <w:szCs w:val="28"/>
              </w:rPr>
            </w:pPr>
            <w:r w:rsidRPr="008637FF">
              <w:rPr>
                <w:sz w:val="28"/>
                <w:szCs w:val="28"/>
              </w:rPr>
              <w:t> </w:t>
            </w:r>
          </w:p>
        </w:tc>
      </w:tr>
      <w:tr w:rsidR="008637FF" w:rsidRPr="008637FF" w14:paraId="388C779C" w14:textId="77777777" w:rsidTr="00BB389B">
        <w:trPr>
          <w:trHeight w:val="454"/>
        </w:trPr>
        <w:tc>
          <w:tcPr>
            <w:tcW w:w="891" w:type="dxa"/>
            <w:shd w:val="solid" w:color="FFFFFF" w:fill="auto"/>
            <w:tcMar>
              <w:top w:w="0" w:type="dxa"/>
              <w:left w:w="0" w:type="dxa"/>
              <w:bottom w:w="0" w:type="dxa"/>
              <w:right w:w="0" w:type="dxa"/>
            </w:tcMar>
          </w:tcPr>
          <w:p w14:paraId="231EF3F0" w14:textId="77777777" w:rsidR="00BE6A23" w:rsidRPr="008637FF" w:rsidRDefault="00BE6A23" w:rsidP="00BB389B">
            <w:pPr>
              <w:spacing w:before="120" w:after="120"/>
              <w:jc w:val="center"/>
              <w:rPr>
                <w:sz w:val="28"/>
                <w:szCs w:val="28"/>
              </w:rPr>
            </w:pPr>
            <w:r w:rsidRPr="008637FF">
              <w:rPr>
                <w:sz w:val="28"/>
                <w:szCs w:val="28"/>
              </w:rPr>
              <w:t>6</w:t>
            </w:r>
          </w:p>
        </w:tc>
        <w:tc>
          <w:tcPr>
            <w:tcW w:w="3372" w:type="dxa"/>
            <w:shd w:val="solid" w:color="FFFFFF" w:fill="auto"/>
            <w:tcMar>
              <w:top w:w="0" w:type="dxa"/>
              <w:left w:w="0" w:type="dxa"/>
              <w:bottom w:w="0" w:type="dxa"/>
              <w:right w:w="0" w:type="dxa"/>
            </w:tcMar>
          </w:tcPr>
          <w:p w14:paraId="7580FE53" w14:textId="77777777" w:rsidR="00BE6A23" w:rsidRPr="008637FF" w:rsidRDefault="00BE6A23" w:rsidP="00BB389B">
            <w:pPr>
              <w:spacing w:before="120" w:after="120"/>
              <w:ind w:left="190"/>
              <w:jc w:val="both"/>
              <w:rPr>
                <w:sz w:val="28"/>
                <w:szCs w:val="28"/>
              </w:rPr>
            </w:pPr>
            <w:r w:rsidRPr="008637FF">
              <w:rPr>
                <w:sz w:val="28"/>
                <w:szCs w:val="28"/>
              </w:rPr>
              <w:t>Bút nhớ dòng</w:t>
            </w:r>
          </w:p>
        </w:tc>
        <w:tc>
          <w:tcPr>
            <w:tcW w:w="1389" w:type="dxa"/>
            <w:shd w:val="solid" w:color="FFFFFF" w:fill="auto"/>
            <w:tcMar>
              <w:top w:w="0" w:type="dxa"/>
              <w:left w:w="0" w:type="dxa"/>
              <w:bottom w:w="0" w:type="dxa"/>
              <w:right w:w="0" w:type="dxa"/>
            </w:tcMar>
          </w:tcPr>
          <w:p w14:paraId="70A9A292" w14:textId="77777777" w:rsidR="00BE6A23" w:rsidRPr="008637FF" w:rsidRDefault="00BE6A23" w:rsidP="00BB389B">
            <w:pPr>
              <w:spacing w:before="120" w:after="120"/>
              <w:jc w:val="center"/>
              <w:rPr>
                <w:sz w:val="28"/>
                <w:szCs w:val="28"/>
              </w:rPr>
            </w:pPr>
            <w:r w:rsidRPr="008637FF">
              <w:rPr>
                <w:sz w:val="28"/>
                <w:szCs w:val="28"/>
              </w:rPr>
              <w:t>Chiếc</w:t>
            </w:r>
          </w:p>
        </w:tc>
        <w:tc>
          <w:tcPr>
            <w:tcW w:w="1786" w:type="dxa"/>
            <w:shd w:val="solid" w:color="FFFFFF" w:fill="auto"/>
            <w:tcMar>
              <w:top w:w="0" w:type="dxa"/>
              <w:left w:w="0" w:type="dxa"/>
              <w:bottom w:w="0" w:type="dxa"/>
              <w:right w:w="0" w:type="dxa"/>
            </w:tcMar>
            <w:vAlign w:val="center"/>
          </w:tcPr>
          <w:p w14:paraId="36CEB4F3" w14:textId="77777777" w:rsidR="00BE6A23" w:rsidRPr="008637FF" w:rsidRDefault="00BE6A23" w:rsidP="00BB389B">
            <w:pPr>
              <w:spacing w:before="120" w:after="120"/>
              <w:jc w:val="center"/>
              <w:rPr>
                <w:sz w:val="28"/>
                <w:szCs w:val="28"/>
              </w:rPr>
            </w:pPr>
            <w:r w:rsidRPr="008637FF">
              <w:rPr>
                <w:sz w:val="28"/>
                <w:szCs w:val="28"/>
              </w:rPr>
              <w:t>439,64</w:t>
            </w:r>
          </w:p>
        </w:tc>
        <w:tc>
          <w:tcPr>
            <w:tcW w:w="1923" w:type="dxa"/>
            <w:shd w:val="solid" w:color="FFFFFF" w:fill="auto"/>
            <w:tcMar>
              <w:top w:w="0" w:type="dxa"/>
              <w:left w:w="0" w:type="dxa"/>
              <w:bottom w:w="0" w:type="dxa"/>
              <w:right w:w="0" w:type="dxa"/>
            </w:tcMar>
            <w:vAlign w:val="center"/>
          </w:tcPr>
          <w:p w14:paraId="33009622" w14:textId="125FC97E" w:rsidR="00BE6A23" w:rsidRPr="008637FF" w:rsidRDefault="00BE6A23" w:rsidP="00BB389B">
            <w:pPr>
              <w:spacing w:before="120" w:after="120"/>
              <w:jc w:val="center"/>
              <w:rPr>
                <w:sz w:val="28"/>
                <w:szCs w:val="28"/>
              </w:rPr>
            </w:pPr>
            <w:r w:rsidRPr="008637FF">
              <w:rPr>
                <w:sz w:val="28"/>
                <w:szCs w:val="28"/>
              </w:rPr>
              <w:t> </w:t>
            </w:r>
          </w:p>
        </w:tc>
      </w:tr>
      <w:tr w:rsidR="008637FF" w:rsidRPr="008637FF" w14:paraId="3B2D1C53" w14:textId="77777777" w:rsidTr="00BB389B">
        <w:trPr>
          <w:trHeight w:val="454"/>
        </w:trPr>
        <w:tc>
          <w:tcPr>
            <w:tcW w:w="891" w:type="dxa"/>
            <w:shd w:val="solid" w:color="FFFFFF" w:fill="auto"/>
            <w:tcMar>
              <w:top w:w="0" w:type="dxa"/>
              <w:left w:w="0" w:type="dxa"/>
              <w:bottom w:w="0" w:type="dxa"/>
              <w:right w:w="0" w:type="dxa"/>
            </w:tcMar>
          </w:tcPr>
          <w:p w14:paraId="7FD56CAA" w14:textId="77777777" w:rsidR="00BE6A23" w:rsidRPr="008637FF" w:rsidRDefault="00BE6A23" w:rsidP="00BB389B">
            <w:pPr>
              <w:spacing w:before="120" w:after="120"/>
              <w:jc w:val="center"/>
              <w:rPr>
                <w:sz w:val="28"/>
                <w:szCs w:val="28"/>
              </w:rPr>
            </w:pPr>
            <w:r w:rsidRPr="008637FF">
              <w:rPr>
                <w:sz w:val="28"/>
                <w:szCs w:val="28"/>
              </w:rPr>
              <w:t>7</w:t>
            </w:r>
          </w:p>
        </w:tc>
        <w:tc>
          <w:tcPr>
            <w:tcW w:w="3372" w:type="dxa"/>
            <w:shd w:val="solid" w:color="FFFFFF" w:fill="auto"/>
            <w:tcMar>
              <w:top w:w="0" w:type="dxa"/>
              <w:left w:w="0" w:type="dxa"/>
              <w:bottom w:w="0" w:type="dxa"/>
              <w:right w:w="0" w:type="dxa"/>
            </w:tcMar>
          </w:tcPr>
          <w:p w14:paraId="39B6C386" w14:textId="77777777" w:rsidR="00BE6A23" w:rsidRPr="008637FF" w:rsidRDefault="00BE6A23" w:rsidP="00BB389B">
            <w:pPr>
              <w:spacing w:before="120" w:after="120"/>
              <w:ind w:left="190"/>
              <w:jc w:val="both"/>
              <w:rPr>
                <w:sz w:val="28"/>
                <w:szCs w:val="28"/>
              </w:rPr>
            </w:pPr>
            <w:r w:rsidRPr="008637FF">
              <w:rPr>
                <w:sz w:val="28"/>
                <w:szCs w:val="28"/>
              </w:rPr>
              <w:t>Tẩy chì</w:t>
            </w:r>
          </w:p>
        </w:tc>
        <w:tc>
          <w:tcPr>
            <w:tcW w:w="1389" w:type="dxa"/>
            <w:shd w:val="solid" w:color="FFFFFF" w:fill="auto"/>
            <w:tcMar>
              <w:top w:w="0" w:type="dxa"/>
              <w:left w:w="0" w:type="dxa"/>
              <w:bottom w:w="0" w:type="dxa"/>
              <w:right w:w="0" w:type="dxa"/>
            </w:tcMar>
          </w:tcPr>
          <w:p w14:paraId="3377B8A2" w14:textId="77777777" w:rsidR="00BE6A23" w:rsidRPr="008637FF" w:rsidRDefault="00BE6A23" w:rsidP="00BB389B">
            <w:pPr>
              <w:spacing w:before="120" w:after="120"/>
              <w:jc w:val="center"/>
              <w:rPr>
                <w:sz w:val="28"/>
                <w:szCs w:val="28"/>
              </w:rPr>
            </w:pPr>
            <w:r w:rsidRPr="008637FF">
              <w:rPr>
                <w:sz w:val="28"/>
                <w:szCs w:val="28"/>
              </w:rPr>
              <w:t>Chiếc</w:t>
            </w:r>
          </w:p>
        </w:tc>
        <w:tc>
          <w:tcPr>
            <w:tcW w:w="1786" w:type="dxa"/>
            <w:shd w:val="solid" w:color="FFFFFF" w:fill="auto"/>
            <w:tcMar>
              <w:top w:w="0" w:type="dxa"/>
              <w:left w:w="0" w:type="dxa"/>
              <w:bottom w:w="0" w:type="dxa"/>
              <w:right w:w="0" w:type="dxa"/>
            </w:tcMar>
            <w:vAlign w:val="center"/>
          </w:tcPr>
          <w:p w14:paraId="12F2E73C" w14:textId="77777777" w:rsidR="00BE6A23" w:rsidRPr="008637FF" w:rsidRDefault="00BE6A23" w:rsidP="00BB389B">
            <w:pPr>
              <w:spacing w:before="120" w:after="120"/>
              <w:jc w:val="center"/>
              <w:rPr>
                <w:sz w:val="28"/>
                <w:szCs w:val="28"/>
              </w:rPr>
            </w:pPr>
            <w:r w:rsidRPr="008637FF">
              <w:rPr>
                <w:sz w:val="28"/>
                <w:szCs w:val="28"/>
              </w:rPr>
              <w:t>338,18</w:t>
            </w:r>
          </w:p>
        </w:tc>
        <w:tc>
          <w:tcPr>
            <w:tcW w:w="1923" w:type="dxa"/>
            <w:shd w:val="solid" w:color="FFFFFF" w:fill="auto"/>
            <w:tcMar>
              <w:top w:w="0" w:type="dxa"/>
              <w:left w:w="0" w:type="dxa"/>
              <w:bottom w:w="0" w:type="dxa"/>
              <w:right w:w="0" w:type="dxa"/>
            </w:tcMar>
            <w:vAlign w:val="center"/>
          </w:tcPr>
          <w:p w14:paraId="0B9DAE1C" w14:textId="400186D0" w:rsidR="00BE6A23" w:rsidRPr="008637FF" w:rsidRDefault="006B1BDD" w:rsidP="00BB389B">
            <w:pPr>
              <w:spacing w:before="120" w:after="120"/>
              <w:jc w:val="center"/>
              <w:rPr>
                <w:sz w:val="28"/>
                <w:szCs w:val="28"/>
              </w:rPr>
            </w:pPr>
            <w:r w:rsidRPr="008637FF">
              <w:rPr>
                <w:sz w:val="28"/>
                <w:szCs w:val="28"/>
              </w:rPr>
              <w:t>44,4</w:t>
            </w:r>
            <w:r w:rsidR="009F1AAF" w:rsidRPr="008637FF">
              <w:rPr>
                <w:sz w:val="28"/>
                <w:szCs w:val="28"/>
              </w:rPr>
              <w:t>0</w:t>
            </w:r>
          </w:p>
        </w:tc>
      </w:tr>
      <w:tr w:rsidR="008637FF" w:rsidRPr="008637FF" w14:paraId="12AA5CDA" w14:textId="77777777" w:rsidTr="00BB389B">
        <w:trPr>
          <w:trHeight w:val="454"/>
        </w:trPr>
        <w:tc>
          <w:tcPr>
            <w:tcW w:w="891" w:type="dxa"/>
            <w:shd w:val="solid" w:color="FFFFFF" w:fill="auto"/>
            <w:tcMar>
              <w:top w:w="0" w:type="dxa"/>
              <w:left w:w="0" w:type="dxa"/>
              <w:bottom w:w="0" w:type="dxa"/>
              <w:right w:w="0" w:type="dxa"/>
            </w:tcMar>
          </w:tcPr>
          <w:p w14:paraId="4CA45FD0" w14:textId="77777777" w:rsidR="00BE6A23" w:rsidRPr="008637FF" w:rsidRDefault="00BE6A23" w:rsidP="00BB389B">
            <w:pPr>
              <w:spacing w:before="120" w:after="120"/>
              <w:jc w:val="center"/>
              <w:rPr>
                <w:sz w:val="28"/>
                <w:szCs w:val="28"/>
              </w:rPr>
            </w:pPr>
            <w:r w:rsidRPr="008637FF">
              <w:rPr>
                <w:sz w:val="28"/>
                <w:szCs w:val="28"/>
              </w:rPr>
              <w:t>8</w:t>
            </w:r>
          </w:p>
        </w:tc>
        <w:tc>
          <w:tcPr>
            <w:tcW w:w="3372" w:type="dxa"/>
            <w:shd w:val="solid" w:color="FFFFFF" w:fill="auto"/>
            <w:tcMar>
              <w:top w:w="0" w:type="dxa"/>
              <w:left w:w="0" w:type="dxa"/>
              <w:bottom w:w="0" w:type="dxa"/>
              <w:right w:w="0" w:type="dxa"/>
            </w:tcMar>
          </w:tcPr>
          <w:p w14:paraId="58FC8939" w14:textId="77777777" w:rsidR="00BE6A23" w:rsidRPr="008637FF" w:rsidRDefault="00BE6A23" w:rsidP="00BB389B">
            <w:pPr>
              <w:spacing w:before="120" w:after="120"/>
              <w:ind w:left="190"/>
              <w:jc w:val="both"/>
              <w:rPr>
                <w:sz w:val="28"/>
                <w:szCs w:val="28"/>
              </w:rPr>
            </w:pPr>
            <w:r w:rsidRPr="008637FF">
              <w:rPr>
                <w:sz w:val="28"/>
                <w:szCs w:val="28"/>
              </w:rPr>
              <w:t>Mực in A3 Laser</w:t>
            </w:r>
          </w:p>
        </w:tc>
        <w:tc>
          <w:tcPr>
            <w:tcW w:w="1389" w:type="dxa"/>
            <w:shd w:val="solid" w:color="FFFFFF" w:fill="auto"/>
            <w:tcMar>
              <w:top w:w="0" w:type="dxa"/>
              <w:left w:w="0" w:type="dxa"/>
              <w:bottom w:w="0" w:type="dxa"/>
              <w:right w:w="0" w:type="dxa"/>
            </w:tcMar>
          </w:tcPr>
          <w:p w14:paraId="6B2947AA" w14:textId="77777777" w:rsidR="00BE6A23" w:rsidRPr="008637FF" w:rsidRDefault="00BE6A23" w:rsidP="00BB389B">
            <w:pPr>
              <w:spacing w:before="120" w:after="120"/>
              <w:jc w:val="center"/>
              <w:rPr>
                <w:sz w:val="28"/>
                <w:szCs w:val="28"/>
              </w:rPr>
            </w:pPr>
            <w:r w:rsidRPr="008637FF">
              <w:rPr>
                <w:sz w:val="28"/>
                <w:szCs w:val="28"/>
              </w:rPr>
              <w:t>Hộp</w:t>
            </w:r>
          </w:p>
        </w:tc>
        <w:tc>
          <w:tcPr>
            <w:tcW w:w="1786" w:type="dxa"/>
            <w:shd w:val="solid" w:color="FFFFFF" w:fill="auto"/>
            <w:tcMar>
              <w:top w:w="0" w:type="dxa"/>
              <w:left w:w="0" w:type="dxa"/>
              <w:bottom w:w="0" w:type="dxa"/>
              <w:right w:w="0" w:type="dxa"/>
            </w:tcMar>
            <w:vAlign w:val="center"/>
          </w:tcPr>
          <w:p w14:paraId="29AF3D8B" w14:textId="77777777" w:rsidR="00BE6A23" w:rsidRPr="008637FF" w:rsidRDefault="00BE6A23" w:rsidP="00BB389B">
            <w:pPr>
              <w:spacing w:before="120" w:after="120"/>
              <w:jc w:val="center"/>
              <w:rPr>
                <w:sz w:val="28"/>
                <w:szCs w:val="28"/>
              </w:rPr>
            </w:pPr>
            <w:r w:rsidRPr="008637FF">
              <w:rPr>
                <w:sz w:val="28"/>
                <w:szCs w:val="28"/>
              </w:rPr>
              <w:t>34,95</w:t>
            </w:r>
          </w:p>
        </w:tc>
        <w:tc>
          <w:tcPr>
            <w:tcW w:w="1923" w:type="dxa"/>
            <w:shd w:val="solid" w:color="FFFFFF" w:fill="auto"/>
            <w:tcMar>
              <w:top w:w="0" w:type="dxa"/>
              <w:left w:w="0" w:type="dxa"/>
              <w:bottom w:w="0" w:type="dxa"/>
              <w:right w:w="0" w:type="dxa"/>
            </w:tcMar>
            <w:vAlign w:val="center"/>
          </w:tcPr>
          <w:p w14:paraId="42D8CFD8" w14:textId="70BD918A" w:rsidR="00BE6A23" w:rsidRPr="008637FF" w:rsidRDefault="00BE6A23" w:rsidP="00BB389B">
            <w:pPr>
              <w:spacing w:before="120" w:after="120"/>
              <w:jc w:val="center"/>
              <w:rPr>
                <w:sz w:val="28"/>
                <w:szCs w:val="28"/>
              </w:rPr>
            </w:pPr>
            <w:r w:rsidRPr="008637FF">
              <w:rPr>
                <w:sz w:val="28"/>
                <w:szCs w:val="28"/>
              </w:rPr>
              <w:t> </w:t>
            </w:r>
          </w:p>
        </w:tc>
      </w:tr>
      <w:tr w:rsidR="008637FF" w:rsidRPr="008637FF" w14:paraId="5F0DE09D" w14:textId="77777777" w:rsidTr="00BB389B">
        <w:trPr>
          <w:trHeight w:val="454"/>
        </w:trPr>
        <w:tc>
          <w:tcPr>
            <w:tcW w:w="891" w:type="dxa"/>
            <w:shd w:val="solid" w:color="FFFFFF" w:fill="auto"/>
            <w:tcMar>
              <w:top w:w="0" w:type="dxa"/>
              <w:left w:w="0" w:type="dxa"/>
              <w:bottom w:w="0" w:type="dxa"/>
              <w:right w:w="0" w:type="dxa"/>
            </w:tcMar>
          </w:tcPr>
          <w:p w14:paraId="2CB8C055" w14:textId="77777777" w:rsidR="00BE6A23" w:rsidRPr="008637FF" w:rsidRDefault="00BE6A23" w:rsidP="00BB389B">
            <w:pPr>
              <w:spacing w:before="120" w:after="120"/>
              <w:jc w:val="center"/>
              <w:rPr>
                <w:sz w:val="28"/>
                <w:szCs w:val="28"/>
              </w:rPr>
            </w:pPr>
            <w:r w:rsidRPr="008637FF">
              <w:rPr>
                <w:sz w:val="28"/>
                <w:szCs w:val="28"/>
              </w:rPr>
              <w:t>9</w:t>
            </w:r>
          </w:p>
        </w:tc>
        <w:tc>
          <w:tcPr>
            <w:tcW w:w="3372" w:type="dxa"/>
            <w:shd w:val="solid" w:color="FFFFFF" w:fill="auto"/>
            <w:tcMar>
              <w:top w:w="0" w:type="dxa"/>
              <w:left w:w="0" w:type="dxa"/>
              <w:bottom w:w="0" w:type="dxa"/>
              <w:right w:w="0" w:type="dxa"/>
            </w:tcMar>
          </w:tcPr>
          <w:p w14:paraId="46B74C01" w14:textId="77777777" w:rsidR="00BE6A23" w:rsidRPr="008637FF" w:rsidRDefault="00BE6A23" w:rsidP="00BB389B">
            <w:pPr>
              <w:spacing w:before="120" w:after="120"/>
              <w:ind w:left="190"/>
              <w:jc w:val="both"/>
              <w:rPr>
                <w:sz w:val="28"/>
                <w:szCs w:val="28"/>
              </w:rPr>
            </w:pPr>
            <w:r w:rsidRPr="008637FF">
              <w:rPr>
                <w:sz w:val="28"/>
                <w:szCs w:val="28"/>
              </w:rPr>
              <w:t>Mực phô tô</w:t>
            </w:r>
          </w:p>
        </w:tc>
        <w:tc>
          <w:tcPr>
            <w:tcW w:w="1389" w:type="dxa"/>
            <w:shd w:val="solid" w:color="FFFFFF" w:fill="auto"/>
            <w:tcMar>
              <w:top w:w="0" w:type="dxa"/>
              <w:left w:w="0" w:type="dxa"/>
              <w:bottom w:w="0" w:type="dxa"/>
              <w:right w:w="0" w:type="dxa"/>
            </w:tcMar>
          </w:tcPr>
          <w:p w14:paraId="00EB9503" w14:textId="77777777" w:rsidR="00BE6A23" w:rsidRPr="008637FF" w:rsidRDefault="00BE6A23" w:rsidP="00BB389B">
            <w:pPr>
              <w:spacing w:before="120" w:after="120"/>
              <w:jc w:val="center"/>
              <w:rPr>
                <w:sz w:val="28"/>
                <w:szCs w:val="28"/>
              </w:rPr>
            </w:pPr>
            <w:r w:rsidRPr="008637FF">
              <w:rPr>
                <w:sz w:val="28"/>
                <w:szCs w:val="28"/>
              </w:rPr>
              <w:t>Hộp</w:t>
            </w:r>
          </w:p>
        </w:tc>
        <w:tc>
          <w:tcPr>
            <w:tcW w:w="1786" w:type="dxa"/>
            <w:shd w:val="solid" w:color="FFFFFF" w:fill="auto"/>
            <w:tcMar>
              <w:top w:w="0" w:type="dxa"/>
              <w:left w:w="0" w:type="dxa"/>
              <w:bottom w:w="0" w:type="dxa"/>
              <w:right w:w="0" w:type="dxa"/>
            </w:tcMar>
            <w:vAlign w:val="center"/>
          </w:tcPr>
          <w:p w14:paraId="68C054FA" w14:textId="77777777" w:rsidR="00BE6A23" w:rsidRPr="008637FF" w:rsidRDefault="00BE6A23" w:rsidP="00BB389B">
            <w:pPr>
              <w:spacing w:before="120" w:after="120"/>
              <w:jc w:val="center"/>
              <w:rPr>
                <w:sz w:val="28"/>
                <w:szCs w:val="28"/>
              </w:rPr>
            </w:pPr>
            <w:r w:rsidRPr="008637FF">
              <w:rPr>
                <w:sz w:val="28"/>
                <w:szCs w:val="28"/>
              </w:rPr>
              <w:t>90,18</w:t>
            </w:r>
          </w:p>
        </w:tc>
        <w:tc>
          <w:tcPr>
            <w:tcW w:w="1923" w:type="dxa"/>
            <w:shd w:val="solid" w:color="FFFFFF" w:fill="auto"/>
            <w:tcMar>
              <w:top w:w="0" w:type="dxa"/>
              <w:left w:w="0" w:type="dxa"/>
              <w:bottom w:w="0" w:type="dxa"/>
              <w:right w:w="0" w:type="dxa"/>
            </w:tcMar>
            <w:vAlign w:val="center"/>
          </w:tcPr>
          <w:p w14:paraId="3588E033" w14:textId="1C3C18F1" w:rsidR="00BE6A23" w:rsidRPr="008637FF" w:rsidRDefault="00BE6A23" w:rsidP="00BB389B">
            <w:pPr>
              <w:spacing w:before="120" w:after="120"/>
              <w:jc w:val="center"/>
              <w:rPr>
                <w:sz w:val="28"/>
                <w:szCs w:val="28"/>
              </w:rPr>
            </w:pPr>
            <w:r w:rsidRPr="008637FF">
              <w:rPr>
                <w:sz w:val="28"/>
                <w:szCs w:val="28"/>
              </w:rPr>
              <w:t> </w:t>
            </w:r>
          </w:p>
        </w:tc>
      </w:tr>
      <w:tr w:rsidR="008637FF" w:rsidRPr="008637FF" w14:paraId="141EA410" w14:textId="77777777" w:rsidTr="00BB389B">
        <w:trPr>
          <w:trHeight w:val="454"/>
        </w:trPr>
        <w:tc>
          <w:tcPr>
            <w:tcW w:w="891" w:type="dxa"/>
            <w:shd w:val="solid" w:color="FFFFFF" w:fill="auto"/>
            <w:tcMar>
              <w:top w:w="0" w:type="dxa"/>
              <w:left w:w="0" w:type="dxa"/>
              <w:bottom w:w="0" w:type="dxa"/>
              <w:right w:w="0" w:type="dxa"/>
            </w:tcMar>
          </w:tcPr>
          <w:p w14:paraId="326EC9F1" w14:textId="77777777" w:rsidR="00BE6A23" w:rsidRPr="008637FF" w:rsidRDefault="00BE6A23" w:rsidP="00BB389B">
            <w:pPr>
              <w:spacing w:before="120" w:after="120"/>
              <w:jc w:val="center"/>
              <w:rPr>
                <w:sz w:val="28"/>
                <w:szCs w:val="28"/>
              </w:rPr>
            </w:pPr>
            <w:r w:rsidRPr="008637FF">
              <w:rPr>
                <w:sz w:val="28"/>
                <w:szCs w:val="28"/>
              </w:rPr>
              <w:t>10</w:t>
            </w:r>
          </w:p>
        </w:tc>
        <w:tc>
          <w:tcPr>
            <w:tcW w:w="3372" w:type="dxa"/>
            <w:shd w:val="solid" w:color="FFFFFF" w:fill="auto"/>
            <w:tcMar>
              <w:top w:w="0" w:type="dxa"/>
              <w:left w:w="0" w:type="dxa"/>
              <w:bottom w:w="0" w:type="dxa"/>
              <w:right w:w="0" w:type="dxa"/>
            </w:tcMar>
          </w:tcPr>
          <w:p w14:paraId="5F45F366" w14:textId="77777777" w:rsidR="00BE6A23" w:rsidRPr="008637FF" w:rsidRDefault="00BE6A23" w:rsidP="00BB389B">
            <w:pPr>
              <w:spacing w:before="120" w:after="120"/>
              <w:ind w:left="190"/>
              <w:jc w:val="both"/>
              <w:rPr>
                <w:sz w:val="28"/>
                <w:szCs w:val="28"/>
              </w:rPr>
            </w:pPr>
            <w:r w:rsidRPr="008637FF">
              <w:rPr>
                <w:sz w:val="28"/>
                <w:szCs w:val="28"/>
              </w:rPr>
              <w:t>Hồ dán khô</w:t>
            </w:r>
          </w:p>
        </w:tc>
        <w:tc>
          <w:tcPr>
            <w:tcW w:w="1389" w:type="dxa"/>
            <w:shd w:val="solid" w:color="FFFFFF" w:fill="auto"/>
            <w:tcMar>
              <w:top w:w="0" w:type="dxa"/>
              <w:left w:w="0" w:type="dxa"/>
              <w:bottom w:w="0" w:type="dxa"/>
              <w:right w:w="0" w:type="dxa"/>
            </w:tcMar>
          </w:tcPr>
          <w:p w14:paraId="19976986" w14:textId="77777777" w:rsidR="00BE6A23" w:rsidRPr="008637FF" w:rsidRDefault="00BE6A23" w:rsidP="00BB389B">
            <w:pPr>
              <w:spacing w:before="120" w:after="120"/>
              <w:jc w:val="center"/>
              <w:rPr>
                <w:sz w:val="28"/>
                <w:szCs w:val="28"/>
              </w:rPr>
            </w:pPr>
            <w:r w:rsidRPr="008637FF">
              <w:rPr>
                <w:sz w:val="28"/>
                <w:szCs w:val="28"/>
              </w:rPr>
              <w:t>Hộp</w:t>
            </w:r>
          </w:p>
        </w:tc>
        <w:tc>
          <w:tcPr>
            <w:tcW w:w="1786" w:type="dxa"/>
            <w:shd w:val="solid" w:color="FFFFFF" w:fill="auto"/>
            <w:tcMar>
              <w:top w:w="0" w:type="dxa"/>
              <w:left w:w="0" w:type="dxa"/>
              <w:bottom w:w="0" w:type="dxa"/>
              <w:right w:w="0" w:type="dxa"/>
            </w:tcMar>
            <w:vAlign w:val="center"/>
          </w:tcPr>
          <w:p w14:paraId="60B7E882" w14:textId="77777777" w:rsidR="00BE6A23" w:rsidRPr="008637FF" w:rsidRDefault="00BE6A23" w:rsidP="00BB389B">
            <w:pPr>
              <w:spacing w:before="120" w:after="120"/>
              <w:jc w:val="center"/>
              <w:rPr>
                <w:sz w:val="28"/>
                <w:szCs w:val="28"/>
              </w:rPr>
            </w:pPr>
            <w:r w:rsidRPr="008637FF">
              <w:rPr>
                <w:sz w:val="28"/>
                <w:szCs w:val="28"/>
              </w:rPr>
              <w:t>135,27</w:t>
            </w:r>
          </w:p>
        </w:tc>
        <w:tc>
          <w:tcPr>
            <w:tcW w:w="1923" w:type="dxa"/>
            <w:shd w:val="solid" w:color="FFFFFF" w:fill="auto"/>
            <w:tcMar>
              <w:top w:w="0" w:type="dxa"/>
              <w:left w:w="0" w:type="dxa"/>
              <w:bottom w:w="0" w:type="dxa"/>
              <w:right w:w="0" w:type="dxa"/>
            </w:tcMar>
            <w:vAlign w:val="center"/>
          </w:tcPr>
          <w:p w14:paraId="0A5FB13A" w14:textId="2F00DD53" w:rsidR="00BE6A23" w:rsidRPr="008637FF" w:rsidRDefault="00BE6A23" w:rsidP="00BB389B">
            <w:pPr>
              <w:spacing w:before="120" w:after="120"/>
              <w:jc w:val="center"/>
              <w:rPr>
                <w:sz w:val="28"/>
                <w:szCs w:val="28"/>
              </w:rPr>
            </w:pPr>
            <w:r w:rsidRPr="008637FF">
              <w:rPr>
                <w:sz w:val="28"/>
                <w:szCs w:val="28"/>
              </w:rPr>
              <w:t> </w:t>
            </w:r>
          </w:p>
        </w:tc>
      </w:tr>
      <w:tr w:rsidR="008637FF" w:rsidRPr="008637FF" w14:paraId="47CBBD35" w14:textId="77777777" w:rsidTr="00BB389B">
        <w:trPr>
          <w:trHeight w:val="454"/>
        </w:trPr>
        <w:tc>
          <w:tcPr>
            <w:tcW w:w="891" w:type="dxa"/>
            <w:shd w:val="solid" w:color="FFFFFF" w:fill="auto"/>
            <w:tcMar>
              <w:top w:w="0" w:type="dxa"/>
              <w:left w:w="0" w:type="dxa"/>
              <w:bottom w:w="0" w:type="dxa"/>
              <w:right w:w="0" w:type="dxa"/>
            </w:tcMar>
          </w:tcPr>
          <w:p w14:paraId="7688B0CF" w14:textId="77777777" w:rsidR="00BE6A23" w:rsidRPr="008637FF" w:rsidRDefault="00BE6A23" w:rsidP="00BB389B">
            <w:pPr>
              <w:spacing w:before="120" w:after="120"/>
              <w:jc w:val="center"/>
              <w:rPr>
                <w:sz w:val="28"/>
                <w:szCs w:val="28"/>
              </w:rPr>
            </w:pPr>
            <w:r w:rsidRPr="008637FF">
              <w:rPr>
                <w:sz w:val="28"/>
                <w:szCs w:val="28"/>
              </w:rPr>
              <w:t>11</w:t>
            </w:r>
          </w:p>
        </w:tc>
        <w:tc>
          <w:tcPr>
            <w:tcW w:w="3372" w:type="dxa"/>
            <w:shd w:val="solid" w:color="FFFFFF" w:fill="auto"/>
            <w:tcMar>
              <w:top w:w="0" w:type="dxa"/>
              <w:left w:w="0" w:type="dxa"/>
              <w:bottom w:w="0" w:type="dxa"/>
              <w:right w:w="0" w:type="dxa"/>
            </w:tcMar>
          </w:tcPr>
          <w:p w14:paraId="74F3DB79" w14:textId="77777777" w:rsidR="00BE6A23" w:rsidRPr="008637FF" w:rsidRDefault="00BE6A23" w:rsidP="00BB389B">
            <w:pPr>
              <w:spacing w:before="120" w:after="120"/>
              <w:ind w:left="190"/>
              <w:jc w:val="both"/>
              <w:rPr>
                <w:sz w:val="28"/>
                <w:szCs w:val="28"/>
              </w:rPr>
            </w:pPr>
            <w:r w:rsidRPr="008637FF">
              <w:rPr>
                <w:sz w:val="28"/>
                <w:szCs w:val="28"/>
              </w:rPr>
              <w:t>Bút bi</w:t>
            </w:r>
          </w:p>
        </w:tc>
        <w:tc>
          <w:tcPr>
            <w:tcW w:w="1389" w:type="dxa"/>
            <w:shd w:val="solid" w:color="FFFFFF" w:fill="auto"/>
            <w:tcMar>
              <w:top w:w="0" w:type="dxa"/>
              <w:left w:w="0" w:type="dxa"/>
              <w:bottom w:w="0" w:type="dxa"/>
              <w:right w:w="0" w:type="dxa"/>
            </w:tcMar>
          </w:tcPr>
          <w:p w14:paraId="4A37AEE9" w14:textId="77777777" w:rsidR="00BE6A23" w:rsidRPr="008637FF" w:rsidRDefault="00BE6A23" w:rsidP="00BB389B">
            <w:pPr>
              <w:spacing w:before="120" w:after="120"/>
              <w:jc w:val="center"/>
              <w:rPr>
                <w:sz w:val="28"/>
                <w:szCs w:val="28"/>
              </w:rPr>
            </w:pPr>
            <w:r w:rsidRPr="008637FF">
              <w:rPr>
                <w:sz w:val="28"/>
                <w:szCs w:val="28"/>
              </w:rPr>
              <w:t>Chiếc</w:t>
            </w:r>
          </w:p>
        </w:tc>
        <w:tc>
          <w:tcPr>
            <w:tcW w:w="1786" w:type="dxa"/>
            <w:shd w:val="solid" w:color="FFFFFF" w:fill="auto"/>
            <w:tcMar>
              <w:top w:w="0" w:type="dxa"/>
              <w:left w:w="0" w:type="dxa"/>
              <w:bottom w:w="0" w:type="dxa"/>
              <w:right w:w="0" w:type="dxa"/>
            </w:tcMar>
            <w:vAlign w:val="center"/>
          </w:tcPr>
          <w:p w14:paraId="553E0785" w14:textId="77777777" w:rsidR="00BE6A23" w:rsidRPr="008637FF" w:rsidRDefault="00BE6A23" w:rsidP="00BB389B">
            <w:pPr>
              <w:spacing w:before="120" w:after="120"/>
              <w:jc w:val="center"/>
              <w:rPr>
                <w:sz w:val="28"/>
                <w:szCs w:val="28"/>
              </w:rPr>
            </w:pPr>
            <w:r w:rsidRPr="008637FF">
              <w:rPr>
                <w:sz w:val="28"/>
                <w:szCs w:val="28"/>
              </w:rPr>
              <w:t>428,36</w:t>
            </w:r>
          </w:p>
        </w:tc>
        <w:tc>
          <w:tcPr>
            <w:tcW w:w="1923" w:type="dxa"/>
            <w:shd w:val="solid" w:color="FFFFFF" w:fill="auto"/>
            <w:tcMar>
              <w:top w:w="0" w:type="dxa"/>
              <w:left w:w="0" w:type="dxa"/>
              <w:bottom w:w="0" w:type="dxa"/>
              <w:right w:w="0" w:type="dxa"/>
            </w:tcMar>
            <w:vAlign w:val="center"/>
          </w:tcPr>
          <w:p w14:paraId="47B36237" w14:textId="4F1C9B9D" w:rsidR="00BE6A23" w:rsidRPr="008637FF" w:rsidRDefault="006B1BDD" w:rsidP="00BB389B">
            <w:pPr>
              <w:spacing w:before="120" w:after="120"/>
              <w:jc w:val="center"/>
              <w:rPr>
                <w:sz w:val="28"/>
                <w:szCs w:val="28"/>
              </w:rPr>
            </w:pPr>
            <w:r w:rsidRPr="008637FF">
              <w:rPr>
                <w:sz w:val="28"/>
                <w:szCs w:val="28"/>
              </w:rPr>
              <w:t>97,68</w:t>
            </w:r>
          </w:p>
        </w:tc>
      </w:tr>
      <w:tr w:rsidR="008637FF" w:rsidRPr="008637FF" w14:paraId="00EA6D83" w14:textId="77777777" w:rsidTr="00BB389B">
        <w:trPr>
          <w:trHeight w:val="454"/>
        </w:trPr>
        <w:tc>
          <w:tcPr>
            <w:tcW w:w="891" w:type="dxa"/>
            <w:shd w:val="solid" w:color="FFFFFF" w:fill="auto"/>
            <w:tcMar>
              <w:top w:w="0" w:type="dxa"/>
              <w:left w:w="0" w:type="dxa"/>
              <w:bottom w:w="0" w:type="dxa"/>
              <w:right w:w="0" w:type="dxa"/>
            </w:tcMar>
          </w:tcPr>
          <w:p w14:paraId="6E26834D" w14:textId="77777777" w:rsidR="00BE6A23" w:rsidRPr="008637FF" w:rsidRDefault="00BE6A23" w:rsidP="00BB389B">
            <w:pPr>
              <w:spacing w:before="120" w:after="120"/>
              <w:jc w:val="center"/>
              <w:rPr>
                <w:sz w:val="28"/>
                <w:szCs w:val="28"/>
              </w:rPr>
            </w:pPr>
            <w:r w:rsidRPr="008637FF">
              <w:rPr>
                <w:sz w:val="28"/>
                <w:szCs w:val="28"/>
              </w:rPr>
              <w:t>12</w:t>
            </w:r>
          </w:p>
        </w:tc>
        <w:tc>
          <w:tcPr>
            <w:tcW w:w="3372" w:type="dxa"/>
            <w:shd w:val="solid" w:color="FFFFFF" w:fill="auto"/>
            <w:tcMar>
              <w:top w:w="0" w:type="dxa"/>
              <w:left w:w="0" w:type="dxa"/>
              <w:bottom w:w="0" w:type="dxa"/>
              <w:right w:w="0" w:type="dxa"/>
            </w:tcMar>
          </w:tcPr>
          <w:p w14:paraId="56881423" w14:textId="77777777" w:rsidR="00BE6A23" w:rsidRPr="008637FF" w:rsidRDefault="00BE6A23" w:rsidP="00BB389B">
            <w:pPr>
              <w:spacing w:before="120" w:after="120"/>
              <w:ind w:left="190"/>
              <w:jc w:val="both"/>
              <w:rPr>
                <w:sz w:val="28"/>
                <w:szCs w:val="28"/>
              </w:rPr>
            </w:pPr>
            <w:r w:rsidRPr="008637FF">
              <w:rPr>
                <w:sz w:val="28"/>
                <w:szCs w:val="28"/>
              </w:rPr>
              <w:t>Sổ ghi chép</w:t>
            </w:r>
          </w:p>
        </w:tc>
        <w:tc>
          <w:tcPr>
            <w:tcW w:w="1389" w:type="dxa"/>
            <w:shd w:val="solid" w:color="FFFFFF" w:fill="auto"/>
            <w:tcMar>
              <w:top w:w="0" w:type="dxa"/>
              <w:left w:w="0" w:type="dxa"/>
              <w:bottom w:w="0" w:type="dxa"/>
              <w:right w:w="0" w:type="dxa"/>
            </w:tcMar>
          </w:tcPr>
          <w:p w14:paraId="3D796399" w14:textId="77777777" w:rsidR="00BE6A23" w:rsidRPr="008637FF" w:rsidRDefault="00BE6A23" w:rsidP="00BB389B">
            <w:pPr>
              <w:spacing w:before="120" w:after="120"/>
              <w:jc w:val="center"/>
              <w:rPr>
                <w:sz w:val="28"/>
                <w:szCs w:val="28"/>
              </w:rPr>
            </w:pPr>
            <w:r w:rsidRPr="008637FF">
              <w:rPr>
                <w:sz w:val="28"/>
                <w:szCs w:val="28"/>
              </w:rPr>
              <w:t>Cuốn</w:t>
            </w:r>
          </w:p>
        </w:tc>
        <w:tc>
          <w:tcPr>
            <w:tcW w:w="1786" w:type="dxa"/>
            <w:shd w:val="solid" w:color="FFFFFF" w:fill="auto"/>
            <w:tcMar>
              <w:top w:w="0" w:type="dxa"/>
              <w:left w:w="0" w:type="dxa"/>
              <w:bottom w:w="0" w:type="dxa"/>
              <w:right w:w="0" w:type="dxa"/>
            </w:tcMar>
            <w:vAlign w:val="center"/>
          </w:tcPr>
          <w:p w14:paraId="74EEB919" w14:textId="77777777" w:rsidR="00BE6A23" w:rsidRPr="008637FF" w:rsidRDefault="00BE6A23" w:rsidP="00BB389B">
            <w:pPr>
              <w:spacing w:before="120" w:after="120"/>
              <w:jc w:val="center"/>
              <w:rPr>
                <w:sz w:val="28"/>
                <w:szCs w:val="28"/>
              </w:rPr>
            </w:pPr>
            <w:r w:rsidRPr="008637FF">
              <w:rPr>
                <w:sz w:val="28"/>
                <w:szCs w:val="28"/>
              </w:rPr>
              <w:t>169,09</w:t>
            </w:r>
          </w:p>
        </w:tc>
        <w:tc>
          <w:tcPr>
            <w:tcW w:w="1923" w:type="dxa"/>
            <w:shd w:val="solid" w:color="FFFFFF" w:fill="auto"/>
            <w:tcMar>
              <w:top w:w="0" w:type="dxa"/>
              <w:left w:w="0" w:type="dxa"/>
              <w:bottom w:w="0" w:type="dxa"/>
              <w:right w:w="0" w:type="dxa"/>
            </w:tcMar>
            <w:vAlign w:val="center"/>
          </w:tcPr>
          <w:p w14:paraId="053FF018" w14:textId="1B17A6D7" w:rsidR="00BE6A23" w:rsidRPr="008637FF" w:rsidRDefault="006B1BDD" w:rsidP="00BB389B">
            <w:pPr>
              <w:spacing w:before="120" w:after="120"/>
              <w:jc w:val="center"/>
              <w:rPr>
                <w:sz w:val="28"/>
                <w:szCs w:val="28"/>
              </w:rPr>
            </w:pPr>
            <w:r w:rsidRPr="008637FF">
              <w:rPr>
                <w:sz w:val="28"/>
                <w:szCs w:val="28"/>
              </w:rPr>
              <w:t>65,12</w:t>
            </w:r>
          </w:p>
        </w:tc>
      </w:tr>
      <w:tr w:rsidR="008637FF" w:rsidRPr="008637FF" w14:paraId="625499F4" w14:textId="77777777" w:rsidTr="00BB389B">
        <w:trPr>
          <w:trHeight w:val="454"/>
        </w:trPr>
        <w:tc>
          <w:tcPr>
            <w:tcW w:w="891" w:type="dxa"/>
            <w:shd w:val="solid" w:color="FFFFFF" w:fill="auto"/>
            <w:tcMar>
              <w:top w:w="0" w:type="dxa"/>
              <w:left w:w="0" w:type="dxa"/>
              <w:bottom w:w="0" w:type="dxa"/>
              <w:right w:w="0" w:type="dxa"/>
            </w:tcMar>
          </w:tcPr>
          <w:p w14:paraId="3C77F52F" w14:textId="77777777" w:rsidR="00BE6A23" w:rsidRPr="008637FF" w:rsidRDefault="00BE6A23" w:rsidP="00BB389B">
            <w:pPr>
              <w:spacing w:before="120" w:after="120"/>
              <w:jc w:val="center"/>
              <w:rPr>
                <w:sz w:val="28"/>
                <w:szCs w:val="28"/>
              </w:rPr>
            </w:pPr>
            <w:r w:rsidRPr="008637FF">
              <w:rPr>
                <w:sz w:val="28"/>
                <w:szCs w:val="28"/>
              </w:rPr>
              <w:t>13</w:t>
            </w:r>
          </w:p>
        </w:tc>
        <w:tc>
          <w:tcPr>
            <w:tcW w:w="3372" w:type="dxa"/>
            <w:shd w:val="solid" w:color="FFFFFF" w:fill="auto"/>
            <w:tcMar>
              <w:top w:w="0" w:type="dxa"/>
              <w:left w:w="0" w:type="dxa"/>
              <w:bottom w:w="0" w:type="dxa"/>
              <w:right w:w="0" w:type="dxa"/>
            </w:tcMar>
          </w:tcPr>
          <w:p w14:paraId="6105E790" w14:textId="77777777" w:rsidR="00BE6A23" w:rsidRPr="008637FF" w:rsidRDefault="00BE6A23" w:rsidP="00BB389B">
            <w:pPr>
              <w:spacing w:before="120" w:after="120"/>
              <w:ind w:left="190"/>
              <w:jc w:val="both"/>
              <w:rPr>
                <w:sz w:val="28"/>
                <w:szCs w:val="28"/>
              </w:rPr>
            </w:pPr>
            <w:r w:rsidRPr="008637FF">
              <w:rPr>
                <w:sz w:val="28"/>
                <w:szCs w:val="28"/>
              </w:rPr>
              <w:t>Cặp 3 dây</w:t>
            </w:r>
          </w:p>
        </w:tc>
        <w:tc>
          <w:tcPr>
            <w:tcW w:w="1389" w:type="dxa"/>
            <w:shd w:val="solid" w:color="FFFFFF" w:fill="auto"/>
            <w:tcMar>
              <w:top w:w="0" w:type="dxa"/>
              <w:left w:w="0" w:type="dxa"/>
              <w:bottom w:w="0" w:type="dxa"/>
              <w:right w:w="0" w:type="dxa"/>
            </w:tcMar>
          </w:tcPr>
          <w:p w14:paraId="3A915C4D" w14:textId="77777777" w:rsidR="00BE6A23" w:rsidRPr="008637FF" w:rsidRDefault="00BE6A23" w:rsidP="00BB389B">
            <w:pPr>
              <w:spacing w:before="120" w:after="120"/>
              <w:jc w:val="center"/>
              <w:rPr>
                <w:sz w:val="28"/>
                <w:szCs w:val="28"/>
              </w:rPr>
            </w:pPr>
            <w:r w:rsidRPr="008637FF">
              <w:rPr>
                <w:sz w:val="28"/>
                <w:szCs w:val="28"/>
              </w:rPr>
              <w:t>Chiếc</w:t>
            </w:r>
          </w:p>
        </w:tc>
        <w:tc>
          <w:tcPr>
            <w:tcW w:w="1786" w:type="dxa"/>
            <w:shd w:val="solid" w:color="FFFFFF" w:fill="auto"/>
            <w:tcMar>
              <w:top w:w="0" w:type="dxa"/>
              <w:left w:w="0" w:type="dxa"/>
              <w:bottom w:w="0" w:type="dxa"/>
              <w:right w:w="0" w:type="dxa"/>
            </w:tcMar>
            <w:vAlign w:val="center"/>
          </w:tcPr>
          <w:p w14:paraId="758EB968" w14:textId="77777777" w:rsidR="00BE6A23" w:rsidRPr="008637FF" w:rsidRDefault="00BE6A23" w:rsidP="00BB389B">
            <w:pPr>
              <w:spacing w:before="120" w:after="120"/>
              <w:jc w:val="center"/>
              <w:rPr>
                <w:sz w:val="28"/>
                <w:szCs w:val="28"/>
              </w:rPr>
            </w:pPr>
            <w:r w:rsidRPr="008637FF">
              <w:rPr>
                <w:sz w:val="28"/>
                <w:szCs w:val="28"/>
              </w:rPr>
              <w:t>191,64</w:t>
            </w:r>
          </w:p>
        </w:tc>
        <w:tc>
          <w:tcPr>
            <w:tcW w:w="1923" w:type="dxa"/>
            <w:shd w:val="solid" w:color="FFFFFF" w:fill="auto"/>
            <w:tcMar>
              <w:top w:w="0" w:type="dxa"/>
              <w:left w:w="0" w:type="dxa"/>
              <w:bottom w:w="0" w:type="dxa"/>
              <w:right w:w="0" w:type="dxa"/>
            </w:tcMar>
            <w:vAlign w:val="center"/>
          </w:tcPr>
          <w:p w14:paraId="7F6BB6E6" w14:textId="0CBE7943" w:rsidR="00BE6A23" w:rsidRPr="008637FF" w:rsidRDefault="006B1BDD" w:rsidP="00BB389B">
            <w:pPr>
              <w:spacing w:before="120" w:after="120"/>
              <w:jc w:val="center"/>
              <w:rPr>
                <w:sz w:val="28"/>
                <w:szCs w:val="28"/>
              </w:rPr>
            </w:pPr>
            <w:r w:rsidRPr="008637FF">
              <w:rPr>
                <w:sz w:val="28"/>
                <w:szCs w:val="28"/>
              </w:rPr>
              <w:t>65,12</w:t>
            </w:r>
          </w:p>
        </w:tc>
      </w:tr>
      <w:tr w:rsidR="008637FF" w:rsidRPr="008637FF" w14:paraId="1A7D93C0" w14:textId="77777777" w:rsidTr="00BB389B">
        <w:trPr>
          <w:trHeight w:val="454"/>
        </w:trPr>
        <w:tc>
          <w:tcPr>
            <w:tcW w:w="891" w:type="dxa"/>
            <w:shd w:val="solid" w:color="FFFFFF" w:fill="auto"/>
            <w:tcMar>
              <w:top w:w="0" w:type="dxa"/>
              <w:left w:w="0" w:type="dxa"/>
              <w:bottom w:w="0" w:type="dxa"/>
              <w:right w:w="0" w:type="dxa"/>
            </w:tcMar>
          </w:tcPr>
          <w:p w14:paraId="62A2FDFB" w14:textId="77777777" w:rsidR="00BE6A23" w:rsidRPr="008637FF" w:rsidRDefault="00BE6A23" w:rsidP="00BB389B">
            <w:pPr>
              <w:spacing w:before="120" w:after="120"/>
              <w:jc w:val="center"/>
              <w:rPr>
                <w:sz w:val="28"/>
                <w:szCs w:val="28"/>
              </w:rPr>
            </w:pPr>
            <w:r w:rsidRPr="008637FF">
              <w:rPr>
                <w:sz w:val="28"/>
                <w:szCs w:val="28"/>
              </w:rPr>
              <w:t>14</w:t>
            </w:r>
          </w:p>
        </w:tc>
        <w:tc>
          <w:tcPr>
            <w:tcW w:w="3372" w:type="dxa"/>
            <w:shd w:val="solid" w:color="FFFFFF" w:fill="auto"/>
            <w:tcMar>
              <w:top w:w="0" w:type="dxa"/>
              <w:left w:w="0" w:type="dxa"/>
              <w:bottom w:w="0" w:type="dxa"/>
              <w:right w:w="0" w:type="dxa"/>
            </w:tcMar>
          </w:tcPr>
          <w:p w14:paraId="21F665F2" w14:textId="77777777" w:rsidR="00BE6A23" w:rsidRPr="008637FF" w:rsidRDefault="00BE6A23" w:rsidP="00BB389B">
            <w:pPr>
              <w:spacing w:before="120" w:after="120"/>
              <w:ind w:left="190"/>
              <w:jc w:val="both"/>
              <w:rPr>
                <w:sz w:val="28"/>
                <w:szCs w:val="28"/>
              </w:rPr>
            </w:pPr>
            <w:r w:rsidRPr="008637FF">
              <w:rPr>
                <w:sz w:val="28"/>
                <w:szCs w:val="28"/>
              </w:rPr>
              <w:t>Giấy A4</w:t>
            </w:r>
          </w:p>
        </w:tc>
        <w:tc>
          <w:tcPr>
            <w:tcW w:w="1389" w:type="dxa"/>
            <w:shd w:val="solid" w:color="FFFFFF" w:fill="auto"/>
            <w:tcMar>
              <w:top w:w="0" w:type="dxa"/>
              <w:left w:w="0" w:type="dxa"/>
              <w:bottom w:w="0" w:type="dxa"/>
              <w:right w:w="0" w:type="dxa"/>
            </w:tcMar>
          </w:tcPr>
          <w:p w14:paraId="04B1ADA4" w14:textId="77777777" w:rsidR="00BE6A23" w:rsidRPr="008637FF" w:rsidRDefault="00BE6A23" w:rsidP="00BB389B">
            <w:pPr>
              <w:spacing w:before="120" w:after="120"/>
              <w:jc w:val="center"/>
              <w:rPr>
                <w:sz w:val="28"/>
                <w:szCs w:val="28"/>
              </w:rPr>
            </w:pPr>
            <w:r w:rsidRPr="008637FF">
              <w:rPr>
                <w:sz w:val="28"/>
                <w:szCs w:val="28"/>
              </w:rPr>
              <w:t>Gram</w:t>
            </w:r>
          </w:p>
        </w:tc>
        <w:tc>
          <w:tcPr>
            <w:tcW w:w="1786" w:type="dxa"/>
            <w:shd w:val="solid" w:color="FFFFFF" w:fill="auto"/>
            <w:tcMar>
              <w:top w:w="0" w:type="dxa"/>
              <w:left w:w="0" w:type="dxa"/>
              <w:bottom w:w="0" w:type="dxa"/>
              <w:right w:w="0" w:type="dxa"/>
            </w:tcMar>
            <w:vAlign w:val="center"/>
          </w:tcPr>
          <w:p w14:paraId="2F5F0CF3" w14:textId="77777777" w:rsidR="00BE6A23" w:rsidRPr="008637FF" w:rsidRDefault="00BE6A23" w:rsidP="00BB389B">
            <w:pPr>
              <w:spacing w:before="120" w:after="120"/>
              <w:jc w:val="center"/>
              <w:rPr>
                <w:sz w:val="28"/>
                <w:szCs w:val="28"/>
              </w:rPr>
            </w:pPr>
            <w:r w:rsidRPr="008637FF">
              <w:rPr>
                <w:sz w:val="28"/>
                <w:szCs w:val="28"/>
              </w:rPr>
              <w:t>450,91</w:t>
            </w:r>
          </w:p>
        </w:tc>
        <w:tc>
          <w:tcPr>
            <w:tcW w:w="1923" w:type="dxa"/>
            <w:shd w:val="solid" w:color="FFFFFF" w:fill="auto"/>
            <w:tcMar>
              <w:top w:w="0" w:type="dxa"/>
              <w:left w:w="0" w:type="dxa"/>
              <w:bottom w:w="0" w:type="dxa"/>
              <w:right w:w="0" w:type="dxa"/>
            </w:tcMar>
            <w:vAlign w:val="center"/>
          </w:tcPr>
          <w:p w14:paraId="6C808BBC" w14:textId="0A7551B8" w:rsidR="00BE6A23" w:rsidRPr="008637FF" w:rsidRDefault="006B1BDD" w:rsidP="00BB389B">
            <w:pPr>
              <w:spacing w:before="120" w:after="120"/>
              <w:jc w:val="center"/>
              <w:rPr>
                <w:sz w:val="28"/>
                <w:szCs w:val="28"/>
              </w:rPr>
            </w:pPr>
            <w:r w:rsidRPr="008637FF">
              <w:rPr>
                <w:sz w:val="28"/>
                <w:szCs w:val="28"/>
              </w:rPr>
              <w:t>29,6</w:t>
            </w:r>
            <w:r w:rsidR="009F1AAF" w:rsidRPr="008637FF">
              <w:rPr>
                <w:sz w:val="28"/>
                <w:szCs w:val="28"/>
              </w:rPr>
              <w:t>0</w:t>
            </w:r>
          </w:p>
        </w:tc>
      </w:tr>
      <w:tr w:rsidR="008637FF" w:rsidRPr="008637FF" w14:paraId="1F0B5C99" w14:textId="77777777" w:rsidTr="00BB389B">
        <w:trPr>
          <w:trHeight w:val="454"/>
        </w:trPr>
        <w:tc>
          <w:tcPr>
            <w:tcW w:w="891" w:type="dxa"/>
            <w:shd w:val="solid" w:color="FFFFFF" w:fill="auto"/>
            <w:tcMar>
              <w:top w:w="0" w:type="dxa"/>
              <w:left w:w="0" w:type="dxa"/>
              <w:bottom w:w="0" w:type="dxa"/>
              <w:right w:w="0" w:type="dxa"/>
            </w:tcMar>
          </w:tcPr>
          <w:p w14:paraId="5E99E851" w14:textId="77777777" w:rsidR="00BE6A23" w:rsidRPr="008637FF" w:rsidRDefault="00BE6A23" w:rsidP="00BB389B">
            <w:pPr>
              <w:spacing w:before="120" w:after="120"/>
              <w:jc w:val="center"/>
              <w:rPr>
                <w:sz w:val="28"/>
                <w:szCs w:val="28"/>
              </w:rPr>
            </w:pPr>
            <w:r w:rsidRPr="008637FF">
              <w:rPr>
                <w:sz w:val="28"/>
                <w:szCs w:val="28"/>
              </w:rPr>
              <w:t>15</w:t>
            </w:r>
          </w:p>
        </w:tc>
        <w:tc>
          <w:tcPr>
            <w:tcW w:w="3372" w:type="dxa"/>
            <w:shd w:val="solid" w:color="FFFFFF" w:fill="auto"/>
            <w:tcMar>
              <w:top w:w="0" w:type="dxa"/>
              <w:left w:w="0" w:type="dxa"/>
              <w:bottom w:w="0" w:type="dxa"/>
              <w:right w:w="0" w:type="dxa"/>
            </w:tcMar>
          </w:tcPr>
          <w:p w14:paraId="517254C6" w14:textId="77777777" w:rsidR="00BE6A23" w:rsidRPr="008637FF" w:rsidRDefault="00BE6A23" w:rsidP="00BB389B">
            <w:pPr>
              <w:spacing w:before="120" w:after="120"/>
              <w:ind w:left="190"/>
              <w:jc w:val="both"/>
              <w:rPr>
                <w:sz w:val="28"/>
                <w:szCs w:val="28"/>
              </w:rPr>
            </w:pPr>
            <w:r w:rsidRPr="008637FF">
              <w:rPr>
                <w:sz w:val="28"/>
                <w:szCs w:val="28"/>
              </w:rPr>
              <w:t>Giấy A3</w:t>
            </w:r>
          </w:p>
        </w:tc>
        <w:tc>
          <w:tcPr>
            <w:tcW w:w="1389" w:type="dxa"/>
            <w:shd w:val="solid" w:color="FFFFFF" w:fill="auto"/>
            <w:tcMar>
              <w:top w:w="0" w:type="dxa"/>
              <w:left w:w="0" w:type="dxa"/>
              <w:bottom w:w="0" w:type="dxa"/>
              <w:right w:w="0" w:type="dxa"/>
            </w:tcMar>
          </w:tcPr>
          <w:p w14:paraId="2A2B189B" w14:textId="77777777" w:rsidR="00BE6A23" w:rsidRPr="008637FF" w:rsidRDefault="00BE6A23" w:rsidP="00BB389B">
            <w:pPr>
              <w:spacing w:before="120" w:after="120"/>
              <w:jc w:val="center"/>
              <w:rPr>
                <w:sz w:val="28"/>
                <w:szCs w:val="28"/>
              </w:rPr>
            </w:pPr>
            <w:r w:rsidRPr="008637FF">
              <w:rPr>
                <w:sz w:val="28"/>
                <w:szCs w:val="28"/>
              </w:rPr>
              <w:t>Gram</w:t>
            </w:r>
          </w:p>
        </w:tc>
        <w:tc>
          <w:tcPr>
            <w:tcW w:w="1786" w:type="dxa"/>
            <w:shd w:val="solid" w:color="FFFFFF" w:fill="auto"/>
            <w:tcMar>
              <w:top w:w="0" w:type="dxa"/>
              <w:left w:w="0" w:type="dxa"/>
              <w:bottom w:w="0" w:type="dxa"/>
              <w:right w:w="0" w:type="dxa"/>
            </w:tcMar>
            <w:vAlign w:val="center"/>
          </w:tcPr>
          <w:p w14:paraId="525BC2A2" w14:textId="77777777" w:rsidR="00BE6A23" w:rsidRPr="008637FF" w:rsidRDefault="00BE6A23" w:rsidP="00BB389B">
            <w:pPr>
              <w:spacing w:before="120" w:after="120"/>
              <w:jc w:val="center"/>
              <w:rPr>
                <w:sz w:val="28"/>
                <w:szCs w:val="28"/>
              </w:rPr>
            </w:pPr>
            <w:r w:rsidRPr="008637FF">
              <w:rPr>
                <w:sz w:val="28"/>
                <w:szCs w:val="28"/>
              </w:rPr>
              <w:t>112,73</w:t>
            </w:r>
          </w:p>
        </w:tc>
        <w:tc>
          <w:tcPr>
            <w:tcW w:w="1923" w:type="dxa"/>
            <w:shd w:val="solid" w:color="FFFFFF" w:fill="auto"/>
            <w:tcMar>
              <w:top w:w="0" w:type="dxa"/>
              <w:left w:w="0" w:type="dxa"/>
              <w:bottom w:w="0" w:type="dxa"/>
              <w:right w:w="0" w:type="dxa"/>
            </w:tcMar>
            <w:vAlign w:val="center"/>
          </w:tcPr>
          <w:p w14:paraId="25468FE7" w14:textId="4ED4B51E" w:rsidR="00BE6A23" w:rsidRPr="008637FF" w:rsidRDefault="00BE6A23" w:rsidP="00BB389B">
            <w:pPr>
              <w:spacing w:before="120" w:after="120"/>
              <w:jc w:val="center"/>
              <w:rPr>
                <w:sz w:val="28"/>
                <w:szCs w:val="28"/>
              </w:rPr>
            </w:pPr>
            <w:r w:rsidRPr="008637FF">
              <w:rPr>
                <w:sz w:val="28"/>
                <w:szCs w:val="28"/>
              </w:rPr>
              <w:t> </w:t>
            </w:r>
          </w:p>
        </w:tc>
      </w:tr>
      <w:tr w:rsidR="008637FF" w:rsidRPr="008637FF" w14:paraId="2B263800" w14:textId="77777777" w:rsidTr="00BB389B">
        <w:trPr>
          <w:trHeight w:val="454"/>
        </w:trPr>
        <w:tc>
          <w:tcPr>
            <w:tcW w:w="891" w:type="dxa"/>
            <w:shd w:val="solid" w:color="FFFFFF" w:fill="auto"/>
            <w:tcMar>
              <w:top w:w="0" w:type="dxa"/>
              <w:left w:w="0" w:type="dxa"/>
              <w:bottom w:w="0" w:type="dxa"/>
              <w:right w:w="0" w:type="dxa"/>
            </w:tcMar>
          </w:tcPr>
          <w:p w14:paraId="11EC1E98" w14:textId="77777777" w:rsidR="00BE6A23" w:rsidRPr="008637FF" w:rsidRDefault="00BE6A23" w:rsidP="00BB389B">
            <w:pPr>
              <w:spacing w:before="120" w:after="120"/>
              <w:jc w:val="center"/>
              <w:rPr>
                <w:sz w:val="28"/>
                <w:szCs w:val="28"/>
              </w:rPr>
            </w:pPr>
            <w:r w:rsidRPr="008637FF">
              <w:rPr>
                <w:sz w:val="28"/>
                <w:szCs w:val="28"/>
              </w:rPr>
              <w:t>16</w:t>
            </w:r>
          </w:p>
        </w:tc>
        <w:tc>
          <w:tcPr>
            <w:tcW w:w="3372" w:type="dxa"/>
            <w:shd w:val="solid" w:color="FFFFFF" w:fill="auto"/>
            <w:tcMar>
              <w:top w:w="0" w:type="dxa"/>
              <w:left w:w="0" w:type="dxa"/>
              <w:bottom w:w="0" w:type="dxa"/>
              <w:right w:w="0" w:type="dxa"/>
            </w:tcMar>
          </w:tcPr>
          <w:p w14:paraId="2A5E6BDC" w14:textId="77777777" w:rsidR="00BE6A23" w:rsidRPr="008637FF" w:rsidRDefault="00BE6A23" w:rsidP="00BB389B">
            <w:pPr>
              <w:spacing w:before="120" w:after="120"/>
              <w:ind w:left="190"/>
              <w:jc w:val="both"/>
              <w:rPr>
                <w:sz w:val="28"/>
                <w:szCs w:val="28"/>
              </w:rPr>
            </w:pPr>
            <w:r w:rsidRPr="008637FF">
              <w:rPr>
                <w:sz w:val="28"/>
                <w:szCs w:val="28"/>
              </w:rPr>
              <w:t>Ghim dập</w:t>
            </w:r>
          </w:p>
        </w:tc>
        <w:tc>
          <w:tcPr>
            <w:tcW w:w="1389" w:type="dxa"/>
            <w:shd w:val="solid" w:color="FFFFFF" w:fill="auto"/>
            <w:tcMar>
              <w:top w:w="0" w:type="dxa"/>
              <w:left w:w="0" w:type="dxa"/>
              <w:bottom w:w="0" w:type="dxa"/>
              <w:right w:w="0" w:type="dxa"/>
            </w:tcMar>
          </w:tcPr>
          <w:p w14:paraId="035CAB12" w14:textId="77777777" w:rsidR="00BE6A23" w:rsidRPr="008637FF" w:rsidRDefault="00BE6A23" w:rsidP="00BB389B">
            <w:pPr>
              <w:spacing w:before="120" w:after="120"/>
              <w:jc w:val="center"/>
              <w:rPr>
                <w:sz w:val="28"/>
                <w:szCs w:val="28"/>
              </w:rPr>
            </w:pPr>
            <w:r w:rsidRPr="008637FF">
              <w:rPr>
                <w:sz w:val="28"/>
                <w:szCs w:val="28"/>
              </w:rPr>
              <w:t>Hộp</w:t>
            </w:r>
          </w:p>
        </w:tc>
        <w:tc>
          <w:tcPr>
            <w:tcW w:w="1786" w:type="dxa"/>
            <w:shd w:val="solid" w:color="FFFFFF" w:fill="auto"/>
            <w:tcMar>
              <w:top w:w="0" w:type="dxa"/>
              <w:left w:w="0" w:type="dxa"/>
              <w:bottom w:w="0" w:type="dxa"/>
              <w:right w:w="0" w:type="dxa"/>
            </w:tcMar>
            <w:vAlign w:val="center"/>
          </w:tcPr>
          <w:p w14:paraId="151B8458" w14:textId="77777777" w:rsidR="00BE6A23" w:rsidRPr="008637FF" w:rsidRDefault="00BE6A23" w:rsidP="00BB389B">
            <w:pPr>
              <w:spacing w:before="120" w:after="120"/>
              <w:jc w:val="center"/>
              <w:rPr>
                <w:sz w:val="28"/>
                <w:szCs w:val="28"/>
              </w:rPr>
            </w:pPr>
            <w:r w:rsidRPr="008637FF">
              <w:rPr>
                <w:sz w:val="28"/>
                <w:szCs w:val="28"/>
              </w:rPr>
              <w:t>338,18</w:t>
            </w:r>
          </w:p>
        </w:tc>
        <w:tc>
          <w:tcPr>
            <w:tcW w:w="1923" w:type="dxa"/>
            <w:shd w:val="solid" w:color="FFFFFF" w:fill="auto"/>
            <w:tcMar>
              <w:top w:w="0" w:type="dxa"/>
              <w:left w:w="0" w:type="dxa"/>
              <w:bottom w:w="0" w:type="dxa"/>
              <w:right w:w="0" w:type="dxa"/>
            </w:tcMar>
            <w:vAlign w:val="center"/>
          </w:tcPr>
          <w:p w14:paraId="5BB0DD4A" w14:textId="0006385C" w:rsidR="00BE6A23" w:rsidRPr="008637FF" w:rsidRDefault="00BE6A23" w:rsidP="00BB389B">
            <w:pPr>
              <w:spacing w:before="120" w:after="120"/>
              <w:jc w:val="center"/>
              <w:rPr>
                <w:sz w:val="28"/>
                <w:szCs w:val="28"/>
              </w:rPr>
            </w:pPr>
            <w:r w:rsidRPr="008637FF">
              <w:rPr>
                <w:sz w:val="28"/>
                <w:szCs w:val="28"/>
              </w:rPr>
              <w:t> </w:t>
            </w:r>
          </w:p>
        </w:tc>
      </w:tr>
      <w:tr w:rsidR="008637FF" w:rsidRPr="008637FF" w14:paraId="525317E8" w14:textId="77777777" w:rsidTr="00BB389B">
        <w:trPr>
          <w:trHeight w:val="454"/>
        </w:trPr>
        <w:tc>
          <w:tcPr>
            <w:tcW w:w="891" w:type="dxa"/>
            <w:shd w:val="solid" w:color="FFFFFF" w:fill="auto"/>
            <w:tcMar>
              <w:top w:w="0" w:type="dxa"/>
              <w:left w:w="0" w:type="dxa"/>
              <w:bottom w:w="0" w:type="dxa"/>
              <w:right w:w="0" w:type="dxa"/>
            </w:tcMar>
          </w:tcPr>
          <w:p w14:paraId="743F22DA" w14:textId="77777777" w:rsidR="00BE6A23" w:rsidRPr="008637FF" w:rsidRDefault="00BE6A23" w:rsidP="00BB389B">
            <w:pPr>
              <w:spacing w:before="120" w:after="120"/>
              <w:jc w:val="center"/>
              <w:rPr>
                <w:sz w:val="28"/>
                <w:szCs w:val="28"/>
              </w:rPr>
            </w:pPr>
            <w:r w:rsidRPr="008637FF">
              <w:rPr>
                <w:sz w:val="28"/>
                <w:szCs w:val="28"/>
              </w:rPr>
              <w:t>17</w:t>
            </w:r>
          </w:p>
        </w:tc>
        <w:tc>
          <w:tcPr>
            <w:tcW w:w="3372" w:type="dxa"/>
            <w:shd w:val="solid" w:color="FFFFFF" w:fill="auto"/>
            <w:tcMar>
              <w:top w:w="0" w:type="dxa"/>
              <w:left w:w="0" w:type="dxa"/>
              <w:bottom w:w="0" w:type="dxa"/>
              <w:right w:w="0" w:type="dxa"/>
            </w:tcMar>
          </w:tcPr>
          <w:p w14:paraId="3528F0A5" w14:textId="77777777" w:rsidR="00BE6A23" w:rsidRPr="008637FF" w:rsidRDefault="00BE6A23" w:rsidP="00BB389B">
            <w:pPr>
              <w:spacing w:before="120" w:after="120"/>
              <w:ind w:left="190"/>
              <w:jc w:val="both"/>
              <w:rPr>
                <w:sz w:val="28"/>
                <w:szCs w:val="28"/>
              </w:rPr>
            </w:pPr>
            <w:r w:rsidRPr="008637FF">
              <w:rPr>
                <w:sz w:val="28"/>
                <w:szCs w:val="28"/>
              </w:rPr>
              <w:t>Ghim vòng</w:t>
            </w:r>
          </w:p>
        </w:tc>
        <w:tc>
          <w:tcPr>
            <w:tcW w:w="1389" w:type="dxa"/>
            <w:shd w:val="solid" w:color="FFFFFF" w:fill="auto"/>
            <w:tcMar>
              <w:top w:w="0" w:type="dxa"/>
              <w:left w:w="0" w:type="dxa"/>
              <w:bottom w:w="0" w:type="dxa"/>
              <w:right w:w="0" w:type="dxa"/>
            </w:tcMar>
          </w:tcPr>
          <w:p w14:paraId="7EA4AFB2" w14:textId="77777777" w:rsidR="00BE6A23" w:rsidRPr="008637FF" w:rsidRDefault="00BE6A23" w:rsidP="00BB389B">
            <w:pPr>
              <w:spacing w:before="120" w:after="120"/>
              <w:jc w:val="center"/>
              <w:rPr>
                <w:sz w:val="28"/>
                <w:szCs w:val="28"/>
              </w:rPr>
            </w:pPr>
            <w:r w:rsidRPr="008637FF">
              <w:rPr>
                <w:sz w:val="28"/>
                <w:szCs w:val="28"/>
              </w:rPr>
              <w:t>Hộp</w:t>
            </w:r>
          </w:p>
        </w:tc>
        <w:tc>
          <w:tcPr>
            <w:tcW w:w="1786" w:type="dxa"/>
            <w:shd w:val="solid" w:color="FFFFFF" w:fill="auto"/>
            <w:tcMar>
              <w:top w:w="0" w:type="dxa"/>
              <w:left w:w="0" w:type="dxa"/>
              <w:bottom w:w="0" w:type="dxa"/>
              <w:right w:w="0" w:type="dxa"/>
            </w:tcMar>
            <w:vAlign w:val="center"/>
          </w:tcPr>
          <w:p w14:paraId="0EF543FE" w14:textId="77777777" w:rsidR="00BE6A23" w:rsidRPr="008637FF" w:rsidRDefault="00BE6A23" w:rsidP="00BB389B">
            <w:pPr>
              <w:spacing w:before="120" w:after="120"/>
              <w:jc w:val="center"/>
              <w:rPr>
                <w:sz w:val="28"/>
                <w:szCs w:val="28"/>
              </w:rPr>
            </w:pPr>
            <w:r w:rsidRPr="008637FF">
              <w:rPr>
                <w:sz w:val="28"/>
                <w:szCs w:val="28"/>
              </w:rPr>
              <w:t>281,82</w:t>
            </w:r>
          </w:p>
        </w:tc>
        <w:tc>
          <w:tcPr>
            <w:tcW w:w="1923" w:type="dxa"/>
            <w:shd w:val="solid" w:color="FFFFFF" w:fill="auto"/>
            <w:tcMar>
              <w:top w:w="0" w:type="dxa"/>
              <w:left w:w="0" w:type="dxa"/>
              <w:bottom w:w="0" w:type="dxa"/>
              <w:right w:w="0" w:type="dxa"/>
            </w:tcMar>
            <w:vAlign w:val="center"/>
          </w:tcPr>
          <w:p w14:paraId="723E125B" w14:textId="441D4800" w:rsidR="00BE6A23" w:rsidRPr="008637FF" w:rsidRDefault="00BE6A23" w:rsidP="00BB389B">
            <w:pPr>
              <w:spacing w:before="120" w:after="120"/>
              <w:jc w:val="center"/>
              <w:rPr>
                <w:sz w:val="28"/>
                <w:szCs w:val="28"/>
              </w:rPr>
            </w:pPr>
            <w:r w:rsidRPr="008637FF">
              <w:rPr>
                <w:sz w:val="28"/>
                <w:szCs w:val="28"/>
              </w:rPr>
              <w:t> </w:t>
            </w:r>
          </w:p>
        </w:tc>
      </w:tr>
      <w:tr w:rsidR="008637FF" w:rsidRPr="008637FF" w14:paraId="3D3A7D95" w14:textId="77777777" w:rsidTr="00BB389B">
        <w:trPr>
          <w:trHeight w:val="454"/>
        </w:trPr>
        <w:tc>
          <w:tcPr>
            <w:tcW w:w="891" w:type="dxa"/>
            <w:shd w:val="solid" w:color="FFFFFF" w:fill="auto"/>
            <w:tcMar>
              <w:top w:w="0" w:type="dxa"/>
              <w:left w:w="0" w:type="dxa"/>
              <w:bottom w:w="0" w:type="dxa"/>
              <w:right w:w="0" w:type="dxa"/>
            </w:tcMar>
          </w:tcPr>
          <w:p w14:paraId="58C8FA05" w14:textId="77777777" w:rsidR="00BE6A23" w:rsidRPr="008637FF" w:rsidRDefault="00BE6A23" w:rsidP="00BB389B">
            <w:pPr>
              <w:spacing w:before="120" w:after="120"/>
              <w:jc w:val="center"/>
              <w:rPr>
                <w:sz w:val="28"/>
                <w:szCs w:val="28"/>
              </w:rPr>
            </w:pPr>
            <w:r w:rsidRPr="008637FF">
              <w:rPr>
                <w:sz w:val="28"/>
                <w:szCs w:val="28"/>
              </w:rPr>
              <w:t>18</w:t>
            </w:r>
          </w:p>
        </w:tc>
        <w:tc>
          <w:tcPr>
            <w:tcW w:w="3372" w:type="dxa"/>
            <w:shd w:val="solid" w:color="FFFFFF" w:fill="auto"/>
            <w:tcMar>
              <w:top w:w="0" w:type="dxa"/>
              <w:left w:w="0" w:type="dxa"/>
              <w:bottom w:w="0" w:type="dxa"/>
              <w:right w:w="0" w:type="dxa"/>
            </w:tcMar>
          </w:tcPr>
          <w:p w14:paraId="312C6A62" w14:textId="77777777" w:rsidR="00BE6A23" w:rsidRPr="008637FF" w:rsidRDefault="00BE6A23" w:rsidP="00BB389B">
            <w:pPr>
              <w:spacing w:before="120" w:after="120"/>
              <w:ind w:left="190"/>
              <w:jc w:val="both"/>
              <w:rPr>
                <w:sz w:val="28"/>
                <w:szCs w:val="28"/>
              </w:rPr>
            </w:pPr>
            <w:r w:rsidRPr="008637FF">
              <w:rPr>
                <w:sz w:val="28"/>
                <w:szCs w:val="28"/>
              </w:rPr>
              <w:t>Túi Ny lông đựng tài liệu</w:t>
            </w:r>
          </w:p>
        </w:tc>
        <w:tc>
          <w:tcPr>
            <w:tcW w:w="1389" w:type="dxa"/>
            <w:shd w:val="solid" w:color="FFFFFF" w:fill="auto"/>
            <w:tcMar>
              <w:top w:w="0" w:type="dxa"/>
              <w:left w:w="0" w:type="dxa"/>
              <w:bottom w:w="0" w:type="dxa"/>
              <w:right w:w="0" w:type="dxa"/>
            </w:tcMar>
          </w:tcPr>
          <w:p w14:paraId="0FF9FFE8" w14:textId="77777777" w:rsidR="00BE6A23" w:rsidRPr="008637FF" w:rsidRDefault="00BE6A23" w:rsidP="00BB389B">
            <w:pPr>
              <w:spacing w:before="120" w:after="120"/>
              <w:jc w:val="center"/>
              <w:rPr>
                <w:sz w:val="28"/>
                <w:szCs w:val="28"/>
              </w:rPr>
            </w:pPr>
            <w:r w:rsidRPr="008637FF">
              <w:rPr>
                <w:sz w:val="28"/>
                <w:szCs w:val="28"/>
              </w:rPr>
              <w:t>Chiếc</w:t>
            </w:r>
          </w:p>
        </w:tc>
        <w:tc>
          <w:tcPr>
            <w:tcW w:w="1786" w:type="dxa"/>
            <w:shd w:val="solid" w:color="FFFFFF" w:fill="auto"/>
            <w:tcMar>
              <w:top w:w="0" w:type="dxa"/>
              <w:left w:w="0" w:type="dxa"/>
              <w:bottom w:w="0" w:type="dxa"/>
              <w:right w:w="0" w:type="dxa"/>
            </w:tcMar>
            <w:vAlign w:val="center"/>
          </w:tcPr>
          <w:p w14:paraId="04DB13A5" w14:textId="77777777" w:rsidR="00BE6A23" w:rsidRPr="008637FF" w:rsidRDefault="00BE6A23" w:rsidP="00BB389B">
            <w:pPr>
              <w:spacing w:before="120" w:after="120"/>
              <w:jc w:val="center"/>
              <w:rPr>
                <w:sz w:val="28"/>
                <w:szCs w:val="28"/>
              </w:rPr>
            </w:pPr>
            <w:r w:rsidRPr="008637FF">
              <w:rPr>
                <w:sz w:val="28"/>
                <w:szCs w:val="28"/>
              </w:rPr>
              <w:t> </w:t>
            </w:r>
          </w:p>
        </w:tc>
        <w:tc>
          <w:tcPr>
            <w:tcW w:w="1923" w:type="dxa"/>
            <w:shd w:val="solid" w:color="FFFFFF" w:fill="auto"/>
            <w:tcMar>
              <w:top w:w="0" w:type="dxa"/>
              <w:left w:w="0" w:type="dxa"/>
              <w:bottom w:w="0" w:type="dxa"/>
              <w:right w:w="0" w:type="dxa"/>
            </w:tcMar>
            <w:vAlign w:val="center"/>
          </w:tcPr>
          <w:p w14:paraId="638D426F" w14:textId="10B073C8" w:rsidR="00BE6A23" w:rsidRPr="008637FF" w:rsidRDefault="006B1BDD" w:rsidP="00BB389B">
            <w:pPr>
              <w:spacing w:before="120" w:after="120"/>
              <w:jc w:val="center"/>
              <w:rPr>
                <w:sz w:val="28"/>
                <w:szCs w:val="28"/>
              </w:rPr>
            </w:pPr>
            <w:r w:rsidRPr="008637FF">
              <w:rPr>
                <w:sz w:val="28"/>
                <w:szCs w:val="28"/>
              </w:rPr>
              <w:t>65,12</w:t>
            </w:r>
          </w:p>
        </w:tc>
      </w:tr>
    </w:tbl>
    <w:p w14:paraId="07F08E21" w14:textId="7DFFDADE" w:rsidR="00AC4D41" w:rsidRPr="008637FF" w:rsidRDefault="00AC4D41" w:rsidP="00BB389B">
      <w:pPr>
        <w:spacing w:before="120" w:after="120"/>
        <w:ind w:firstLine="567"/>
        <w:jc w:val="both"/>
        <w:rPr>
          <w:sz w:val="28"/>
          <w:szCs w:val="28"/>
        </w:rPr>
      </w:pPr>
      <w:r w:rsidRPr="008637FF">
        <w:rPr>
          <w:b/>
          <w:bCs/>
          <w:i/>
          <w:iCs/>
          <w:sz w:val="28"/>
          <w:szCs w:val="28"/>
        </w:rPr>
        <w:t>Ghi chú:</w:t>
      </w:r>
      <w:r w:rsidRPr="008637FF">
        <w:rPr>
          <w:bCs/>
          <w:i/>
          <w:iCs/>
          <w:sz w:val="28"/>
          <w:szCs w:val="28"/>
        </w:rPr>
        <w:t xml:space="preserve"> </w:t>
      </w:r>
      <w:r w:rsidRPr="008637FF">
        <w:rPr>
          <w:sz w:val="28"/>
          <w:szCs w:val="28"/>
        </w:rPr>
        <w:t xml:space="preserve">Cơ cấu sử dụng mức vật liệu theo nội dung công việc xây dựng </w:t>
      </w:r>
      <w:r w:rsidR="00746D03" w:rsidRPr="008637FF">
        <w:rPr>
          <w:sz w:val="28"/>
          <w:szCs w:val="28"/>
        </w:rPr>
        <w:t xml:space="preserve">hệ số điều chỉnh giá đất </w:t>
      </w:r>
      <w:r w:rsidRPr="008637FF">
        <w:rPr>
          <w:sz w:val="28"/>
          <w:szCs w:val="28"/>
        </w:rPr>
        <w:t>được xác định theo Bảng 06.</w:t>
      </w:r>
    </w:p>
    <w:p w14:paraId="2BCABF38" w14:textId="0CBB7D52" w:rsidR="00736AD3" w:rsidRPr="008637FF" w:rsidRDefault="00736AD3" w:rsidP="00BB389B">
      <w:pPr>
        <w:spacing w:before="120" w:after="120"/>
        <w:ind w:firstLine="567"/>
        <w:jc w:val="both"/>
        <w:rPr>
          <w:b/>
          <w:spacing w:val="-4"/>
          <w:sz w:val="28"/>
          <w:szCs w:val="28"/>
        </w:rPr>
      </w:pPr>
      <w:r w:rsidRPr="008637FF">
        <w:rPr>
          <w:b/>
          <w:spacing w:val="-4"/>
          <w:sz w:val="28"/>
          <w:szCs w:val="28"/>
        </w:rPr>
        <w:t xml:space="preserve">2. Định mức kinh tế </w:t>
      </w:r>
      <w:r w:rsidR="008A6735" w:rsidRPr="008637FF">
        <w:rPr>
          <w:b/>
          <w:spacing w:val="-4"/>
          <w:sz w:val="28"/>
          <w:szCs w:val="28"/>
        </w:rPr>
        <w:t>-</w:t>
      </w:r>
      <w:r w:rsidRPr="008637FF">
        <w:rPr>
          <w:b/>
          <w:spacing w:val="-4"/>
          <w:sz w:val="28"/>
          <w:szCs w:val="28"/>
        </w:rPr>
        <w:t xml:space="preserve"> kỹ thuật sửa đổi, bổ sung </w:t>
      </w:r>
      <w:r w:rsidR="00746D03" w:rsidRPr="008637FF">
        <w:rPr>
          <w:b/>
          <w:spacing w:val="-4"/>
          <w:sz w:val="28"/>
          <w:szCs w:val="28"/>
        </w:rPr>
        <w:t xml:space="preserve">hệ số điều chỉnh giá đất </w:t>
      </w:r>
    </w:p>
    <w:p w14:paraId="6488197F" w14:textId="77777777" w:rsidR="00746D03" w:rsidRPr="008637FF" w:rsidRDefault="00746D03" w:rsidP="00BB389B">
      <w:pPr>
        <w:spacing w:before="120" w:after="120"/>
        <w:ind w:firstLine="567"/>
        <w:jc w:val="both"/>
        <w:rPr>
          <w:b/>
          <w:sz w:val="28"/>
          <w:szCs w:val="28"/>
        </w:rPr>
      </w:pPr>
      <w:bookmarkStart w:id="6" w:name="dieu_1_2"/>
      <w:r w:rsidRPr="008637FF">
        <w:rPr>
          <w:b/>
          <w:bCs/>
          <w:sz w:val="28"/>
          <w:szCs w:val="28"/>
        </w:rPr>
        <w:t>2.1. Định mức lao động</w:t>
      </w:r>
      <w:bookmarkEnd w:id="6"/>
      <w:r w:rsidRPr="008637FF">
        <w:rPr>
          <w:b/>
          <w:bCs/>
          <w:sz w:val="28"/>
          <w:szCs w:val="28"/>
        </w:rPr>
        <w:t xml:space="preserve"> </w:t>
      </w:r>
    </w:p>
    <w:p w14:paraId="54471159" w14:textId="77777777" w:rsidR="00746D03" w:rsidRPr="008637FF" w:rsidRDefault="00746D03" w:rsidP="00BB389B">
      <w:pPr>
        <w:spacing w:before="120" w:after="120"/>
        <w:ind w:firstLine="567"/>
        <w:jc w:val="both"/>
        <w:rPr>
          <w:sz w:val="28"/>
          <w:szCs w:val="28"/>
        </w:rPr>
      </w:pPr>
      <w:r w:rsidRPr="008637FF">
        <w:rPr>
          <w:sz w:val="28"/>
          <w:szCs w:val="28"/>
        </w:rPr>
        <w:t>Bảng 09. Định mức công lao động</w:t>
      </w: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7"/>
        <w:gridCol w:w="4655"/>
        <w:gridCol w:w="1848"/>
        <w:gridCol w:w="1129"/>
        <w:gridCol w:w="1134"/>
      </w:tblGrid>
      <w:tr w:rsidR="008637FF" w:rsidRPr="008637FF" w14:paraId="64F63184" w14:textId="77777777" w:rsidTr="00BB389B">
        <w:trPr>
          <w:tblHeader/>
        </w:trPr>
        <w:tc>
          <w:tcPr>
            <w:tcW w:w="737" w:type="dxa"/>
            <w:vMerge w:val="restart"/>
            <w:shd w:val="solid" w:color="FFFFFF" w:fill="auto"/>
            <w:tcMar>
              <w:top w:w="0" w:type="dxa"/>
              <w:left w:w="0" w:type="dxa"/>
              <w:bottom w:w="0" w:type="dxa"/>
              <w:right w:w="0" w:type="dxa"/>
            </w:tcMar>
            <w:vAlign w:val="center"/>
          </w:tcPr>
          <w:p w14:paraId="457178F8" w14:textId="77777777" w:rsidR="00746D03" w:rsidRPr="008637FF" w:rsidRDefault="00746D03" w:rsidP="004B65DA">
            <w:pPr>
              <w:spacing w:before="120" w:after="120"/>
              <w:jc w:val="center"/>
              <w:rPr>
                <w:sz w:val="28"/>
                <w:szCs w:val="28"/>
              </w:rPr>
            </w:pPr>
            <w:r w:rsidRPr="008637FF">
              <w:rPr>
                <w:b/>
                <w:bCs/>
                <w:sz w:val="28"/>
                <w:szCs w:val="28"/>
              </w:rPr>
              <w:t>STT</w:t>
            </w:r>
          </w:p>
        </w:tc>
        <w:tc>
          <w:tcPr>
            <w:tcW w:w="4655" w:type="dxa"/>
            <w:vMerge w:val="restart"/>
            <w:shd w:val="solid" w:color="FFFFFF" w:fill="auto"/>
            <w:tcMar>
              <w:top w:w="0" w:type="dxa"/>
              <w:left w:w="0" w:type="dxa"/>
              <w:bottom w:w="0" w:type="dxa"/>
              <w:right w:w="0" w:type="dxa"/>
            </w:tcMar>
            <w:vAlign w:val="center"/>
          </w:tcPr>
          <w:p w14:paraId="2D3AA2AE" w14:textId="77777777" w:rsidR="00746D03" w:rsidRPr="008637FF" w:rsidRDefault="00746D03" w:rsidP="004B65DA">
            <w:pPr>
              <w:spacing w:before="120" w:after="120"/>
              <w:jc w:val="center"/>
              <w:rPr>
                <w:sz w:val="28"/>
                <w:szCs w:val="28"/>
              </w:rPr>
            </w:pPr>
            <w:r w:rsidRPr="008637FF">
              <w:rPr>
                <w:b/>
                <w:bCs/>
                <w:sz w:val="28"/>
                <w:szCs w:val="28"/>
              </w:rPr>
              <w:t>Nội dung công việc</w:t>
            </w:r>
          </w:p>
        </w:tc>
        <w:tc>
          <w:tcPr>
            <w:tcW w:w="1848" w:type="dxa"/>
            <w:vMerge w:val="restart"/>
            <w:shd w:val="solid" w:color="FFFFFF" w:fill="auto"/>
            <w:tcMar>
              <w:top w:w="0" w:type="dxa"/>
              <w:left w:w="0" w:type="dxa"/>
              <w:bottom w:w="0" w:type="dxa"/>
              <w:right w:w="0" w:type="dxa"/>
            </w:tcMar>
            <w:vAlign w:val="center"/>
          </w:tcPr>
          <w:p w14:paraId="3D7FA5DB" w14:textId="77777777" w:rsidR="00746D03" w:rsidRPr="008637FF" w:rsidRDefault="00746D03" w:rsidP="004B65DA">
            <w:pPr>
              <w:spacing w:before="120" w:after="120"/>
              <w:jc w:val="center"/>
              <w:rPr>
                <w:sz w:val="28"/>
                <w:szCs w:val="28"/>
              </w:rPr>
            </w:pPr>
            <w:r w:rsidRPr="008637FF">
              <w:rPr>
                <w:b/>
                <w:bCs/>
                <w:sz w:val="28"/>
                <w:szCs w:val="28"/>
              </w:rPr>
              <w:t>Định biên</w:t>
            </w:r>
          </w:p>
        </w:tc>
        <w:tc>
          <w:tcPr>
            <w:tcW w:w="2263" w:type="dxa"/>
            <w:gridSpan w:val="2"/>
            <w:shd w:val="solid" w:color="FFFFFF" w:fill="auto"/>
            <w:tcMar>
              <w:top w:w="0" w:type="dxa"/>
              <w:left w:w="0" w:type="dxa"/>
              <w:bottom w:w="0" w:type="dxa"/>
              <w:right w:w="0" w:type="dxa"/>
            </w:tcMar>
            <w:vAlign w:val="center"/>
          </w:tcPr>
          <w:p w14:paraId="650AA8AF" w14:textId="77777777" w:rsidR="00746D03" w:rsidRPr="008637FF" w:rsidRDefault="00746D03" w:rsidP="004B65DA">
            <w:pPr>
              <w:spacing w:before="120" w:after="120"/>
              <w:jc w:val="center"/>
              <w:rPr>
                <w:sz w:val="28"/>
                <w:szCs w:val="28"/>
              </w:rPr>
            </w:pPr>
            <w:r w:rsidRPr="008637FF">
              <w:rPr>
                <w:b/>
                <w:bCs/>
                <w:sz w:val="28"/>
                <w:szCs w:val="28"/>
              </w:rPr>
              <w:t>Định mức</w:t>
            </w:r>
            <w:r w:rsidRPr="008637FF">
              <w:rPr>
                <w:b/>
                <w:bCs/>
                <w:sz w:val="28"/>
                <w:szCs w:val="28"/>
              </w:rPr>
              <w:br/>
            </w:r>
            <w:r w:rsidRPr="008637FF">
              <w:rPr>
                <w:i/>
                <w:iCs/>
                <w:sz w:val="28"/>
                <w:szCs w:val="28"/>
              </w:rPr>
              <w:t>(công nhóm/ tỉnh)</w:t>
            </w:r>
          </w:p>
        </w:tc>
      </w:tr>
      <w:tr w:rsidR="008637FF" w:rsidRPr="008637FF" w14:paraId="092302E8" w14:textId="77777777" w:rsidTr="00BB389B">
        <w:trPr>
          <w:trHeight w:val="739"/>
          <w:tblHeader/>
        </w:trPr>
        <w:tc>
          <w:tcPr>
            <w:tcW w:w="0" w:type="auto"/>
            <w:vMerge/>
            <w:vAlign w:val="center"/>
          </w:tcPr>
          <w:p w14:paraId="53D67D07" w14:textId="77777777" w:rsidR="00746D03" w:rsidRPr="008637FF" w:rsidRDefault="00746D03" w:rsidP="004B65DA">
            <w:pPr>
              <w:spacing w:before="120" w:after="120"/>
              <w:jc w:val="center"/>
              <w:rPr>
                <w:sz w:val="28"/>
                <w:szCs w:val="28"/>
              </w:rPr>
            </w:pPr>
          </w:p>
        </w:tc>
        <w:tc>
          <w:tcPr>
            <w:tcW w:w="4655" w:type="dxa"/>
            <w:vMerge/>
            <w:vAlign w:val="center"/>
          </w:tcPr>
          <w:p w14:paraId="66875AD8" w14:textId="77777777" w:rsidR="00746D03" w:rsidRPr="008637FF" w:rsidRDefault="00746D03" w:rsidP="004B65DA">
            <w:pPr>
              <w:spacing w:before="120" w:after="120"/>
              <w:jc w:val="center"/>
              <w:rPr>
                <w:sz w:val="28"/>
                <w:szCs w:val="28"/>
              </w:rPr>
            </w:pPr>
          </w:p>
        </w:tc>
        <w:tc>
          <w:tcPr>
            <w:tcW w:w="0" w:type="auto"/>
            <w:vMerge/>
            <w:vAlign w:val="center"/>
          </w:tcPr>
          <w:p w14:paraId="71B5007C" w14:textId="77777777" w:rsidR="00746D03" w:rsidRPr="008637FF" w:rsidRDefault="00746D03" w:rsidP="004B65DA">
            <w:pPr>
              <w:spacing w:before="120" w:after="120"/>
              <w:jc w:val="center"/>
              <w:rPr>
                <w:sz w:val="28"/>
                <w:szCs w:val="28"/>
              </w:rPr>
            </w:pPr>
          </w:p>
        </w:tc>
        <w:tc>
          <w:tcPr>
            <w:tcW w:w="1129" w:type="dxa"/>
            <w:shd w:val="solid" w:color="FFFFFF" w:fill="auto"/>
            <w:tcMar>
              <w:top w:w="0" w:type="dxa"/>
              <w:left w:w="0" w:type="dxa"/>
              <w:bottom w:w="0" w:type="dxa"/>
              <w:right w:w="0" w:type="dxa"/>
            </w:tcMar>
            <w:vAlign w:val="center"/>
          </w:tcPr>
          <w:p w14:paraId="47E08417" w14:textId="77777777" w:rsidR="00746D03" w:rsidRPr="008637FF" w:rsidRDefault="00746D03" w:rsidP="004B65DA">
            <w:pPr>
              <w:spacing w:before="120" w:after="120"/>
              <w:jc w:val="center"/>
              <w:rPr>
                <w:sz w:val="28"/>
                <w:szCs w:val="28"/>
              </w:rPr>
            </w:pPr>
            <w:r w:rsidRPr="008637FF">
              <w:rPr>
                <w:sz w:val="28"/>
                <w:szCs w:val="28"/>
              </w:rPr>
              <w:t>Nội nghiệp</w:t>
            </w:r>
          </w:p>
        </w:tc>
        <w:tc>
          <w:tcPr>
            <w:tcW w:w="1134" w:type="dxa"/>
            <w:shd w:val="solid" w:color="FFFFFF" w:fill="auto"/>
            <w:tcMar>
              <w:top w:w="0" w:type="dxa"/>
              <w:left w:w="0" w:type="dxa"/>
              <w:bottom w:w="0" w:type="dxa"/>
              <w:right w:w="0" w:type="dxa"/>
            </w:tcMar>
            <w:vAlign w:val="center"/>
          </w:tcPr>
          <w:p w14:paraId="0B3847B1" w14:textId="77777777" w:rsidR="00746D03" w:rsidRPr="008637FF" w:rsidRDefault="00746D03" w:rsidP="004B65DA">
            <w:pPr>
              <w:spacing w:before="120" w:after="120"/>
              <w:jc w:val="center"/>
              <w:rPr>
                <w:sz w:val="28"/>
                <w:szCs w:val="28"/>
              </w:rPr>
            </w:pPr>
            <w:r w:rsidRPr="008637FF">
              <w:rPr>
                <w:sz w:val="28"/>
                <w:szCs w:val="28"/>
              </w:rPr>
              <w:t>Ngoại nghiệp</w:t>
            </w:r>
          </w:p>
        </w:tc>
      </w:tr>
      <w:tr w:rsidR="008637FF" w:rsidRPr="008637FF" w14:paraId="0E7C6BD2" w14:textId="77777777" w:rsidTr="00BB389B">
        <w:trPr>
          <w:trHeight w:val="171"/>
        </w:trPr>
        <w:tc>
          <w:tcPr>
            <w:tcW w:w="737" w:type="dxa"/>
            <w:shd w:val="solid" w:color="FFFFFF" w:fill="auto"/>
            <w:tcMar>
              <w:top w:w="0" w:type="dxa"/>
              <w:left w:w="0" w:type="dxa"/>
              <w:bottom w:w="0" w:type="dxa"/>
              <w:right w:w="0" w:type="dxa"/>
            </w:tcMar>
            <w:vAlign w:val="center"/>
          </w:tcPr>
          <w:p w14:paraId="1F333B33" w14:textId="77777777" w:rsidR="00746D03" w:rsidRPr="008637FF" w:rsidRDefault="00746D03" w:rsidP="004B65DA">
            <w:pPr>
              <w:spacing w:before="120" w:after="120"/>
              <w:jc w:val="center"/>
              <w:rPr>
                <w:sz w:val="28"/>
                <w:szCs w:val="28"/>
              </w:rPr>
            </w:pPr>
            <w:r w:rsidRPr="008637FF">
              <w:rPr>
                <w:b/>
                <w:bCs/>
                <w:sz w:val="28"/>
                <w:szCs w:val="28"/>
              </w:rPr>
              <w:t>1</w:t>
            </w:r>
          </w:p>
        </w:tc>
        <w:tc>
          <w:tcPr>
            <w:tcW w:w="4655" w:type="dxa"/>
            <w:shd w:val="solid" w:color="FFFFFF" w:fill="auto"/>
            <w:tcMar>
              <w:top w:w="0" w:type="dxa"/>
              <w:left w:w="0" w:type="dxa"/>
              <w:bottom w:w="0" w:type="dxa"/>
              <w:right w:w="0" w:type="dxa"/>
            </w:tcMar>
            <w:vAlign w:val="center"/>
          </w:tcPr>
          <w:p w14:paraId="0B72E0DB" w14:textId="77777777" w:rsidR="00746D03" w:rsidRPr="008637FF" w:rsidRDefault="00746D03" w:rsidP="004B65DA">
            <w:pPr>
              <w:spacing w:before="120" w:after="120"/>
              <w:ind w:left="160" w:right="146"/>
              <w:jc w:val="both"/>
              <w:rPr>
                <w:sz w:val="28"/>
                <w:szCs w:val="28"/>
              </w:rPr>
            </w:pPr>
            <w:r w:rsidRPr="008637FF">
              <w:rPr>
                <w:b/>
                <w:bCs/>
                <w:sz w:val="28"/>
                <w:szCs w:val="28"/>
              </w:rPr>
              <w:t>Công tác chuẩn bị</w:t>
            </w:r>
          </w:p>
        </w:tc>
        <w:tc>
          <w:tcPr>
            <w:tcW w:w="1848" w:type="dxa"/>
            <w:shd w:val="solid" w:color="FFFFFF" w:fill="auto"/>
            <w:tcMar>
              <w:top w:w="0" w:type="dxa"/>
              <w:left w:w="0" w:type="dxa"/>
              <w:bottom w:w="0" w:type="dxa"/>
              <w:right w:w="0" w:type="dxa"/>
            </w:tcMar>
            <w:vAlign w:val="center"/>
          </w:tcPr>
          <w:p w14:paraId="5128F66B" w14:textId="77777777" w:rsidR="00746D03" w:rsidRPr="008637FF" w:rsidRDefault="00746D03" w:rsidP="004B65DA">
            <w:pPr>
              <w:spacing w:before="120" w:after="120"/>
              <w:jc w:val="center"/>
              <w:rPr>
                <w:sz w:val="28"/>
                <w:szCs w:val="28"/>
              </w:rPr>
            </w:pPr>
          </w:p>
        </w:tc>
        <w:tc>
          <w:tcPr>
            <w:tcW w:w="1129" w:type="dxa"/>
            <w:shd w:val="solid" w:color="FFFFFF" w:fill="auto"/>
            <w:tcMar>
              <w:top w:w="0" w:type="dxa"/>
              <w:left w:w="0" w:type="dxa"/>
              <w:bottom w:w="0" w:type="dxa"/>
              <w:right w:w="0" w:type="dxa"/>
            </w:tcMar>
            <w:vAlign w:val="center"/>
          </w:tcPr>
          <w:p w14:paraId="2B823DF0" w14:textId="77777777" w:rsidR="00746D03" w:rsidRPr="008637FF" w:rsidRDefault="00746D03" w:rsidP="004B65DA">
            <w:pPr>
              <w:spacing w:before="120" w:after="120"/>
              <w:jc w:val="center"/>
              <w:rPr>
                <w:sz w:val="28"/>
                <w:szCs w:val="28"/>
              </w:rPr>
            </w:pPr>
          </w:p>
        </w:tc>
        <w:tc>
          <w:tcPr>
            <w:tcW w:w="1134" w:type="dxa"/>
            <w:shd w:val="solid" w:color="FFFFFF" w:fill="auto"/>
            <w:tcMar>
              <w:top w:w="0" w:type="dxa"/>
              <w:left w:w="0" w:type="dxa"/>
              <w:bottom w:w="0" w:type="dxa"/>
              <w:right w:w="0" w:type="dxa"/>
            </w:tcMar>
            <w:vAlign w:val="center"/>
          </w:tcPr>
          <w:p w14:paraId="3E8EFC93" w14:textId="77777777" w:rsidR="00746D03" w:rsidRPr="008637FF" w:rsidRDefault="00746D03" w:rsidP="004B65DA">
            <w:pPr>
              <w:spacing w:before="120" w:after="120"/>
              <w:jc w:val="center"/>
              <w:rPr>
                <w:sz w:val="28"/>
                <w:szCs w:val="28"/>
              </w:rPr>
            </w:pPr>
          </w:p>
        </w:tc>
      </w:tr>
      <w:tr w:rsidR="008637FF" w:rsidRPr="008637FF" w14:paraId="3567D05E" w14:textId="77777777" w:rsidTr="00BB389B">
        <w:tc>
          <w:tcPr>
            <w:tcW w:w="737" w:type="dxa"/>
            <w:shd w:val="solid" w:color="FFFFFF" w:fill="auto"/>
            <w:tcMar>
              <w:top w:w="0" w:type="dxa"/>
              <w:left w:w="0" w:type="dxa"/>
              <w:bottom w:w="0" w:type="dxa"/>
              <w:right w:w="0" w:type="dxa"/>
            </w:tcMar>
            <w:vAlign w:val="center"/>
          </w:tcPr>
          <w:p w14:paraId="564117A7" w14:textId="77777777" w:rsidR="00746D03" w:rsidRPr="008637FF" w:rsidRDefault="00746D03" w:rsidP="004B65DA">
            <w:pPr>
              <w:spacing w:before="120" w:after="120"/>
              <w:jc w:val="center"/>
              <w:rPr>
                <w:sz w:val="28"/>
                <w:szCs w:val="28"/>
              </w:rPr>
            </w:pPr>
            <w:r w:rsidRPr="008637FF">
              <w:rPr>
                <w:sz w:val="28"/>
                <w:szCs w:val="28"/>
              </w:rPr>
              <w:t>1.1</w:t>
            </w:r>
          </w:p>
        </w:tc>
        <w:tc>
          <w:tcPr>
            <w:tcW w:w="4655" w:type="dxa"/>
            <w:shd w:val="solid" w:color="FFFFFF" w:fill="auto"/>
            <w:tcMar>
              <w:top w:w="0" w:type="dxa"/>
              <w:left w:w="0" w:type="dxa"/>
              <w:bottom w:w="0" w:type="dxa"/>
              <w:right w:w="0" w:type="dxa"/>
            </w:tcMar>
            <w:vAlign w:val="center"/>
          </w:tcPr>
          <w:p w14:paraId="1A353CA2" w14:textId="77777777" w:rsidR="00746D03" w:rsidRPr="008637FF" w:rsidRDefault="00746D03" w:rsidP="004B65DA">
            <w:pPr>
              <w:spacing w:before="120" w:after="120"/>
              <w:ind w:left="160" w:right="146"/>
              <w:jc w:val="both"/>
              <w:rPr>
                <w:sz w:val="28"/>
                <w:szCs w:val="28"/>
              </w:rPr>
            </w:pPr>
            <w:r w:rsidRPr="008637FF">
              <w:rPr>
                <w:sz w:val="28"/>
                <w:szCs w:val="28"/>
              </w:rPr>
              <w:t>Xác định loại đất, vị trí đất, khu vực có biến động giá đất thị trường</w:t>
            </w:r>
          </w:p>
        </w:tc>
        <w:tc>
          <w:tcPr>
            <w:tcW w:w="1848" w:type="dxa"/>
            <w:shd w:val="solid" w:color="FFFFFF" w:fill="auto"/>
            <w:tcMar>
              <w:top w:w="0" w:type="dxa"/>
              <w:left w:w="0" w:type="dxa"/>
              <w:bottom w:w="0" w:type="dxa"/>
              <w:right w:w="0" w:type="dxa"/>
            </w:tcMar>
            <w:vAlign w:val="center"/>
          </w:tcPr>
          <w:p w14:paraId="0763D9F6" w14:textId="77777777" w:rsidR="00746D03" w:rsidRPr="008637FF" w:rsidRDefault="00746D03" w:rsidP="004B65DA">
            <w:pPr>
              <w:spacing w:before="120" w:after="120"/>
              <w:jc w:val="center"/>
              <w:rPr>
                <w:sz w:val="28"/>
                <w:szCs w:val="28"/>
              </w:rPr>
            </w:pPr>
            <w:r w:rsidRPr="008637FF">
              <w:rPr>
                <w:sz w:val="28"/>
                <w:szCs w:val="28"/>
              </w:rPr>
              <w:t>Nhóm 2 (1KS3+1KS2)</w:t>
            </w:r>
          </w:p>
        </w:tc>
        <w:tc>
          <w:tcPr>
            <w:tcW w:w="1129" w:type="dxa"/>
            <w:shd w:val="solid" w:color="FFFFFF" w:fill="auto"/>
            <w:tcMar>
              <w:top w:w="0" w:type="dxa"/>
              <w:left w:w="0" w:type="dxa"/>
              <w:bottom w:w="0" w:type="dxa"/>
              <w:right w:w="0" w:type="dxa"/>
            </w:tcMar>
            <w:vAlign w:val="center"/>
          </w:tcPr>
          <w:p w14:paraId="1CAD744E" w14:textId="77777777" w:rsidR="00746D03" w:rsidRPr="008637FF" w:rsidRDefault="00746D03" w:rsidP="004B65DA">
            <w:pPr>
              <w:jc w:val="center"/>
              <w:rPr>
                <w:sz w:val="28"/>
                <w:szCs w:val="28"/>
              </w:rPr>
            </w:pPr>
            <w:r w:rsidRPr="008637FF">
              <w:rPr>
                <w:sz w:val="28"/>
                <w:szCs w:val="28"/>
              </w:rPr>
              <w:t>30,00</w:t>
            </w:r>
          </w:p>
        </w:tc>
        <w:tc>
          <w:tcPr>
            <w:tcW w:w="1134" w:type="dxa"/>
            <w:shd w:val="solid" w:color="FFFFFF" w:fill="auto"/>
            <w:tcMar>
              <w:top w:w="0" w:type="dxa"/>
              <w:left w:w="0" w:type="dxa"/>
              <w:bottom w:w="0" w:type="dxa"/>
              <w:right w:w="0" w:type="dxa"/>
            </w:tcMar>
            <w:vAlign w:val="center"/>
          </w:tcPr>
          <w:p w14:paraId="4553A82E" w14:textId="77777777" w:rsidR="00746D03" w:rsidRPr="008637FF" w:rsidRDefault="00746D03" w:rsidP="004B65DA">
            <w:pPr>
              <w:spacing w:before="120" w:after="120"/>
              <w:jc w:val="center"/>
              <w:rPr>
                <w:sz w:val="28"/>
                <w:szCs w:val="28"/>
              </w:rPr>
            </w:pPr>
          </w:p>
        </w:tc>
      </w:tr>
      <w:tr w:rsidR="008637FF" w:rsidRPr="008637FF" w14:paraId="33275040" w14:textId="77777777" w:rsidTr="00BB389B">
        <w:tc>
          <w:tcPr>
            <w:tcW w:w="737" w:type="dxa"/>
            <w:shd w:val="solid" w:color="FFFFFF" w:fill="auto"/>
            <w:tcMar>
              <w:top w:w="0" w:type="dxa"/>
              <w:left w:w="0" w:type="dxa"/>
              <w:bottom w:w="0" w:type="dxa"/>
              <w:right w:w="0" w:type="dxa"/>
            </w:tcMar>
            <w:vAlign w:val="center"/>
          </w:tcPr>
          <w:p w14:paraId="6AB16FF3" w14:textId="77777777" w:rsidR="00746D03" w:rsidRPr="008637FF" w:rsidRDefault="00746D03" w:rsidP="004B65DA">
            <w:pPr>
              <w:spacing w:before="120" w:after="120"/>
              <w:jc w:val="center"/>
              <w:rPr>
                <w:sz w:val="28"/>
                <w:szCs w:val="28"/>
              </w:rPr>
            </w:pPr>
            <w:r w:rsidRPr="008637FF">
              <w:rPr>
                <w:sz w:val="28"/>
                <w:szCs w:val="28"/>
              </w:rPr>
              <w:t>1.2</w:t>
            </w:r>
          </w:p>
        </w:tc>
        <w:tc>
          <w:tcPr>
            <w:tcW w:w="4655" w:type="dxa"/>
            <w:shd w:val="solid" w:color="FFFFFF" w:fill="auto"/>
            <w:tcMar>
              <w:top w:w="0" w:type="dxa"/>
              <w:left w:w="0" w:type="dxa"/>
              <w:bottom w:w="0" w:type="dxa"/>
              <w:right w:w="0" w:type="dxa"/>
            </w:tcMar>
            <w:vAlign w:val="center"/>
          </w:tcPr>
          <w:p w14:paraId="3420BA42" w14:textId="77777777" w:rsidR="00746D03" w:rsidRPr="008637FF" w:rsidRDefault="00746D03" w:rsidP="004B65DA">
            <w:pPr>
              <w:spacing w:before="120" w:after="120"/>
              <w:ind w:left="160" w:right="146"/>
              <w:jc w:val="both"/>
              <w:rPr>
                <w:sz w:val="28"/>
                <w:szCs w:val="28"/>
              </w:rPr>
            </w:pPr>
            <w:r w:rsidRPr="008637FF">
              <w:rPr>
                <w:sz w:val="28"/>
                <w:szCs w:val="28"/>
              </w:rPr>
              <w:t>Chuẩn bị biểu mẫu, phiếu điều tra</w:t>
            </w:r>
          </w:p>
        </w:tc>
        <w:tc>
          <w:tcPr>
            <w:tcW w:w="1848" w:type="dxa"/>
            <w:shd w:val="solid" w:color="FFFFFF" w:fill="auto"/>
            <w:tcMar>
              <w:top w:w="0" w:type="dxa"/>
              <w:left w:w="0" w:type="dxa"/>
              <w:bottom w:w="0" w:type="dxa"/>
              <w:right w:w="0" w:type="dxa"/>
            </w:tcMar>
            <w:vAlign w:val="center"/>
          </w:tcPr>
          <w:p w14:paraId="66964EEA" w14:textId="77777777" w:rsidR="00746D03" w:rsidRPr="008637FF" w:rsidRDefault="00746D03" w:rsidP="004B65DA">
            <w:pPr>
              <w:spacing w:before="120" w:after="120"/>
              <w:jc w:val="center"/>
              <w:rPr>
                <w:sz w:val="28"/>
                <w:szCs w:val="28"/>
              </w:rPr>
            </w:pPr>
            <w:r w:rsidRPr="008637FF">
              <w:rPr>
                <w:sz w:val="28"/>
                <w:szCs w:val="28"/>
              </w:rPr>
              <w:t>1KTV4</w:t>
            </w:r>
          </w:p>
        </w:tc>
        <w:tc>
          <w:tcPr>
            <w:tcW w:w="1129" w:type="dxa"/>
            <w:shd w:val="solid" w:color="FFFFFF" w:fill="auto"/>
            <w:tcMar>
              <w:top w:w="0" w:type="dxa"/>
              <w:left w:w="0" w:type="dxa"/>
              <w:bottom w:w="0" w:type="dxa"/>
              <w:right w:w="0" w:type="dxa"/>
            </w:tcMar>
            <w:vAlign w:val="center"/>
          </w:tcPr>
          <w:p w14:paraId="2F5E5827" w14:textId="77777777" w:rsidR="00746D03" w:rsidRPr="008637FF" w:rsidRDefault="00746D03" w:rsidP="004B65DA">
            <w:pPr>
              <w:jc w:val="center"/>
              <w:rPr>
                <w:sz w:val="28"/>
                <w:szCs w:val="28"/>
              </w:rPr>
            </w:pPr>
            <w:r w:rsidRPr="008637FF">
              <w:rPr>
                <w:sz w:val="28"/>
                <w:szCs w:val="28"/>
              </w:rPr>
              <w:t>20,00</w:t>
            </w:r>
          </w:p>
        </w:tc>
        <w:tc>
          <w:tcPr>
            <w:tcW w:w="1134" w:type="dxa"/>
            <w:shd w:val="solid" w:color="FFFFFF" w:fill="auto"/>
            <w:tcMar>
              <w:top w:w="0" w:type="dxa"/>
              <w:left w:w="0" w:type="dxa"/>
              <w:bottom w:w="0" w:type="dxa"/>
              <w:right w:w="0" w:type="dxa"/>
            </w:tcMar>
            <w:vAlign w:val="center"/>
          </w:tcPr>
          <w:p w14:paraId="51688E48" w14:textId="77777777" w:rsidR="00746D03" w:rsidRPr="008637FF" w:rsidRDefault="00746D03" w:rsidP="004B65DA">
            <w:pPr>
              <w:spacing w:before="120" w:after="120"/>
              <w:jc w:val="center"/>
              <w:rPr>
                <w:sz w:val="28"/>
                <w:szCs w:val="28"/>
              </w:rPr>
            </w:pPr>
          </w:p>
        </w:tc>
      </w:tr>
      <w:tr w:rsidR="008637FF" w:rsidRPr="008637FF" w14:paraId="2A54D006" w14:textId="77777777" w:rsidTr="00BB389B">
        <w:trPr>
          <w:trHeight w:val="1323"/>
        </w:trPr>
        <w:tc>
          <w:tcPr>
            <w:tcW w:w="737" w:type="dxa"/>
            <w:shd w:val="solid" w:color="FFFFFF" w:fill="auto"/>
            <w:tcMar>
              <w:top w:w="0" w:type="dxa"/>
              <w:left w:w="0" w:type="dxa"/>
              <w:bottom w:w="0" w:type="dxa"/>
              <w:right w:w="0" w:type="dxa"/>
            </w:tcMar>
            <w:vAlign w:val="center"/>
          </w:tcPr>
          <w:p w14:paraId="063E76E7" w14:textId="77777777" w:rsidR="00746D03" w:rsidRPr="008637FF" w:rsidRDefault="00746D03" w:rsidP="004B65DA">
            <w:pPr>
              <w:spacing w:before="120" w:after="120"/>
              <w:jc w:val="center"/>
              <w:rPr>
                <w:sz w:val="28"/>
                <w:szCs w:val="28"/>
              </w:rPr>
            </w:pPr>
            <w:r w:rsidRPr="008637FF">
              <w:rPr>
                <w:b/>
                <w:bCs/>
                <w:sz w:val="28"/>
                <w:szCs w:val="28"/>
              </w:rPr>
              <w:t>2</w:t>
            </w:r>
          </w:p>
        </w:tc>
        <w:tc>
          <w:tcPr>
            <w:tcW w:w="4655" w:type="dxa"/>
            <w:shd w:val="solid" w:color="FFFFFF" w:fill="auto"/>
            <w:tcMar>
              <w:top w:w="0" w:type="dxa"/>
              <w:left w:w="0" w:type="dxa"/>
              <w:bottom w:w="0" w:type="dxa"/>
              <w:right w:w="0" w:type="dxa"/>
            </w:tcMar>
            <w:vAlign w:val="center"/>
          </w:tcPr>
          <w:p w14:paraId="2564329E" w14:textId="1DD82282" w:rsidR="00746D03" w:rsidRPr="008637FF" w:rsidRDefault="007A661F" w:rsidP="00EA75D4">
            <w:pPr>
              <w:spacing w:before="120" w:after="120"/>
              <w:ind w:left="160" w:right="146"/>
              <w:jc w:val="both"/>
              <w:rPr>
                <w:rFonts w:ascii="Times New Roman Bold" w:hAnsi="Times New Roman Bold"/>
                <w:spacing w:val="-4"/>
                <w:sz w:val="28"/>
                <w:szCs w:val="28"/>
              </w:rPr>
            </w:pPr>
            <w:r w:rsidRPr="008637FF">
              <w:rPr>
                <w:rFonts w:ascii="Times New Roman Bold" w:hAnsi="Times New Roman Bold"/>
                <w:b/>
                <w:bCs/>
                <w:spacing w:val="-4"/>
                <w:sz w:val="28"/>
                <w:szCs w:val="28"/>
              </w:rPr>
              <w:t xml:space="preserve">Điều tra, khảo sát, thu thập thông tin để </w:t>
            </w:r>
            <w:r w:rsidR="00EA75D4" w:rsidRPr="008637FF">
              <w:rPr>
                <w:rFonts w:ascii="Times New Roman Bold" w:hAnsi="Times New Roman Bold"/>
                <w:b/>
                <w:bCs/>
                <w:spacing w:val="-4"/>
                <w:sz w:val="28"/>
                <w:szCs w:val="28"/>
              </w:rPr>
              <w:t>sửa đổi, bổ sung</w:t>
            </w:r>
            <w:r w:rsidRPr="008637FF">
              <w:rPr>
                <w:rFonts w:ascii="Times New Roman Bold" w:hAnsi="Times New Roman Bold"/>
                <w:b/>
                <w:bCs/>
                <w:spacing w:val="-4"/>
                <w:sz w:val="28"/>
                <w:szCs w:val="28"/>
              </w:rPr>
              <w:t xml:space="preserve"> hệ số điều chỉnh giá đất theo mẫu phiếu điều tra</w:t>
            </w:r>
          </w:p>
        </w:tc>
        <w:tc>
          <w:tcPr>
            <w:tcW w:w="1848" w:type="dxa"/>
            <w:shd w:val="solid" w:color="FFFFFF" w:fill="auto"/>
            <w:tcMar>
              <w:top w:w="0" w:type="dxa"/>
              <w:left w:w="0" w:type="dxa"/>
              <w:bottom w:w="0" w:type="dxa"/>
              <w:right w:w="0" w:type="dxa"/>
            </w:tcMar>
            <w:vAlign w:val="center"/>
          </w:tcPr>
          <w:p w14:paraId="0FF6A1CE" w14:textId="77777777" w:rsidR="00746D03" w:rsidRPr="008637FF" w:rsidRDefault="00746D03" w:rsidP="004B65DA">
            <w:pPr>
              <w:spacing w:before="120" w:after="120"/>
              <w:jc w:val="center"/>
              <w:rPr>
                <w:sz w:val="28"/>
                <w:szCs w:val="28"/>
              </w:rPr>
            </w:pPr>
          </w:p>
        </w:tc>
        <w:tc>
          <w:tcPr>
            <w:tcW w:w="1129" w:type="dxa"/>
            <w:shd w:val="solid" w:color="FFFFFF" w:fill="auto"/>
            <w:tcMar>
              <w:top w:w="0" w:type="dxa"/>
              <w:left w:w="0" w:type="dxa"/>
              <w:bottom w:w="0" w:type="dxa"/>
              <w:right w:w="0" w:type="dxa"/>
            </w:tcMar>
            <w:vAlign w:val="center"/>
          </w:tcPr>
          <w:p w14:paraId="03AA1D7A" w14:textId="77777777" w:rsidR="00746D03" w:rsidRPr="008637FF" w:rsidRDefault="00746D03" w:rsidP="004B65DA">
            <w:pPr>
              <w:spacing w:before="120" w:after="120"/>
              <w:jc w:val="center"/>
              <w:rPr>
                <w:sz w:val="28"/>
                <w:szCs w:val="28"/>
              </w:rPr>
            </w:pPr>
          </w:p>
        </w:tc>
        <w:tc>
          <w:tcPr>
            <w:tcW w:w="1134" w:type="dxa"/>
            <w:shd w:val="solid" w:color="FFFFFF" w:fill="auto"/>
            <w:tcMar>
              <w:top w:w="0" w:type="dxa"/>
              <w:left w:w="0" w:type="dxa"/>
              <w:bottom w:w="0" w:type="dxa"/>
              <w:right w:w="0" w:type="dxa"/>
            </w:tcMar>
            <w:vAlign w:val="center"/>
          </w:tcPr>
          <w:p w14:paraId="3039894B" w14:textId="77777777" w:rsidR="00746D03" w:rsidRPr="008637FF" w:rsidRDefault="00746D03" w:rsidP="004B65DA">
            <w:pPr>
              <w:spacing w:before="120" w:after="120"/>
              <w:jc w:val="center"/>
              <w:rPr>
                <w:sz w:val="28"/>
                <w:szCs w:val="28"/>
              </w:rPr>
            </w:pPr>
          </w:p>
        </w:tc>
      </w:tr>
      <w:tr w:rsidR="008637FF" w:rsidRPr="008637FF" w14:paraId="3A0759BE" w14:textId="77777777" w:rsidTr="00BB389B">
        <w:tc>
          <w:tcPr>
            <w:tcW w:w="737" w:type="dxa"/>
            <w:shd w:val="solid" w:color="FFFFFF" w:fill="auto"/>
            <w:tcMar>
              <w:top w:w="0" w:type="dxa"/>
              <w:left w:w="0" w:type="dxa"/>
              <w:bottom w:w="0" w:type="dxa"/>
              <w:right w:w="0" w:type="dxa"/>
            </w:tcMar>
            <w:vAlign w:val="center"/>
          </w:tcPr>
          <w:p w14:paraId="12BD3E7D" w14:textId="77777777" w:rsidR="00746D03" w:rsidRPr="008637FF" w:rsidRDefault="00746D03" w:rsidP="004B65DA">
            <w:pPr>
              <w:spacing w:before="120" w:after="120"/>
              <w:jc w:val="center"/>
              <w:rPr>
                <w:sz w:val="28"/>
                <w:szCs w:val="28"/>
              </w:rPr>
            </w:pPr>
            <w:r w:rsidRPr="008637FF">
              <w:rPr>
                <w:sz w:val="28"/>
                <w:szCs w:val="28"/>
              </w:rPr>
              <w:t>2.1</w:t>
            </w:r>
          </w:p>
        </w:tc>
        <w:tc>
          <w:tcPr>
            <w:tcW w:w="4655" w:type="dxa"/>
            <w:shd w:val="solid" w:color="FFFFFF" w:fill="auto"/>
            <w:tcMar>
              <w:top w:w="0" w:type="dxa"/>
              <w:left w:w="0" w:type="dxa"/>
              <w:bottom w:w="0" w:type="dxa"/>
              <w:right w:w="0" w:type="dxa"/>
            </w:tcMar>
            <w:vAlign w:val="center"/>
          </w:tcPr>
          <w:p w14:paraId="0112FFC1" w14:textId="77777777" w:rsidR="00746D03" w:rsidRPr="008637FF" w:rsidRDefault="00746D03" w:rsidP="004B65DA">
            <w:pPr>
              <w:spacing w:before="120" w:after="120"/>
              <w:ind w:left="160" w:right="146"/>
              <w:jc w:val="both"/>
              <w:rPr>
                <w:sz w:val="28"/>
                <w:szCs w:val="28"/>
              </w:rPr>
            </w:pPr>
            <w:r w:rsidRPr="008637FF">
              <w:rPr>
                <w:sz w:val="28"/>
                <w:szCs w:val="28"/>
              </w:rPr>
              <w:t>Điều tra thu thập thông tin yếu tố tự nhiên, kinh tế - xã hội, quản lý và sử dụng đất đai ảnh hưởng đến giá đất</w:t>
            </w:r>
          </w:p>
        </w:tc>
        <w:tc>
          <w:tcPr>
            <w:tcW w:w="1848" w:type="dxa"/>
            <w:shd w:val="solid" w:color="FFFFFF" w:fill="auto"/>
            <w:tcMar>
              <w:top w:w="0" w:type="dxa"/>
              <w:left w:w="0" w:type="dxa"/>
              <w:bottom w:w="0" w:type="dxa"/>
              <w:right w:w="0" w:type="dxa"/>
            </w:tcMar>
            <w:vAlign w:val="center"/>
          </w:tcPr>
          <w:p w14:paraId="50EA4762" w14:textId="77777777" w:rsidR="00746D03" w:rsidRPr="008637FF" w:rsidRDefault="00746D03" w:rsidP="004B65DA">
            <w:pPr>
              <w:spacing w:before="120" w:after="120"/>
              <w:jc w:val="center"/>
              <w:rPr>
                <w:sz w:val="28"/>
                <w:szCs w:val="28"/>
              </w:rPr>
            </w:pPr>
            <w:r w:rsidRPr="008637FF">
              <w:rPr>
                <w:sz w:val="28"/>
                <w:szCs w:val="28"/>
              </w:rPr>
              <w:t>1KS3</w:t>
            </w:r>
          </w:p>
        </w:tc>
        <w:tc>
          <w:tcPr>
            <w:tcW w:w="1129" w:type="dxa"/>
            <w:shd w:val="solid" w:color="FFFFFF" w:fill="auto"/>
            <w:tcMar>
              <w:top w:w="0" w:type="dxa"/>
              <w:left w:w="0" w:type="dxa"/>
              <w:bottom w:w="0" w:type="dxa"/>
              <w:right w:w="0" w:type="dxa"/>
            </w:tcMar>
            <w:vAlign w:val="center"/>
          </w:tcPr>
          <w:p w14:paraId="46C16440" w14:textId="77777777" w:rsidR="00746D03" w:rsidRPr="008637FF" w:rsidRDefault="00746D03" w:rsidP="004B65DA">
            <w:pPr>
              <w:spacing w:before="120" w:after="120"/>
              <w:jc w:val="center"/>
              <w:rPr>
                <w:sz w:val="28"/>
                <w:szCs w:val="28"/>
              </w:rPr>
            </w:pPr>
            <w:r w:rsidRPr="008637FF">
              <w:rPr>
                <w:sz w:val="28"/>
                <w:szCs w:val="28"/>
              </w:rPr>
              <w:t>20,00</w:t>
            </w:r>
          </w:p>
        </w:tc>
        <w:tc>
          <w:tcPr>
            <w:tcW w:w="1134" w:type="dxa"/>
            <w:shd w:val="solid" w:color="FFFFFF" w:fill="auto"/>
            <w:tcMar>
              <w:top w:w="0" w:type="dxa"/>
              <w:left w:w="0" w:type="dxa"/>
              <w:bottom w:w="0" w:type="dxa"/>
              <w:right w:w="0" w:type="dxa"/>
            </w:tcMar>
            <w:vAlign w:val="center"/>
          </w:tcPr>
          <w:p w14:paraId="042FD4E7" w14:textId="77777777" w:rsidR="00746D03" w:rsidRPr="008637FF" w:rsidRDefault="00746D03" w:rsidP="004B65DA">
            <w:pPr>
              <w:spacing w:before="120" w:after="120"/>
              <w:jc w:val="center"/>
              <w:rPr>
                <w:sz w:val="28"/>
                <w:szCs w:val="28"/>
              </w:rPr>
            </w:pPr>
          </w:p>
        </w:tc>
      </w:tr>
      <w:tr w:rsidR="008637FF" w:rsidRPr="008637FF" w14:paraId="64A5CBD9" w14:textId="77777777" w:rsidTr="00BB389B">
        <w:tc>
          <w:tcPr>
            <w:tcW w:w="737" w:type="dxa"/>
            <w:shd w:val="solid" w:color="FFFFFF" w:fill="auto"/>
            <w:tcMar>
              <w:top w:w="0" w:type="dxa"/>
              <w:left w:w="0" w:type="dxa"/>
              <w:bottom w:w="0" w:type="dxa"/>
              <w:right w:w="0" w:type="dxa"/>
            </w:tcMar>
            <w:vAlign w:val="center"/>
          </w:tcPr>
          <w:p w14:paraId="470A8DDD" w14:textId="77777777" w:rsidR="00746D03" w:rsidRPr="008637FF" w:rsidRDefault="00746D03" w:rsidP="008D109F">
            <w:pPr>
              <w:spacing w:before="100" w:after="100"/>
              <w:jc w:val="center"/>
              <w:rPr>
                <w:sz w:val="28"/>
                <w:szCs w:val="28"/>
              </w:rPr>
            </w:pPr>
            <w:r w:rsidRPr="008637FF">
              <w:rPr>
                <w:sz w:val="28"/>
                <w:szCs w:val="28"/>
              </w:rPr>
              <w:t>2.2</w:t>
            </w:r>
          </w:p>
        </w:tc>
        <w:tc>
          <w:tcPr>
            <w:tcW w:w="4655" w:type="dxa"/>
            <w:shd w:val="solid" w:color="FFFFFF" w:fill="auto"/>
            <w:tcMar>
              <w:top w:w="0" w:type="dxa"/>
              <w:left w:w="0" w:type="dxa"/>
              <w:bottom w:w="0" w:type="dxa"/>
              <w:right w:w="0" w:type="dxa"/>
            </w:tcMar>
            <w:vAlign w:val="center"/>
          </w:tcPr>
          <w:p w14:paraId="7AF127D4" w14:textId="6CBC7B3B" w:rsidR="00746D03" w:rsidRPr="008637FF" w:rsidRDefault="007A661F" w:rsidP="008D109F">
            <w:pPr>
              <w:spacing w:before="100" w:after="100"/>
              <w:ind w:left="160" w:right="146"/>
              <w:jc w:val="both"/>
              <w:rPr>
                <w:sz w:val="28"/>
                <w:szCs w:val="28"/>
              </w:rPr>
            </w:pPr>
            <w:r w:rsidRPr="008637FF">
              <w:rPr>
                <w:sz w:val="28"/>
                <w:szCs w:val="28"/>
              </w:rPr>
              <w:t>Điều tra, khảo sát, thu thập thông tin để sửa đổi, bổ sung hệ số điều chỉnh giá đất theo mẫu phiếu điều tra.</w:t>
            </w:r>
          </w:p>
        </w:tc>
        <w:tc>
          <w:tcPr>
            <w:tcW w:w="1848" w:type="dxa"/>
            <w:shd w:val="solid" w:color="FFFFFF" w:fill="auto"/>
            <w:tcMar>
              <w:top w:w="0" w:type="dxa"/>
              <w:left w:w="0" w:type="dxa"/>
              <w:bottom w:w="0" w:type="dxa"/>
              <w:right w:w="0" w:type="dxa"/>
            </w:tcMar>
            <w:vAlign w:val="center"/>
          </w:tcPr>
          <w:p w14:paraId="1091FA56" w14:textId="77777777" w:rsidR="00746D03" w:rsidRPr="008637FF" w:rsidRDefault="00746D03" w:rsidP="008D109F">
            <w:pPr>
              <w:spacing w:before="100" w:after="100"/>
              <w:jc w:val="center"/>
              <w:rPr>
                <w:sz w:val="28"/>
                <w:szCs w:val="28"/>
              </w:rPr>
            </w:pPr>
            <w:r w:rsidRPr="008637FF">
              <w:rPr>
                <w:sz w:val="28"/>
                <w:szCs w:val="28"/>
              </w:rPr>
              <w:t>Nhóm 2 (1KS3+1KTV4)</w:t>
            </w:r>
          </w:p>
        </w:tc>
        <w:tc>
          <w:tcPr>
            <w:tcW w:w="1129" w:type="dxa"/>
            <w:shd w:val="solid" w:color="FFFFFF" w:fill="auto"/>
            <w:tcMar>
              <w:top w:w="0" w:type="dxa"/>
              <w:left w:w="0" w:type="dxa"/>
              <w:bottom w:w="0" w:type="dxa"/>
              <w:right w:w="0" w:type="dxa"/>
            </w:tcMar>
            <w:vAlign w:val="center"/>
          </w:tcPr>
          <w:p w14:paraId="4B3D74B5" w14:textId="77777777" w:rsidR="00746D03" w:rsidRPr="008637FF" w:rsidRDefault="00746D03" w:rsidP="008D109F">
            <w:pPr>
              <w:spacing w:before="100" w:after="100"/>
              <w:jc w:val="center"/>
              <w:rPr>
                <w:sz w:val="28"/>
                <w:szCs w:val="28"/>
              </w:rPr>
            </w:pPr>
          </w:p>
        </w:tc>
        <w:tc>
          <w:tcPr>
            <w:tcW w:w="1134" w:type="dxa"/>
            <w:shd w:val="solid" w:color="FFFFFF" w:fill="auto"/>
            <w:tcMar>
              <w:top w:w="0" w:type="dxa"/>
              <w:left w:w="0" w:type="dxa"/>
              <w:bottom w:w="0" w:type="dxa"/>
              <w:right w:w="0" w:type="dxa"/>
            </w:tcMar>
            <w:vAlign w:val="center"/>
          </w:tcPr>
          <w:p w14:paraId="0FB317D4" w14:textId="77777777" w:rsidR="00746D03" w:rsidRPr="008637FF" w:rsidRDefault="00746D03" w:rsidP="008D109F">
            <w:pPr>
              <w:spacing w:before="100" w:after="100"/>
              <w:jc w:val="center"/>
              <w:rPr>
                <w:sz w:val="28"/>
                <w:szCs w:val="28"/>
              </w:rPr>
            </w:pPr>
            <w:r w:rsidRPr="008637FF">
              <w:rPr>
                <w:sz w:val="28"/>
                <w:szCs w:val="28"/>
              </w:rPr>
              <w:t>166,67</w:t>
            </w:r>
          </w:p>
        </w:tc>
      </w:tr>
      <w:tr w:rsidR="008637FF" w:rsidRPr="008637FF" w14:paraId="7A0C7FCB" w14:textId="77777777" w:rsidTr="00BB389B">
        <w:tc>
          <w:tcPr>
            <w:tcW w:w="737" w:type="dxa"/>
            <w:shd w:val="solid" w:color="FFFFFF" w:fill="auto"/>
            <w:tcMar>
              <w:top w:w="0" w:type="dxa"/>
              <w:left w:w="0" w:type="dxa"/>
              <w:bottom w:w="0" w:type="dxa"/>
              <w:right w:w="0" w:type="dxa"/>
            </w:tcMar>
            <w:vAlign w:val="center"/>
          </w:tcPr>
          <w:p w14:paraId="478A27A3" w14:textId="77777777" w:rsidR="00746D03" w:rsidRPr="008637FF" w:rsidRDefault="00746D03" w:rsidP="008D109F">
            <w:pPr>
              <w:spacing w:before="100" w:after="100"/>
              <w:jc w:val="center"/>
              <w:rPr>
                <w:sz w:val="28"/>
                <w:szCs w:val="28"/>
              </w:rPr>
            </w:pPr>
            <w:r w:rsidRPr="008637FF">
              <w:rPr>
                <w:sz w:val="28"/>
                <w:szCs w:val="28"/>
              </w:rPr>
              <w:t>2.3</w:t>
            </w:r>
          </w:p>
        </w:tc>
        <w:tc>
          <w:tcPr>
            <w:tcW w:w="4655" w:type="dxa"/>
            <w:shd w:val="solid" w:color="FFFFFF" w:fill="auto"/>
            <w:tcMar>
              <w:top w:w="0" w:type="dxa"/>
              <w:left w:w="0" w:type="dxa"/>
              <w:bottom w:w="0" w:type="dxa"/>
              <w:right w:w="0" w:type="dxa"/>
            </w:tcMar>
            <w:vAlign w:val="center"/>
          </w:tcPr>
          <w:p w14:paraId="1A1F6FF5" w14:textId="77777777" w:rsidR="00746D03" w:rsidRPr="008637FF" w:rsidRDefault="00746D03" w:rsidP="008D109F">
            <w:pPr>
              <w:spacing w:before="100" w:after="100"/>
              <w:ind w:left="160" w:right="146"/>
              <w:jc w:val="both"/>
              <w:rPr>
                <w:sz w:val="28"/>
                <w:szCs w:val="28"/>
              </w:rPr>
            </w:pPr>
            <w:r w:rsidRPr="008637FF">
              <w:rPr>
                <w:sz w:val="28"/>
                <w:szCs w:val="28"/>
              </w:rPr>
              <w:t>Kiểm tra, rà soát và phân loại phiếu điều tra</w:t>
            </w:r>
          </w:p>
        </w:tc>
        <w:tc>
          <w:tcPr>
            <w:tcW w:w="1848" w:type="dxa"/>
            <w:shd w:val="solid" w:color="FFFFFF" w:fill="auto"/>
            <w:tcMar>
              <w:top w:w="0" w:type="dxa"/>
              <w:left w:w="0" w:type="dxa"/>
              <w:bottom w:w="0" w:type="dxa"/>
              <w:right w:w="0" w:type="dxa"/>
            </w:tcMar>
            <w:vAlign w:val="center"/>
          </w:tcPr>
          <w:p w14:paraId="4316D861" w14:textId="77777777" w:rsidR="00746D03" w:rsidRPr="008637FF" w:rsidRDefault="00746D03" w:rsidP="008D109F">
            <w:pPr>
              <w:spacing w:before="100" w:after="100"/>
              <w:jc w:val="center"/>
              <w:rPr>
                <w:sz w:val="28"/>
                <w:szCs w:val="28"/>
              </w:rPr>
            </w:pPr>
            <w:r w:rsidRPr="008637FF">
              <w:rPr>
                <w:sz w:val="28"/>
                <w:szCs w:val="28"/>
              </w:rPr>
              <w:t>1KS3</w:t>
            </w:r>
          </w:p>
        </w:tc>
        <w:tc>
          <w:tcPr>
            <w:tcW w:w="1129" w:type="dxa"/>
            <w:shd w:val="solid" w:color="FFFFFF" w:fill="auto"/>
            <w:tcMar>
              <w:top w:w="0" w:type="dxa"/>
              <w:left w:w="0" w:type="dxa"/>
              <w:bottom w:w="0" w:type="dxa"/>
              <w:right w:w="0" w:type="dxa"/>
            </w:tcMar>
            <w:vAlign w:val="center"/>
          </w:tcPr>
          <w:p w14:paraId="5E77DAED" w14:textId="77777777" w:rsidR="00746D03" w:rsidRPr="008637FF" w:rsidRDefault="00746D03" w:rsidP="008D109F">
            <w:pPr>
              <w:spacing w:before="100" w:after="100"/>
              <w:jc w:val="center"/>
              <w:rPr>
                <w:sz w:val="28"/>
                <w:szCs w:val="28"/>
              </w:rPr>
            </w:pPr>
            <w:r w:rsidRPr="008637FF">
              <w:rPr>
                <w:sz w:val="28"/>
                <w:szCs w:val="28"/>
              </w:rPr>
              <w:t>20,00</w:t>
            </w:r>
          </w:p>
        </w:tc>
        <w:tc>
          <w:tcPr>
            <w:tcW w:w="1134" w:type="dxa"/>
            <w:shd w:val="solid" w:color="FFFFFF" w:fill="auto"/>
            <w:tcMar>
              <w:top w:w="0" w:type="dxa"/>
              <w:left w:w="0" w:type="dxa"/>
              <w:bottom w:w="0" w:type="dxa"/>
              <w:right w:w="0" w:type="dxa"/>
            </w:tcMar>
            <w:vAlign w:val="center"/>
          </w:tcPr>
          <w:p w14:paraId="3716A032" w14:textId="77777777" w:rsidR="00746D03" w:rsidRPr="008637FF" w:rsidRDefault="00746D03" w:rsidP="008D109F">
            <w:pPr>
              <w:spacing w:before="100" w:after="100"/>
              <w:jc w:val="center"/>
              <w:rPr>
                <w:sz w:val="28"/>
                <w:szCs w:val="28"/>
              </w:rPr>
            </w:pPr>
          </w:p>
        </w:tc>
      </w:tr>
      <w:tr w:rsidR="008637FF" w:rsidRPr="008637FF" w14:paraId="6AC04F24" w14:textId="77777777" w:rsidTr="00BB389B">
        <w:tc>
          <w:tcPr>
            <w:tcW w:w="737" w:type="dxa"/>
            <w:shd w:val="solid" w:color="FFFFFF" w:fill="auto"/>
            <w:tcMar>
              <w:top w:w="0" w:type="dxa"/>
              <w:left w:w="0" w:type="dxa"/>
              <w:bottom w:w="0" w:type="dxa"/>
              <w:right w:w="0" w:type="dxa"/>
            </w:tcMar>
            <w:vAlign w:val="center"/>
          </w:tcPr>
          <w:p w14:paraId="4C8F8296" w14:textId="77777777" w:rsidR="00746D03" w:rsidRPr="008637FF" w:rsidRDefault="00746D03" w:rsidP="008D109F">
            <w:pPr>
              <w:spacing w:before="100" w:after="100"/>
              <w:jc w:val="center"/>
              <w:rPr>
                <w:sz w:val="28"/>
                <w:szCs w:val="28"/>
              </w:rPr>
            </w:pPr>
            <w:r w:rsidRPr="008637FF">
              <w:rPr>
                <w:sz w:val="28"/>
                <w:szCs w:val="28"/>
              </w:rPr>
              <w:t>2.4</w:t>
            </w:r>
          </w:p>
        </w:tc>
        <w:tc>
          <w:tcPr>
            <w:tcW w:w="4655" w:type="dxa"/>
            <w:shd w:val="solid" w:color="FFFFFF" w:fill="auto"/>
            <w:tcMar>
              <w:top w:w="0" w:type="dxa"/>
              <w:left w:w="0" w:type="dxa"/>
              <w:bottom w:w="0" w:type="dxa"/>
              <w:right w:w="0" w:type="dxa"/>
            </w:tcMar>
            <w:vAlign w:val="center"/>
          </w:tcPr>
          <w:p w14:paraId="38918770" w14:textId="77777777" w:rsidR="00746D03" w:rsidRPr="008637FF" w:rsidRDefault="00746D03" w:rsidP="008D109F">
            <w:pPr>
              <w:spacing w:before="100" w:after="100"/>
              <w:ind w:left="160" w:right="146"/>
              <w:jc w:val="both"/>
              <w:rPr>
                <w:sz w:val="28"/>
                <w:szCs w:val="28"/>
              </w:rPr>
            </w:pPr>
            <w:r w:rsidRPr="008637FF">
              <w:rPr>
                <w:sz w:val="28"/>
                <w:szCs w:val="28"/>
              </w:rPr>
              <w:t>Xác định mức giá của các vị trí đất</w:t>
            </w:r>
          </w:p>
        </w:tc>
        <w:tc>
          <w:tcPr>
            <w:tcW w:w="1848" w:type="dxa"/>
            <w:shd w:val="solid" w:color="FFFFFF" w:fill="auto"/>
            <w:tcMar>
              <w:top w:w="0" w:type="dxa"/>
              <w:left w:w="0" w:type="dxa"/>
              <w:bottom w:w="0" w:type="dxa"/>
              <w:right w:w="0" w:type="dxa"/>
            </w:tcMar>
            <w:vAlign w:val="center"/>
          </w:tcPr>
          <w:p w14:paraId="4205B073" w14:textId="77777777" w:rsidR="00746D03" w:rsidRPr="008637FF" w:rsidRDefault="00746D03" w:rsidP="008D109F">
            <w:pPr>
              <w:spacing w:before="100" w:after="100"/>
              <w:jc w:val="center"/>
              <w:rPr>
                <w:sz w:val="28"/>
                <w:szCs w:val="28"/>
              </w:rPr>
            </w:pPr>
            <w:r w:rsidRPr="008637FF">
              <w:rPr>
                <w:sz w:val="28"/>
                <w:szCs w:val="28"/>
              </w:rPr>
              <w:t>1KS3</w:t>
            </w:r>
          </w:p>
        </w:tc>
        <w:tc>
          <w:tcPr>
            <w:tcW w:w="1129" w:type="dxa"/>
            <w:shd w:val="solid" w:color="FFFFFF" w:fill="auto"/>
            <w:tcMar>
              <w:top w:w="0" w:type="dxa"/>
              <w:left w:w="0" w:type="dxa"/>
              <w:bottom w:w="0" w:type="dxa"/>
              <w:right w:w="0" w:type="dxa"/>
            </w:tcMar>
            <w:vAlign w:val="center"/>
          </w:tcPr>
          <w:p w14:paraId="6F4F00AB" w14:textId="77777777" w:rsidR="00746D03" w:rsidRPr="008637FF" w:rsidRDefault="00746D03" w:rsidP="008D109F">
            <w:pPr>
              <w:spacing w:before="100" w:after="100"/>
              <w:jc w:val="center"/>
              <w:rPr>
                <w:sz w:val="28"/>
                <w:szCs w:val="28"/>
              </w:rPr>
            </w:pPr>
            <w:r w:rsidRPr="008637FF">
              <w:rPr>
                <w:sz w:val="28"/>
                <w:szCs w:val="28"/>
              </w:rPr>
              <w:t>10,00</w:t>
            </w:r>
          </w:p>
        </w:tc>
        <w:tc>
          <w:tcPr>
            <w:tcW w:w="1134" w:type="dxa"/>
            <w:shd w:val="solid" w:color="FFFFFF" w:fill="auto"/>
            <w:tcMar>
              <w:top w:w="0" w:type="dxa"/>
              <w:left w:w="0" w:type="dxa"/>
              <w:bottom w:w="0" w:type="dxa"/>
              <w:right w:w="0" w:type="dxa"/>
            </w:tcMar>
            <w:vAlign w:val="center"/>
          </w:tcPr>
          <w:p w14:paraId="44D9989B" w14:textId="77777777" w:rsidR="00746D03" w:rsidRPr="008637FF" w:rsidRDefault="00746D03" w:rsidP="008D109F">
            <w:pPr>
              <w:spacing w:before="100" w:after="100"/>
              <w:jc w:val="center"/>
              <w:rPr>
                <w:sz w:val="28"/>
                <w:szCs w:val="28"/>
              </w:rPr>
            </w:pPr>
          </w:p>
        </w:tc>
      </w:tr>
      <w:tr w:rsidR="008637FF" w:rsidRPr="008637FF" w14:paraId="6CC1AE56" w14:textId="77777777" w:rsidTr="00BB389B">
        <w:tc>
          <w:tcPr>
            <w:tcW w:w="737" w:type="dxa"/>
            <w:shd w:val="solid" w:color="FFFFFF" w:fill="auto"/>
            <w:tcMar>
              <w:top w:w="0" w:type="dxa"/>
              <w:left w:w="0" w:type="dxa"/>
              <w:bottom w:w="0" w:type="dxa"/>
              <w:right w:w="0" w:type="dxa"/>
            </w:tcMar>
            <w:vAlign w:val="center"/>
          </w:tcPr>
          <w:p w14:paraId="6EA91A4D" w14:textId="77777777" w:rsidR="00EA75D4" w:rsidRPr="008637FF" w:rsidRDefault="00EA75D4" w:rsidP="008D109F">
            <w:pPr>
              <w:spacing w:before="100" w:after="100"/>
              <w:jc w:val="center"/>
              <w:rPr>
                <w:sz w:val="28"/>
                <w:szCs w:val="28"/>
              </w:rPr>
            </w:pPr>
            <w:r w:rsidRPr="008637FF">
              <w:rPr>
                <w:sz w:val="28"/>
                <w:szCs w:val="28"/>
              </w:rPr>
              <w:t>2.5</w:t>
            </w:r>
          </w:p>
        </w:tc>
        <w:tc>
          <w:tcPr>
            <w:tcW w:w="4655" w:type="dxa"/>
            <w:shd w:val="solid" w:color="FFFFFF" w:fill="auto"/>
            <w:tcMar>
              <w:top w:w="0" w:type="dxa"/>
              <w:left w:w="0" w:type="dxa"/>
              <w:bottom w:w="0" w:type="dxa"/>
              <w:right w:w="0" w:type="dxa"/>
            </w:tcMar>
            <w:vAlign w:val="center"/>
          </w:tcPr>
          <w:p w14:paraId="6862F056" w14:textId="2EE00D12" w:rsidR="00EA75D4" w:rsidRPr="008637FF" w:rsidRDefault="00EA75D4" w:rsidP="008D109F">
            <w:pPr>
              <w:spacing w:before="100" w:after="100"/>
              <w:ind w:left="160" w:right="146"/>
              <w:jc w:val="both"/>
              <w:rPr>
                <w:sz w:val="28"/>
                <w:szCs w:val="28"/>
              </w:rPr>
            </w:pPr>
            <w:r w:rsidRPr="008637FF">
              <w:rPr>
                <w:sz w:val="28"/>
                <w:szCs w:val="28"/>
              </w:rPr>
              <w:t>Thống kê giá đất thị trường, kết quả thu thập thông tin</w:t>
            </w:r>
          </w:p>
        </w:tc>
        <w:tc>
          <w:tcPr>
            <w:tcW w:w="1848" w:type="dxa"/>
            <w:shd w:val="solid" w:color="FFFFFF" w:fill="auto"/>
            <w:tcMar>
              <w:top w:w="0" w:type="dxa"/>
              <w:left w:w="0" w:type="dxa"/>
              <w:bottom w:w="0" w:type="dxa"/>
              <w:right w:w="0" w:type="dxa"/>
            </w:tcMar>
            <w:vAlign w:val="center"/>
          </w:tcPr>
          <w:p w14:paraId="36AAF087" w14:textId="77777777" w:rsidR="00EA75D4" w:rsidRPr="008637FF" w:rsidRDefault="00EA75D4" w:rsidP="008D109F">
            <w:pPr>
              <w:spacing w:before="100" w:after="100"/>
              <w:jc w:val="center"/>
              <w:rPr>
                <w:sz w:val="28"/>
                <w:szCs w:val="28"/>
              </w:rPr>
            </w:pPr>
            <w:r w:rsidRPr="008637FF">
              <w:rPr>
                <w:sz w:val="28"/>
                <w:szCs w:val="28"/>
              </w:rPr>
              <w:t>1KS3</w:t>
            </w:r>
          </w:p>
        </w:tc>
        <w:tc>
          <w:tcPr>
            <w:tcW w:w="1129" w:type="dxa"/>
            <w:shd w:val="solid" w:color="FFFFFF" w:fill="auto"/>
            <w:tcMar>
              <w:top w:w="0" w:type="dxa"/>
              <w:left w:w="0" w:type="dxa"/>
              <w:bottom w:w="0" w:type="dxa"/>
              <w:right w:w="0" w:type="dxa"/>
            </w:tcMar>
            <w:vAlign w:val="center"/>
          </w:tcPr>
          <w:p w14:paraId="56DA4A5A" w14:textId="77777777" w:rsidR="00EA75D4" w:rsidRPr="008637FF" w:rsidRDefault="00EA75D4" w:rsidP="008D109F">
            <w:pPr>
              <w:spacing w:before="100" w:after="100"/>
              <w:jc w:val="center"/>
              <w:rPr>
                <w:sz w:val="28"/>
                <w:szCs w:val="28"/>
              </w:rPr>
            </w:pPr>
            <w:r w:rsidRPr="008637FF">
              <w:rPr>
                <w:sz w:val="28"/>
                <w:szCs w:val="28"/>
              </w:rPr>
              <w:t>10,00</w:t>
            </w:r>
          </w:p>
        </w:tc>
        <w:tc>
          <w:tcPr>
            <w:tcW w:w="1134" w:type="dxa"/>
            <w:shd w:val="solid" w:color="FFFFFF" w:fill="auto"/>
            <w:tcMar>
              <w:top w:w="0" w:type="dxa"/>
              <w:left w:w="0" w:type="dxa"/>
              <w:bottom w:w="0" w:type="dxa"/>
              <w:right w:w="0" w:type="dxa"/>
            </w:tcMar>
            <w:vAlign w:val="center"/>
          </w:tcPr>
          <w:p w14:paraId="0F633A56" w14:textId="77777777" w:rsidR="00EA75D4" w:rsidRPr="008637FF" w:rsidRDefault="00EA75D4" w:rsidP="008D109F">
            <w:pPr>
              <w:spacing w:before="100" w:after="100"/>
              <w:jc w:val="center"/>
              <w:rPr>
                <w:sz w:val="28"/>
                <w:szCs w:val="28"/>
              </w:rPr>
            </w:pPr>
          </w:p>
        </w:tc>
      </w:tr>
      <w:tr w:rsidR="008637FF" w:rsidRPr="008637FF" w14:paraId="5F9E7110" w14:textId="77777777" w:rsidTr="00BB389B">
        <w:tc>
          <w:tcPr>
            <w:tcW w:w="737" w:type="dxa"/>
            <w:shd w:val="solid" w:color="FFFFFF" w:fill="auto"/>
            <w:tcMar>
              <w:top w:w="0" w:type="dxa"/>
              <w:left w:w="0" w:type="dxa"/>
              <w:bottom w:w="0" w:type="dxa"/>
              <w:right w:w="0" w:type="dxa"/>
            </w:tcMar>
            <w:vAlign w:val="center"/>
          </w:tcPr>
          <w:p w14:paraId="20F502EF" w14:textId="66967048" w:rsidR="00EA75D4" w:rsidRPr="008637FF" w:rsidRDefault="00EA75D4" w:rsidP="008D109F">
            <w:pPr>
              <w:spacing w:before="100" w:after="100"/>
              <w:jc w:val="center"/>
              <w:rPr>
                <w:b/>
                <w:sz w:val="28"/>
                <w:szCs w:val="28"/>
              </w:rPr>
            </w:pPr>
            <w:r w:rsidRPr="008637FF">
              <w:rPr>
                <w:b/>
                <w:sz w:val="28"/>
                <w:szCs w:val="28"/>
              </w:rPr>
              <w:t>3</w:t>
            </w:r>
          </w:p>
        </w:tc>
        <w:tc>
          <w:tcPr>
            <w:tcW w:w="4655" w:type="dxa"/>
            <w:shd w:val="solid" w:color="FFFFFF" w:fill="auto"/>
            <w:tcMar>
              <w:top w:w="0" w:type="dxa"/>
              <w:left w:w="0" w:type="dxa"/>
              <w:bottom w:w="0" w:type="dxa"/>
              <w:right w:w="0" w:type="dxa"/>
            </w:tcMar>
            <w:vAlign w:val="center"/>
          </w:tcPr>
          <w:p w14:paraId="727E4C75" w14:textId="77777777" w:rsidR="00EA75D4" w:rsidRPr="008637FF" w:rsidRDefault="00EA75D4" w:rsidP="008D109F">
            <w:pPr>
              <w:spacing w:before="100" w:after="100"/>
              <w:ind w:left="160" w:right="146"/>
              <w:jc w:val="both"/>
              <w:rPr>
                <w:rFonts w:ascii="Times New Roman Bold" w:hAnsi="Times New Roman Bold"/>
                <w:b/>
                <w:spacing w:val="-6"/>
                <w:w w:val="95"/>
                <w:sz w:val="28"/>
                <w:szCs w:val="28"/>
              </w:rPr>
            </w:pPr>
            <w:r w:rsidRPr="008637FF">
              <w:rPr>
                <w:rFonts w:ascii="Times New Roman Bold" w:hAnsi="Times New Roman Bold"/>
                <w:b/>
                <w:spacing w:val="-6"/>
                <w:w w:val="95"/>
                <w:sz w:val="28"/>
                <w:szCs w:val="28"/>
              </w:rPr>
              <w:t>Tổng hợp kết quả điều tra, thu thập thông tin giá đất thị trường tại cấp tỉnh</w:t>
            </w:r>
          </w:p>
        </w:tc>
        <w:tc>
          <w:tcPr>
            <w:tcW w:w="1848" w:type="dxa"/>
            <w:shd w:val="solid" w:color="FFFFFF" w:fill="auto"/>
            <w:tcMar>
              <w:top w:w="0" w:type="dxa"/>
              <w:left w:w="0" w:type="dxa"/>
              <w:bottom w:w="0" w:type="dxa"/>
              <w:right w:w="0" w:type="dxa"/>
            </w:tcMar>
            <w:vAlign w:val="center"/>
          </w:tcPr>
          <w:p w14:paraId="72482933" w14:textId="77777777" w:rsidR="00EA75D4" w:rsidRPr="008637FF" w:rsidRDefault="00EA75D4" w:rsidP="008D109F">
            <w:pPr>
              <w:spacing w:before="100" w:after="100"/>
              <w:jc w:val="center"/>
              <w:rPr>
                <w:sz w:val="28"/>
                <w:szCs w:val="28"/>
              </w:rPr>
            </w:pPr>
            <w:r w:rsidRPr="008637FF">
              <w:rPr>
                <w:sz w:val="28"/>
                <w:szCs w:val="28"/>
              </w:rPr>
              <w:t>Nhóm 2 (1KS4+1KS3)</w:t>
            </w:r>
          </w:p>
        </w:tc>
        <w:tc>
          <w:tcPr>
            <w:tcW w:w="1129" w:type="dxa"/>
            <w:shd w:val="solid" w:color="FFFFFF" w:fill="auto"/>
            <w:tcMar>
              <w:top w:w="0" w:type="dxa"/>
              <w:left w:w="0" w:type="dxa"/>
              <w:bottom w:w="0" w:type="dxa"/>
              <w:right w:w="0" w:type="dxa"/>
            </w:tcMar>
            <w:vAlign w:val="center"/>
          </w:tcPr>
          <w:p w14:paraId="55617DBD" w14:textId="77777777" w:rsidR="00EA75D4" w:rsidRPr="008637FF" w:rsidRDefault="00EA75D4" w:rsidP="008D109F">
            <w:pPr>
              <w:spacing w:before="100" w:after="100"/>
              <w:jc w:val="center"/>
              <w:rPr>
                <w:sz w:val="28"/>
                <w:szCs w:val="28"/>
              </w:rPr>
            </w:pPr>
            <w:r w:rsidRPr="008637FF">
              <w:rPr>
                <w:sz w:val="28"/>
                <w:szCs w:val="28"/>
              </w:rPr>
              <w:t>50,00</w:t>
            </w:r>
          </w:p>
        </w:tc>
        <w:tc>
          <w:tcPr>
            <w:tcW w:w="1134" w:type="dxa"/>
            <w:shd w:val="solid" w:color="FFFFFF" w:fill="auto"/>
            <w:tcMar>
              <w:top w:w="0" w:type="dxa"/>
              <w:left w:w="0" w:type="dxa"/>
              <w:bottom w:w="0" w:type="dxa"/>
              <w:right w:w="0" w:type="dxa"/>
            </w:tcMar>
            <w:vAlign w:val="center"/>
          </w:tcPr>
          <w:p w14:paraId="1821B160" w14:textId="77777777" w:rsidR="00EA75D4" w:rsidRPr="008637FF" w:rsidRDefault="00EA75D4" w:rsidP="008D109F">
            <w:pPr>
              <w:spacing w:before="100" w:after="100"/>
              <w:jc w:val="center"/>
              <w:rPr>
                <w:sz w:val="28"/>
                <w:szCs w:val="28"/>
              </w:rPr>
            </w:pPr>
          </w:p>
        </w:tc>
      </w:tr>
      <w:tr w:rsidR="008637FF" w:rsidRPr="008637FF" w14:paraId="711BCEED" w14:textId="77777777" w:rsidTr="00BB389B">
        <w:trPr>
          <w:trHeight w:val="465"/>
        </w:trPr>
        <w:tc>
          <w:tcPr>
            <w:tcW w:w="737" w:type="dxa"/>
            <w:shd w:val="solid" w:color="FFFFFF" w:fill="auto"/>
            <w:tcMar>
              <w:top w:w="0" w:type="dxa"/>
              <w:left w:w="0" w:type="dxa"/>
              <w:bottom w:w="0" w:type="dxa"/>
              <w:right w:w="0" w:type="dxa"/>
            </w:tcMar>
            <w:vAlign w:val="center"/>
          </w:tcPr>
          <w:p w14:paraId="51CBB6B7" w14:textId="77777777" w:rsidR="00EA75D4" w:rsidRPr="008637FF" w:rsidRDefault="00EA75D4" w:rsidP="008D109F">
            <w:pPr>
              <w:spacing w:before="100" w:after="100"/>
              <w:jc w:val="center"/>
              <w:rPr>
                <w:sz w:val="28"/>
                <w:szCs w:val="28"/>
              </w:rPr>
            </w:pPr>
            <w:r w:rsidRPr="008637FF">
              <w:rPr>
                <w:b/>
                <w:bCs/>
                <w:sz w:val="28"/>
                <w:szCs w:val="28"/>
              </w:rPr>
              <w:t>4</w:t>
            </w:r>
          </w:p>
        </w:tc>
        <w:tc>
          <w:tcPr>
            <w:tcW w:w="4655" w:type="dxa"/>
            <w:shd w:val="solid" w:color="FFFFFF" w:fill="auto"/>
            <w:tcMar>
              <w:top w:w="0" w:type="dxa"/>
              <w:left w:w="0" w:type="dxa"/>
              <w:bottom w:w="0" w:type="dxa"/>
              <w:right w:w="0" w:type="dxa"/>
            </w:tcMar>
            <w:vAlign w:val="center"/>
          </w:tcPr>
          <w:p w14:paraId="0F2D7508" w14:textId="10F4ED30" w:rsidR="00EA75D4" w:rsidRPr="008637FF" w:rsidRDefault="00EA75D4" w:rsidP="008D109F">
            <w:pPr>
              <w:spacing w:before="100" w:after="100"/>
              <w:ind w:left="160" w:right="146"/>
              <w:jc w:val="both"/>
              <w:rPr>
                <w:sz w:val="28"/>
                <w:szCs w:val="28"/>
              </w:rPr>
            </w:pPr>
            <w:r w:rsidRPr="008637FF">
              <w:rPr>
                <w:b/>
                <w:sz w:val="28"/>
                <w:szCs w:val="28"/>
              </w:rPr>
              <w:t xml:space="preserve">Sửa đổi, bổ sung hệ số điều chỉnh giá đất </w:t>
            </w:r>
          </w:p>
        </w:tc>
        <w:tc>
          <w:tcPr>
            <w:tcW w:w="1848" w:type="dxa"/>
            <w:shd w:val="solid" w:color="FFFFFF" w:fill="auto"/>
            <w:tcMar>
              <w:top w:w="0" w:type="dxa"/>
              <w:left w:w="0" w:type="dxa"/>
              <w:bottom w:w="0" w:type="dxa"/>
              <w:right w:w="0" w:type="dxa"/>
            </w:tcMar>
            <w:vAlign w:val="center"/>
          </w:tcPr>
          <w:p w14:paraId="5DEF729F" w14:textId="77777777" w:rsidR="00EA75D4" w:rsidRPr="008637FF" w:rsidRDefault="00EA75D4" w:rsidP="008D109F">
            <w:pPr>
              <w:spacing w:before="100" w:after="100"/>
              <w:jc w:val="center"/>
              <w:rPr>
                <w:sz w:val="28"/>
                <w:szCs w:val="28"/>
              </w:rPr>
            </w:pPr>
          </w:p>
        </w:tc>
        <w:tc>
          <w:tcPr>
            <w:tcW w:w="1129" w:type="dxa"/>
            <w:shd w:val="solid" w:color="FFFFFF" w:fill="auto"/>
            <w:tcMar>
              <w:top w:w="0" w:type="dxa"/>
              <w:left w:w="0" w:type="dxa"/>
              <w:bottom w:w="0" w:type="dxa"/>
              <w:right w:w="0" w:type="dxa"/>
            </w:tcMar>
            <w:vAlign w:val="center"/>
          </w:tcPr>
          <w:p w14:paraId="460D18E0" w14:textId="77777777" w:rsidR="00EA75D4" w:rsidRPr="008637FF" w:rsidRDefault="00EA75D4" w:rsidP="008D109F">
            <w:pPr>
              <w:spacing w:before="100" w:after="100"/>
              <w:jc w:val="center"/>
              <w:rPr>
                <w:sz w:val="28"/>
                <w:szCs w:val="28"/>
              </w:rPr>
            </w:pPr>
          </w:p>
        </w:tc>
        <w:tc>
          <w:tcPr>
            <w:tcW w:w="1134" w:type="dxa"/>
            <w:shd w:val="solid" w:color="FFFFFF" w:fill="auto"/>
            <w:tcMar>
              <w:top w:w="0" w:type="dxa"/>
              <w:left w:w="0" w:type="dxa"/>
              <w:bottom w:w="0" w:type="dxa"/>
              <w:right w:w="0" w:type="dxa"/>
            </w:tcMar>
            <w:vAlign w:val="center"/>
          </w:tcPr>
          <w:p w14:paraId="7F801E6A" w14:textId="77777777" w:rsidR="00EA75D4" w:rsidRPr="008637FF" w:rsidRDefault="00EA75D4" w:rsidP="008D109F">
            <w:pPr>
              <w:spacing w:before="100" w:after="100"/>
              <w:jc w:val="center"/>
              <w:rPr>
                <w:sz w:val="28"/>
                <w:szCs w:val="28"/>
              </w:rPr>
            </w:pPr>
          </w:p>
        </w:tc>
      </w:tr>
      <w:tr w:rsidR="008637FF" w:rsidRPr="008637FF" w14:paraId="18532C06" w14:textId="77777777" w:rsidTr="00BB389B">
        <w:tc>
          <w:tcPr>
            <w:tcW w:w="737" w:type="dxa"/>
            <w:shd w:val="solid" w:color="FFFFFF" w:fill="auto"/>
            <w:tcMar>
              <w:top w:w="0" w:type="dxa"/>
              <w:left w:w="0" w:type="dxa"/>
              <w:bottom w:w="0" w:type="dxa"/>
              <w:right w:w="0" w:type="dxa"/>
            </w:tcMar>
            <w:vAlign w:val="center"/>
          </w:tcPr>
          <w:p w14:paraId="52DE5534" w14:textId="77777777" w:rsidR="00EA75D4" w:rsidRPr="008637FF" w:rsidRDefault="00EA75D4" w:rsidP="008D109F">
            <w:pPr>
              <w:spacing w:before="100" w:after="100"/>
              <w:jc w:val="center"/>
              <w:rPr>
                <w:sz w:val="28"/>
                <w:szCs w:val="28"/>
              </w:rPr>
            </w:pPr>
            <w:r w:rsidRPr="008637FF">
              <w:rPr>
                <w:sz w:val="28"/>
                <w:szCs w:val="28"/>
              </w:rPr>
              <w:t>4.1</w:t>
            </w:r>
          </w:p>
        </w:tc>
        <w:tc>
          <w:tcPr>
            <w:tcW w:w="4655" w:type="dxa"/>
            <w:shd w:val="solid" w:color="FFFFFF" w:fill="auto"/>
            <w:tcMar>
              <w:top w:w="0" w:type="dxa"/>
              <w:left w:w="0" w:type="dxa"/>
              <w:bottom w:w="0" w:type="dxa"/>
              <w:right w:w="0" w:type="dxa"/>
            </w:tcMar>
            <w:vAlign w:val="center"/>
          </w:tcPr>
          <w:p w14:paraId="36779684" w14:textId="04EF3D6D" w:rsidR="00EA75D4" w:rsidRPr="008637FF" w:rsidRDefault="00EA75D4" w:rsidP="008D109F">
            <w:pPr>
              <w:spacing w:before="100" w:after="100"/>
              <w:ind w:left="160" w:right="146"/>
              <w:jc w:val="both"/>
              <w:rPr>
                <w:sz w:val="28"/>
                <w:szCs w:val="28"/>
              </w:rPr>
            </w:pPr>
            <w:r w:rsidRPr="008637FF">
              <w:rPr>
                <w:sz w:val="28"/>
                <w:szCs w:val="28"/>
              </w:rPr>
              <w:t>Sửa đổi, bổ sung hệ số điều chỉnh mức biến động thị trường</w:t>
            </w:r>
          </w:p>
        </w:tc>
        <w:tc>
          <w:tcPr>
            <w:tcW w:w="1848" w:type="dxa"/>
            <w:shd w:val="solid" w:color="FFFFFF" w:fill="auto"/>
            <w:tcMar>
              <w:top w:w="0" w:type="dxa"/>
              <w:left w:w="0" w:type="dxa"/>
              <w:bottom w:w="0" w:type="dxa"/>
              <w:right w:w="0" w:type="dxa"/>
            </w:tcMar>
            <w:vAlign w:val="center"/>
          </w:tcPr>
          <w:p w14:paraId="24D60BA3" w14:textId="77777777" w:rsidR="00EA75D4" w:rsidRPr="008637FF" w:rsidRDefault="00EA75D4" w:rsidP="008D109F">
            <w:pPr>
              <w:spacing w:before="100" w:after="100"/>
              <w:jc w:val="center"/>
              <w:rPr>
                <w:sz w:val="28"/>
                <w:szCs w:val="28"/>
              </w:rPr>
            </w:pPr>
          </w:p>
        </w:tc>
        <w:tc>
          <w:tcPr>
            <w:tcW w:w="1129" w:type="dxa"/>
            <w:shd w:val="solid" w:color="FFFFFF" w:fill="auto"/>
            <w:tcMar>
              <w:top w:w="0" w:type="dxa"/>
              <w:left w:w="0" w:type="dxa"/>
              <w:bottom w:w="0" w:type="dxa"/>
              <w:right w:w="0" w:type="dxa"/>
            </w:tcMar>
            <w:vAlign w:val="center"/>
          </w:tcPr>
          <w:p w14:paraId="42894335" w14:textId="77777777" w:rsidR="00EA75D4" w:rsidRPr="008637FF" w:rsidRDefault="00EA75D4" w:rsidP="008D109F">
            <w:pPr>
              <w:spacing w:before="100" w:after="100"/>
              <w:jc w:val="center"/>
              <w:rPr>
                <w:sz w:val="28"/>
                <w:szCs w:val="28"/>
              </w:rPr>
            </w:pPr>
          </w:p>
        </w:tc>
        <w:tc>
          <w:tcPr>
            <w:tcW w:w="1134" w:type="dxa"/>
            <w:shd w:val="solid" w:color="FFFFFF" w:fill="auto"/>
            <w:tcMar>
              <w:top w:w="0" w:type="dxa"/>
              <w:left w:w="0" w:type="dxa"/>
              <w:bottom w:w="0" w:type="dxa"/>
              <w:right w:w="0" w:type="dxa"/>
            </w:tcMar>
            <w:vAlign w:val="center"/>
          </w:tcPr>
          <w:p w14:paraId="26E41DAD" w14:textId="77777777" w:rsidR="00EA75D4" w:rsidRPr="008637FF" w:rsidRDefault="00EA75D4" w:rsidP="008D109F">
            <w:pPr>
              <w:spacing w:before="100" w:after="100"/>
              <w:jc w:val="center"/>
              <w:rPr>
                <w:sz w:val="28"/>
                <w:szCs w:val="28"/>
              </w:rPr>
            </w:pPr>
          </w:p>
        </w:tc>
      </w:tr>
      <w:tr w:rsidR="008637FF" w:rsidRPr="008637FF" w14:paraId="088F8711" w14:textId="77777777" w:rsidTr="00BB389B">
        <w:tc>
          <w:tcPr>
            <w:tcW w:w="737" w:type="dxa"/>
            <w:shd w:val="solid" w:color="FFFFFF" w:fill="auto"/>
            <w:tcMar>
              <w:top w:w="0" w:type="dxa"/>
              <w:left w:w="0" w:type="dxa"/>
              <w:bottom w:w="0" w:type="dxa"/>
              <w:right w:w="0" w:type="dxa"/>
            </w:tcMar>
            <w:vAlign w:val="center"/>
          </w:tcPr>
          <w:p w14:paraId="49CCA22B" w14:textId="77777777" w:rsidR="00EA75D4" w:rsidRPr="008637FF" w:rsidRDefault="00EA75D4" w:rsidP="008D109F">
            <w:pPr>
              <w:spacing w:before="100" w:after="100"/>
              <w:jc w:val="center"/>
              <w:rPr>
                <w:i/>
                <w:sz w:val="28"/>
                <w:szCs w:val="28"/>
              </w:rPr>
            </w:pPr>
            <w:r w:rsidRPr="008637FF">
              <w:rPr>
                <w:i/>
                <w:iCs/>
                <w:sz w:val="28"/>
                <w:szCs w:val="28"/>
              </w:rPr>
              <w:t>4.1.1</w:t>
            </w:r>
          </w:p>
        </w:tc>
        <w:tc>
          <w:tcPr>
            <w:tcW w:w="4655" w:type="dxa"/>
            <w:shd w:val="solid" w:color="FFFFFF" w:fill="auto"/>
            <w:tcMar>
              <w:top w:w="0" w:type="dxa"/>
              <w:left w:w="0" w:type="dxa"/>
              <w:bottom w:w="0" w:type="dxa"/>
              <w:right w:w="0" w:type="dxa"/>
            </w:tcMar>
            <w:vAlign w:val="center"/>
          </w:tcPr>
          <w:p w14:paraId="4A762A1B" w14:textId="67454853" w:rsidR="00EA75D4" w:rsidRPr="008637FF" w:rsidRDefault="00EA75D4" w:rsidP="008D109F">
            <w:pPr>
              <w:spacing w:before="100" w:after="100"/>
              <w:ind w:left="160" w:right="146"/>
              <w:jc w:val="both"/>
              <w:rPr>
                <w:i/>
                <w:sz w:val="28"/>
                <w:szCs w:val="28"/>
              </w:rPr>
            </w:pPr>
            <w:r w:rsidRPr="008637FF">
              <w:rPr>
                <w:i/>
                <w:sz w:val="28"/>
                <w:szCs w:val="28"/>
              </w:rPr>
              <w:t xml:space="preserve">Sửa đổi, bổ sung hệ số điều chỉnh mức biến động thị trường </w:t>
            </w:r>
            <w:r w:rsidRPr="008637FF">
              <w:rPr>
                <w:i/>
                <w:iCs/>
                <w:sz w:val="28"/>
                <w:szCs w:val="28"/>
              </w:rPr>
              <w:t>của 01 loại đất thuộc nhóm đất nông nghiệp</w:t>
            </w:r>
          </w:p>
        </w:tc>
        <w:tc>
          <w:tcPr>
            <w:tcW w:w="1848" w:type="dxa"/>
            <w:shd w:val="solid" w:color="FFFFFF" w:fill="auto"/>
            <w:tcMar>
              <w:top w:w="0" w:type="dxa"/>
              <w:left w:w="0" w:type="dxa"/>
              <w:bottom w:w="0" w:type="dxa"/>
              <w:right w:w="0" w:type="dxa"/>
            </w:tcMar>
            <w:vAlign w:val="center"/>
          </w:tcPr>
          <w:p w14:paraId="323A2986" w14:textId="77777777" w:rsidR="00EA75D4" w:rsidRPr="008637FF" w:rsidRDefault="00EA75D4" w:rsidP="008D109F">
            <w:pPr>
              <w:spacing w:before="100" w:after="100"/>
              <w:jc w:val="center"/>
              <w:rPr>
                <w:sz w:val="28"/>
                <w:szCs w:val="28"/>
              </w:rPr>
            </w:pPr>
            <w:r w:rsidRPr="008637FF">
              <w:rPr>
                <w:sz w:val="28"/>
                <w:szCs w:val="28"/>
              </w:rPr>
              <w:t>Nhóm 2 (1KS4+1KS3)</w:t>
            </w:r>
          </w:p>
        </w:tc>
        <w:tc>
          <w:tcPr>
            <w:tcW w:w="1129" w:type="dxa"/>
            <w:shd w:val="solid" w:color="FFFFFF" w:fill="auto"/>
            <w:tcMar>
              <w:top w:w="0" w:type="dxa"/>
              <w:left w:w="0" w:type="dxa"/>
              <w:bottom w:w="0" w:type="dxa"/>
              <w:right w:w="0" w:type="dxa"/>
            </w:tcMar>
            <w:vAlign w:val="center"/>
          </w:tcPr>
          <w:p w14:paraId="7C57B9BD" w14:textId="77777777" w:rsidR="00EA75D4" w:rsidRPr="008637FF" w:rsidRDefault="00EA75D4" w:rsidP="008D109F">
            <w:pPr>
              <w:spacing w:before="100" w:after="100"/>
              <w:jc w:val="center"/>
              <w:rPr>
                <w:sz w:val="28"/>
                <w:szCs w:val="28"/>
              </w:rPr>
            </w:pPr>
            <w:r w:rsidRPr="008637FF">
              <w:rPr>
                <w:i/>
                <w:iCs/>
                <w:sz w:val="28"/>
                <w:szCs w:val="28"/>
              </w:rPr>
              <w:t>2,00</w:t>
            </w:r>
          </w:p>
        </w:tc>
        <w:tc>
          <w:tcPr>
            <w:tcW w:w="1134" w:type="dxa"/>
            <w:shd w:val="solid" w:color="FFFFFF" w:fill="auto"/>
            <w:tcMar>
              <w:top w:w="0" w:type="dxa"/>
              <w:left w:w="0" w:type="dxa"/>
              <w:bottom w:w="0" w:type="dxa"/>
              <w:right w:w="0" w:type="dxa"/>
            </w:tcMar>
            <w:vAlign w:val="center"/>
          </w:tcPr>
          <w:p w14:paraId="4C7D937A" w14:textId="77777777" w:rsidR="00EA75D4" w:rsidRPr="008637FF" w:rsidRDefault="00EA75D4" w:rsidP="008D109F">
            <w:pPr>
              <w:spacing w:before="100" w:after="100"/>
              <w:jc w:val="center"/>
              <w:rPr>
                <w:sz w:val="28"/>
                <w:szCs w:val="28"/>
              </w:rPr>
            </w:pPr>
          </w:p>
        </w:tc>
      </w:tr>
      <w:tr w:rsidR="008637FF" w:rsidRPr="008637FF" w14:paraId="1950B8ED" w14:textId="77777777" w:rsidTr="00BB389B">
        <w:tc>
          <w:tcPr>
            <w:tcW w:w="737" w:type="dxa"/>
            <w:shd w:val="solid" w:color="FFFFFF" w:fill="auto"/>
            <w:tcMar>
              <w:top w:w="0" w:type="dxa"/>
              <w:left w:w="0" w:type="dxa"/>
              <w:bottom w:w="0" w:type="dxa"/>
              <w:right w:w="0" w:type="dxa"/>
            </w:tcMar>
            <w:vAlign w:val="center"/>
          </w:tcPr>
          <w:p w14:paraId="053D3F31" w14:textId="77777777" w:rsidR="00EA75D4" w:rsidRPr="008637FF" w:rsidRDefault="00EA75D4" w:rsidP="008D109F">
            <w:pPr>
              <w:spacing w:before="100" w:after="100"/>
              <w:jc w:val="center"/>
              <w:rPr>
                <w:i/>
                <w:sz w:val="28"/>
                <w:szCs w:val="28"/>
              </w:rPr>
            </w:pPr>
            <w:r w:rsidRPr="008637FF">
              <w:rPr>
                <w:i/>
                <w:iCs/>
                <w:sz w:val="28"/>
                <w:szCs w:val="28"/>
              </w:rPr>
              <w:t>4.1.2</w:t>
            </w:r>
          </w:p>
        </w:tc>
        <w:tc>
          <w:tcPr>
            <w:tcW w:w="4655" w:type="dxa"/>
            <w:shd w:val="solid" w:color="FFFFFF" w:fill="auto"/>
            <w:tcMar>
              <w:top w:w="0" w:type="dxa"/>
              <w:left w:w="0" w:type="dxa"/>
              <w:bottom w:w="0" w:type="dxa"/>
              <w:right w:w="0" w:type="dxa"/>
            </w:tcMar>
            <w:vAlign w:val="center"/>
          </w:tcPr>
          <w:p w14:paraId="19ADEE21" w14:textId="2A8BA3BB" w:rsidR="00EA75D4" w:rsidRPr="008637FF" w:rsidRDefault="00EA75D4" w:rsidP="008D109F">
            <w:pPr>
              <w:spacing w:before="100" w:after="100"/>
              <w:ind w:left="160" w:right="146"/>
              <w:jc w:val="both"/>
              <w:rPr>
                <w:i/>
                <w:sz w:val="28"/>
                <w:szCs w:val="28"/>
              </w:rPr>
            </w:pPr>
            <w:r w:rsidRPr="008637FF">
              <w:rPr>
                <w:i/>
                <w:sz w:val="28"/>
                <w:szCs w:val="28"/>
              </w:rPr>
              <w:t xml:space="preserve">Sửa đổi, bổ sung hệ số điều chỉnh mức biến động thị trường </w:t>
            </w:r>
            <w:r w:rsidRPr="008637FF">
              <w:rPr>
                <w:i/>
                <w:iCs/>
                <w:sz w:val="28"/>
                <w:szCs w:val="28"/>
              </w:rPr>
              <w:t>của 01 loại đất thuộc nhóm đất phi nông nghiệp</w:t>
            </w:r>
          </w:p>
        </w:tc>
        <w:tc>
          <w:tcPr>
            <w:tcW w:w="1848" w:type="dxa"/>
            <w:shd w:val="solid" w:color="FFFFFF" w:fill="auto"/>
            <w:tcMar>
              <w:top w:w="0" w:type="dxa"/>
              <w:left w:w="0" w:type="dxa"/>
              <w:bottom w:w="0" w:type="dxa"/>
              <w:right w:w="0" w:type="dxa"/>
            </w:tcMar>
            <w:vAlign w:val="center"/>
          </w:tcPr>
          <w:p w14:paraId="40952BB9" w14:textId="77777777" w:rsidR="00EA75D4" w:rsidRPr="008637FF" w:rsidRDefault="00EA75D4" w:rsidP="008D109F">
            <w:pPr>
              <w:spacing w:before="100" w:after="100"/>
              <w:jc w:val="center"/>
              <w:rPr>
                <w:sz w:val="28"/>
                <w:szCs w:val="28"/>
              </w:rPr>
            </w:pPr>
            <w:r w:rsidRPr="008637FF">
              <w:rPr>
                <w:sz w:val="28"/>
                <w:szCs w:val="28"/>
              </w:rPr>
              <w:t>Nhóm 2 (1KS4+1KS3)</w:t>
            </w:r>
          </w:p>
        </w:tc>
        <w:tc>
          <w:tcPr>
            <w:tcW w:w="1129" w:type="dxa"/>
            <w:shd w:val="solid" w:color="FFFFFF" w:fill="auto"/>
            <w:tcMar>
              <w:top w:w="0" w:type="dxa"/>
              <w:left w:w="0" w:type="dxa"/>
              <w:bottom w:w="0" w:type="dxa"/>
              <w:right w:w="0" w:type="dxa"/>
            </w:tcMar>
            <w:vAlign w:val="center"/>
          </w:tcPr>
          <w:p w14:paraId="35BB39D7" w14:textId="77777777" w:rsidR="00EA75D4" w:rsidRPr="008637FF" w:rsidRDefault="00EA75D4" w:rsidP="008D109F">
            <w:pPr>
              <w:spacing w:before="100" w:after="100"/>
              <w:jc w:val="center"/>
              <w:rPr>
                <w:sz w:val="28"/>
                <w:szCs w:val="28"/>
              </w:rPr>
            </w:pPr>
            <w:r w:rsidRPr="008637FF">
              <w:rPr>
                <w:i/>
                <w:iCs/>
                <w:sz w:val="28"/>
                <w:szCs w:val="28"/>
              </w:rPr>
              <w:t>5,00</w:t>
            </w:r>
          </w:p>
        </w:tc>
        <w:tc>
          <w:tcPr>
            <w:tcW w:w="1134" w:type="dxa"/>
            <w:shd w:val="solid" w:color="FFFFFF" w:fill="auto"/>
            <w:tcMar>
              <w:top w:w="0" w:type="dxa"/>
              <w:left w:w="0" w:type="dxa"/>
              <w:bottom w:w="0" w:type="dxa"/>
              <w:right w:w="0" w:type="dxa"/>
            </w:tcMar>
            <w:vAlign w:val="center"/>
          </w:tcPr>
          <w:p w14:paraId="6AA6BA94" w14:textId="77777777" w:rsidR="00EA75D4" w:rsidRPr="008637FF" w:rsidRDefault="00EA75D4" w:rsidP="008D109F">
            <w:pPr>
              <w:spacing w:before="100" w:after="100"/>
              <w:jc w:val="center"/>
              <w:rPr>
                <w:sz w:val="28"/>
                <w:szCs w:val="28"/>
              </w:rPr>
            </w:pPr>
          </w:p>
        </w:tc>
      </w:tr>
      <w:tr w:rsidR="008637FF" w:rsidRPr="008637FF" w14:paraId="72C1271D" w14:textId="77777777" w:rsidTr="00BB389B">
        <w:tc>
          <w:tcPr>
            <w:tcW w:w="737" w:type="dxa"/>
            <w:shd w:val="solid" w:color="FFFFFF" w:fill="auto"/>
            <w:tcMar>
              <w:top w:w="0" w:type="dxa"/>
              <w:left w:w="0" w:type="dxa"/>
              <w:bottom w:w="0" w:type="dxa"/>
              <w:right w:w="0" w:type="dxa"/>
            </w:tcMar>
            <w:vAlign w:val="center"/>
          </w:tcPr>
          <w:p w14:paraId="469B9A6A" w14:textId="1411F150" w:rsidR="00EA75D4" w:rsidRPr="008637FF" w:rsidRDefault="00EA75D4" w:rsidP="008D109F">
            <w:pPr>
              <w:spacing w:before="100" w:after="100"/>
              <w:jc w:val="center"/>
              <w:rPr>
                <w:sz w:val="28"/>
                <w:szCs w:val="28"/>
              </w:rPr>
            </w:pPr>
            <w:r w:rsidRPr="008637FF">
              <w:rPr>
                <w:sz w:val="28"/>
                <w:szCs w:val="28"/>
              </w:rPr>
              <w:t>4.2</w:t>
            </w:r>
          </w:p>
        </w:tc>
        <w:tc>
          <w:tcPr>
            <w:tcW w:w="4655" w:type="dxa"/>
            <w:shd w:val="solid" w:color="FFFFFF" w:fill="auto"/>
            <w:tcMar>
              <w:top w:w="0" w:type="dxa"/>
              <w:left w:w="0" w:type="dxa"/>
              <w:bottom w:w="0" w:type="dxa"/>
              <w:right w:w="0" w:type="dxa"/>
            </w:tcMar>
            <w:vAlign w:val="center"/>
          </w:tcPr>
          <w:p w14:paraId="5A7FA667" w14:textId="634E74C1" w:rsidR="00EA75D4" w:rsidRPr="008637FF" w:rsidRDefault="00EA75D4" w:rsidP="008D109F">
            <w:pPr>
              <w:spacing w:before="100" w:after="100"/>
              <w:ind w:left="160" w:right="146"/>
              <w:jc w:val="both"/>
              <w:rPr>
                <w:sz w:val="28"/>
                <w:szCs w:val="28"/>
              </w:rPr>
            </w:pPr>
            <w:r w:rsidRPr="008637FF">
              <w:rPr>
                <w:sz w:val="28"/>
                <w:szCs w:val="28"/>
              </w:rPr>
              <w:t>Sửa đổi, bổ sung hệ số điều chỉnh theo quy hoạch</w:t>
            </w:r>
          </w:p>
        </w:tc>
        <w:tc>
          <w:tcPr>
            <w:tcW w:w="1848" w:type="dxa"/>
            <w:shd w:val="solid" w:color="FFFFFF" w:fill="auto"/>
            <w:tcMar>
              <w:top w:w="0" w:type="dxa"/>
              <w:left w:w="0" w:type="dxa"/>
              <w:bottom w:w="0" w:type="dxa"/>
              <w:right w:w="0" w:type="dxa"/>
            </w:tcMar>
            <w:vAlign w:val="center"/>
          </w:tcPr>
          <w:p w14:paraId="6E1FABB6" w14:textId="4280B427" w:rsidR="00EA75D4" w:rsidRPr="008637FF" w:rsidRDefault="00EA75D4" w:rsidP="008D109F">
            <w:pPr>
              <w:spacing w:before="100" w:after="100"/>
              <w:jc w:val="center"/>
              <w:rPr>
                <w:sz w:val="28"/>
                <w:szCs w:val="28"/>
              </w:rPr>
            </w:pPr>
            <w:r w:rsidRPr="008637FF">
              <w:rPr>
                <w:sz w:val="28"/>
                <w:szCs w:val="28"/>
              </w:rPr>
              <w:t>Nhóm 2 (1KS4+1KS3</w:t>
            </w:r>
          </w:p>
        </w:tc>
        <w:tc>
          <w:tcPr>
            <w:tcW w:w="1129" w:type="dxa"/>
            <w:shd w:val="solid" w:color="FFFFFF" w:fill="auto"/>
            <w:tcMar>
              <w:top w:w="0" w:type="dxa"/>
              <w:left w:w="0" w:type="dxa"/>
              <w:bottom w:w="0" w:type="dxa"/>
              <w:right w:w="0" w:type="dxa"/>
            </w:tcMar>
            <w:vAlign w:val="center"/>
          </w:tcPr>
          <w:p w14:paraId="500B4D57" w14:textId="6CC76573" w:rsidR="00EA75D4" w:rsidRPr="008637FF" w:rsidRDefault="006B1BDD" w:rsidP="008D109F">
            <w:pPr>
              <w:spacing w:before="100" w:after="100"/>
              <w:jc w:val="center"/>
              <w:rPr>
                <w:sz w:val="28"/>
                <w:szCs w:val="28"/>
              </w:rPr>
            </w:pPr>
            <w:r w:rsidRPr="008637FF">
              <w:rPr>
                <w:sz w:val="28"/>
                <w:szCs w:val="28"/>
              </w:rPr>
              <w:t>10</w:t>
            </w:r>
            <w:r w:rsidR="00EA75D4" w:rsidRPr="008637FF">
              <w:rPr>
                <w:sz w:val="28"/>
                <w:szCs w:val="28"/>
              </w:rPr>
              <w:t>,00</w:t>
            </w:r>
          </w:p>
        </w:tc>
        <w:tc>
          <w:tcPr>
            <w:tcW w:w="1134" w:type="dxa"/>
            <w:shd w:val="solid" w:color="FFFFFF" w:fill="auto"/>
            <w:tcMar>
              <w:top w:w="0" w:type="dxa"/>
              <w:left w:w="0" w:type="dxa"/>
              <w:bottom w:w="0" w:type="dxa"/>
              <w:right w:w="0" w:type="dxa"/>
            </w:tcMar>
            <w:vAlign w:val="center"/>
          </w:tcPr>
          <w:p w14:paraId="5CA2F5EB" w14:textId="77777777" w:rsidR="00EA75D4" w:rsidRPr="008637FF" w:rsidRDefault="00EA75D4" w:rsidP="008D109F">
            <w:pPr>
              <w:spacing w:before="100" w:after="100"/>
              <w:jc w:val="center"/>
              <w:rPr>
                <w:sz w:val="28"/>
                <w:szCs w:val="28"/>
              </w:rPr>
            </w:pPr>
          </w:p>
        </w:tc>
      </w:tr>
      <w:tr w:rsidR="008637FF" w:rsidRPr="008637FF" w14:paraId="6B12422F" w14:textId="77777777" w:rsidTr="00BB389B">
        <w:tc>
          <w:tcPr>
            <w:tcW w:w="737" w:type="dxa"/>
            <w:shd w:val="solid" w:color="FFFFFF" w:fill="auto"/>
            <w:tcMar>
              <w:top w:w="0" w:type="dxa"/>
              <w:left w:w="0" w:type="dxa"/>
              <w:bottom w:w="0" w:type="dxa"/>
              <w:right w:w="0" w:type="dxa"/>
            </w:tcMar>
            <w:vAlign w:val="center"/>
          </w:tcPr>
          <w:p w14:paraId="77066F34" w14:textId="3DB8443B" w:rsidR="00EA75D4" w:rsidRPr="008637FF" w:rsidRDefault="00EA75D4" w:rsidP="008D109F">
            <w:pPr>
              <w:spacing w:before="100" w:after="100"/>
              <w:jc w:val="center"/>
              <w:rPr>
                <w:sz w:val="28"/>
                <w:szCs w:val="28"/>
              </w:rPr>
            </w:pPr>
            <w:r w:rsidRPr="008637FF">
              <w:rPr>
                <w:sz w:val="28"/>
                <w:szCs w:val="28"/>
              </w:rPr>
              <w:t>4.3</w:t>
            </w:r>
          </w:p>
        </w:tc>
        <w:tc>
          <w:tcPr>
            <w:tcW w:w="4655" w:type="dxa"/>
            <w:shd w:val="solid" w:color="FFFFFF" w:fill="auto"/>
            <w:tcMar>
              <w:top w:w="0" w:type="dxa"/>
              <w:left w:w="0" w:type="dxa"/>
              <w:bottom w:w="0" w:type="dxa"/>
              <w:right w:w="0" w:type="dxa"/>
            </w:tcMar>
            <w:vAlign w:val="center"/>
          </w:tcPr>
          <w:p w14:paraId="4CE51ED7" w14:textId="3D96FE9C" w:rsidR="00EA75D4" w:rsidRPr="008637FF" w:rsidRDefault="00EA75D4" w:rsidP="008D109F">
            <w:pPr>
              <w:spacing w:before="100" w:after="100"/>
              <w:ind w:left="160" w:right="146"/>
              <w:jc w:val="both"/>
              <w:rPr>
                <w:sz w:val="28"/>
                <w:szCs w:val="28"/>
              </w:rPr>
            </w:pPr>
            <w:r w:rsidRPr="008637FF">
              <w:rPr>
                <w:sz w:val="28"/>
                <w:szCs w:val="28"/>
              </w:rPr>
              <w:t>Sửa đổi, bổ sung hệ số điều chỉnh theo yếu tố khác ảnh hưởng đến giá đất</w:t>
            </w:r>
          </w:p>
        </w:tc>
        <w:tc>
          <w:tcPr>
            <w:tcW w:w="1848" w:type="dxa"/>
            <w:shd w:val="solid" w:color="FFFFFF" w:fill="auto"/>
            <w:tcMar>
              <w:top w:w="0" w:type="dxa"/>
              <w:left w:w="0" w:type="dxa"/>
              <w:bottom w:w="0" w:type="dxa"/>
              <w:right w:w="0" w:type="dxa"/>
            </w:tcMar>
            <w:vAlign w:val="center"/>
          </w:tcPr>
          <w:p w14:paraId="0CDD0F2D" w14:textId="2A667EB2" w:rsidR="00EA75D4" w:rsidRPr="008637FF" w:rsidRDefault="00EA75D4" w:rsidP="008D109F">
            <w:pPr>
              <w:spacing w:before="100" w:after="100"/>
              <w:jc w:val="center"/>
              <w:rPr>
                <w:sz w:val="28"/>
                <w:szCs w:val="28"/>
              </w:rPr>
            </w:pPr>
            <w:r w:rsidRPr="008637FF">
              <w:rPr>
                <w:sz w:val="28"/>
                <w:szCs w:val="28"/>
              </w:rPr>
              <w:t>Nhóm 2 (1KS4+1KS3</w:t>
            </w:r>
          </w:p>
        </w:tc>
        <w:tc>
          <w:tcPr>
            <w:tcW w:w="1129" w:type="dxa"/>
            <w:shd w:val="solid" w:color="FFFFFF" w:fill="auto"/>
            <w:tcMar>
              <w:top w:w="0" w:type="dxa"/>
              <w:left w:w="0" w:type="dxa"/>
              <w:bottom w:w="0" w:type="dxa"/>
              <w:right w:w="0" w:type="dxa"/>
            </w:tcMar>
            <w:vAlign w:val="center"/>
          </w:tcPr>
          <w:p w14:paraId="179BE87F" w14:textId="66BDF697" w:rsidR="00EA75D4" w:rsidRPr="008637FF" w:rsidRDefault="006B1BDD" w:rsidP="008D109F">
            <w:pPr>
              <w:spacing w:before="100" w:after="100"/>
              <w:jc w:val="center"/>
              <w:rPr>
                <w:sz w:val="28"/>
                <w:szCs w:val="28"/>
              </w:rPr>
            </w:pPr>
            <w:r w:rsidRPr="008637FF">
              <w:rPr>
                <w:sz w:val="28"/>
                <w:szCs w:val="28"/>
              </w:rPr>
              <w:t>10</w:t>
            </w:r>
            <w:r w:rsidR="00EA75D4" w:rsidRPr="008637FF">
              <w:rPr>
                <w:sz w:val="28"/>
                <w:szCs w:val="28"/>
              </w:rPr>
              <w:t>,00</w:t>
            </w:r>
          </w:p>
        </w:tc>
        <w:tc>
          <w:tcPr>
            <w:tcW w:w="1134" w:type="dxa"/>
            <w:shd w:val="solid" w:color="FFFFFF" w:fill="auto"/>
            <w:tcMar>
              <w:top w:w="0" w:type="dxa"/>
              <w:left w:w="0" w:type="dxa"/>
              <w:bottom w:w="0" w:type="dxa"/>
              <w:right w:w="0" w:type="dxa"/>
            </w:tcMar>
            <w:vAlign w:val="center"/>
          </w:tcPr>
          <w:p w14:paraId="53331DFD" w14:textId="77777777" w:rsidR="00EA75D4" w:rsidRPr="008637FF" w:rsidRDefault="00EA75D4" w:rsidP="008D109F">
            <w:pPr>
              <w:spacing w:before="100" w:after="100"/>
              <w:jc w:val="center"/>
              <w:rPr>
                <w:sz w:val="28"/>
                <w:szCs w:val="28"/>
              </w:rPr>
            </w:pPr>
          </w:p>
        </w:tc>
      </w:tr>
      <w:tr w:rsidR="008637FF" w:rsidRPr="008637FF" w14:paraId="1F9C67E1" w14:textId="77777777" w:rsidTr="00BB389B">
        <w:tc>
          <w:tcPr>
            <w:tcW w:w="737" w:type="dxa"/>
            <w:shd w:val="solid" w:color="FFFFFF" w:fill="auto"/>
            <w:tcMar>
              <w:top w:w="0" w:type="dxa"/>
              <w:left w:w="0" w:type="dxa"/>
              <w:bottom w:w="0" w:type="dxa"/>
              <w:right w:w="0" w:type="dxa"/>
            </w:tcMar>
            <w:vAlign w:val="center"/>
          </w:tcPr>
          <w:p w14:paraId="7D0BF60D" w14:textId="3A70D621" w:rsidR="00EA75D4" w:rsidRPr="008637FF" w:rsidRDefault="00EA75D4" w:rsidP="008D109F">
            <w:pPr>
              <w:spacing w:before="100" w:after="100"/>
              <w:jc w:val="center"/>
              <w:rPr>
                <w:sz w:val="28"/>
                <w:szCs w:val="28"/>
              </w:rPr>
            </w:pPr>
            <w:r w:rsidRPr="008637FF">
              <w:rPr>
                <w:sz w:val="28"/>
                <w:szCs w:val="28"/>
              </w:rPr>
              <w:t>4.4</w:t>
            </w:r>
          </w:p>
        </w:tc>
        <w:tc>
          <w:tcPr>
            <w:tcW w:w="4655" w:type="dxa"/>
            <w:shd w:val="solid" w:color="FFFFFF" w:fill="auto"/>
            <w:tcMar>
              <w:top w:w="0" w:type="dxa"/>
              <w:left w:w="0" w:type="dxa"/>
              <w:bottom w:w="0" w:type="dxa"/>
              <w:right w:w="0" w:type="dxa"/>
            </w:tcMar>
            <w:vAlign w:val="center"/>
          </w:tcPr>
          <w:p w14:paraId="4EEB3E58" w14:textId="552D6F43" w:rsidR="00EA75D4" w:rsidRPr="008637FF" w:rsidRDefault="00EA75D4" w:rsidP="008D109F">
            <w:pPr>
              <w:spacing w:before="100" w:after="100"/>
              <w:ind w:left="160" w:right="146"/>
              <w:jc w:val="both"/>
              <w:rPr>
                <w:sz w:val="28"/>
                <w:szCs w:val="28"/>
              </w:rPr>
            </w:pPr>
            <w:r w:rsidRPr="008637FF">
              <w:rPr>
                <w:sz w:val="28"/>
                <w:szCs w:val="28"/>
              </w:rPr>
              <w:t xml:space="preserve">Xây dựng báo cáo thuyết minh sửa đổi, bổ sung hệ số điều chỉnh giá đất </w:t>
            </w:r>
          </w:p>
        </w:tc>
        <w:tc>
          <w:tcPr>
            <w:tcW w:w="1848" w:type="dxa"/>
            <w:shd w:val="solid" w:color="FFFFFF" w:fill="auto"/>
            <w:tcMar>
              <w:top w:w="0" w:type="dxa"/>
              <w:left w:w="0" w:type="dxa"/>
              <w:bottom w:w="0" w:type="dxa"/>
              <w:right w:w="0" w:type="dxa"/>
            </w:tcMar>
            <w:vAlign w:val="center"/>
          </w:tcPr>
          <w:p w14:paraId="31C385EB" w14:textId="77777777" w:rsidR="00EA75D4" w:rsidRPr="008637FF" w:rsidRDefault="00EA75D4" w:rsidP="008D109F">
            <w:pPr>
              <w:spacing w:before="100" w:after="100"/>
              <w:jc w:val="center"/>
              <w:rPr>
                <w:sz w:val="28"/>
                <w:szCs w:val="28"/>
              </w:rPr>
            </w:pPr>
            <w:r w:rsidRPr="008637FF">
              <w:rPr>
                <w:sz w:val="28"/>
                <w:szCs w:val="28"/>
              </w:rPr>
              <w:t>Nhóm 2 (1KS4+1KS3)</w:t>
            </w:r>
          </w:p>
        </w:tc>
        <w:tc>
          <w:tcPr>
            <w:tcW w:w="1129" w:type="dxa"/>
            <w:shd w:val="solid" w:color="FFFFFF" w:fill="auto"/>
            <w:tcMar>
              <w:top w:w="0" w:type="dxa"/>
              <w:left w:w="0" w:type="dxa"/>
              <w:bottom w:w="0" w:type="dxa"/>
              <w:right w:w="0" w:type="dxa"/>
            </w:tcMar>
            <w:vAlign w:val="center"/>
          </w:tcPr>
          <w:p w14:paraId="34F55AF1" w14:textId="77777777" w:rsidR="00EA75D4" w:rsidRPr="008637FF" w:rsidRDefault="00EA75D4" w:rsidP="008D109F">
            <w:pPr>
              <w:spacing w:before="100" w:after="100"/>
              <w:jc w:val="center"/>
              <w:rPr>
                <w:sz w:val="28"/>
                <w:szCs w:val="28"/>
              </w:rPr>
            </w:pPr>
            <w:r w:rsidRPr="008637FF">
              <w:rPr>
                <w:sz w:val="28"/>
                <w:szCs w:val="28"/>
              </w:rPr>
              <w:t>10,00</w:t>
            </w:r>
          </w:p>
        </w:tc>
        <w:tc>
          <w:tcPr>
            <w:tcW w:w="1134" w:type="dxa"/>
            <w:shd w:val="solid" w:color="FFFFFF" w:fill="auto"/>
            <w:tcMar>
              <w:top w:w="0" w:type="dxa"/>
              <w:left w:w="0" w:type="dxa"/>
              <w:bottom w:w="0" w:type="dxa"/>
              <w:right w:w="0" w:type="dxa"/>
            </w:tcMar>
            <w:vAlign w:val="center"/>
          </w:tcPr>
          <w:p w14:paraId="43AEAFD5" w14:textId="77777777" w:rsidR="00EA75D4" w:rsidRPr="008637FF" w:rsidRDefault="00EA75D4" w:rsidP="008D109F">
            <w:pPr>
              <w:spacing w:before="100" w:after="100"/>
              <w:jc w:val="center"/>
              <w:rPr>
                <w:sz w:val="28"/>
                <w:szCs w:val="28"/>
              </w:rPr>
            </w:pPr>
          </w:p>
        </w:tc>
      </w:tr>
      <w:tr w:rsidR="008637FF" w:rsidRPr="008637FF" w14:paraId="3ACE05FF" w14:textId="77777777" w:rsidTr="00BB389B">
        <w:tc>
          <w:tcPr>
            <w:tcW w:w="737" w:type="dxa"/>
            <w:shd w:val="solid" w:color="FFFFFF" w:fill="auto"/>
            <w:tcMar>
              <w:top w:w="0" w:type="dxa"/>
              <w:left w:w="0" w:type="dxa"/>
              <w:bottom w:w="0" w:type="dxa"/>
              <w:right w:w="0" w:type="dxa"/>
            </w:tcMar>
            <w:vAlign w:val="center"/>
          </w:tcPr>
          <w:p w14:paraId="4E49F2FC" w14:textId="77777777" w:rsidR="00EA75D4" w:rsidRPr="008637FF" w:rsidRDefault="00EA75D4" w:rsidP="008D109F">
            <w:pPr>
              <w:spacing w:before="100" w:after="100"/>
              <w:jc w:val="center"/>
              <w:rPr>
                <w:sz w:val="28"/>
                <w:szCs w:val="28"/>
              </w:rPr>
            </w:pPr>
            <w:r w:rsidRPr="008637FF">
              <w:rPr>
                <w:b/>
                <w:bCs/>
                <w:sz w:val="28"/>
                <w:szCs w:val="28"/>
              </w:rPr>
              <w:t>5</w:t>
            </w:r>
          </w:p>
        </w:tc>
        <w:tc>
          <w:tcPr>
            <w:tcW w:w="4655" w:type="dxa"/>
            <w:shd w:val="solid" w:color="FFFFFF" w:fill="auto"/>
            <w:tcMar>
              <w:top w:w="0" w:type="dxa"/>
              <w:left w:w="0" w:type="dxa"/>
              <w:bottom w:w="0" w:type="dxa"/>
              <w:right w:w="0" w:type="dxa"/>
            </w:tcMar>
            <w:vAlign w:val="center"/>
          </w:tcPr>
          <w:p w14:paraId="05FB9BFF" w14:textId="4DD2A7F7" w:rsidR="00EA75D4" w:rsidRPr="008637FF" w:rsidRDefault="00EA75D4" w:rsidP="008D109F">
            <w:pPr>
              <w:spacing w:before="100" w:after="100"/>
              <w:ind w:left="160" w:right="146"/>
              <w:jc w:val="both"/>
              <w:rPr>
                <w:sz w:val="28"/>
                <w:szCs w:val="28"/>
              </w:rPr>
            </w:pPr>
            <w:r w:rsidRPr="008637FF">
              <w:rPr>
                <w:b/>
                <w:bCs/>
                <w:sz w:val="28"/>
                <w:szCs w:val="28"/>
              </w:rPr>
              <w:t xml:space="preserve">Hoàn thiện dự thảo </w:t>
            </w:r>
            <w:r w:rsidRPr="008637FF">
              <w:rPr>
                <w:b/>
                <w:sz w:val="28"/>
                <w:szCs w:val="28"/>
              </w:rPr>
              <w:t xml:space="preserve">sửa đổi, bổ sung hệ số điều chỉnh giá đất </w:t>
            </w:r>
          </w:p>
        </w:tc>
        <w:tc>
          <w:tcPr>
            <w:tcW w:w="1848" w:type="dxa"/>
            <w:shd w:val="solid" w:color="FFFFFF" w:fill="auto"/>
            <w:tcMar>
              <w:top w:w="0" w:type="dxa"/>
              <w:left w:w="0" w:type="dxa"/>
              <w:bottom w:w="0" w:type="dxa"/>
              <w:right w:w="0" w:type="dxa"/>
            </w:tcMar>
            <w:vAlign w:val="center"/>
          </w:tcPr>
          <w:p w14:paraId="209C2F13" w14:textId="77777777" w:rsidR="00EA75D4" w:rsidRPr="008637FF" w:rsidRDefault="00EA75D4" w:rsidP="008D109F">
            <w:pPr>
              <w:spacing w:before="100" w:after="100"/>
              <w:jc w:val="center"/>
              <w:rPr>
                <w:sz w:val="28"/>
                <w:szCs w:val="28"/>
              </w:rPr>
            </w:pPr>
            <w:r w:rsidRPr="008637FF">
              <w:rPr>
                <w:sz w:val="28"/>
                <w:szCs w:val="28"/>
              </w:rPr>
              <w:t>Nhóm 2 (1KS4+1KS3)</w:t>
            </w:r>
          </w:p>
        </w:tc>
        <w:tc>
          <w:tcPr>
            <w:tcW w:w="1129" w:type="dxa"/>
            <w:shd w:val="solid" w:color="FFFFFF" w:fill="auto"/>
            <w:tcMar>
              <w:top w:w="0" w:type="dxa"/>
              <w:left w:w="0" w:type="dxa"/>
              <w:bottom w:w="0" w:type="dxa"/>
              <w:right w:w="0" w:type="dxa"/>
            </w:tcMar>
            <w:vAlign w:val="center"/>
          </w:tcPr>
          <w:p w14:paraId="22C6B08A" w14:textId="77777777" w:rsidR="00EA75D4" w:rsidRPr="008637FF" w:rsidRDefault="00EA75D4" w:rsidP="008D109F">
            <w:pPr>
              <w:spacing w:before="100" w:after="100"/>
              <w:jc w:val="center"/>
              <w:rPr>
                <w:sz w:val="28"/>
                <w:szCs w:val="28"/>
              </w:rPr>
            </w:pPr>
            <w:r w:rsidRPr="008637FF">
              <w:rPr>
                <w:sz w:val="28"/>
                <w:szCs w:val="28"/>
              </w:rPr>
              <w:t>5,00</w:t>
            </w:r>
          </w:p>
        </w:tc>
        <w:tc>
          <w:tcPr>
            <w:tcW w:w="1134" w:type="dxa"/>
            <w:shd w:val="solid" w:color="FFFFFF" w:fill="auto"/>
            <w:tcMar>
              <w:top w:w="0" w:type="dxa"/>
              <w:left w:w="0" w:type="dxa"/>
              <w:bottom w:w="0" w:type="dxa"/>
              <w:right w:w="0" w:type="dxa"/>
            </w:tcMar>
            <w:vAlign w:val="center"/>
          </w:tcPr>
          <w:p w14:paraId="3B6F604C" w14:textId="77777777" w:rsidR="00EA75D4" w:rsidRPr="008637FF" w:rsidRDefault="00EA75D4" w:rsidP="008D109F">
            <w:pPr>
              <w:spacing w:before="100" w:after="100"/>
              <w:jc w:val="center"/>
              <w:rPr>
                <w:sz w:val="28"/>
                <w:szCs w:val="28"/>
              </w:rPr>
            </w:pPr>
          </w:p>
        </w:tc>
      </w:tr>
      <w:tr w:rsidR="008637FF" w:rsidRPr="008637FF" w14:paraId="56416821" w14:textId="77777777" w:rsidTr="00BB389B">
        <w:tc>
          <w:tcPr>
            <w:tcW w:w="737" w:type="dxa"/>
            <w:shd w:val="solid" w:color="FFFFFF" w:fill="auto"/>
            <w:tcMar>
              <w:top w:w="0" w:type="dxa"/>
              <w:left w:w="0" w:type="dxa"/>
              <w:bottom w:w="0" w:type="dxa"/>
              <w:right w:w="0" w:type="dxa"/>
            </w:tcMar>
            <w:vAlign w:val="center"/>
          </w:tcPr>
          <w:p w14:paraId="0CC8DEEE" w14:textId="77777777" w:rsidR="00EA75D4" w:rsidRPr="008637FF" w:rsidRDefault="00EA75D4" w:rsidP="008D109F">
            <w:pPr>
              <w:spacing w:before="100" w:after="100"/>
              <w:jc w:val="center"/>
              <w:rPr>
                <w:sz w:val="28"/>
                <w:szCs w:val="28"/>
              </w:rPr>
            </w:pPr>
            <w:r w:rsidRPr="008637FF">
              <w:rPr>
                <w:b/>
                <w:bCs/>
                <w:sz w:val="28"/>
                <w:szCs w:val="28"/>
              </w:rPr>
              <w:t>6</w:t>
            </w:r>
          </w:p>
        </w:tc>
        <w:tc>
          <w:tcPr>
            <w:tcW w:w="4655" w:type="dxa"/>
            <w:shd w:val="solid" w:color="FFFFFF" w:fill="auto"/>
            <w:tcMar>
              <w:top w:w="0" w:type="dxa"/>
              <w:left w:w="0" w:type="dxa"/>
              <w:bottom w:w="0" w:type="dxa"/>
              <w:right w:w="0" w:type="dxa"/>
            </w:tcMar>
            <w:vAlign w:val="center"/>
          </w:tcPr>
          <w:p w14:paraId="111D1B64" w14:textId="43A6A9E8" w:rsidR="00EA75D4" w:rsidRPr="008637FF" w:rsidRDefault="00EA75D4" w:rsidP="008D109F">
            <w:pPr>
              <w:spacing w:before="100" w:after="100"/>
              <w:ind w:left="160" w:right="146"/>
              <w:jc w:val="both"/>
              <w:rPr>
                <w:sz w:val="28"/>
                <w:szCs w:val="28"/>
              </w:rPr>
            </w:pPr>
            <w:r w:rsidRPr="008637FF">
              <w:rPr>
                <w:b/>
                <w:bCs/>
                <w:sz w:val="28"/>
                <w:szCs w:val="28"/>
              </w:rPr>
              <w:t xml:space="preserve">In, sao, lưu trữ, phát hành </w:t>
            </w:r>
            <w:r w:rsidRPr="008637FF">
              <w:rPr>
                <w:b/>
                <w:sz w:val="28"/>
                <w:szCs w:val="28"/>
              </w:rPr>
              <w:t xml:space="preserve">sửa đổi, bổ sung hệ số điều chỉnh giá đất </w:t>
            </w:r>
          </w:p>
        </w:tc>
        <w:tc>
          <w:tcPr>
            <w:tcW w:w="1848" w:type="dxa"/>
            <w:shd w:val="solid" w:color="FFFFFF" w:fill="auto"/>
            <w:tcMar>
              <w:top w:w="0" w:type="dxa"/>
              <w:left w:w="0" w:type="dxa"/>
              <w:bottom w:w="0" w:type="dxa"/>
              <w:right w:w="0" w:type="dxa"/>
            </w:tcMar>
            <w:vAlign w:val="center"/>
          </w:tcPr>
          <w:p w14:paraId="24B09762" w14:textId="77777777" w:rsidR="00EA75D4" w:rsidRPr="008637FF" w:rsidRDefault="00EA75D4" w:rsidP="008D109F">
            <w:pPr>
              <w:spacing w:before="100" w:after="100"/>
              <w:jc w:val="center"/>
              <w:rPr>
                <w:sz w:val="28"/>
                <w:szCs w:val="28"/>
              </w:rPr>
            </w:pPr>
            <w:r w:rsidRPr="008637FF">
              <w:rPr>
                <w:sz w:val="28"/>
                <w:szCs w:val="28"/>
              </w:rPr>
              <w:t>1KTV4</w:t>
            </w:r>
          </w:p>
        </w:tc>
        <w:tc>
          <w:tcPr>
            <w:tcW w:w="1129" w:type="dxa"/>
            <w:shd w:val="solid" w:color="FFFFFF" w:fill="auto"/>
            <w:tcMar>
              <w:top w:w="0" w:type="dxa"/>
              <w:left w:w="0" w:type="dxa"/>
              <w:bottom w:w="0" w:type="dxa"/>
              <w:right w:w="0" w:type="dxa"/>
            </w:tcMar>
            <w:vAlign w:val="center"/>
          </w:tcPr>
          <w:p w14:paraId="25AC4C17" w14:textId="77777777" w:rsidR="00EA75D4" w:rsidRPr="008637FF" w:rsidRDefault="00EA75D4" w:rsidP="008D109F">
            <w:pPr>
              <w:spacing w:before="100" w:after="100"/>
              <w:jc w:val="center"/>
              <w:rPr>
                <w:sz w:val="28"/>
                <w:szCs w:val="28"/>
              </w:rPr>
            </w:pPr>
            <w:r w:rsidRPr="008637FF">
              <w:rPr>
                <w:sz w:val="28"/>
                <w:szCs w:val="28"/>
              </w:rPr>
              <w:t>3,00</w:t>
            </w:r>
          </w:p>
        </w:tc>
        <w:tc>
          <w:tcPr>
            <w:tcW w:w="1134" w:type="dxa"/>
            <w:shd w:val="solid" w:color="FFFFFF" w:fill="auto"/>
            <w:tcMar>
              <w:top w:w="0" w:type="dxa"/>
              <w:left w:w="0" w:type="dxa"/>
              <w:bottom w:w="0" w:type="dxa"/>
              <w:right w:w="0" w:type="dxa"/>
            </w:tcMar>
            <w:vAlign w:val="center"/>
          </w:tcPr>
          <w:p w14:paraId="5DEFDEC1" w14:textId="77777777" w:rsidR="00EA75D4" w:rsidRPr="008637FF" w:rsidRDefault="00EA75D4" w:rsidP="008D109F">
            <w:pPr>
              <w:spacing w:before="100" w:after="100"/>
              <w:jc w:val="center"/>
              <w:rPr>
                <w:sz w:val="28"/>
                <w:szCs w:val="28"/>
              </w:rPr>
            </w:pPr>
          </w:p>
        </w:tc>
      </w:tr>
    </w:tbl>
    <w:p w14:paraId="2644A7E9" w14:textId="7D60D118" w:rsidR="00746D03" w:rsidRPr="008637FF" w:rsidRDefault="00746D03" w:rsidP="00BB389B">
      <w:pPr>
        <w:spacing w:before="120" w:after="120" w:line="264" w:lineRule="auto"/>
        <w:ind w:firstLine="567"/>
        <w:jc w:val="both"/>
        <w:rPr>
          <w:sz w:val="28"/>
          <w:szCs w:val="28"/>
        </w:rPr>
      </w:pPr>
      <w:r w:rsidRPr="008637FF">
        <w:rPr>
          <w:b/>
          <w:bCs/>
          <w:i/>
          <w:iCs/>
          <w:sz w:val="28"/>
          <w:szCs w:val="28"/>
        </w:rPr>
        <w:t>Ghi chú:</w:t>
      </w:r>
      <w:r w:rsidRPr="008637FF">
        <w:rPr>
          <w:bCs/>
          <w:i/>
          <w:iCs/>
          <w:sz w:val="28"/>
          <w:szCs w:val="28"/>
        </w:rPr>
        <w:t xml:space="preserve"> </w:t>
      </w:r>
      <w:r w:rsidRPr="008637FF">
        <w:rPr>
          <w:sz w:val="28"/>
          <w:szCs w:val="28"/>
        </w:rPr>
        <w:t>Định mức tại Bảng 09 tính cho sửa đổi, bổ sung hệ số điều chỉnh giá đất</w:t>
      </w:r>
      <w:r w:rsidRPr="008637FF">
        <w:rPr>
          <w:b/>
          <w:sz w:val="28"/>
          <w:szCs w:val="28"/>
        </w:rPr>
        <w:t xml:space="preserve"> </w:t>
      </w:r>
      <w:r w:rsidRPr="008637FF">
        <w:rPr>
          <w:sz w:val="28"/>
          <w:szCs w:val="28"/>
        </w:rPr>
        <w:t>đối với 20 đơn vị hành chính cấp xã, 20 điểm điều tra, 1.000 phiếu điều tra, 02 loại đất (01 loại đất thuộc nhóm đất nông nghiệp, 01 loại đất thuộc nhóm đất phi nông nghiệp). Khi tính mức cho sửa đổi, bổ sung cụ thể thì thực hiện như sau:</w:t>
      </w:r>
    </w:p>
    <w:p w14:paraId="32EA5B07" w14:textId="76CB898D" w:rsidR="00746D03" w:rsidRPr="008637FF" w:rsidRDefault="00746D03" w:rsidP="00BB389B">
      <w:pPr>
        <w:spacing w:before="120" w:after="120" w:line="264" w:lineRule="auto"/>
        <w:ind w:firstLine="567"/>
        <w:jc w:val="both"/>
        <w:rPr>
          <w:spacing w:val="-2"/>
          <w:sz w:val="28"/>
          <w:szCs w:val="28"/>
        </w:rPr>
      </w:pPr>
      <w:r w:rsidRPr="008637FF">
        <w:rPr>
          <w:spacing w:val="-2"/>
          <w:sz w:val="28"/>
          <w:szCs w:val="28"/>
        </w:rPr>
        <w:t>- Khi số đơn vị hành chính cấp xã có sự thay đổi (lớn hoặc nhỏ hơn 20 đơn vị hành chính cấp xã) thì điều chỉnh theo tỷ lệ thuận đối với các mục 1, 3 của Bảng 09.</w:t>
      </w:r>
    </w:p>
    <w:p w14:paraId="63B2FD06" w14:textId="77777777" w:rsidR="00746D03" w:rsidRPr="008637FF" w:rsidRDefault="00746D03" w:rsidP="00BB389B">
      <w:pPr>
        <w:spacing w:before="120" w:after="120" w:line="264" w:lineRule="auto"/>
        <w:ind w:firstLine="567"/>
        <w:jc w:val="both"/>
        <w:rPr>
          <w:sz w:val="28"/>
          <w:szCs w:val="28"/>
        </w:rPr>
      </w:pPr>
      <w:r w:rsidRPr="008637FF">
        <w:rPr>
          <w:sz w:val="28"/>
          <w:szCs w:val="28"/>
        </w:rPr>
        <w:t>- Khi số điểm điều tra có sự thay đổi (lớn hoặc nhỏ hơn 20 điểm điều tra) thì điều chỉnh theo tỷ lệ thuận đối với phần nội nghiệp mục 2 của Bảng 09.</w:t>
      </w:r>
    </w:p>
    <w:p w14:paraId="64A1B515" w14:textId="77777777" w:rsidR="00746D03" w:rsidRPr="008637FF" w:rsidRDefault="00746D03" w:rsidP="00BB389B">
      <w:pPr>
        <w:spacing w:before="120" w:after="120" w:line="264" w:lineRule="auto"/>
        <w:ind w:firstLine="567"/>
        <w:jc w:val="both"/>
        <w:rPr>
          <w:spacing w:val="-2"/>
          <w:sz w:val="28"/>
          <w:szCs w:val="28"/>
        </w:rPr>
      </w:pPr>
      <w:r w:rsidRPr="008637FF">
        <w:rPr>
          <w:spacing w:val="-2"/>
          <w:sz w:val="28"/>
          <w:szCs w:val="28"/>
        </w:rPr>
        <w:t>- Khi số phiếu điều tra có sự thay đổi (lớn hoặc nhỏ hơn 1.000 phiếu điều tra) thì điều chỉnh theo tỷ lệ thuận đối với phần ngoại nghiệp mục 2 của Bảng 09.</w:t>
      </w:r>
    </w:p>
    <w:p w14:paraId="2AACC1AB" w14:textId="6102674C" w:rsidR="00746D03" w:rsidRPr="008637FF" w:rsidRDefault="00746D03" w:rsidP="00BB389B">
      <w:pPr>
        <w:spacing w:before="120" w:after="120" w:line="264" w:lineRule="auto"/>
        <w:ind w:firstLine="567"/>
        <w:jc w:val="both"/>
        <w:rPr>
          <w:sz w:val="28"/>
          <w:szCs w:val="28"/>
        </w:rPr>
      </w:pPr>
      <w:r w:rsidRPr="008637FF">
        <w:rPr>
          <w:sz w:val="28"/>
          <w:szCs w:val="28"/>
        </w:rPr>
        <w:t>- Khi số lượng loại đất thuộc nhóm đất nông nghiệp sửa đổi, bổ sung hệ số điều chỉnh giá đất có sự thay đổi (lớn hoặc nhỏ hơn 01 loại đất) thì điều chỉnh the</w:t>
      </w:r>
      <w:r w:rsidR="003C7982" w:rsidRPr="008637FF">
        <w:rPr>
          <w:sz w:val="28"/>
          <w:szCs w:val="28"/>
        </w:rPr>
        <w:t>o tỷ lệ thuận đối với mục 4.1.1</w:t>
      </w:r>
      <w:r w:rsidRPr="008637FF">
        <w:rPr>
          <w:sz w:val="28"/>
          <w:szCs w:val="28"/>
        </w:rPr>
        <w:t xml:space="preserve"> của Bảng 09; khi số lượng loại đất thuộc nhóm đất phi nông nghiệp sửa đổi, bổ sung hệ số điều chỉnh giá đất có sự thay đổi (lớn hoặc nhỏ hơn 01 loại đất) thì điều chỉnh theo tỷ lệ thuận đối với mục 4.1.2 của Bảng 09.</w:t>
      </w:r>
    </w:p>
    <w:p w14:paraId="408E8B32" w14:textId="014F3E73" w:rsidR="00746D03" w:rsidRPr="008637FF" w:rsidRDefault="00746D03" w:rsidP="00BB389B">
      <w:pPr>
        <w:spacing w:before="120" w:after="120" w:line="264" w:lineRule="auto"/>
        <w:ind w:firstLine="567"/>
        <w:jc w:val="both"/>
        <w:rPr>
          <w:sz w:val="28"/>
          <w:szCs w:val="28"/>
        </w:rPr>
      </w:pPr>
      <w:r w:rsidRPr="008637FF">
        <w:rPr>
          <w:sz w:val="28"/>
          <w:szCs w:val="28"/>
        </w:rPr>
        <w:t>- Trường hợp sửa đổi, bổ sung hệ số điều chỉnh giá đất toàn bộ bảng giá đất thì thực hiện theo định mức kinh tế - kỹ thuật xây dựng hệ số điều chỉnh giá đất.</w:t>
      </w:r>
    </w:p>
    <w:p w14:paraId="377EE158" w14:textId="51779ADB" w:rsidR="00746D03" w:rsidRPr="008637FF" w:rsidRDefault="00746D03" w:rsidP="00BB389B">
      <w:pPr>
        <w:spacing w:before="120" w:after="120" w:line="264" w:lineRule="auto"/>
        <w:ind w:firstLine="567"/>
        <w:jc w:val="both"/>
        <w:rPr>
          <w:b/>
          <w:sz w:val="28"/>
          <w:szCs w:val="28"/>
        </w:rPr>
      </w:pPr>
      <w:bookmarkStart w:id="7" w:name="dieu_2_2"/>
      <w:r w:rsidRPr="008637FF">
        <w:rPr>
          <w:b/>
          <w:bCs/>
          <w:sz w:val="28"/>
          <w:szCs w:val="28"/>
        </w:rPr>
        <w:t xml:space="preserve">2.2. Định mức </w:t>
      </w:r>
      <w:bookmarkEnd w:id="7"/>
      <w:r w:rsidR="00624DEF" w:rsidRPr="008637FF">
        <w:rPr>
          <w:b/>
          <w:bCs/>
          <w:sz w:val="28"/>
          <w:szCs w:val="28"/>
        </w:rPr>
        <w:t>dụng cụ, thiết bị và vật liệu</w:t>
      </w:r>
    </w:p>
    <w:p w14:paraId="1997C131" w14:textId="77777777" w:rsidR="00746D03" w:rsidRPr="008637FF" w:rsidRDefault="00746D03" w:rsidP="00BB389B">
      <w:pPr>
        <w:spacing w:before="120" w:after="120" w:line="264" w:lineRule="auto"/>
        <w:ind w:firstLine="567"/>
        <w:jc w:val="both"/>
        <w:rPr>
          <w:bCs/>
          <w:iCs/>
          <w:sz w:val="28"/>
          <w:szCs w:val="28"/>
        </w:rPr>
      </w:pPr>
      <w:r w:rsidRPr="008637FF">
        <w:rPr>
          <w:bCs/>
          <w:iCs/>
          <w:sz w:val="28"/>
          <w:szCs w:val="28"/>
        </w:rPr>
        <w:t>a) Dụng cụ</w:t>
      </w:r>
    </w:p>
    <w:p w14:paraId="6DDB2E91" w14:textId="77777777" w:rsidR="00746D03" w:rsidRPr="008637FF" w:rsidRDefault="00746D03" w:rsidP="00BB389B">
      <w:pPr>
        <w:spacing w:before="120" w:after="120" w:line="264" w:lineRule="auto"/>
        <w:ind w:firstLine="567"/>
        <w:jc w:val="both"/>
        <w:rPr>
          <w:sz w:val="28"/>
          <w:szCs w:val="28"/>
        </w:rPr>
      </w:pPr>
      <w:r w:rsidRPr="008637FF">
        <w:rPr>
          <w:sz w:val="28"/>
          <w:szCs w:val="28"/>
        </w:rPr>
        <w:t>Bảng 10. Định mức dụng cụ</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8"/>
        <w:gridCol w:w="3565"/>
        <w:gridCol w:w="970"/>
        <w:gridCol w:w="1038"/>
        <w:gridCol w:w="1541"/>
        <w:gridCol w:w="1542"/>
      </w:tblGrid>
      <w:tr w:rsidR="008637FF" w:rsidRPr="008637FF" w14:paraId="713AA404" w14:textId="77777777" w:rsidTr="004B65DA">
        <w:trPr>
          <w:tblHeader/>
        </w:trPr>
        <w:tc>
          <w:tcPr>
            <w:tcW w:w="698" w:type="dxa"/>
            <w:vMerge w:val="restart"/>
            <w:shd w:val="solid" w:color="FFFFFF" w:fill="auto"/>
            <w:tcMar>
              <w:top w:w="0" w:type="dxa"/>
              <w:left w:w="0" w:type="dxa"/>
              <w:bottom w:w="0" w:type="dxa"/>
              <w:right w:w="0" w:type="dxa"/>
            </w:tcMar>
            <w:vAlign w:val="center"/>
          </w:tcPr>
          <w:p w14:paraId="02B75697" w14:textId="32DA0A6A" w:rsidR="00746D03" w:rsidRPr="008637FF" w:rsidRDefault="00746D03" w:rsidP="00BB389B">
            <w:pPr>
              <w:spacing w:before="120" w:after="120"/>
              <w:jc w:val="center"/>
              <w:rPr>
                <w:sz w:val="28"/>
                <w:szCs w:val="28"/>
              </w:rPr>
            </w:pPr>
            <w:r w:rsidRPr="008637FF">
              <w:rPr>
                <w:b/>
                <w:bCs/>
                <w:sz w:val="28"/>
                <w:szCs w:val="28"/>
              </w:rPr>
              <w:t>STT</w:t>
            </w:r>
          </w:p>
        </w:tc>
        <w:tc>
          <w:tcPr>
            <w:tcW w:w="3565" w:type="dxa"/>
            <w:vMerge w:val="restart"/>
            <w:shd w:val="solid" w:color="FFFFFF" w:fill="auto"/>
            <w:tcMar>
              <w:top w:w="0" w:type="dxa"/>
              <w:left w:w="0" w:type="dxa"/>
              <w:bottom w:w="0" w:type="dxa"/>
              <w:right w:w="0" w:type="dxa"/>
            </w:tcMar>
            <w:vAlign w:val="center"/>
          </w:tcPr>
          <w:p w14:paraId="4E818DC3" w14:textId="77777777" w:rsidR="00746D03" w:rsidRPr="008637FF" w:rsidRDefault="00746D03" w:rsidP="004B65DA">
            <w:pPr>
              <w:spacing w:before="120" w:after="120"/>
              <w:ind w:left="210"/>
              <w:jc w:val="both"/>
              <w:rPr>
                <w:sz w:val="28"/>
                <w:szCs w:val="28"/>
              </w:rPr>
            </w:pPr>
            <w:r w:rsidRPr="008637FF">
              <w:rPr>
                <w:b/>
                <w:bCs/>
                <w:sz w:val="28"/>
                <w:szCs w:val="28"/>
              </w:rPr>
              <w:t>Danh mục dụng cụ</w:t>
            </w:r>
          </w:p>
        </w:tc>
        <w:tc>
          <w:tcPr>
            <w:tcW w:w="970" w:type="dxa"/>
            <w:vMerge w:val="restart"/>
            <w:shd w:val="solid" w:color="FFFFFF" w:fill="auto"/>
            <w:tcMar>
              <w:top w:w="0" w:type="dxa"/>
              <w:left w:w="0" w:type="dxa"/>
              <w:bottom w:w="0" w:type="dxa"/>
              <w:right w:w="0" w:type="dxa"/>
            </w:tcMar>
            <w:vAlign w:val="center"/>
          </w:tcPr>
          <w:p w14:paraId="5B284071" w14:textId="77777777" w:rsidR="00746D03" w:rsidRPr="008637FF" w:rsidRDefault="00746D03" w:rsidP="004B65DA">
            <w:pPr>
              <w:spacing w:before="120" w:after="120"/>
              <w:jc w:val="center"/>
              <w:rPr>
                <w:sz w:val="28"/>
                <w:szCs w:val="28"/>
              </w:rPr>
            </w:pPr>
            <w:r w:rsidRPr="008637FF">
              <w:rPr>
                <w:b/>
                <w:bCs/>
                <w:sz w:val="28"/>
                <w:szCs w:val="28"/>
                <w:shd w:val="solid" w:color="FFFFFF" w:fill="auto"/>
              </w:rPr>
              <w:t>Đơn vị</w:t>
            </w:r>
            <w:r w:rsidRPr="008637FF">
              <w:rPr>
                <w:b/>
                <w:bCs/>
                <w:sz w:val="28"/>
                <w:szCs w:val="28"/>
              </w:rPr>
              <w:t xml:space="preserve"> tính</w:t>
            </w:r>
          </w:p>
        </w:tc>
        <w:tc>
          <w:tcPr>
            <w:tcW w:w="1038" w:type="dxa"/>
            <w:vMerge w:val="restart"/>
            <w:shd w:val="solid" w:color="FFFFFF" w:fill="auto"/>
            <w:tcMar>
              <w:top w:w="0" w:type="dxa"/>
              <w:left w:w="0" w:type="dxa"/>
              <w:bottom w:w="0" w:type="dxa"/>
              <w:right w:w="0" w:type="dxa"/>
            </w:tcMar>
            <w:vAlign w:val="center"/>
          </w:tcPr>
          <w:p w14:paraId="323D0E49" w14:textId="77777777" w:rsidR="00746D03" w:rsidRPr="008637FF" w:rsidRDefault="00746D03" w:rsidP="004B65DA">
            <w:pPr>
              <w:spacing w:before="120" w:after="120"/>
              <w:jc w:val="center"/>
              <w:rPr>
                <w:sz w:val="28"/>
                <w:szCs w:val="28"/>
              </w:rPr>
            </w:pPr>
            <w:r w:rsidRPr="008637FF">
              <w:rPr>
                <w:b/>
                <w:bCs/>
                <w:sz w:val="28"/>
                <w:szCs w:val="28"/>
              </w:rPr>
              <w:t>Thời hạn</w:t>
            </w:r>
            <w:r w:rsidRPr="008637FF">
              <w:rPr>
                <w:b/>
                <w:bCs/>
                <w:sz w:val="28"/>
                <w:szCs w:val="28"/>
              </w:rPr>
              <w:br/>
            </w:r>
            <w:r w:rsidRPr="008637FF">
              <w:rPr>
                <w:sz w:val="28"/>
                <w:szCs w:val="28"/>
              </w:rPr>
              <w:t>(tháng)</w:t>
            </w:r>
          </w:p>
        </w:tc>
        <w:tc>
          <w:tcPr>
            <w:tcW w:w="3083" w:type="dxa"/>
            <w:gridSpan w:val="2"/>
            <w:shd w:val="solid" w:color="FFFFFF" w:fill="auto"/>
            <w:tcMar>
              <w:top w:w="0" w:type="dxa"/>
              <w:left w:w="0" w:type="dxa"/>
              <w:bottom w:w="0" w:type="dxa"/>
              <w:right w:w="0" w:type="dxa"/>
            </w:tcMar>
            <w:vAlign w:val="center"/>
          </w:tcPr>
          <w:p w14:paraId="6B59DB30" w14:textId="77777777" w:rsidR="00746D03" w:rsidRPr="008637FF" w:rsidRDefault="00746D03" w:rsidP="004B65DA">
            <w:pPr>
              <w:spacing w:before="120" w:after="120"/>
              <w:jc w:val="center"/>
              <w:rPr>
                <w:sz w:val="28"/>
                <w:szCs w:val="28"/>
              </w:rPr>
            </w:pPr>
            <w:r w:rsidRPr="008637FF">
              <w:rPr>
                <w:b/>
                <w:bCs/>
                <w:sz w:val="28"/>
                <w:szCs w:val="28"/>
              </w:rPr>
              <w:t>Định mức</w:t>
            </w:r>
            <w:r w:rsidRPr="008637FF">
              <w:rPr>
                <w:b/>
                <w:bCs/>
                <w:sz w:val="28"/>
                <w:szCs w:val="28"/>
              </w:rPr>
              <w:br/>
            </w:r>
            <w:r w:rsidRPr="008637FF">
              <w:rPr>
                <w:sz w:val="28"/>
                <w:szCs w:val="28"/>
              </w:rPr>
              <w:t>(</w:t>
            </w:r>
            <w:r w:rsidRPr="008637FF">
              <w:rPr>
                <w:i/>
                <w:iCs/>
                <w:sz w:val="28"/>
                <w:szCs w:val="28"/>
              </w:rPr>
              <w:t>ca/tỉnh)</w:t>
            </w:r>
          </w:p>
        </w:tc>
      </w:tr>
      <w:tr w:rsidR="008637FF" w:rsidRPr="008637FF" w14:paraId="157F22C2" w14:textId="77777777" w:rsidTr="004B65DA">
        <w:trPr>
          <w:tblHeader/>
        </w:trPr>
        <w:tc>
          <w:tcPr>
            <w:tcW w:w="0" w:type="auto"/>
            <w:vMerge/>
            <w:vAlign w:val="center"/>
          </w:tcPr>
          <w:p w14:paraId="71B316BA" w14:textId="77777777" w:rsidR="00746D03" w:rsidRPr="008637FF" w:rsidRDefault="00746D03" w:rsidP="004B65DA">
            <w:pPr>
              <w:spacing w:before="120" w:after="120"/>
              <w:jc w:val="center"/>
              <w:rPr>
                <w:sz w:val="28"/>
                <w:szCs w:val="28"/>
              </w:rPr>
            </w:pPr>
          </w:p>
        </w:tc>
        <w:tc>
          <w:tcPr>
            <w:tcW w:w="3565" w:type="dxa"/>
            <w:vMerge/>
            <w:vAlign w:val="center"/>
          </w:tcPr>
          <w:p w14:paraId="7E7BBF59" w14:textId="77777777" w:rsidR="00746D03" w:rsidRPr="008637FF" w:rsidRDefault="00746D03" w:rsidP="004B65DA">
            <w:pPr>
              <w:spacing w:before="120" w:after="120"/>
              <w:ind w:left="210"/>
              <w:jc w:val="both"/>
              <w:rPr>
                <w:sz w:val="28"/>
                <w:szCs w:val="28"/>
              </w:rPr>
            </w:pPr>
          </w:p>
        </w:tc>
        <w:tc>
          <w:tcPr>
            <w:tcW w:w="0" w:type="auto"/>
            <w:vMerge/>
            <w:vAlign w:val="center"/>
          </w:tcPr>
          <w:p w14:paraId="6C68BB2E" w14:textId="77777777" w:rsidR="00746D03" w:rsidRPr="008637FF" w:rsidRDefault="00746D03" w:rsidP="004B65DA">
            <w:pPr>
              <w:spacing w:before="120" w:after="120"/>
              <w:jc w:val="center"/>
              <w:rPr>
                <w:sz w:val="28"/>
                <w:szCs w:val="28"/>
              </w:rPr>
            </w:pPr>
          </w:p>
        </w:tc>
        <w:tc>
          <w:tcPr>
            <w:tcW w:w="0" w:type="auto"/>
            <w:vMerge/>
            <w:vAlign w:val="center"/>
          </w:tcPr>
          <w:p w14:paraId="08E1CBAD" w14:textId="77777777" w:rsidR="00746D03" w:rsidRPr="008637FF" w:rsidRDefault="00746D03" w:rsidP="004B65DA">
            <w:pPr>
              <w:spacing w:before="120" w:after="120"/>
              <w:jc w:val="center"/>
              <w:rPr>
                <w:sz w:val="28"/>
                <w:szCs w:val="28"/>
              </w:rPr>
            </w:pPr>
          </w:p>
        </w:tc>
        <w:tc>
          <w:tcPr>
            <w:tcW w:w="1541" w:type="dxa"/>
            <w:shd w:val="solid" w:color="FFFFFF" w:fill="auto"/>
            <w:tcMar>
              <w:top w:w="0" w:type="dxa"/>
              <w:left w:w="0" w:type="dxa"/>
              <w:bottom w:w="0" w:type="dxa"/>
              <w:right w:w="0" w:type="dxa"/>
            </w:tcMar>
            <w:vAlign w:val="center"/>
          </w:tcPr>
          <w:p w14:paraId="594F57FB" w14:textId="77777777" w:rsidR="00746D03" w:rsidRPr="008637FF" w:rsidRDefault="00746D03" w:rsidP="004B65DA">
            <w:pPr>
              <w:spacing w:before="120" w:after="120"/>
              <w:jc w:val="center"/>
              <w:rPr>
                <w:sz w:val="28"/>
                <w:szCs w:val="28"/>
              </w:rPr>
            </w:pPr>
            <w:r w:rsidRPr="008637FF">
              <w:rPr>
                <w:sz w:val="28"/>
                <w:szCs w:val="28"/>
              </w:rPr>
              <w:t>Nội nghiệp</w:t>
            </w:r>
          </w:p>
        </w:tc>
        <w:tc>
          <w:tcPr>
            <w:tcW w:w="1542" w:type="dxa"/>
            <w:shd w:val="solid" w:color="FFFFFF" w:fill="auto"/>
            <w:tcMar>
              <w:top w:w="0" w:type="dxa"/>
              <w:left w:w="0" w:type="dxa"/>
              <w:bottom w:w="0" w:type="dxa"/>
              <w:right w:w="0" w:type="dxa"/>
            </w:tcMar>
            <w:vAlign w:val="center"/>
          </w:tcPr>
          <w:p w14:paraId="53EF117F" w14:textId="77777777" w:rsidR="00746D03" w:rsidRPr="008637FF" w:rsidRDefault="00746D03" w:rsidP="004B65DA">
            <w:pPr>
              <w:spacing w:before="120" w:after="120"/>
              <w:jc w:val="center"/>
              <w:rPr>
                <w:sz w:val="28"/>
                <w:szCs w:val="28"/>
              </w:rPr>
            </w:pPr>
            <w:r w:rsidRPr="008637FF">
              <w:rPr>
                <w:sz w:val="28"/>
                <w:szCs w:val="28"/>
              </w:rPr>
              <w:t>Ngoại nghiệp</w:t>
            </w:r>
          </w:p>
        </w:tc>
      </w:tr>
      <w:tr w:rsidR="008637FF" w:rsidRPr="008637FF" w14:paraId="306F2B60" w14:textId="77777777" w:rsidTr="004B65DA">
        <w:tc>
          <w:tcPr>
            <w:tcW w:w="698" w:type="dxa"/>
            <w:shd w:val="solid" w:color="FFFFFF" w:fill="auto"/>
            <w:tcMar>
              <w:top w:w="0" w:type="dxa"/>
              <w:left w:w="0" w:type="dxa"/>
              <w:bottom w:w="0" w:type="dxa"/>
              <w:right w:w="0" w:type="dxa"/>
            </w:tcMar>
          </w:tcPr>
          <w:p w14:paraId="49653C5A" w14:textId="77777777" w:rsidR="00746D03" w:rsidRPr="008637FF" w:rsidRDefault="00746D03" w:rsidP="004B65DA">
            <w:pPr>
              <w:spacing w:before="120" w:after="120"/>
              <w:jc w:val="center"/>
              <w:rPr>
                <w:sz w:val="28"/>
                <w:szCs w:val="28"/>
              </w:rPr>
            </w:pPr>
            <w:r w:rsidRPr="008637FF">
              <w:rPr>
                <w:sz w:val="28"/>
                <w:szCs w:val="28"/>
              </w:rPr>
              <w:t>1</w:t>
            </w:r>
          </w:p>
        </w:tc>
        <w:tc>
          <w:tcPr>
            <w:tcW w:w="3565" w:type="dxa"/>
            <w:shd w:val="solid" w:color="FFFFFF" w:fill="auto"/>
            <w:tcMar>
              <w:top w:w="0" w:type="dxa"/>
              <w:left w:w="0" w:type="dxa"/>
              <w:bottom w:w="0" w:type="dxa"/>
              <w:right w:w="0" w:type="dxa"/>
            </w:tcMar>
          </w:tcPr>
          <w:p w14:paraId="4BC9144C" w14:textId="77777777" w:rsidR="00746D03" w:rsidRPr="008637FF" w:rsidRDefault="00746D03" w:rsidP="004B65DA">
            <w:pPr>
              <w:spacing w:before="120" w:after="120"/>
              <w:ind w:left="210"/>
              <w:jc w:val="both"/>
              <w:rPr>
                <w:sz w:val="28"/>
                <w:szCs w:val="28"/>
              </w:rPr>
            </w:pPr>
            <w:r w:rsidRPr="008637FF">
              <w:rPr>
                <w:sz w:val="28"/>
                <w:szCs w:val="28"/>
              </w:rPr>
              <w:t>Bàn làm việc</w:t>
            </w:r>
          </w:p>
        </w:tc>
        <w:tc>
          <w:tcPr>
            <w:tcW w:w="970" w:type="dxa"/>
            <w:shd w:val="solid" w:color="FFFFFF" w:fill="auto"/>
            <w:tcMar>
              <w:top w:w="0" w:type="dxa"/>
              <w:left w:w="0" w:type="dxa"/>
              <w:bottom w:w="0" w:type="dxa"/>
              <w:right w:w="0" w:type="dxa"/>
            </w:tcMar>
          </w:tcPr>
          <w:p w14:paraId="7C1C8C03"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6E343836" w14:textId="77777777" w:rsidR="00746D03" w:rsidRPr="008637FF" w:rsidRDefault="00746D03" w:rsidP="004B65DA">
            <w:pPr>
              <w:spacing w:before="120" w:after="120"/>
              <w:jc w:val="center"/>
              <w:rPr>
                <w:sz w:val="28"/>
                <w:szCs w:val="28"/>
              </w:rPr>
            </w:pPr>
            <w:r w:rsidRPr="008637FF">
              <w:rPr>
                <w:sz w:val="28"/>
                <w:szCs w:val="28"/>
              </w:rPr>
              <w:t>96</w:t>
            </w:r>
          </w:p>
        </w:tc>
        <w:tc>
          <w:tcPr>
            <w:tcW w:w="1541" w:type="dxa"/>
            <w:shd w:val="solid" w:color="FFFFFF" w:fill="auto"/>
            <w:tcMar>
              <w:top w:w="0" w:type="dxa"/>
              <w:left w:w="0" w:type="dxa"/>
              <w:bottom w:w="0" w:type="dxa"/>
              <w:right w:w="0" w:type="dxa"/>
            </w:tcMar>
            <w:vAlign w:val="center"/>
          </w:tcPr>
          <w:p w14:paraId="645D69D3" w14:textId="77777777" w:rsidR="00746D03" w:rsidRPr="008637FF" w:rsidRDefault="00746D03" w:rsidP="004B65DA">
            <w:pPr>
              <w:jc w:val="center"/>
              <w:rPr>
                <w:sz w:val="28"/>
                <w:szCs w:val="28"/>
              </w:rPr>
            </w:pPr>
            <w:r w:rsidRPr="008637FF">
              <w:rPr>
                <w:sz w:val="28"/>
                <w:szCs w:val="28"/>
              </w:rPr>
              <w:t>1.624,00</w:t>
            </w:r>
          </w:p>
        </w:tc>
        <w:tc>
          <w:tcPr>
            <w:tcW w:w="1542" w:type="dxa"/>
            <w:shd w:val="solid" w:color="FFFFFF" w:fill="auto"/>
            <w:tcMar>
              <w:top w:w="0" w:type="dxa"/>
              <w:left w:w="0" w:type="dxa"/>
              <w:bottom w:w="0" w:type="dxa"/>
              <w:right w:w="0" w:type="dxa"/>
            </w:tcMar>
          </w:tcPr>
          <w:p w14:paraId="6EB1A761" w14:textId="77777777" w:rsidR="00746D03" w:rsidRPr="008637FF" w:rsidRDefault="00746D03" w:rsidP="004B65DA">
            <w:pPr>
              <w:spacing w:before="120" w:after="120"/>
              <w:jc w:val="center"/>
              <w:rPr>
                <w:sz w:val="28"/>
                <w:szCs w:val="28"/>
              </w:rPr>
            </w:pPr>
          </w:p>
        </w:tc>
      </w:tr>
      <w:tr w:rsidR="008637FF" w:rsidRPr="008637FF" w14:paraId="717F1E49" w14:textId="77777777" w:rsidTr="004B65DA">
        <w:tc>
          <w:tcPr>
            <w:tcW w:w="698" w:type="dxa"/>
            <w:shd w:val="solid" w:color="FFFFFF" w:fill="auto"/>
            <w:tcMar>
              <w:top w:w="0" w:type="dxa"/>
              <w:left w:w="0" w:type="dxa"/>
              <w:bottom w:w="0" w:type="dxa"/>
              <w:right w:w="0" w:type="dxa"/>
            </w:tcMar>
          </w:tcPr>
          <w:p w14:paraId="33DFD486" w14:textId="77777777" w:rsidR="00746D03" w:rsidRPr="008637FF" w:rsidRDefault="00746D03" w:rsidP="004B65DA">
            <w:pPr>
              <w:spacing w:before="120" w:after="120"/>
              <w:jc w:val="center"/>
              <w:rPr>
                <w:sz w:val="28"/>
                <w:szCs w:val="28"/>
              </w:rPr>
            </w:pPr>
            <w:r w:rsidRPr="008637FF">
              <w:rPr>
                <w:sz w:val="28"/>
                <w:szCs w:val="28"/>
              </w:rPr>
              <w:t>2</w:t>
            </w:r>
          </w:p>
        </w:tc>
        <w:tc>
          <w:tcPr>
            <w:tcW w:w="3565" w:type="dxa"/>
            <w:shd w:val="solid" w:color="FFFFFF" w:fill="auto"/>
            <w:tcMar>
              <w:top w:w="0" w:type="dxa"/>
              <w:left w:w="0" w:type="dxa"/>
              <w:bottom w:w="0" w:type="dxa"/>
              <w:right w:w="0" w:type="dxa"/>
            </w:tcMar>
          </w:tcPr>
          <w:p w14:paraId="2CE8D992" w14:textId="77777777" w:rsidR="00746D03" w:rsidRPr="008637FF" w:rsidRDefault="00746D03" w:rsidP="004B65DA">
            <w:pPr>
              <w:spacing w:before="120" w:after="120"/>
              <w:ind w:left="210"/>
              <w:jc w:val="both"/>
              <w:rPr>
                <w:sz w:val="28"/>
                <w:szCs w:val="28"/>
              </w:rPr>
            </w:pPr>
            <w:r w:rsidRPr="008637FF">
              <w:rPr>
                <w:sz w:val="28"/>
                <w:szCs w:val="28"/>
              </w:rPr>
              <w:t>Ghế văn phòng</w:t>
            </w:r>
          </w:p>
        </w:tc>
        <w:tc>
          <w:tcPr>
            <w:tcW w:w="970" w:type="dxa"/>
            <w:shd w:val="solid" w:color="FFFFFF" w:fill="auto"/>
            <w:tcMar>
              <w:top w:w="0" w:type="dxa"/>
              <w:left w:w="0" w:type="dxa"/>
              <w:bottom w:w="0" w:type="dxa"/>
              <w:right w:w="0" w:type="dxa"/>
            </w:tcMar>
          </w:tcPr>
          <w:p w14:paraId="7BEF750D"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2C6A6AB6" w14:textId="77777777" w:rsidR="00746D03" w:rsidRPr="008637FF" w:rsidRDefault="00746D03" w:rsidP="004B65DA">
            <w:pPr>
              <w:spacing w:before="120" w:after="120"/>
              <w:jc w:val="center"/>
              <w:rPr>
                <w:sz w:val="28"/>
                <w:szCs w:val="28"/>
              </w:rPr>
            </w:pPr>
            <w:r w:rsidRPr="008637FF">
              <w:rPr>
                <w:sz w:val="28"/>
                <w:szCs w:val="28"/>
              </w:rPr>
              <w:t>96</w:t>
            </w:r>
          </w:p>
        </w:tc>
        <w:tc>
          <w:tcPr>
            <w:tcW w:w="1541" w:type="dxa"/>
            <w:shd w:val="solid" w:color="FFFFFF" w:fill="auto"/>
            <w:tcMar>
              <w:top w:w="0" w:type="dxa"/>
              <w:left w:w="0" w:type="dxa"/>
              <w:bottom w:w="0" w:type="dxa"/>
              <w:right w:w="0" w:type="dxa"/>
            </w:tcMar>
            <w:vAlign w:val="center"/>
          </w:tcPr>
          <w:p w14:paraId="098C8CAE" w14:textId="77777777" w:rsidR="00746D03" w:rsidRPr="008637FF" w:rsidRDefault="00746D03" w:rsidP="004B65DA">
            <w:pPr>
              <w:jc w:val="center"/>
              <w:rPr>
                <w:sz w:val="28"/>
                <w:szCs w:val="28"/>
              </w:rPr>
            </w:pPr>
            <w:r w:rsidRPr="008637FF">
              <w:rPr>
                <w:sz w:val="28"/>
                <w:szCs w:val="28"/>
              </w:rPr>
              <w:t>1.624,00</w:t>
            </w:r>
          </w:p>
        </w:tc>
        <w:tc>
          <w:tcPr>
            <w:tcW w:w="1542" w:type="dxa"/>
            <w:shd w:val="solid" w:color="FFFFFF" w:fill="auto"/>
            <w:tcMar>
              <w:top w:w="0" w:type="dxa"/>
              <w:left w:w="0" w:type="dxa"/>
              <w:bottom w:w="0" w:type="dxa"/>
              <w:right w:w="0" w:type="dxa"/>
            </w:tcMar>
          </w:tcPr>
          <w:p w14:paraId="6FFDAA67" w14:textId="77777777" w:rsidR="00746D03" w:rsidRPr="008637FF" w:rsidRDefault="00746D03" w:rsidP="004B65DA">
            <w:pPr>
              <w:spacing w:before="120" w:after="120"/>
              <w:jc w:val="center"/>
              <w:rPr>
                <w:sz w:val="28"/>
                <w:szCs w:val="28"/>
              </w:rPr>
            </w:pPr>
          </w:p>
        </w:tc>
      </w:tr>
      <w:tr w:rsidR="008637FF" w:rsidRPr="008637FF" w14:paraId="4DDE0D59" w14:textId="77777777" w:rsidTr="004B65DA">
        <w:tc>
          <w:tcPr>
            <w:tcW w:w="698" w:type="dxa"/>
            <w:shd w:val="solid" w:color="FFFFFF" w:fill="auto"/>
            <w:tcMar>
              <w:top w:w="0" w:type="dxa"/>
              <w:left w:w="0" w:type="dxa"/>
              <w:bottom w:w="0" w:type="dxa"/>
              <w:right w:w="0" w:type="dxa"/>
            </w:tcMar>
          </w:tcPr>
          <w:p w14:paraId="34B9D3E0" w14:textId="77777777" w:rsidR="00746D03" w:rsidRPr="008637FF" w:rsidRDefault="00746D03" w:rsidP="004B65DA">
            <w:pPr>
              <w:spacing w:before="120" w:after="120"/>
              <w:jc w:val="center"/>
              <w:rPr>
                <w:sz w:val="28"/>
                <w:szCs w:val="28"/>
              </w:rPr>
            </w:pPr>
            <w:r w:rsidRPr="008637FF">
              <w:rPr>
                <w:sz w:val="28"/>
                <w:szCs w:val="28"/>
              </w:rPr>
              <w:t>3</w:t>
            </w:r>
          </w:p>
        </w:tc>
        <w:tc>
          <w:tcPr>
            <w:tcW w:w="3565" w:type="dxa"/>
            <w:shd w:val="solid" w:color="FFFFFF" w:fill="auto"/>
            <w:tcMar>
              <w:top w:w="0" w:type="dxa"/>
              <w:left w:w="0" w:type="dxa"/>
              <w:bottom w:w="0" w:type="dxa"/>
              <w:right w:w="0" w:type="dxa"/>
            </w:tcMar>
          </w:tcPr>
          <w:p w14:paraId="58020DDE" w14:textId="77777777" w:rsidR="00746D03" w:rsidRPr="008637FF" w:rsidRDefault="00746D03" w:rsidP="004B65DA">
            <w:pPr>
              <w:spacing w:before="120" w:after="120"/>
              <w:ind w:left="210"/>
              <w:jc w:val="both"/>
              <w:rPr>
                <w:sz w:val="28"/>
                <w:szCs w:val="28"/>
              </w:rPr>
            </w:pPr>
            <w:r w:rsidRPr="008637FF">
              <w:rPr>
                <w:sz w:val="28"/>
                <w:szCs w:val="28"/>
              </w:rPr>
              <w:t>Tủ để tài liệu</w:t>
            </w:r>
          </w:p>
        </w:tc>
        <w:tc>
          <w:tcPr>
            <w:tcW w:w="970" w:type="dxa"/>
            <w:shd w:val="solid" w:color="FFFFFF" w:fill="auto"/>
            <w:tcMar>
              <w:top w:w="0" w:type="dxa"/>
              <w:left w:w="0" w:type="dxa"/>
              <w:bottom w:w="0" w:type="dxa"/>
              <w:right w:w="0" w:type="dxa"/>
            </w:tcMar>
          </w:tcPr>
          <w:p w14:paraId="61DAE127"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24FC7767" w14:textId="77777777" w:rsidR="00746D03" w:rsidRPr="008637FF" w:rsidRDefault="00746D03" w:rsidP="004B65DA">
            <w:pPr>
              <w:spacing w:before="120" w:after="120"/>
              <w:jc w:val="center"/>
              <w:rPr>
                <w:sz w:val="28"/>
                <w:szCs w:val="28"/>
              </w:rPr>
            </w:pPr>
            <w:r w:rsidRPr="008637FF">
              <w:rPr>
                <w:sz w:val="28"/>
                <w:szCs w:val="28"/>
              </w:rPr>
              <w:t>96</w:t>
            </w:r>
          </w:p>
        </w:tc>
        <w:tc>
          <w:tcPr>
            <w:tcW w:w="1541" w:type="dxa"/>
            <w:shd w:val="solid" w:color="FFFFFF" w:fill="auto"/>
            <w:tcMar>
              <w:top w:w="0" w:type="dxa"/>
              <w:left w:w="0" w:type="dxa"/>
              <w:bottom w:w="0" w:type="dxa"/>
              <w:right w:w="0" w:type="dxa"/>
            </w:tcMar>
            <w:vAlign w:val="center"/>
          </w:tcPr>
          <w:p w14:paraId="047D62EB" w14:textId="77777777" w:rsidR="00746D03" w:rsidRPr="008637FF" w:rsidRDefault="00746D03" w:rsidP="004B65DA">
            <w:pPr>
              <w:jc w:val="center"/>
              <w:rPr>
                <w:sz w:val="28"/>
                <w:szCs w:val="28"/>
              </w:rPr>
            </w:pPr>
            <w:r w:rsidRPr="008637FF">
              <w:rPr>
                <w:sz w:val="28"/>
                <w:szCs w:val="28"/>
              </w:rPr>
              <w:t>406,00</w:t>
            </w:r>
          </w:p>
        </w:tc>
        <w:tc>
          <w:tcPr>
            <w:tcW w:w="1542" w:type="dxa"/>
            <w:shd w:val="solid" w:color="FFFFFF" w:fill="auto"/>
            <w:tcMar>
              <w:top w:w="0" w:type="dxa"/>
              <w:left w:w="0" w:type="dxa"/>
              <w:bottom w:w="0" w:type="dxa"/>
              <w:right w:w="0" w:type="dxa"/>
            </w:tcMar>
          </w:tcPr>
          <w:p w14:paraId="59488332" w14:textId="77777777" w:rsidR="00746D03" w:rsidRPr="008637FF" w:rsidRDefault="00746D03" w:rsidP="004B65DA">
            <w:pPr>
              <w:spacing w:before="120" w:after="120"/>
              <w:jc w:val="center"/>
              <w:rPr>
                <w:sz w:val="28"/>
                <w:szCs w:val="28"/>
              </w:rPr>
            </w:pPr>
          </w:p>
        </w:tc>
      </w:tr>
      <w:tr w:rsidR="008637FF" w:rsidRPr="008637FF" w14:paraId="23358938" w14:textId="77777777" w:rsidTr="004B65DA">
        <w:tc>
          <w:tcPr>
            <w:tcW w:w="698" w:type="dxa"/>
            <w:shd w:val="solid" w:color="FFFFFF" w:fill="auto"/>
            <w:tcMar>
              <w:top w:w="0" w:type="dxa"/>
              <w:left w:w="0" w:type="dxa"/>
              <w:bottom w:w="0" w:type="dxa"/>
              <w:right w:w="0" w:type="dxa"/>
            </w:tcMar>
          </w:tcPr>
          <w:p w14:paraId="5AB2F6A8" w14:textId="77777777" w:rsidR="00746D03" w:rsidRPr="008637FF" w:rsidRDefault="00746D03" w:rsidP="004B65DA">
            <w:pPr>
              <w:spacing w:before="120" w:after="120"/>
              <w:jc w:val="center"/>
              <w:rPr>
                <w:sz w:val="28"/>
                <w:szCs w:val="28"/>
              </w:rPr>
            </w:pPr>
            <w:r w:rsidRPr="008637FF">
              <w:rPr>
                <w:sz w:val="28"/>
                <w:szCs w:val="28"/>
              </w:rPr>
              <w:t>4</w:t>
            </w:r>
          </w:p>
        </w:tc>
        <w:tc>
          <w:tcPr>
            <w:tcW w:w="3565" w:type="dxa"/>
            <w:shd w:val="solid" w:color="FFFFFF" w:fill="auto"/>
            <w:tcMar>
              <w:top w:w="0" w:type="dxa"/>
              <w:left w:w="0" w:type="dxa"/>
              <w:bottom w:w="0" w:type="dxa"/>
              <w:right w:w="0" w:type="dxa"/>
            </w:tcMar>
          </w:tcPr>
          <w:p w14:paraId="1EAD7761" w14:textId="77777777" w:rsidR="00746D03" w:rsidRPr="008637FF" w:rsidRDefault="00746D03" w:rsidP="004B65DA">
            <w:pPr>
              <w:spacing w:before="120" w:after="120"/>
              <w:ind w:left="210"/>
              <w:jc w:val="both"/>
              <w:rPr>
                <w:sz w:val="28"/>
                <w:szCs w:val="28"/>
              </w:rPr>
            </w:pPr>
            <w:r w:rsidRPr="008637FF">
              <w:rPr>
                <w:sz w:val="28"/>
                <w:szCs w:val="28"/>
              </w:rPr>
              <w:t>Kéo cắt giấy</w:t>
            </w:r>
          </w:p>
        </w:tc>
        <w:tc>
          <w:tcPr>
            <w:tcW w:w="970" w:type="dxa"/>
            <w:shd w:val="solid" w:color="FFFFFF" w:fill="auto"/>
            <w:tcMar>
              <w:top w:w="0" w:type="dxa"/>
              <w:left w:w="0" w:type="dxa"/>
              <w:bottom w:w="0" w:type="dxa"/>
              <w:right w:w="0" w:type="dxa"/>
            </w:tcMar>
          </w:tcPr>
          <w:p w14:paraId="7FC990BD"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72C28DF4" w14:textId="77777777" w:rsidR="00746D03" w:rsidRPr="008637FF" w:rsidRDefault="00746D03" w:rsidP="004B65DA">
            <w:pPr>
              <w:spacing w:before="120" w:after="120"/>
              <w:jc w:val="center"/>
              <w:rPr>
                <w:sz w:val="28"/>
                <w:szCs w:val="28"/>
              </w:rPr>
            </w:pPr>
            <w:r w:rsidRPr="008637FF">
              <w:rPr>
                <w:sz w:val="28"/>
                <w:szCs w:val="28"/>
              </w:rPr>
              <w:t>9</w:t>
            </w:r>
          </w:p>
        </w:tc>
        <w:tc>
          <w:tcPr>
            <w:tcW w:w="1541" w:type="dxa"/>
            <w:shd w:val="solid" w:color="FFFFFF" w:fill="auto"/>
            <w:tcMar>
              <w:top w:w="0" w:type="dxa"/>
              <w:left w:w="0" w:type="dxa"/>
              <w:bottom w:w="0" w:type="dxa"/>
              <w:right w:w="0" w:type="dxa"/>
            </w:tcMar>
            <w:vAlign w:val="center"/>
          </w:tcPr>
          <w:p w14:paraId="2CCCCE0A" w14:textId="77777777" w:rsidR="00746D03" w:rsidRPr="008637FF" w:rsidRDefault="00746D03" w:rsidP="004B65DA">
            <w:pPr>
              <w:jc w:val="center"/>
              <w:rPr>
                <w:sz w:val="28"/>
                <w:szCs w:val="28"/>
              </w:rPr>
            </w:pPr>
            <w:r w:rsidRPr="008637FF">
              <w:rPr>
                <w:sz w:val="28"/>
                <w:szCs w:val="28"/>
              </w:rPr>
              <w:t>40,60</w:t>
            </w:r>
          </w:p>
        </w:tc>
        <w:tc>
          <w:tcPr>
            <w:tcW w:w="1542" w:type="dxa"/>
            <w:shd w:val="solid" w:color="FFFFFF" w:fill="auto"/>
            <w:tcMar>
              <w:top w:w="0" w:type="dxa"/>
              <w:left w:w="0" w:type="dxa"/>
              <w:bottom w:w="0" w:type="dxa"/>
              <w:right w:w="0" w:type="dxa"/>
            </w:tcMar>
          </w:tcPr>
          <w:p w14:paraId="48092DF9" w14:textId="77777777" w:rsidR="00746D03" w:rsidRPr="008637FF" w:rsidRDefault="00746D03" w:rsidP="004B65DA">
            <w:pPr>
              <w:spacing w:before="120" w:after="120"/>
              <w:jc w:val="center"/>
              <w:rPr>
                <w:sz w:val="28"/>
                <w:szCs w:val="28"/>
              </w:rPr>
            </w:pPr>
          </w:p>
        </w:tc>
      </w:tr>
      <w:tr w:rsidR="008637FF" w:rsidRPr="008637FF" w14:paraId="3FFB13C5" w14:textId="77777777" w:rsidTr="004B65DA">
        <w:tc>
          <w:tcPr>
            <w:tcW w:w="698" w:type="dxa"/>
            <w:shd w:val="solid" w:color="FFFFFF" w:fill="auto"/>
            <w:tcMar>
              <w:top w:w="0" w:type="dxa"/>
              <w:left w:w="0" w:type="dxa"/>
              <w:bottom w:w="0" w:type="dxa"/>
              <w:right w:w="0" w:type="dxa"/>
            </w:tcMar>
          </w:tcPr>
          <w:p w14:paraId="57DDE210" w14:textId="77777777" w:rsidR="00746D03" w:rsidRPr="008637FF" w:rsidRDefault="00746D03" w:rsidP="004B65DA">
            <w:pPr>
              <w:spacing w:before="120" w:after="120"/>
              <w:jc w:val="center"/>
              <w:rPr>
                <w:sz w:val="28"/>
                <w:szCs w:val="28"/>
              </w:rPr>
            </w:pPr>
            <w:r w:rsidRPr="008637FF">
              <w:rPr>
                <w:sz w:val="28"/>
                <w:szCs w:val="28"/>
              </w:rPr>
              <w:t>5</w:t>
            </w:r>
          </w:p>
        </w:tc>
        <w:tc>
          <w:tcPr>
            <w:tcW w:w="3565" w:type="dxa"/>
            <w:shd w:val="solid" w:color="FFFFFF" w:fill="auto"/>
            <w:tcMar>
              <w:top w:w="0" w:type="dxa"/>
              <w:left w:w="0" w:type="dxa"/>
              <w:bottom w:w="0" w:type="dxa"/>
              <w:right w:w="0" w:type="dxa"/>
            </w:tcMar>
          </w:tcPr>
          <w:p w14:paraId="76366CE8" w14:textId="77777777" w:rsidR="00746D03" w:rsidRPr="008637FF" w:rsidRDefault="00746D03" w:rsidP="004B65DA">
            <w:pPr>
              <w:spacing w:before="120" w:after="120"/>
              <w:ind w:left="210"/>
              <w:jc w:val="both"/>
              <w:rPr>
                <w:sz w:val="28"/>
                <w:szCs w:val="28"/>
              </w:rPr>
            </w:pPr>
            <w:r w:rsidRPr="008637FF">
              <w:rPr>
                <w:sz w:val="28"/>
                <w:szCs w:val="28"/>
              </w:rPr>
              <w:t>Bàn dập ghim</w:t>
            </w:r>
          </w:p>
        </w:tc>
        <w:tc>
          <w:tcPr>
            <w:tcW w:w="970" w:type="dxa"/>
            <w:shd w:val="solid" w:color="FFFFFF" w:fill="auto"/>
            <w:tcMar>
              <w:top w:w="0" w:type="dxa"/>
              <w:left w:w="0" w:type="dxa"/>
              <w:bottom w:w="0" w:type="dxa"/>
              <w:right w:w="0" w:type="dxa"/>
            </w:tcMar>
          </w:tcPr>
          <w:p w14:paraId="20FCEC1B"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21FA89F9" w14:textId="77777777" w:rsidR="00746D03" w:rsidRPr="008637FF" w:rsidRDefault="00746D03" w:rsidP="004B65DA">
            <w:pPr>
              <w:spacing w:before="120" w:after="120"/>
              <w:jc w:val="center"/>
              <w:rPr>
                <w:sz w:val="28"/>
                <w:szCs w:val="28"/>
              </w:rPr>
            </w:pPr>
            <w:r w:rsidRPr="008637FF">
              <w:rPr>
                <w:sz w:val="28"/>
                <w:szCs w:val="28"/>
              </w:rPr>
              <w:t>24</w:t>
            </w:r>
          </w:p>
        </w:tc>
        <w:tc>
          <w:tcPr>
            <w:tcW w:w="1541" w:type="dxa"/>
            <w:shd w:val="solid" w:color="FFFFFF" w:fill="auto"/>
            <w:tcMar>
              <w:top w:w="0" w:type="dxa"/>
              <w:left w:w="0" w:type="dxa"/>
              <w:bottom w:w="0" w:type="dxa"/>
              <w:right w:w="0" w:type="dxa"/>
            </w:tcMar>
            <w:vAlign w:val="center"/>
          </w:tcPr>
          <w:p w14:paraId="238BD7D8" w14:textId="77777777" w:rsidR="00746D03" w:rsidRPr="008637FF" w:rsidRDefault="00746D03" w:rsidP="004B65DA">
            <w:pPr>
              <w:jc w:val="center"/>
              <w:rPr>
                <w:sz w:val="28"/>
                <w:szCs w:val="28"/>
              </w:rPr>
            </w:pPr>
            <w:r w:rsidRPr="008637FF">
              <w:rPr>
                <w:sz w:val="28"/>
                <w:szCs w:val="28"/>
              </w:rPr>
              <w:t>101,50</w:t>
            </w:r>
          </w:p>
        </w:tc>
        <w:tc>
          <w:tcPr>
            <w:tcW w:w="1542" w:type="dxa"/>
            <w:shd w:val="solid" w:color="FFFFFF" w:fill="auto"/>
            <w:tcMar>
              <w:top w:w="0" w:type="dxa"/>
              <w:left w:w="0" w:type="dxa"/>
              <w:bottom w:w="0" w:type="dxa"/>
              <w:right w:w="0" w:type="dxa"/>
            </w:tcMar>
          </w:tcPr>
          <w:p w14:paraId="46E450C3" w14:textId="77777777" w:rsidR="00746D03" w:rsidRPr="008637FF" w:rsidRDefault="00746D03" w:rsidP="004B65DA">
            <w:pPr>
              <w:spacing w:before="120" w:after="120"/>
              <w:jc w:val="center"/>
              <w:rPr>
                <w:sz w:val="28"/>
                <w:szCs w:val="28"/>
              </w:rPr>
            </w:pPr>
          </w:p>
        </w:tc>
      </w:tr>
      <w:tr w:rsidR="008637FF" w:rsidRPr="008637FF" w14:paraId="750E4C21" w14:textId="77777777" w:rsidTr="004B65DA">
        <w:tc>
          <w:tcPr>
            <w:tcW w:w="698" w:type="dxa"/>
            <w:shd w:val="solid" w:color="FFFFFF" w:fill="auto"/>
            <w:tcMar>
              <w:top w:w="0" w:type="dxa"/>
              <w:left w:w="0" w:type="dxa"/>
              <w:bottom w:w="0" w:type="dxa"/>
              <w:right w:w="0" w:type="dxa"/>
            </w:tcMar>
          </w:tcPr>
          <w:p w14:paraId="1E32389F" w14:textId="77777777" w:rsidR="00746D03" w:rsidRPr="008637FF" w:rsidRDefault="00746D03" w:rsidP="004B65DA">
            <w:pPr>
              <w:spacing w:before="120" w:after="120"/>
              <w:jc w:val="center"/>
              <w:rPr>
                <w:sz w:val="28"/>
                <w:szCs w:val="28"/>
              </w:rPr>
            </w:pPr>
            <w:r w:rsidRPr="008637FF">
              <w:rPr>
                <w:sz w:val="28"/>
                <w:szCs w:val="28"/>
              </w:rPr>
              <w:t>6</w:t>
            </w:r>
          </w:p>
        </w:tc>
        <w:tc>
          <w:tcPr>
            <w:tcW w:w="3565" w:type="dxa"/>
            <w:shd w:val="solid" w:color="FFFFFF" w:fill="auto"/>
            <w:tcMar>
              <w:top w:w="0" w:type="dxa"/>
              <w:left w:w="0" w:type="dxa"/>
              <w:bottom w:w="0" w:type="dxa"/>
              <w:right w:w="0" w:type="dxa"/>
            </w:tcMar>
          </w:tcPr>
          <w:p w14:paraId="07B2ED41" w14:textId="77777777" w:rsidR="00746D03" w:rsidRPr="008637FF" w:rsidRDefault="00746D03" w:rsidP="004B65DA">
            <w:pPr>
              <w:spacing w:before="120" w:after="120"/>
              <w:ind w:left="210"/>
              <w:jc w:val="both"/>
              <w:rPr>
                <w:sz w:val="28"/>
                <w:szCs w:val="28"/>
              </w:rPr>
            </w:pPr>
            <w:r w:rsidRPr="008637FF">
              <w:rPr>
                <w:sz w:val="28"/>
                <w:szCs w:val="28"/>
              </w:rPr>
              <w:t>Quần áo bảo hộ lao động</w:t>
            </w:r>
          </w:p>
        </w:tc>
        <w:tc>
          <w:tcPr>
            <w:tcW w:w="970" w:type="dxa"/>
            <w:shd w:val="solid" w:color="FFFFFF" w:fill="auto"/>
            <w:tcMar>
              <w:top w:w="0" w:type="dxa"/>
              <w:left w:w="0" w:type="dxa"/>
              <w:bottom w:w="0" w:type="dxa"/>
              <w:right w:w="0" w:type="dxa"/>
            </w:tcMar>
          </w:tcPr>
          <w:p w14:paraId="764480A5" w14:textId="77777777" w:rsidR="00746D03" w:rsidRPr="008637FF" w:rsidRDefault="00746D03" w:rsidP="004B65DA">
            <w:pPr>
              <w:spacing w:before="120" w:after="120"/>
              <w:jc w:val="center"/>
              <w:rPr>
                <w:sz w:val="28"/>
                <w:szCs w:val="28"/>
              </w:rPr>
            </w:pPr>
            <w:r w:rsidRPr="008637FF">
              <w:rPr>
                <w:sz w:val="28"/>
                <w:szCs w:val="28"/>
              </w:rPr>
              <w:t>Bộ</w:t>
            </w:r>
          </w:p>
        </w:tc>
        <w:tc>
          <w:tcPr>
            <w:tcW w:w="1038" w:type="dxa"/>
            <w:shd w:val="solid" w:color="FFFFFF" w:fill="auto"/>
            <w:tcMar>
              <w:top w:w="0" w:type="dxa"/>
              <w:left w:w="0" w:type="dxa"/>
              <w:bottom w:w="0" w:type="dxa"/>
              <w:right w:w="0" w:type="dxa"/>
            </w:tcMar>
          </w:tcPr>
          <w:p w14:paraId="3D083653" w14:textId="77777777" w:rsidR="00746D03" w:rsidRPr="008637FF" w:rsidRDefault="00746D03" w:rsidP="004B65DA">
            <w:pPr>
              <w:spacing w:before="120" w:after="120"/>
              <w:jc w:val="center"/>
              <w:rPr>
                <w:sz w:val="28"/>
                <w:szCs w:val="28"/>
              </w:rPr>
            </w:pPr>
            <w:r w:rsidRPr="008637FF">
              <w:rPr>
                <w:sz w:val="28"/>
                <w:szCs w:val="28"/>
              </w:rPr>
              <w:t>18</w:t>
            </w:r>
          </w:p>
        </w:tc>
        <w:tc>
          <w:tcPr>
            <w:tcW w:w="1541" w:type="dxa"/>
            <w:shd w:val="solid" w:color="FFFFFF" w:fill="auto"/>
            <w:tcMar>
              <w:top w:w="0" w:type="dxa"/>
              <w:left w:w="0" w:type="dxa"/>
              <w:bottom w:w="0" w:type="dxa"/>
              <w:right w:w="0" w:type="dxa"/>
            </w:tcMar>
            <w:vAlign w:val="center"/>
          </w:tcPr>
          <w:p w14:paraId="7F18D5B5" w14:textId="77777777" w:rsidR="00746D03" w:rsidRPr="008637FF" w:rsidRDefault="00746D03" w:rsidP="004B65DA">
            <w:pPr>
              <w:jc w:val="center"/>
              <w:rPr>
                <w:sz w:val="28"/>
                <w:szCs w:val="28"/>
              </w:rPr>
            </w:pPr>
          </w:p>
        </w:tc>
        <w:tc>
          <w:tcPr>
            <w:tcW w:w="1542" w:type="dxa"/>
            <w:shd w:val="solid" w:color="FFFFFF" w:fill="auto"/>
            <w:tcMar>
              <w:top w:w="0" w:type="dxa"/>
              <w:left w:w="0" w:type="dxa"/>
              <w:bottom w:w="0" w:type="dxa"/>
              <w:right w:w="0" w:type="dxa"/>
            </w:tcMar>
          </w:tcPr>
          <w:p w14:paraId="76CB6C7F" w14:textId="77777777" w:rsidR="00746D03" w:rsidRPr="008637FF" w:rsidRDefault="00746D03" w:rsidP="004B65DA">
            <w:pPr>
              <w:spacing w:before="120" w:after="120"/>
              <w:jc w:val="center"/>
              <w:rPr>
                <w:sz w:val="28"/>
                <w:szCs w:val="28"/>
              </w:rPr>
            </w:pPr>
            <w:r w:rsidRPr="008637FF">
              <w:rPr>
                <w:sz w:val="28"/>
                <w:szCs w:val="28"/>
              </w:rPr>
              <w:t>266,67</w:t>
            </w:r>
          </w:p>
        </w:tc>
      </w:tr>
      <w:tr w:rsidR="008637FF" w:rsidRPr="008637FF" w14:paraId="25D52E5F" w14:textId="77777777" w:rsidTr="004B65DA">
        <w:tc>
          <w:tcPr>
            <w:tcW w:w="698" w:type="dxa"/>
            <w:shd w:val="solid" w:color="FFFFFF" w:fill="auto"/>
            <w:tcMar>
              <w:top w:w="0" w:type="dxa"/>
              <w:left w:w="0" w:type="dxa"/>
              <w:bottom w:w="0" w:type="dxa"/>
              <w:right w:w="0" w:type="dxa"/>
            </w:tcMar>
          </w:tcPr>
          <w:p w14:paraId="408B81E7" w14:textId="77777777" w:rsidR="00746D03" w:rsidRPr="008637FF" w:rsidRDefault="00746D03" w:rsidP="004B65DA">
            <w:pPr>
              <w:spacing w:before="120" w:after="120"/>
              <w:jc w:val="center"/>
              <w:rPr>
                <w:sz w:val="28"/>
                <w:szCs w:val="28"/>
              </w:rPr>
            </w:pPr>
            <w:r w:rsidRPr="008637FF">
              <w:rPr>
                <w:sz w:val="28"/>
                <w:szCs w:val="28"/>
              </w:rPr>
              <w:t>7</w:t>
            </w:r>
          </w:p>
        </w:tc>
        <w:tc>
          <w:tcPr>
            <w:tcW w:w="3565" w:type="dxa"/>
            <w:shd w:val="solid" w:color="FFFFFF" w:fill="auto"/>
            <w:tcMar>
              <w:top w:w="0" w:type="dxa"/>
              <w:left w:w="0" w:type="dxa"/>
              <w:bottom w:w="0" w:type="dxa"/>
              <w:right w:w="0" w:type="dxa"/>
            </w:tcMar>
          </w:tcPr>
          <w:p w14:paraId="430354C2" w14:textId="77777777" w:rsidR="00746D03" w:rsidRPr="008637FF" w:rsidRDefault="00746D03" w:rsidP="004B65DA">
            <w:pPr>
              <w:spacing w:before="120" w:after="120"/>
              <w:ind w:left="210"/>
              <w:jc w:val="both"/>
              <w:rPr>
                <w:sz w:val="28"/>
                <w:szCs w:val="28"/>
              </w:rPr>
            </w:pPr>
            <w:r w:rsidRPr="008637FF">
              <w:rPr>
                <w:sz w:val="28"/>
                <w:szCs w:val="28"/>
              </w:rPr>
              <w:t>Giày bảo hộ</w:t>
            </w:r>
          </w:p>
        </w:tc>
        <w:tc>
          <w:tcPr>
            <w:tcW w:w="970" w:type="dxa"/>
            <w:shd w:val="solid" w:color="FFFFFF" w:fill="auto"/>
            <w:tcMar>
              <w:top w:w="0" w:type="dxa"/>
              <w:left w:w="0" w:type="dxa"/>
              <w:bottom w:w="0" w:type="dxa"/>
              <w:right w:w="0" w:type="dxa"/>
            </w:tcMar>
          </w:tcPr>
          <w:p w14:paraId="71D76825" w14:textId="77777777" w:rsidR="00746D03" w:rsidRPr="008637FF" w:rsidRDefault="00746D03" w:rsidP="004B65DA">
            <w:pPr>
              <w:spacing w:before="120" w:after="120"/>
              <w:jc w:val="center"/>
              <w:rPr>
                <w:sz w:val="28"/>
                <w:szCs w:val="28"/>
              </w:rPr>
            </w:pPr>
            <w:r w:rsidRPr="008637FF">
              <w:rPr>
                <w:sz w:val="28"/>
                <w:szCs w:val="28"/>
              </w:rPr>
              <w:t>Đôi</w:t>
            </w:r>
          </w:p>
        </w:tc>
        <w:tc>
          <w:tcPr>
            <w:tcW w:w="1038" w:type="dxa"/>
            <w:shd w:val="solid" w:color="FFFFFF" w:fill="auto"/>
            <w:tcMar>
              <w:top w:w="0" w:type="dxa"/>
              <w:left w:w="0" w:type="dxa"/>
              <w:bottom w:w="0" w:type="dxa"/>
              <w:right w:w="0" w:type="dxa"/>
            </w:tcMar>
          </w:tcPr>
          <w:p w14:paraId="6FC35331" w14:textId="77777777" w:rsidR="00746D03" w:rsidRPr="008637FF" w:rsidRDefault="00746D03" w:rsidP="004B65DA">
            <w:pPr>
              <w:spacing w:before="120" w:after="120"/>
              <w:jc w:val="center"/>
              <w:rPr>
                <w:sz w:val="28"/>
                <w:szCs w:val="28"/>
              </w:rPr>
            </w:pPr>
            <w:r w:rsidRPr="008637FF">
              <w:rPr>
                <w:sz w:val="28"/>
                <w:szCs w:val="28"/>
              </w:rPr>
              <w:t>6</w:t>
            </w:r>
          </w:p>
        </w:tc>
        <w:tc>
          <w:tcPr>
            <w:tcW w:w="1541" w:type="dxa"/>
            <w:shd w:val="solid" w:color="FFFFFF" w:fill="auto"/>
            <w:tcMar>
              <w:top w:w="0" w:type="dxa"/>
              <w:left w:w="0" w:type="dxa"/>
              <w:bottom w:w="0" w:type="dxa"/>
              <w:right w:w="0" w:type="dxa"/>
            </w:tcMar>
            <w:vAlign w:val="center"/>
          </w:tcPr>
          <w:p w14:paraId="335B7377" w14:textId="77777777" w:rsidR="00746D03" w:rsidRPr="008637FF" w:rsidRDefault="00746D03" w:rsidP="004B65DA">
            <w:pPr>
              <w:jc w:val="center"/>
              <w:rPr>
                <w:sz w:val="28"/>
                <w:szCs w:val="28"/>
              </w:rPr>
            </w:pPr>
          </w:p>
        </w:tc>
        <w:tc>
          <w:tcPr>
            <w:tcW w:w="1542" w:type="dxa"/>
            <w:shd w:val="solid" w:color="FFFFFF" w:fill="auto"/>
            <w:tcMar>
              <w:top w:w="0" w:type="dxa"/>
              <w:left w:w="0" w:type="dxa"/>
              <w:bottom w:w="0" w:type="dxa"/>
              <w:right w:w="0" w:type="dxa"/>
            </w:tcMar>
          </w:tcPr>
          <w:p w14:paraId="56696F06" w14:textId="77777777" w:rsidR="00746D03" w:rsidRPr="008637FF" w:rsidRDefault="00746D03" w:rsidP="004B65DA">
            <w:pPr>
              <w:spacing w:before="120" w:after="120"/>
              <w:jc w:val="center"/>
              <w:rPr>
                <w:sz w:val="28"/>
                <w:szCs w:val="28"/>
              </w:rPr>
            </w:pPr>
            <w:r w:rsidRPr="008637FF">
              <w:rPr>
                <w:sz w:val="28"/>
                <w:szCs w:val="28"/>
              </w:rPr>
              <w:t>266,67</w:t>
            </w:r>
          </w:p>
        </w:tc>
      </w:tr>
      <w:tr w:rsidR="008637FF" w:rsidRPr="008637FF" w14:paraId="1764837D" w14:textId="77777777" w:rsidTr="004B65DA">
        <w:tc>
          <w:tcPr>
            <w:tcW w:w="698" w:type="dxa"/>
            <w:shd w:val="solid" w:color="FFFFFF" w:fill="auto"/>
            <w:tcMar>
              <w:top w:w="0" w:type="dxa"/>
              <w:left w:w="0" w:type="dxa"/>
              <w:bottom w:w="0" w:type="dxa"/>
              <w:right w:w="0" w:type="dxa"/>
            </w:tcMar>
          </w:tcPr>
          <w:p w14:paraId="7E60A948" w14:textId="77777777" w:rsidR="00746D03" w:rsidRPr="008637FF" w:rsidRDefault="00746D03" w:rsidP="004B65DA">
            <w:pPr>
              <w:spacing w:before="120" w:after="120"/>
              <w:jc w:val="center"/>
              <w:rPr>
                <w:sz w:val="28"/>
                <w:szCs w:val="28"/>
              </w:rPr>
            </w:pPr>
            <w:r w:rsidRPr="008637FF">
              <w:rPr>
                <w:sz w:val="28"/>
                <w:szCs w:val="28"/>
              </w:rPr>
              <w:t>8</w:t>
            </w:r>
          </w:p>
        </w:tc>
        <w:tc>
          <w:tcPr>
            <w:tcW w:w="3565" w:type="dxa"/>
            <w:shd w:val="solid" w:color="FFFFFF" w:fill="auto"/>
            <w:tcMar>
              <w:top w:w="0" w:type="dxa"/>
              <w:left w:w="0" w:type="dxa"/>
              <w:bottom w:w="0" w:type="dxa"/>
              <w:right w:w="0" w:type="dxa"/>
            </w:tcMar>
          </w:tcPr>
          <w:p w14:paraId="5D4B26E4" w14:textId="77777777" w:rsidR="00746D03" w:rsidRPr="008637FF" w:rsidRDefault="00746D03" w:rsidP="004B65DA">
            <w:pPr>
              <w:spacing w:before="120" w:after="120"/>
              <w:ind w:left="210"/>
              <w:jc w:val="both"/>
              <w:rPr>
                <w:sz w:val="28"/>
                <w:szCs w:val="28"/>
              </w:rPr>
            </w:pPr>
            <w:r w:rsidRPr="008637FF">
              <w:rPr>
                <w:sz w:val="28"/>
                <w:szCs w:val="28"/>
              </w:rPr>
              <w:t>Tất</w:t>
            </w:r>
          </w:p>
        </w:tc>
        <w:tc>
          <w:tcPr>
            <w:tcW w:w="970" w:type="dxa"/>
            <w:shd w:val="solid" w:color="FFFFFF" w:fill="auto"/>
            <w:tcMar>
              <w:top w:w="0" w:type="dxa"/>
              <w:left w:w="0" w:type="dxa"/>
              <w:bottom w:w="0" w:type="dxa"/>
              <w:right w:w="0" w:type="dxa"/>
            </w:tcMar>
          </w:tcPr>
          <w:p w14:paraId="271FDCDC" w14:textId="77777777" w:rsidR="00746D03" w:rsidRPr="008637FF" w:rsidRDefault="00746D03" w:rsidP="004B65DA">
            <w:pPr>
              <w:spacing w:before="120" w:after="120"/>
              <w:jc w:val="center"/>
              <w:rPr>
                <w:sz w:val="28"/>
                <w:szCs w:val="28"/>
              </w:rPr>
            </w:pPr>
            <w:r w:rsidRPr="008637FF">
              <w:rPr>
                <w:sz w:val="28"/>
                <w:szCs w:val="28"/>
              </w:rPr>
              <w:t>Đôi</w:t>
            </w:r>
          </w:p>
        </w:tc>
        <w:tc>
          <w:tcPr>
            <w:tcW w:w="1038" w:type="dxa"/>
            <w:shd w:val="solid" w:color="FFFFFF" w:fill="auto"/>
            <w:tcMar>
              <w:top w:w="0" w:type="dxa"/>
              <w:left w:w="0" w:type="dxa"/>
              <w:bottom w:w="0" w:type="dxa"/>
              <w:right w:w="0" w:type="dxa"/>
            </w:tcMar>
          </w:tcPr>
          <w:p w14:paraId="0C68AA35" w14:textId="77777777" w:rsidR="00746D03" w:rsidRPr="008637FF" w:rsidRDefault="00746D03" w:rsidP="004B65DA">
            <w:pPr>
              <w:spacing w:before="120" w:after="120"/>
              <w:jc w:val="center"/>
              <w:rPr>
                <w:sz w:val="28"/>
                <w:szCs w:val="28"/>
              </w:rPr>
            </w:pPr>
            <w:r w:rsidRPr="008637FF">
              <w:rPr>
                <w:sz w:val="28"/>
                <w:szCs w:val="28"/>
              </w:rPr>
              <w:t>6</w:t>
            </w:r>
          </w:p>
        </w:tc>
        <w:tc>
          <w:tcPr>
            <w:tcW w:w="1541" w:type="dxa"/>
            <w:shd w:val="solid" w:color="FFFFFF" w:fill="auto"/>
            <w:tcMar>
              <w:top w:w="0" w:type="dxa"/>
              <w:left w:w="0" w:type="dxa"/>
              <w:bottom w:w="0" w:type="dxa"/>
              <w:right w:w="0" w:type="dxa"/>
            </w:tcMar>
            <w:vAlign w:val="center"/>
          </w:tcPr>
          <w:p w14:paraId="26567545" w14:textId="77777777" w:rsidR="00746D03" w:rsidRPr="008637FF" w:rsidRDefault="00746D03" w:rsidP="004B65DA">
            <w:pPr>
              <w:jc w:val="center"/>
              <w:rPr>
                <w:sz w:val="28"/>
                <w:szCs w:val="28"/>
              </w:rPr>
            </w:pPr>
          </w:p>
        </w:tc>
        <w:tc>
          <w:tcPr>
            <w:tcW w:w="1542" w:type="dxa"/>
            <w:shd w:val="solid" w:color="FFFFFF" w:fill="auto"/>
            <w:tcMar>
              <w:top w:w="0" w:type="dxa"/>
              <w:left w:w="0" w:type="dxa"/>
              <w:bottom w:w="0" w:type="dxa"/>
              <w:right w:w="0" w:type="dxa"/>
            </w:tcMar>
          </w:tcPr>
          <w:p w14:paraId="5DDD8C84" w14:textId="77777777" w:rsidR="00746D03" w:rsidRPr="008637FF" w:rsidRDefault="00746D03" w:rsidP="004B65DA">
            <w:pPr>
              <w:spacing w:before="120" w:after="120"/>
              <w:jc w:val="center"/>
              <w:rPr>
                <w:sz w:val="28"/>
                <w:szCs w:val="28"/>
              </w:rPr>
            </w:pPr>
            <w:r w:rsidRPr="008637FF">
              <w:rPr>
                <w:sz w:val="28"/>
                <w:szCs w:val="28"/>
              </w:rPr>
              <w:t>266,67</w:t>
            </w:r>
          </w:p>
        </w:tc>
      </w:tr>
      <w:tr w:rsidR="008637FF" w:rsidRPr="008637FF" w14:paraId="676DE41A" w14:textId="77777777" w:rsidTr="004B65DA">
        <w:tc>
          <w:tcPr>
            <w:tcW w:w="698" w:type="dxa"/>
            <w:shd w:val="solid" w:color="FFFFFF" w:fill="auto"/>
            <w:tcMar>
              <w:top w:w="0" w:type="dxa"/>
              <w:left w:w="0" w:type="dxa"/>
              <w:bottom w:w="0" w:type="dxa"/>
              <w:right w:w="0" w:type="dxa"/>
            </w:tcMar>
          </w:tcPr>
          <w:p w14:paraId="06151C98" w14:textId="77777777" w:rsidR="00746D03" w:rsidRPr="008637FF" w:rsidRDefault="00746D03" w:rsidP="004B65DA">
            <w:pPr>
              <w:spacing w:before="120" w:after="120"/>
              <w:jc w:val="center"/>
              <w:rPr>
                <w:sz w:val="28"/>
                <w:szCs w:val="28"/>
              </w:rPr>
            </w:pPr>
            <w:r w:rsidRPr="008637FF">
              <w:rPr>
                <w:sz w:val="28"/>
                <w:szCs w:val="28"/>
              </w:rPr>
              <w:t>9</w:t>
            </w:r>
          </w:p>
        </w:tc>
        <w:tc>
          <w:tcPr>
            <w:tcW w:w="3565" w:type="dxa"/>
            <w:shd w:val="solid" w:color="FFFFFF" w:fill="auto"/>
            <w:tcMar>
              <w:top w:w="0" w:type="dxa"/>
              <w:left w:w="0" w:type="dxa"/>
              <w:bottom w:w="0" w:type="dxa"/>
              <w:right w:w="0" w:type="dxa"/>
            </w:tcMar>
          </w:tcPr>
          <w:p w14:paraId="72F69FF3" w14:textId="77777777" w:rsidR="00746D03" w:rsidRPr="008637FF" w:rsidRDefault="00746D03" w:rsidP="004B65DA">
            <w:pPr>
              <w:spacing w:before="120" w:after="120"/>
              <w:ind w:left="210"/>
              <w:jc w:val="both"/>
              <w:rPr>
                <w:sz w:val="28"/>
                <w:szCs w:val="28"/>
              </w:rPr>
            </w:pPr>
            <w:r w:rsidRPr="008637FF">
              <w:rPr>
                <w:sz w:val="28"/>
                <w:szCs w:val="28"/>
              </w:rPr>
              <w:t>Cặp đựng tài liệu</w:t>
            </w:r>
          </w:p>
        </w:tc>
        <w:tc>
          <w:tcPr>
            <w:tcW w:w="970" w:type="dxa"/>
            <w:shd w:val="solid" w:color="FFFFFF" w:fill="auto"/>
            <w:tcMar>
              <w:top w:w="0" w:type="dxa"/>
              <w:left w:w="0" w:type="dxa"/>
              <w:bottom w:w="0" w:type="dxa"/>
              <w:right w:w="0" w:type="dxa"/>
            </w:tcMar>
          </w:tcPr>
          <w:p w14:paraId="7A6317F9"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469B9E79" w14:textId="77777777" w:rsidR="00746D03" w:rsidRPr="008637FF" w:rsidRDefault="00746D03" w:rsidP="004B65DA">
            <w:pPr>
              <w:spacing w:before="120" w:after="120"/>
              <w:jc w:val="center"/>
              <w:rPr>
                <w:sz w:val="28"/>
                <w:szCs w:val="28"/>
              </w:rPr>
            </w:pPr>
            <w:r w:rsidRPr="008637FF">
              <w:rPr>
                <w:sz w:val="28"/>
                <w:szCs w:val="28"/>
              </w:rPr>
              <w:t>24</w:t>
            </w:r>
          </w:p>
        </w:tc>
        <w:tc>
          <w:tcPr>
            <w:tcW w:w="1541" w:type="dxa"/>
            <w:shd w:val="solid" w:color="FFFFFF" w:fill="auto"/>
            <w:tcMar>
              <w:top w:w="0" w:type="dxa"/>
              <w:left w:w="0" w:type="dxa"/>
              <w:bottom w:w="0" w:type="dxa"/>
              <w:right w:w="0" w:type="dxa"/>
            </w:tcMar>
            <w:vAlign w:val="center"/>
          </w:tcPr>
          <w:p w14:paraId="5B1B5AE7" w14:textId="77777777" w:rsidR="00746D03" w:rsidRPr="008637FF" w:rsidRDefault="00746D03" w:rsidP="004B65DA">
            <w:pPr>
              <w:jc w:val="center"/>
              <w:rPr>
                <w:sz w:val="28"/>
                <w:szCs w:val="28"/>
              </w:rPr>
            </w:pPr>
          </w:p>
        </w:tc>
        <w:tc>
          <w:tcPr>
            <w:tcW w:w="1542" w:type="dxa"/>
            <w:shd w:val="solid" w:color="FFFFFF" w:fill="auto"/>
            <w:tcMar>
              <w:top w:w="0" w:type="dxa"/>
              <w:left w:w="0" w:type="dxa"/>
              <w:bottom w:w="0" w:type="dxa"/>
              <w:right w:w="0" w:type="dxa"/>
            </w:tcMar>
          </w:tcPr>
          <w:p w14:paraId="437B2CAE" w14:textId="77777777" w:rsidR="00746D03" w:rsidRPr="008637FF" w:rsidRDefault="00746D03" w:rsidP="004B65DA">
            <w:pPr>
              <w:spacing w:before="120" w:after="120"/>
              <w:jc w:val="center"/>
              <w:rPr>
                <w:sz w:val="28"/>
                <w:szCs w:val="28"/>
              </w:rPr>
            </w:pPr>
            <w:r w:rsidRPr="008637FF">
              <w:rPr>
                <w:sz w:val="28"/>
                <w:szCs w:val="28"/>
              </w:rPr>
              <w:t>266,67</w:t>
            </w:r>
          </w:p>
        </w:tc>
      </w:tr>
      <w:tr w:rsidR="008637FF" w:rsidRPr="008637FF" w14:paraId="08F870CA" w14:textId="77777777" w:rsidTr="004B65DA">
        <w:tc>
          <w:tcPr>
            <w:tcW w:w="698" w:type="dxa"/>
            <w:shd w:val="solid" w:color="FFFFFF" w:fill="auto"/>
            <w:tcMar>
              <w:top w:w="0" w:type="dxa"/>
              <w:left w:w="0" w:type="dxa"/>
              <w:bottom w:w="0" w:type="dxa"/>
              <w:right w:w="0" w:type="dxa"/>
            </w:tcMar>
          </w:tcPr>
          <w:p w14:paraId="7DD4B1ED" w14:textId="77777777" w:rsidR="00746D03" w:rsidRPr="008637FF" w:rsidRDefault="00746D03" w:rsidP="004B65DA">
            <w:pPr>
              <w:spacing w:before="120" w:after="120"/>
              <w:jc w:val="center"/>
              <w:rPr>
                <w:sz w:val="28"/>
                <w:szCs w:val="28"/>
              </w:rPr>
            </w:pPr>
            <w:r w:rsidRPr="008637FF">
              <w:rPr>
                <w:sz w:val="28"/>
                <w:szCs w:val="28"/>
              </w:rPr>
              <w:t>10</w:t>
            </w:r>
          </w:p>
        </w:tc>
        <w:tc>
          <w:tcPr>
            <w:tcW w:w="3565" w:type="dxa"/>
            <w:shd w:val="solid" w:color="FFFFFF" w:fill="auto"/>
            <w:tcMar>
              <w:top w:w="0" w:type="dxa"/>
              <w:left w:w="0" w:type="dxa"/>
              <w:bottom w:w="0" w:type="dxa"/>
              <w:right w:w="0" w:type="dxa"/>
            </w:tcMar>
          </w:tcPr>
          <w:p w14:paraId="63BAD44C" w14:textId="77777777" w:rsidR="00746D03" w:rsidRPr="008637FF" w:rsidRDefault="00746D03" w:rsidP="004B65DA">
            <w:pPr>
              <w:spacing w:before="120" w:after="120"/>
              <w:ind w:left="210"/>
              <w:jc w:val="both"/>
              <w:rPr>
                <w:sz w:val="28"/>
                <w:szCs w:val="28"/>
              </w:rPr>
            </w:pPr>
            <w:r w:rsidRPr="008637FF">
              <w:rPr>
                <w:sz w:val="28"/>
                <w:szCs w:val="28"/>
              </w:rPr>
              <w:t>Mũ cứng</w:t>
            </w:r>
          </w:p>
        </w:tc>
        <w:tc>
          <w:tcPr>
            <w:tcW w:w="970" w:type="dxa"/>
            <w:shd w:val="solid" w:color="FFFFFF" w:fill="auto"/>
            <w:tcMar>
              <w:top w:w="0" w:type="dxa"/>
              <w:left w:w="0" w:type="dxa"/>
              <w:bottom w:w="0" w:type="dxa"/>
              <w:right w:w="0" w:type="dxa"/>
            </w:tcMar>
          </w:tcPr>
          <w:p w14:paraId="116F438D"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747F26D3" w14:textId="77777777" w:rsidR="00746D03" w:rsidRPr="008637FF" w:rsidRDefault="00746D03" w:rsidP="004B65DA">
            <w:pPr>
              <w:spacing w:before="120" w:after="120"/>
              <w:jc w:val="center"/>
              <w:rPr>
                <w:sz w:val="28"/>
                <w:szCs w:val="28"/>
              </w:rPr>
            </w:pPr>
            <w:r w:rsidRPr="008637FF">
              <w:rPr>
                <w:sz w:val="28"/>
                <w:szCs w:val="28"/>
              </w:rPr>
              <w:t>12</w:t>
            </w:r>
          </w:p>
        </w:tc>
        <w:tc>
          <w:tcPr>
            <w:tcW w:w="1541" w:type="dxa"/>
            <w:shd w:val="solid" w:color="FFFFFF" w:fill="auto"/>
            <w:tcMar>
              <w:top w:w="0" w:type="dxa"/>
              <w:left w:w="0" w:type="dxa"/>
              <w:bottom w:w="0" w:type="dxa"/>
              <w:right w:w="0" w:type="dxa"/>
            </w:tcMar>
            <w:vAlign w:val="center"/>
          </w:tcPr>
          <w:p w14:paraId="4D016C1B" w14:textId="77777777" w:rsidR="00746D03" w:rsidRPr="008637FF" w:rsidRDefault="00746D03" w:rsidP="004B65DA">
            <w:pPr>
              <w:jc w:val="center"/>
              <w:rPr>
                <w:sz w:val="28"/>
                <w:szCs w:val="28"/>
              </w:rPr>
            </w:pPr>
          </w:p>
        </w:tc>
        <w:tc>
          <w:tcPr>
            <w:tcW w:w="1542" w:type="dxa"/>
            <w:shd w:val="solid" w:color="FFFFFF" w:fill="auto"/>
            <w:tcMar>
              <w:top w:w="0" w:type="dxa"/>
              <w:left w:w="0" w:type="dxa"/>
              <w:bottom w:w="0" w:type="dxa"/>
              <w:right w:w="0" w:type="dxa"/>
            </w:tcMar>
          </w:tcPr>
          <w:p w14:paraId="4A9D2099" w14:textId="77777777" w:rsidR="00746D03" w:rsidRPr="008637FF" w:rsidRDefault="00746D03" w:rsidP="004B65DA">
            <w:pPr>
              <w:spacing w:before="120" w:after="120"/>
              <w:jc w:val="center"/>
              <w:rPr>
                <w:sz w:val="28"/>
                <w:szCs w:val="28"/>
              </w:rPr>
            </w:pPr>
            <w:r w:rsidRPr="008637FF">
              <w:rPr>
                <w:sz w:val="28"/>
                <w:szCs w:val="28"/>
              </w:rPr>
              <w:t>266,67</w:t>
            </w:r>
          </w:p>
        </w:tc>
      </w:tr>
      <w:tr w:rsidR="008637FF" w:rsidRPr="008637FF" w14:paraId="66E26CA7" w14:textId="77777777" w:rsidTr="004B65DA">
        <w:tc>
          <w:tcPr>
            <w:tcW w:w="698" w:type="dxa"/>
            <w:shd w:val="solid" w:color="FFFFFF" w:fill="auto"/>
            <w:tcMar>
              <w:top w:w="0" w:type="dxa"/>
              <w:left w:w="0" w:type="dxa"/>
              <w:bottom w:w="0" w:type="dxa"/>
              <w:right w:w="0" w:type="dxa"/>
            </w:tcMar>
          </w:tcPr>
          <w:p w14:paraId="3E0BBBBE" w14:textId="77777777" w:rsidR="00746D03" w:rsidRPr="008637FF" w:rsidRDefault="00746D03" w:rsidP="004B65DA">
            <w:pPr>
              <w:spacing w:before="120" w:after="120"/>
              <w:jc w:val="center"/>
              <w:rPr>
                <w:sz w:val="28"/>
                <w:szCs w:val="28"/>
              </w:rPr>
            </w:pPr>
            <w:r w:rsidRPr="008637FF">
              <w:rPr>
                <w:sz w:val="28"/>
                <w:szCs w:val="28"/>
              </w:rPr>
              <w:t>11</w:t>
            </w:r>
          </w:p>
        </w:tc>
        <w:tc>
          <w:tcPr>
            <w:tcW w:w="3565" w:type="dxa"/>
            <w:shd w:val="solid" w:color="FFFFFF" w:fill="auto"/>
            <w:tcMar>
              <w:top w:w="0" w:type="dxa"/>
              <w:left w:w="0" w:type="dxa"/>
              <w:bottom w:w="0" w:type="dxa"/>
              <w:right w:w="0" w:type="dxa"/>
            </w:tcMar>
          </w:tcPr>
          <w:p w14:paraId="632E3100" w14:textId="77777777" w:rsidR="00746D03" w:rsidRPr="008637FF" w:rsidRDefault="00746D03" w:rsidP="004B65DA">
            <w:pPr>
              <w:spacing w:before="120" w:after="120"/>
              <w:ind w:left="210"/>
              <w:jc w:val="both"/>
              <w:rPr>
                <w:sz w:val="28"/>
                <w:szCs w:val="28"/>
              </w:rPr>
            </w:pPr>
            <w:r w:rsidRPr="008637FF">
              <w:rPr>
                <w:sz w:val="28"/>
                <w:szCs w:val="28"/>
              </w:rPr>
              <w:t>USB (4 GB)</w:t>
            </w:r>
          </w:p>
        </w:tc>
        <w:tc>
          <w:tcPr>
            <w:tcW w:w="970" w:type="dxa"/>
            <w:shd w:val="solid" w:color="FFFFFF" w:fill="auto"/>
            <w:tcMar>
              <w:top w:w="0" w:type="dxa"/>
              <w:left w:w="0" w:type="dxa"/>
              <w:bottom w:w="0" w:type="dxa"/>
              <w:right w:w="0" w:type="dxa"/>
            </w:tcMar>
          </w:tcPr>
          <w:p w14:paraId="7E1ACA0D"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64C65AFE" w14:textId="77777777" w:rsidR="00746D03" w:rsidRPr="008637FF" w:rsidRDefault="00746D03" w:rsidP="004B65DA">
            <w:pPr>
              <w:spacing w:before="120" w:after="120"/>
              <w:jc w:val="center"/>
              <w:rPr>
                <w:sz w:val="28"/>
                <w:szCs w:val="28"/>
              </w:rPr>
            </w:pPr>
            <w:r w:rsidRPr="008637FF">
              <w:rPr>
                <w:sz w:val="28"/>
                <w:szCs w:val="28"/>
              </w:rPr>
              <w:t>12</w:t>
            </w:r>
          </w:p>
        </w:tc>
        <w:tc>
          <w:tcPr>
            <w:tcW w:w="1541" w:type="dxa"/>
            <w:shd w:val="solid" w:color="FFFFFF" w:fill="auto"/>
            <w:tcMar>
              <w:top w:w="0" w:type="dxa"/>
              <w:left w:w="0" w:type="dxa"/>
              <w:bottom w:w="0" w:type="dxa"/>
              <w:right w:w="0" w:type="dxa"/>
            </w:tcMar>
            <w:vAlign w:val="center"/>
          </w:tcPr>
          <w:p w14:paraId="289DAF4C" w14:textId="77777777" w:rsidR="00746D03" w:rsidRPr="008637FF" w:rsidRDefault="00746D03" w:rsidP="004B65DA">
            <w:pPr>
              <w:jc w:val="center"/>
              <w:rPr>
                <w:sz w:val="28"/>
                <w:szCs w:val="28"/>
              </w:rPr>
            </w:pPr>
            <w:r w:rsidRPr="008637FF">
              <w:rPr>
                <w:sz w:val="28"/>
                <w:szCs w:val="28"/>
              </w:rPr>
              <w:t>1.624,00</w:t>
            </w:r>
          </w:p>
        </w:tc>
        <w:tc>
          <w:tcPr>
            <w:tcW w:w="1542" w:type="dxa"/>
            <w:shd w:val="solid" w:color="FFFFFF" w:fill="auto"/>
            <w:tcMar>
              <w:top w:w="0" w:type="dxa"/>
              <w:left w:w="0" w:type="dxa"/>
              <w:bottom w:w="0" w:type="dxa"/>
              <w:right w:w="0" w:type="dxa"/>
            </w:tcMar>
          </w:tcPr>
          <w:p w14:paraId="445AB51A" w14:textId="77777777" w:rsidR="00746D03" w:rsidRPr="008637FF" w:rsidRDefault="00746D03" w:rsidP="004B65DA">
            <w:pPr>
              <w:spacing w:before="120" w:after="120"/>
              <w:jc w:val="center"/>
              <w:rPr>
                <w:sz w:val="28"/>
                <w:szCs w:val="28"/>
              </w:rPr>
            </w:pPr>
          </w:p>
        </w:tc>
      </w:tr>
      <w:tr w:rsidR="008637FF" w:rsidRPr="008637FF" w14:paraId="3390408B" w14:textId="77777777" w:rsidTr="004B65DA">
        <w:tc>
          <w:tcPr>
            <w:tcW w:w="698" w:type="dxa"/>
            <w:shd w:val="solid" w:color="FFFFFF" w:fill="auto"/>
            <w:tcMar>
              <w:top w:w="0" w:type="dxa"/>
              <w:left w:w="0" w:type="dxa"/>
              <w:bottom w:w="0" w:type="dxa"/>
              <w:right w:w="0" w:type="dxa"/>
            </w:tcMar>
          </w:tcPr>
          <w:p w14:paraId="176F2414" w14:textId="77777777" w:rsidR="00746D03" w:rsidRPr="008637FF" w:rsidRDefault="00746D03" w:rsidP="004B65DA">
            <w:pPr>
              <w:spacing w:before="120" w:after="120"/>
              <w:jc w:val="center"/>
              <w:rPr>
                <w:sz w:val="28"/>
                <w:szCs w:val="28"/>
              </w:rPr>
            </w:pPr>
            <w:r w:rsidRPr="008637FF">
              <w:rPr>
                <w:sz w:val="28"/>
                <w:szCs w:val="28"/>
              </w:rPr>
              <w:t>12</w:t>
            </w:r>
          </w:p>
        </w:tc>
        <w:tc>
          <w:tcPr>
            <w:tcW w:w="3565" w:type="dxa"/>
            <w:shd w:val="solid" w:color="FFFFFF" w:fill="auto"/>
            <w:tcMar>
              <w:top w:w="0" w:type="dxa"/>
              <w:left w:w="0" w:type="dxa"/>
              <w:bottom w:w="0" w:type="dxa"/>
              <w:right w:w="0" w:type="dxa"/>
            </w:tcMar>
          </w:tcPr>
          <w:p w14:paraId="1DC7CBD7" w14:textId="77777777" w:rsidR="00746D03" w:rsidRPr="008637FF" w:rsidRDefault="00746D03" w:rsidP="004B65DA">
            <w:pPr>
              <w:spacing w:before="120" w:after="120"/>
              <w:ind w:left="210"/>
              <w:jc w:val="both"/>
              <w:rPr>
                <w:sz w:val="28"/>
                <w:szCs w:val="28"/>
              </w:rPr>
            </w:pPr>
            <w:r w:rsidRPr="008637FF">
              <w:rPr>
                <w:sz w:val="28"/>
                <w:szCs w:val="28"/>
              </w:rPr>
              <w:t>Lưu điện</w:t>
            </w:r>
          </w:p>
        </w:tc>
        <w:tc>
          <w:tcPr>
            <w:tcW w:w="970" w:type="dxa"/>
            <w:shd w:val="solid" w:color="FFFFFF" w:fill="auto"/>
            <w:tcMar>
              <w:top w:w="0" w:type="dxa"/>
              <w:left w:w="0" w:type="dxa"/>
              <w:bottom w:w="0" w:type="dxa"/>
              <w:right w:w="0" w:type="dxa"/>
            </w:tcMar>
          </w:tcPr>
          <w:p w14:paraId="14E3AFE7"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7DDFFE9D" w14:textId="77777777" w:rsidR="00746D03" w:rsidRPr="008637FF" w:rsidRDefault="00746D03" w:rsidP="004B65DA">
            <w:pPr>
              <w:spacing w:before="120" w:after="120"/>
              <w:jc w:val="center"/>
              <w:rPr>
                <w:sz w:val="28"/>
                <w:szCs w:val="28"/>
              </w:rPr>
            </w:pPr>
            <w:r w:rsidRPr="008637FF">
              <w:rPr>
                <w:sz w:val="28"/>
                <w:szCs w:val="28"/>
              </w:rPr>
              <w:t>60</w:t>
            </w:r>
          </w:p>
        </w:tc>
        <w:tc>
          <w:tcPr>
            <w:tcW w:w="1541" w:type="dxa"/>
            <w:shd w:val="solid" w:color="FFFFFF" w:fill="auto"/>
            <w:tcMar>
              <w:top w:w="0" w:type="dxa"/>
              <w:left w:w="0" w:type="dxa"/>
              <w:bottom w:w="0" w:type="dxa"/>
              <w:right w:w="0" w:type="dxa"/>
            </w:tcMar>
            <w:vAlign w:val="center"/>
          </w:tcPr>
          <w:p w14:paraId="1537DB1A" w14:textId="77777777" w:rsidR="00746D03" w:rsidRPr="008637FF" w:rsidRDefault="00746D03" w:rsidP="004B65DA">
            <w:pPr>
              <w:jc w:val="center"/>
              <w:rPr>
                <w:sz w:val="28"/>
                <w:szCs w:val="28"/>
              </w:rPr>
            </w:pPr>
            <w:r w:rsidRPr="008637FF">
              <w:rPr>
                <w:sz w:val="28"/>
                <w:szCs w:val="28"/>
              </w:rPr>
              <w:t>649,60</w:t>
            </w:r>
          </w:p>
        </w:tc>
        <w:tc>
          <w:tcPr>
            <w:tcW w:w="1542" w:type="dxa"/>
            <w:shd w:val="solid" w:color="FFFFFF" w:fill="auto"/>
            <w:tcMar>
              <w:top w:w="0" w:type="dxa"/>
              <w:left w:w="0" w:type="dxa"/>
              <w:bottom w:w="0" w:type="dxa"/>
              <w:right w:w="0" w:type="dxa"/>
            </w:tcMar>
          </w:tcPr>
          <w:p w14:paraId="1ADD36E9" w14:textId="77777777" w:rsidR="00746D03" w:rsidRPr="008637FF" w:rsidRDefault="00746D03" w:rsidP="004B65DA">
            <w:pPr>
              <w:spacing w:before="120" w:after="120"/>
              <w:jc w:val="center"/>
              <w:rPr>
                <w:sz w:val="28"/>
                <w:szCs w:val="28"/>
              </w:rPr>
            </w:pPr>
          </w:p>
        </w:tc>
      </w:tr>
      <w:tr w:rsidR="008637FF" w:rsidRPr="008637FF" w14:paraId="6A6F8769" w14:textId="77777777" w:rsidTr="004B65DA">
        <w:tc>
          <w:tcPr>
            <w:tcW w:w="698" w:type="dxa"/>
            <w:shd w:val="solid" w:color="FFFFFF" w:fill="auto"/>
            <w:tcMar>
              <w:top w:w="0" w:type="dxa"/>
              <w:left w:w="0" w:type="dxa"/>
              <w:bottom w:w="0" w:type="dxa"/>
              <w:right w:w="0" w:type="dxa"/>
            </w:tcMar>
          </w:tcPr>
          <w:p w14:paraId="4008DB4E" w14:textId="77777777" w:rsidR="00746D03" w:rsidRPr="008637FF" w:rsidRDefault="00746D03" w:rsidP="004B65DA">
            <w:pPr>
              <w:spacing w:before="120" w:after="120"/>
              <w:jc w:val="center"/>
              <w:rPr>
                <w:sz w:val="28"/>
                <w:szCs w:val="28"/>
              </w:rPr>
            </w:pPr>
            <w:r w:rsidRPr="008637FF">
              <w:rPr>
                <w:sz w:val="28"/>
                <w:szCs w:val="28"/>
              </w:rPr>
              <w:t>13</w:t>
            </w:r>
          </w:p>
        </w:tc>
        <w:tc>
          <w:tcPr>
            <w:tcW w:w="3565" w:type="dxa"/>
            <w:shd w:val="solid" w:color="FFFFFF" w:fill="auto"/>
            <w:tcMar>
              <w:top w:w="0" w:type="dxa"/>
              <w:left w:w="0" w:type="dxa"/>
              <w:bottom w:w="0" w:type="dxa"/>
              <w:right w:w="0" w:type="dxa"/>
            </w:tcMar>
          </w:tcPr>
          <w:p w14:paraId="2ED20BC4" w14:textId="77777777" w:rsidR="00746D03" w:rsidRPr="008637FF" w:rsidRDefault="00746D03" w:rsidP="004B65DA">
            <w:pPr>
              <w:spacing w:before="120" w:after="120"/>
              <w:ind w:left="210"/>
              <w:jc w:val="both"/>
              <w:rPr>
                <w:sz w:val="28"/>
                <w:szCs w:val="28"/>
              </w:rPr>
            </w:pPr>
            <w:r w:rsidRPr="008637FF">
              <w:rPr>
                <w:sz w:val="28"/>
                <w:szCs w:val="28"/>
              </w:rPr>
              <w:t>Quạt thông gió 0,04 kW</w:t>
            </w:r>
          </w:p>
        </w:tc>
        <w:tc>
          <w:tcPr>
            <w:tcW w:w="970" w:type="dxa"/>
            <w:shd w:val="solid" w:color="FFFFFF" w:fill="auto"/>
            <w:tcMar>
              <w:top w:w="0" w:type="dxa"/>
              <w:left w:w="0" w:type="dxa"/>
              <w:bottom w:w="0" w:type="dxa"/>
              <w:right w:w="0" w:type="dxa"/>
            </w:tcMar>
          </w:tcPr>
          <w:p w14:paraId="4B1A1C2B"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43B77FC7" w14:textId="77777777" w:rsidR="00746D03" w:rsidRPr="008637FF" w:rsidRDefault="00746D03" w:rsidP="004B65DA">
            <w:pPr>
              <w:spacing w:before="120" w:after="120"/>
              <w:jc w:val="center"/>
              <w:rPr>
                <w:sz w:val="28"/>
                <w:szCs w:val="28"/>
              </w:rPr>
            </w:pPr>
            <w:r w:rsidRPr="008637FF">
              <w:rPr>
                <w:sz w:val="28"/>
                <w:szCs w:val="28"/>
              </w:rPr>
              <w:t>36</w:t>
            </w:r>
          </w:p>
        </w:tc>
        <w:tc>
          <w:tcPr>
            <w:tcW w:w="1541" w:type="dxa"/>
            <w:shd w:val="solid" w:color="FFFFFF" w:fill="auto"/>
            <w:tcMar>
              <w:top w:w="0" w:type="dxa"/>
              <w:left w:w="0" w:type="dxa"/>
              <w:bottom w:w="0" w:type="dxa"/>
              <w:right w:w="0" w:type="dxa"/>
            </w:tcMar>
            <w:vAlign w:val="center"/>
          </w:tcPr>
          <w:p w14:paraId="71ADCD2E" w14:textId="77777777" w:rsidR="00746D03" w:rsidRPr="008637FF" w:rsidRDefault="00746D03" w:rsidP="004B65DA">
            <w:pPr>
              <w:jc w:val="center"/>
              <w:rPr>
                <w:sz w:val="28"/>
                <w:szCs w:val="28"/>
              </w:rPr>
            </w:pPr>
            <w:r w:rsidRPr="008637FF">
              <w:rPr>
                <w:sz w:val="28"/>
                <w:szCs w:val="28"/>
              </w:rPr>
              <w:t>609,00</w:t>
            </w:r>
          </w:p>
        </w:tc>
        <w:tc>
          <w:tcPr>
            <w:tcW w:w="1542" w:type="dxa"/>
            <w:shd w:val="solid" w:color="FFFFFF" w:fill="auto"/>
            <w:tcMar>
              <w:top w:w="0" w:type="dxa"/>
              <w:left w:w="0" w:type="dxa"/>
              <w:bottom w:w="0" w:type="dxa"/>
              <w:right w:w="0" w:type="dxa"/>
            </w:tcMar>
          </w:tcPr>
          <w:p w14:paraId="33A56063" w14:textId="77777777" w:rsidR="00746D03" w:rsidRPr="008637FF" w:rsidRDefault="00746D03" w:rsidP="004B65DA">
            <w:pPr>
              <w:spacing w:before="120" w:after="120"/>
              <w:jc w:val="center"/>
              <w:rPr>
                <w:sz w:val="28"/>
                <w:szCs w:val="28"/>
              </w:rPr>
            </w:pPr>
          </w:p>
        </w:tc>
      </w:tr>
      <w:tr w:rsidR="008637FF" w:rsidRPr="008637FF" w14:paraId="109BE3EB" w14:textId="77777777" w:rsidTr="004B65DA">
        <w:tc>
          <w:tcPr>
            <w:tcW w:w="698" w:type="dxa"/>
            <w:shd w:val="solid" w:color="FFFFFF" w:fill="auto"/>
            <w:tcMar>
              <w:top w:w="0" w:type="dxa"/>
              <w:left w:w="0" w:type="dxa"/>
              <w:bottom w:w="0" w:type="dxa"/>
              <w:right w:w="0" w:type="dxa"/>
            </w:tcMar>
          </w:tcPr>
          <w:p w14:paraId="53AAB1FE" w14:textId="77777777" w:rsidR="00746D03" w:rsidRPr="008637FF" w:rsidRDefault="00746D03" w:rsidP="004B65DA">
            <w:pPr>
              <w:spacing w:before="120" w:after="120"/>
              <w:jc w:val="center"/>
              <w:rPr>
                <w:sz w:val="28"/>
                <w:szCs w:val="28"/>
              </w:rPr>
            </w:pPr>
            <w:r w:rsidRPr="008637FF">
              <w:rPr>
                <w:sz w:val="28"/>
                <w:szCs w:val="28"/>
              </w:rPr>
              <w:t>14</w:t>
            </w:r>
          </w:p>
        </w:tc>
        <w:tc>
          <w:tcPr>
            <w:tcW w:w="3565" w:type="dxa"/>
            <w:shd w:val="solid" w:color="FFFFFF" w:fill="auto"/>
            <w:tcMar>
              <w:top w:w="0" w:type="dxa"/>
              <w:left w:w="0" w:type="dxa"/>
              <w:bottom w:w="0" w:type="dxa"/>
              <w:right w:w="0" w:type="dxa"/>
            </w:tcMar>
          </w:tcPr>
          <w:p w14:paraId="567B37DC" w14:textId="77777777" w:rsidR="00746D03" w:rsidRPr="008637FF" w:rsidRDefault="00746D03" w:rsidP="004B65DA">
            <w:pPr>
              <w:spacing w:before="120" w:after="120"/>
              <w:ind w:left="210"/>
              <w:jc w:val="both"/>
              <w:rPr>
                <w:sz w:val="28"/>
                <w:szCs w:val="28"/>
              </w:rPr>
            </w:pPr>
            <w:r w:rsidRPr="008637FF">
              <w:rPr>
                <w:sz w:val="28"/>
                <w:szCs w:val="28"/>
              </w:rPr>
              <w:t>Quần áo mưa</w:t>
            </w:r>
          </w:p>
        </w:tc>
        <w:tc>
          <w:tcPr>
            <w:tcW w:w="970" w:type="dxa"/>
            <w:shd w:val="solid" w:color="FFFFFF" w:fill="auto"/>
            <w:tcMar>
              <w:top w:w="0" w:type="dxa"/>
              <w:left w:w="0" w:type="dxa"/>
              <w:bottom w:w="0" w:type="dxa"/>
              <w:right w:w="0" w:type="dxa"/>
            </w:tcMar>
          </w:tcPr>
          <w:p w14:paraId="501AE3EA" w14:textId="77777777" w:rsidR="00746D03" w:rsidRPr="008637FF" w:rsidRDefault="00746D03" w:rsidP="004B65DA">
            <w:pPr>
              <w:spacing w:before="120" w:after="120"/>
              <w:jc w:val="center"/>
              <w:rPr>
                <w:sz w:val="28"/>
                <w:szCs w:val="28"/>
              </w:rPr>
            </w:pPr>
            <w:r w:rsidRPr="008637FF">
              <w:rPr>
                <w:sz w:val="28"/>
                <w:szCs w:val="28"/>
              </w:rPr>
              <w:t>Bộ</w:t>
            </w:r>
          </w:p>
        </w:tc>
        <w:tc>
          <w:tcPr>
            <w:tcW w:w="1038" w:type="dxa"/>
            <w:shd w:val="solid" w:color="FFFFFF" w:fill="auto"/>
            <w:tcMar>
              <w:top w:w="0" w:type="dxa"/>
              <w:left w:w="0" w:type="dxa"/>
              <w:bottom w:w="0" w:type="dxa"/>
              <w:right w:w="0" w:type="dxa"/>
            </w:tcMar>
          </w:tcPr>
          <w:p w14:paraId="32A65E8D" w14:textId="77777777" w:rsidR="00746D03" w:rsidRPr="008637FF" w:rsidRDefault="00746D03" w:rsidP="004B65DA">
            <w:pPr>
              <w:spacing w:before="120" w:after="120"/>
              <w:jc w:val="center"/>
              <w:rPr>
                <w:sz w:val="28"/>
                <w:szCs w:val="28"/>
              </w:rPr>
            </w:pPr>
            <w:r w:rsidRPr="008637FF">
              <w:rPr>
                <w:sz w:val="28"/>
                <w:szCs w:val="28"/>
              </w:rPr>
              <w:t>6</w:t>
            </w:r>
          </w:p>
        </w:tc>
        <w:tc>
          <w:tcPr>
            <w:tcW w:w="1541" w:type="dxa"/>
            <w:shd w:val="solid" w:color="FFFFFF" w:fill="auto"/>
            <w:tcMar>
              <w:top w:w="0" w:type="dxa"/>
              <w:left w:w="0" w:type="dxa"/>
              <w:bottom w:w="0" w:type="dxa"/>
              <w:right w:w="0" w:type="dxa"/>
            </w:tcMar>
            <w:vAlign w:val="center"/>
          </w:tcPr>
          <w:p w14:paraId="33861932" w14:textId="77777777" w:rsidR="00746D03" w:rsidRPr="008637FF" w:rsidRDefault="00746D03" w:rsidP="004B65DA">
            <w:pPr>
              <w:jc w:val="center"/>
              <w:rPr>
                <w:sz w:val="28"/>
                <w:szCs w:val="28"/>
              </w:rPr>
            </w:pPr>
          </w:p>
        </w:tc>
        <w:tc>
          <w:tcPr>
            <w:tcW w:w="1542" w:type="dxa"/>
            <w:shd w:val="solid" w:color="FFFFFF" w:fill="auto"/>
            <w:tcMar>
              <w:top w:w="0" w:type="dxa"/>
              <w:left w:w="0" w:type="dxa"/>
              <w:bottom w:w="0" w:type="dxa"/>
              <w:right w:w="0" w:type="dxa"/>
            </w:tcMar>
          </w:tcPr>
          <w:p w14:paraId="3A816210" w14:textId="77777777" w:rsidR="00746D03" w:rsidRPr="008637FF" w:rsidRDefault="00746D03" w:rsidP="004B65DA">
            <w:pPr>
              <w:spacing w:before="120" w:after="120"/>
              <w:jc w:val="center"/>
              <w:rPr>
                <w:sz w:val="28"/>
                <w:szCs w:val="28"/>
              </w:rPr>
            </w:pPr>
            <w:r w:rsidRPr="008637FF">
              <w:rPr>
                <w:sz w:val="28"/>
                <w:szCs w:val="28"/>
              </w:rPr>
              <w:t>80,00</w:t>
            </w:r>
          </w:p>
        </w:tc>
      </w:tr>
      <w:tr w:rsidR="008637FF" w:rsidRPr="008637FF" w14:paraId="0CC71B93" w14:textId="77777777" w:rsidTr="004B65DA">
        <w:tc>
          <w:tcPr>
            <w:tcW w:w="698" w:type="dxa"/>
            <w:shd w:val="solid" w:color="FFFFFF" w:fill="auto"/>
            <w:tcMar>
              <w:top w:w="0" w:type="dxa"/>
              <w:left w:w="0" w:type="dxa"/>
              <w:bottom w:w="0" w:type="dxa"/>
              <w:right w:w="0" w:type="dxa"/>
            </w:tcMar>
          </w:tcPr>
          <w:p w14:paraId="47837B9F" w14:textId="77777777" w:rsidR="00746D03" w:rsidRPr="008637FF" w:rsidRDefault="00746D03" w:rsidP="004B65DA">
            <w:pPr>
              <w:spacing w:before="120" w:after="120"/>
              <w:jc w:val="center"/>
              <w:rPr>
                <w:sz w:val="28"/>
                <w:szCs w:val="28"/>
              </w:rPr>
            </w:pPr>
            <w:r w:rsidRPr="008637FF">
              <w:rPr>
                <w:sz w:val="28"/>
                <w:szCs w:val="28"/>
              </w:rPr>
              <w:t>15</w:t>
            </w:r>
          </w:p>
        </w:tc>
        <w:tc>
          <w:tcPr>
            <w:tcW w:w="3565" w:type="dxa"/>
            <w:shd w:val="solid" w:color="FFFFFF" w:fill="auto"/>
            <w:tcMar>
              <w:top w:w="0" w:type="dxa"/>
              <w:left w:w="0" w:type="dxa"/>
              <w:bottom w:w="0" w:type="dxa"/>
              <w:right w:w="0" w:type="dxa"/>
            </w:tcMar>
          </w:tcPr>
          <w:p w14:paraId="1A2A6705" w14:textId="77777777" w:rsidR="00746D03" w:rsidRPr="008637FF" w:rsidRDefault="00746D03" w:rsidP="004B65DA">
            <w:pPr>
              <w:spacing w:before="120" w:after="120"/>
              <w:ind w:left="210"/>
              <w:jc w:val="both"/>
              <w:rPr>
                <w:sz w:val="28"/>
                <w:szCs w:val="28"/>
              </w:rPr>
            </w:pPr>
            <w:r w:rsidRPr="008637FF">
              <w:rPr>
                <w:sz w:val="28"/>
                <w:szCs w:val="28"/>
              </w:rPr>
              <w:t>Bình đựng nước uống</w:t>
            </w:r>
          </w:p>
        </w:tc>
        <w:tc>
          <w:tcPr>
            <w:tcW w:w="970" w:type="dxa"/>
            <w:shd w:val="solid" w:color="FFFFFF" w:fill="auto"/>
            <w:tcMar>
              <w:top w:w="0" w:type="dxa"/>
              <w:left w:w="0" w:type="dxa"/>
              <w:bottom w:w="0" w:type="dxa"/>
              <w:right w:w="0" w:type="dxa"/>
            </w:tcMar>
          </w:tcPr>
          <w:p w14:paraId="67BEDFA4"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20967298" w14:textId="77777777" w:rsidR="00746D03" w:rsidRPr="008637FF" w:rsidRDefault="00746D03" w:rsidP="004B65DA">
            <w:pPr>
              <w:spacing w:before="120" w:after="120"/>
              <w:jc w:val="center"/>
              <w:rPr>
                <w:sz w:val="28"/>
                <w:szCs w:val="28"/>
              </w:rPr>
            </w:pPr>
            <w:r w:rsidRPr="008637FF">
              <w:rPr>
                <w:sz w:val="28"/>
                <w:szCs w:val="28"/>
              </w:rPr>
              <w:t>6</w:t>
            </w:r>
          </w:p>
        </w:tc>
        <w:tc>
          <w:tcPr>
            <w:tcW w:w="1541" w:type="dxa"/>
            <w:shd w:val="solid" w:color="FFFFFF" w:fill="auto"/>
            <w:tcMar>
              <w:top w:w="0" w:type="dxa"/>
              <w:left w:w="0" w:type="dxa"/>
              <w:bottom w:w="0" w:type="dxa"/>
              <w:right w:w="0" w:type="dxa"/>
            </w:tcMar>
            <w:vAlign w:val="center"/>
          </w:tcPr>
          <w:p w14:paraId="46B6E6CB" w14:textId="77777777" w:rsidR="00746D03" w:rsidRPr="008637FF" w:rsidRDefault="00746D03" w:rsidP="004B65DA">
            <w:pPr>
              <w:jc w:val="center"/>
              <w:rPr>
                <w:sz w:val="28"/>
                <w:szCs w:val="28"/>
              </w:rPr>
            </w:pPr>
          </w:p>
        </w:tc>
        <w:tc>
          <w:tcPr>
            <w:tcW w:w="1542" w:type="dxa"/>
            <w:shd w:val="solid" w:color="FFFFFF" w:fill="auto"/>
            <w:tcMar>
              <w:top w:w="0" w:type="dxa"/>
              <w:left w:w="0" w:type="dxa"/>
              <w:bottom w:w="0" w:type="dxa"/>
              <w:right w:w="0" w:type="dxa"/>
            </w:tcMar>
          </w:tcPr>
          <w:p w14:paraId="71C0CEB6" w14:textId="77777777" w:rsidR="00746D03" w:rsidRPr="008637FF" w:rsidRDefault="00746D03" w:rsidP="004B65DA">
            <w:pPr>
              <w:spacing w:before="120" w:after="120"/>
              <w:jc w:val="center"/>
              <w:rPr>
                <w:sz w:val="28"/>
                <w:szCs w:val="28"/>
              </w:rPr>
            </w:pPr>
            <w:r w:rsidRPr="008637FF">
              <w:rPr>
                <w:sz w:val="28"/>
                <w:szCs w:val="28"/>
              </w:rPr>
              <w:t>266,67</w:t>
            </w:r>
          </w:p>
        </w:tc>
      </w:tr>
      <w:tr w:rsidR="008637FF" w:rsidRPr="008637FF" w14:paraId="2F7ACD0F" w14:textId="77777777" w:rsidTr="004B65DA">
        <w:tc>
          <w:tcPr>
            <w:tcW w:w="698" w:type="dxa"/>
            <w:shd w:val="solid" w:color="FFFFFF" w:fill="auto"/>
            <w:tcMar>
              <w:top w:w="0" w:type="dxa"/>
              <w:left w:w="0" w:type="dxa"/>
              <w:bottom w:w="0" w:type="dxa"/>
              <w:right w:w="0" w:type="dxa"/>
            </w:tcMar>
          </w:tcPr>
          <w:p w14:paraId="4D7988D4" w14:textId="77777777" w:rsidR="00746D03" w:rsidRPr="008637FF" w:rsidRDefault="00746D03" w:rsidP="004B65DA">
            <w:pPr>
              <w:spacing w:before="120" w:after="120"/>
              <w:jc w:val="center"/>
              <w:rPr>
                <w:sz w:val="28"/>
                <w:szCs w:val="28"/>
              </w:rPr>
            </w:pPr>
            <w:r w:rsidRPr="008637FF">
              <w:rPr>
                <w:sz w:val="28"/>
                <w:szCs w:val="28"/>
              </w:rPr>
              <w:t>16</w:t>
            </w:r>
          </w:p>
        </w:tc>
        <w:tc>
          <w:tcPr>
            <w:tcW w:w="3565" w:type="dxa"/>
            <w:shd w:val="solid" w:color="FFFFFF" w:fill="auto"/>
            <w:tcMar>
              <w:top w:w="0" w:type="dxa"/>
              <w:left w:w="0" w:type="dxa"/>
              <w:bottom w:w="0" w:type="dxa"/>
              <w:right w:w="0" w:type="dxa"/>
            </w:tcMar>
          </w:tcPr>
          <w:p w14:paraId="4A831038" w14:textId="77777777" w:rsidR="00746D03" w:rsidRPr="008637FF" w:rsidRDefault="00746D03" w:rsidP="004B65DA">
            <w:pPr>
              <w:spacing w:before="120" w:after="120"/>
              <w:ind w:left="210"/>
              <w:jc w:val="both"/>
              <w:rPr>
                <w:sz w:val="28"/>
                <w:szCs w:val="28"/>
              </w:rPr>
            </w:pPr>
            <w:r w:rsidRPr="008637FF">
              <w:rPr>
                <w:sz w:val="28"/>
                <w:szCs w:val="28"/>
              </w:rPr>
              <w:t>Ba lô</w:t>
            </w:r>
          </w:p>
        </w:tc>
        <w:tc>
          <w:tcPr>
            <w:tcW w:w="970" w:type="dxa"/>
            <w:shd w:val="solid" w:color="FFFFFF" w:fill="auto"/>
            <w:tcMar>
              <w:top w:w="0" w:type="dxa"/>
              <w:left w:w="0" w:type="dxa"/>
              <w:bottom w:w="0" w:type="dxa"/>
              <w:right w:w="0" w:type="dxa"/>
            </w:tcMar>
          </w:tcPr>
          <w:p w14:paraId="21122111"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4F8B5228" w14:textId="77777777" w:rsidR="00746D03" w:rsidRPr="008637FF" w:rsidRDefault="00746D03" w:rsidP="004B65DA">
            <w:pPr>
              <w:spacing w:before="120" w:after="120"/>
              <w:jc w:val="center"/>
              <w:rPr>
                <w:sz w:val="28"/>
                <w:szCs w:val="28"/>
              </w:rPr>
            </w:pPr>
            <w:r w:rsidRPr="008637FF">
              <w:rPr>
                <w:sz w:val="28"/>
                <w:szCs w:val="28"/>
              </w:rPr>
              <w:t>24</w:t>
            </w:r>
          </w:p>
        </w:tc>
        <w:tc>
          <w:tcPr>
            <w:tcW w:w="1541" w:type="dxa"/>
            <w:shd w:val="solid" w:color="FFFFFF" w:fill="auto"/>
            <w:tcMar>
              <w:top w:w="0" w:type="dxa"/>
              <w:left w:w="0" w:type="dxa"/>
              <w:bottom w:w="0" w:type="dxa"/>
              <w:right w:w="0" w:type="dxa"/>
            </w:tcMar>
            <w:vAlign w:val="center"/>
          </w:tcPr>
          <w:p w14:paraId="2EDB9F3A" w14:textId="77777777" w:rsidR="00746D03" w:rsidRPr="008637FF" w:rsidRDefault="00746D03" w:rsidP="004B65DA">
            <w:pPr>
              <w:jc w:val="center"/>
              <w:rPr>
                <w:sz w:val="28"/>
                <w:szCs w:val="28"/>
              </w:rPr>
            </w:pPr>
          </w:p>
        </w:tc>
        <w:tc>
          <w:tcPr>
            <w:tcW w:w="1542" w:type="dxa"/>
            <w:shd w:val="solid" w:color="FFFFFF" w:fill="auto"/>
            <w:tcMar>
              <w:top w:w="0" w:type="dxa"/>
              <w:left w:w="0" w:type="dxa"/>
              <w:bottom w:w="0" w:type="dxa"/>
              <w:right w:w="0" w:type="dxa"/>
            </w:tcMar>
          </w:tcPr>
          <w:p w14:paraId="3A782D9E" w14:textId="77777777" w:rsidR="00746D03" w:rsidRPr="008637FF" w:rsidRDefault="00746D03" w:rsidP="004B65DA">
            <w:pPr>
              <w:spacing w:before="120" w:after="120"/>
              <w:jc w:val="center"/>
              <w:rPr>
                <w:sz w:val="28"/>
                <w:szCs w:val="28"/>
              </w:rPr>
            </w:pPr>
            <w:r w:rsidRPr="008637FF">
              <w:rPr>
                <w:sz w:val="28"/>
                <w:szCs w:val="28"/>
              </w:rPr>
              <w:t>266,67</w:t>
            </w:r>
          </w:p>
        </w:tc>
      </w:tr>
      <w:tr w:rsidR="008637FF" w:rsidRPr="008637FF" w14:paraId="7E0A7918" w14:textId="77777777" w:rsidTr="004B65DA">
        <w:tc>
          <w:tcPr>
            <w:tcW w:w="698" w:type="dxa"/>
            <w:shd w:val="solid" w:color="FFFFFF" w:fill="auto"/>
            <w:tcMar>
              <w:top w:w="0" w:type="dxa"/>
              <w:left w:w="0" w:type="dxa"/>
              <w:bottom w:w="0" w:type="dxa"/>
              <w:right w:w="0" w:type="dxa"/>
            </w:tcMar>
          </w:tcPr>
          <w:p w14:paraId="151976F1" w14:textId="77777777" w:rsidR="00746D03" w:rsidRPr="008637FF" w:rsidRDefault="00746D03" w:rsidP="004B65DA">
            <w:pPr>
              <w:spacing w:before="120" w:after="120"/>
              <w:jc w:val="center"/>
              <w:rPr>
                <w:sz w:val="28"/>
                <w:szCs w:val="28"/>
              </w:rPr>
            </w:pPr>
            <w:r w:rsidRPr="008637FF">
              <w:rPr>
                <w:sz w:val="28"/>
                <w:szCs w:val="28"/>
              </w:rPr>
              <w:t>17</w:t>
            </w:r>
          </w:p>
        </w:tc>
        <w:tc>
          <w:tcPr>
            <w:tcW w:w="3565" w:type="dxa"/>
            <w:shd w:val="solid" w:color="FFFFFF" w:fill="auto"/>
            <w:tcMar>
              <w:top w:w="0" w:type="dxa"/>
              <w:left w:w="0" w:type="dxa"/>
              <w:bottom w:w="0" w:type="dxa"/>
              <w:right w:w="0" w:type="dxa"/>
            </w:tcMar>
          </w:tcPr>
          <w:p w14:paraId="0CF4C1C3" w14:textId="77777777" w:rsidR="00746D03" w:rsidRPr="008637FF" w:rsidRDefault="00746D03" w:rsidP="004B65DA">
            <w:pPr>
              <w:spacing w:before="120" w:after="120"/>
              <w:ind w:left="210"/>
              <w:jc w:val="both"/>
              <w:rPr>
                <w:sz w:val="28"/>
                <w:szCs w:val="28"/>
              </w:rPr>
            </w:pPr>
            <w:r w:rsidRPr="008637FF">
              <w:rPr>
                <w:sz w:val="28"/>
                <w:szCs w:val="28"/>
              </w:rPr>
              <w:t>Thước nhựa 40 cm</w:t>
            </w:r>
          </w:p>
        </w:tc>
        <w:tc>
          <w:tcPr>
            <w:tcW w:w="970" w:type="dxa"/>
            <w:shd w:val="solid" w:color="FFFFFF" w:fill="auto"/>
            <w:tcMar>
              <w:top w:w="0" w:type="dxa"/>
              <w:left w:w="0" w:type="dxa"/>
              <w:bottom w:w="0" w:type="dxa"/>
              <w:right w:w="0" w:type="dxa"/>
            </w:tcMar>
          </w:tcPr>
          <w:p w14:paraId="24BA10E3"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11268D0A" w14:textId="77777777" w:rsidR="00746D03" w:rsidRPr="008637FF" w:rsidRDefault="00746D03" w:rsidP="004B65DA">
            <w:pPr>
              <w:spacing w:before="120" w:after="120"/>
              <w:jc w:val="center"/>
              <w:rPr>
                <w:sz w:val="28"/>
                <w:szCs w:val="28"/>
              </w:rPr>
            </w:pPr>
            <w:r w:rsidRPr="008637FF">
              <w:rPr>
                <w:sz w:val="28"/>
                <w:szCs w:val="28"/>
              </w:rPr>
              <w:t>24</w:t>
            </w:r>
          </w:p>
        </w:tc>
        <w:tc>
          <w:tcPr>
            <w:tcW w:w="1541" w:type="dxa"/>
            <w:shd w:val="solid" w:color="FFFFFF" w:fill="auto"/>
            <w:tcMar>
              <w:top w:w="0" w:type="dxa"/>
              <w:left w:w="0" w:type="dxa"/>
              <w:bottom w:w="0" w:type="dxa"/>
              <w:right w:w="0" w:type="dxa"/>
            </w:tcMar>
            <w:vAlign w:val="center"/>
          </w:tcPr>
          <w:p w14:paraId="0EFD716F" w14:textId="77777777" w:rsidR="00746D03" w:rsidRPr="008637FF" w:rsidRDefault="00746D03" w:rsidP="004B65DA">
            <w:pPr>
              <w:jc w:val="center"/>
              <w:rPr>
                <w:sz w:val="28"/>
                <w:szCs w:val="28"/>
              </w:rPr>
            </w:pPr>
            <w:r w:rsidRPr="008637FF">
              <w:rPr>
                <w:sz w:val="28"/>
                <w:szCs w:val="28"/>
              </w:rPr>
              <w:t>812,00</w:t>
            </w:r>
          </w:p>
        </w:tc>
        <w:tc>
          <w:tcPr>
            <w:tcW w:w="1542" w:type="dxa"/>
            <w:shd w:val="solid" w:color="FFFFFF" w:fill="auto"/>
            <w:tcMar>
              <w:top w:w="0" w:type="dxa"/>
              <w:left w:w="0" w:type="dxa"/>
              <w:bottom w:w="0" w:type="dxa"/>
              <w:right w:w="0" w:type="dxa"/>
            </w:tcMar>
          </w:tcPr>
          <w:p w14:paraId="2BF556AA" w14:textId="77777777" w:rsidR="00746D03" w:rsidRPr="008637FF" w:rsidRDefault="00746D03" w:rsidP="004B65DA">
            <w:pPr>
              <w:spacing w:before="120" w:after="120"/>
              <w:jc w:val="center"/>
              <w:rPr>
                <w:sz w:val="28"/>
                <w:szCs w:val="28"/>
              </w:rPr>
            </w:pPr>
          </w:p>
        </w:tc>
      </w:tr>
      <w:tr w:rsidR="008637FF" w:rsidRPr="008637FF" w14:paraId="2F3D8E61" w14:textId="77777777" w:rsidTr="004B65DA">
        <w:tc>
          <w:tcPr>
            <w:tcW w:w="698" w:type="dxa"/>
            <w:shd w:val="solid" w:color="FFFFFF" w:fill="auto"/>
            <w:tcMar>
              <w:top w:w="0" w:type="dxa"/>
              <w:left w:w="0" w:type="dxa"/>
              <w:bottom w:w="0" w:type="dxa"/>
              <w:right w:w="0" w:type="dxa"/>
            </w:tcMar>
          </w:tcPr>
          <w:p w14:paraId="72D4768A" w14:textId="77777777" w:rsidR="00746D03" w:rsidRPr="008637FF" w:rsidRDefault="00746D03" w:rsidP="004B65DA">
            <w:pPr>
              <w:spacing w:before="120" w:after="120"/>
              <w:jc w:val="center"/>
              <w:rPr>
                <w:sz w:val="28"/>
                <w:szCs w:val="28"/>
              </w:rPr>
            </w:pPr>
            <w:r w:rsidRPr="008637FF">
              <w:rPr>
                <w:sz w:val="28"/>
                <w:szCs w:val="28"/>
              </w:rPr>
              <w:t>18</w:t>
            </w:r>
          </w:p>
        </w:tc>
        <w:tc>
          <w:tcPr>
            <w:tcW w:w="3565" w:type="dxa"/>
            <w:shd w:val="solid" w:color="FFFFFF" w:fill="auto"/>
            <w:tcMar>
              <w:top w:w="0" w:type="dxa"/>
              <w:left w:w="0" w:type="dxa"/>
              <w:bottom w:w="0" w:type="dxa"/>
              <w:right w:w="0" w:type="dxa"/>
            </w:tcMar>
          </w:tcPr>
          <w:p w14:paraId="5BD490D4" w14:textId="77777777" w:rsidR="00746D03" w:rsidRPr="008637FF" w:rsidRDefault="00746D03" w:rsidP="004B65DA">
            <w:pPr>
              <w:spacing w:before="120" w:after="120"/>
              <w:ind w:left="210"/>
              <w:jc w:val="both"/>
              <w:rPr>
                <w:sz w:val="28"/>
                <w:szCs w:val="28"/>
              </w:rPr>
            </w:pPr>
            <w:r w:rsidRPr="008637FF">
              <w:rPr>
                <w:sz w:val="28"/>
                <w:szCs w:val="28"/>
              </w:rPr>
              <w:t>Gọt bút chì</w:t>
            </w:r>
          </w:p>
        </w:tc>
        <w:tc>
          <w:tcPr>
            <w:tcW w:w="970" w:type="dxa"/>
            <w:shd w:val="solid" w:color="FFFFFF" w:fill="auto"/>
            <w:tcMar>
              <w:top w:w="0" w:type="dxa"/>
              <w:left w:w="0" w:type="dxa"/>
              <w:bottom w:w="0" w:type="dxa"/>
              <w:right w:w="0" w:type="dxa"/>
            </w:tcMar>
          </w:tcPr>
          <w:p w14:paraId="04C5093C"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15FFEBB6" w14:textId="77777777" w:rsidR="00746D03" w:rsidRPr="008637FF" w:rsidRDefault="00746D03" w:rsidP="004B65DA">
            <w:pPr>
              <w:spacing w:before="120" w:after="120"/>
              <w:jc w:val="center"/>
              <w:rPr>
                <w:sz w:val="28"/>
                <w:szCs w:val="28"/>
              </w:rPr>
            </w:pPr>
            <w:r w:rsidRPr="008637FF">
              <w:rPr>
                <w:sz w:val="28"/>
                <w:szCs w:val="28"/>
              </w:rPr>
              <w:t>9</w:t>
            </w:r>
          </w:p>
        </w:tc>
        <w:tc>
          <w:tcPr>
            <w:tcW w:w="1541" w:type="dxa"/>
            <w:shd w:val="solid" w:color="FFFFFF" w:fill="auto"/>
            <w:tcMar>
              <w:top w:w="0" w:type="dxa"/>
              <w:left w:w="0" w:type="dxa"/>
              <w:bottom w:w="0" w:type="dxa"/>
              <w:right w:w="0" w:type="dxa"/>
            </w:tcMar>
            <w:vAlign w:val="center"/>
          </w:tcPr>
          <w:p w14:paraId="16025F57" w14:textId="77777777" w:rsidR="00746D03" w:rsidRPr="008637FF" w:rsidRDefault="00746D03" w:rsidP="004B65DA">
            <w:pPr>
              <w:jc w:val="center"/>
              <w:rPr>
                <w:sz w:val="28"/>
                <w:szCs w:val="28"/>
              </w:rPr>
            </w:pPr>
            <w:r w:rsidRPr="008637FF">
              <w:rPr>
                <w:sz w:val="28"/>
                <w:szCs w:val="28"/>
              </w:rPr>
              <w:t>81,20</w:t>
            </w:r>
          </w:p>
        </w:tc>
        <w:tc>
          <w:tcPr>
            <w:tcW w:w="1542" w:type="dxa"/>
            <w:shd w:val="solid" w:color="FFFFFF" w:fill="auto"/>
            <w:tcMar>
              <w:top w:w="0" w:type="dxa"/>
              <w:left w:w="0" w:type="dxa"/>
              <w:bottom w:w="0" w:type="dxa"/>
              <w:right w:w="0" w:type="dxa"/>
            </w:tcMar>
          </w:tcPr>
          <w:p w14:paraId="74104540" w14:textId="77777777" w:rsidR="00746D03" w:rsidRPr="008637FF" w:rsidRDefault="00746D03" w:rsidP="004B65DA">
            <w:pPr>
              <w:spacing w:before="120" w:after="120"/>
              <w:jc w:val="center"/>
              <w:rPr>
                <w:sz w:val="28"/>
                <w:szCs w:val="28"/>
              </w:rPr>
            </w:pPr>
            <w:r w:rsidRPr="008637FF">
              <w:rPr>
                <w:sz w:val="28"/>
                <w:szCs w:val="28"/>
              </w:rPr>
              <w:t>13,33</w:t>
            </w:r>
          </w:p>
        </w:tc>
      </w:tr>
      <w:tr w:rsidR="008637FF" w:rsidRPr="008637FF" w14:paraId="040CCA1E" w14:textId="77777777" w:rsidTr="004B65DA">
        <w:tc>
          <w:tcPr>
            <w:tcW w:w="698" w:type="dxa"/>
            <w:shd w:val="solid" w:color="FFFFFF" w:fill="auto"/>
            <w:tcMar>
              <w:top w:w="0" w:type="dxa"/>
              <w:left w:w="0" w:type="dxa"/>
              <w:bottom w:w="0" w:type="dxa"/>
              <w:right w:w="0" w:type="dxa"/>
            </w:tcMar>
          </w:tcPr>
          <w:p w14:paraId="678BE8E4" w14:textId="77777777" w:rsidR="00746D03" w:rsidRPr="008637FF" w:rsidRDefault="00746D03" w:rsidP="004B65DA">
            <w:pPr>
              <w:spacing w:before="120" w:after="120"/>
              <w:jc w:val="center"/>
              <w:rPr>
                <w:sz w:val="28"/>
                <w:szCs w:val="28"/>
              </w:rPr>
            </w:pPr>
            <w:r w:rsidRPr="008637FF">
              <w:rPr>
                <w:sz w:val="28"/>
                <w:szCs w:val="28"/>
              </w:rPr>
              <w:t>19</w:t>
            </w:r>
          </w:p>
        </w:tc>
        <w:tc>
          <w:tcPr>
            <w:tcW w:w="3565" w:type="dxa"/>
            <w:shd w:val="solid" w:color="FFFFFF" w:fill="auto"/>
            <w:tcMar>
              <w:top w:w="0" w:type="dxa"/>
              <w:left w:w="0" w:type="dxa"/>
              <w:bottom w:w="0" w:type="dxa"/>
              <w:right w:w="0" w:type="dxa"/>
            </w:tcMar>
          </w:tcPr>
          <w:p w14:paraId="7D7261DE" w14:textId="77777777" w:rsidR="00746D03" w:rsidRPr="008637FF" w:rsidRDefault="00746D03" w:rsidP="004B65DA">
            <w:pPr>
              <w:spacing w:before="120" w:after="120"/>
              <w:ind w:left="210"/>
              <w:jc w:val="both"/>
              <w:rPr>
                <w:sz w:val="28"/>
                <w:szCs w:val="28"/>
              </w:rPr>
            </w:pPr>
            <w:r w:rsidRPr="008637FF">
              <w:rPr>
                <w:sz w:val="28"/>
                <w:szCs w:val="28"/>
              </w:rPr>
              <w:t>Đèn neon 0,04 kW</w:t>
            </w:r>
          </w:p>
        </w:tc>
        <w:tc>
          <w:tcPr>
            <w:tcW w:w="970" w:type="dxa"/>
            <w:shd w:val="solid" w:color="FFFFFF" w:fill="auto"/>
            <w:tcMar>
              <w:top w:w="0" w:type="dxa"/>
              <w:left w:w="0" w:type="dxa"/>
              <w:bottom w:w="0" w:type="dxa"/>
              <w:right w:w="0" w:type="dxa"/>
            </w:tcMar>
          </w:tcPr>
          <w:p w14:paraId="28218932" w14:textId="77777777" w:rsidR="00746D03" w:rsidRPr="008637FF" w:rsidRDefault="00746D03" w:rsidP="004B65DA">
            <w:pPr>
              <w:spacing w:before="120" w:after="120"/>
              <w:jc w:val="center"/>
              <w:rPr>
                <w:sz w:val="28"/>
                <w:szCs w:val="28"/>
              </w:rPr>
            </w:pPr>
            <w:r w:rsidRPr="008637FF">
              <w:rPr>
                <w:sz w:val="28"/>
                <w:szCs w:val="28"/>
              </w:rPr>
              <w:t>Bộ</w:t>
            </w:r>
          </w:p>
        </w:tc>
        <w:tc>
          <w:tcPr>
            <w:tcW w:w="1038" w:type="dxa"/>
            <w:shd w:val="solid" w:color="FFFFFF" w:fill="auto"/>
            <w:tcMar>
              <w:top w:w="0" w:type="dxa"/>
              <w:left w:w="0" w:type="dxa"/>
              <w:bottom w:w="0" w:type="dxa"/>
              <w:right w:w="0" w:type="dxa"/>
            </w:tcMar>
          </w:tcPr>
          <w:p w14:paraId="29990D45" w14:textId="77777777" w:rsidR="00746D03" w:rsidRPr="008637FF" w:rsidRDefault="00746D03" w:rsidP="004B65DA">
            <w:pPr>
              <w:spacing w:before="120" w:after="120"/>
              <w:jc w:val="center"/>
              <w:rPr>
                <w:sz w:val="28"/>
                <w:szCs w:val="28"/>
              </w:rPr>
            </w:pPr>
            <w:r w:rsidRPr="008637FF">
              <w:rPr>
                <w:sz w:val="28"/>
                <w:szCs w:val="28"/>
              </w:rPr>
              <w:t>30</w:t>
            </w:r>
          </w:p>
        </w:tc>
        <w:tc>
          <w:tcPr>
            <w:tcW w:w="1541" w:type="dxa"/>
            <w:shd w:val="solid" w:color="FFFFFF" w:fill="auto"/>
            <w:tcMar>
              <w:top w:w="0" w:type="dxa"/>
              <w:left w:w="0" w:type="dxa"/>
              <w:bottom w:w="0" w:type="dxa"/>
              <w:right w:w="0" w:type="dxa"/>
            </w:tcMar>
            <w:vAlign w:val="center"/>
          </w:tcPr>
          <w:p w14:paraId="6F9EDC31" w14:textId="77777777" w:rsidR="00746D03" w:rsidRPr="008637FF" w:rsidRDefault="00746D03" w:rsidP="004B65DA">
            <w:pPr>
              <w:jc w:val="center"/>
              <w:rPr>
                <w:sz w:val="28"/>
                <w:szCs w:val="28"/>
              </w:rPr>
            </w:pPr>
            <w:r w:rsidRPr="008637FF">
              <w:rPr>
                <w:sz w:val="28"/>
                <w:szCs w:val="28"/>
              </w:rPr>
              <w:t>1.624,00</w:t>
            </w:r>
          </w:p>
        </w:tc>
        <w:tc>
          <w:tcPr>
            <w:tcW w:w="1542" w:type="dxa"/>
            <w:shd w:val="solid" w:color="FFFFFF" w:fill="auto"/>
            <w:tcMar>
              <w:top w:w="0" w:type="dxa"/>
              <w:left w:w="0" w:type="dxa"/>
              <w:bottom w:w="0" w:type="dxa"/>
              <w:right w:w="0" w:type="dxa"/>
            </w:tcMar>
          </w:tcPr>
          <w:p w14:paraId="3C72329F" w14:textId="77777777" w:rsidR="00746D03" w:rsidRPr="008637FF" w:rsidRDefault="00746D03" w:rsidP="004B65DA">
            <w:pPr>
              <w:spacing w:before="120" w:after="120"/>
              <w:jc w:val="center"/>
              <w:rPr>
                <w:sz w:val="28"/>
                <w:szCs w:val="28"/>
              </w:rPr>
            </w:pPr>
          </w:p>
        </w:tc>
      </w:tr>
      <w:tr w:rsidR="008637FF" w:rsidRPr="008637FF" w14:paraId="5C21A43F" w14:textId="77777777" w:rsidTr="004B65DA">
        <w:tc>
          <w:tcPr>
            <w:tcW w:w="698" w:type="dxa"/>
            <w:shd w:val="solid" w:color="FFFFFF" w:fill="auto"/>
            <w:tcMar>
              <w:top w:w="0" w:type="dxa"/>
              <w:left w:w="0" w:type="dxa"/>
              <w:bottom w:w="0" w:type="dxa"/>
              <w:right w:w="0" w:type="dxa"/>
            </w:tcMar>
          </w:tcPr>
          <w:p w14:paraId="79B297E5" w14:textId="77777777" w:rsidR="00746D03" w:rsidRPr="008637FF" w:rsidRDefault="00746D03" w:rsidP="004B65DA">
            <w:pPr>
              <w:spacing w:before="120" w:after="120"/>
              <w:jc w:val="center"/>
              <w:rPr>
                <w:sz w:val="28"/>
                <w:szCs w:val="28"/>
              </w:rPr>
            </w:pPr>
            <w:r w:rsidRPr="008637FF">
              <w:rPr>
                <w:sz w:val="28"/>
                <w:szCs w:val="28"/>
              </w:rPr>
              <w:t>20</w:t>
            </w:r>
          </w:p>
        </w:tc>
        <w:tc>
          <w:tcPr>
            <w:tcW w:w="3565" w:type="dxa"/>
            <w:shd w:val="solid" w:color="FFFFFF" w:fill="auto"/>
            <w:tcMar>
              <w:top w:w="0" w:type="dxa"/>
              <w:left w:w="0" w:type="dxa"/>
              <w:bottom w:w="0" w:type="dxa"/>
              <w:right w:w="0" w:type="dxa"/>
            </w:tcMar>
          </w:tcPr>
          <w:p w14:paraId="537A1278" w14:textId="77777777" w:rsidR="00746D03" w:rsidRPr="008637FF" w:rsidRDefault="00746D03" w:rsidP="004B65DA">
            <w:pPr>
              <w:spacing w:before="120" w:after="120"/>
              <w:ind w:left="210"/>
              <w:jc w:val="both"/>
              <w:rPr>
                <w:sz w:val="28"/>
                <w:szCs w:val="28"/>
              </w:rPr>
            </w:pPr>
            <w:r w:rsidRPr="008637FF">
              <w:rPr>
                <w:sz w:val="28"/>
                <w:szCs w:val="28"/>
              </w:rPr>
              <w:t>Đồng hồ treo tường</w:t>
            </w:r>
          </w:p>
        </w:tc>
        <w:tc>
          <w:tcPr>
            <w:tcW w:w="970" w:type="dxa"/>
            <w:shd w:val="solid" w:color="FFFFFF" w:fill="auto"/>
            <w:tcMar>
              <w:top w:w="0" w:type="dxa"/>
              <w:left w:w="0" w:type="dxa"/>
              <w:bottom w:w="0" w:type="dxa"/>
              <w:right w:w="0" w:type="dxa"/>
            </w:tcMar>
          </w:tcPr>
          <w:p w14:paraId="0D235D30"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20BABAE1" w14:textId="77777777" w:rsidR="00746D03" w:rsidRPr="008637FF" w:rsidRDefault="00746D03" w:rsidP="004B65DA">
            <w:pPr>
              <w:spacing w:before="120" w:after="120"/>
              <w:jc w:val="center"/>
              <w:rPr>
                <w:sz w:val="28"/>
                <w:szCs w:val="28"/>
              </w:rPr>
            </w:pPr>
            <w:r w:rsidRPr="008637FF">
              <w:rPr>
                <w:sz w:val="28"/>
                <w:szCs w:val="28"/>
              </w:rPr>
              <w:t>36</w:t>
            </w:r>
          </w:p>
        </w:tc>
        <w:tc>
          <w:tcPr>
            <w:tcW w:w="1541" w:type="dxa"/>
            <w:shd w:val="solid" w:color="FFFFFF" w:fill="auto"/>
            <w:tcMar>
              <w:top w:w="0" w:type="dxa"/>
              <w:left w:w="0" w:type="dxa"/>
              <w:bottom w:w="0" w:type="dxa"/>
              <w:right w:w="0" w:type="dxa"/>
            </w:tcMar>
            <w:vAlign w:val="center"/>
          </w:tcPr>
          <w:p w14:paraId="36A0054F" w14:textId="77777777" w:rsidR="00746D03" w:rsidRPr="008637FF" w:rsidRDefault="00746D03" w:rsidP="004B65DA">
            <w:pPr>
              <w:jc w:val="center"/>
              <w:rPr>
                <w:sz w:val="28"/>
                <w:szCs w:val="28"/>
              </w:rPr>
            </w:pPr>
            <w:r w:rsidRPr="008637FF">
              <w:rPr>
                <w:sz w:val="28"/>
                <w:szCs w:val="28"/>
              </w:rPr>
              <w:t>812,00</w:t>
            </w:r>
          </w:p>
        </w:tc>
        <w:tc>
          <w:tcPr>
            <w:tcW w:w="1542" w:type="dxa"/>
            <w:shd w:val="solid" w:color="FFFFFF" w:fill="auto"/>
            <w:tcMar>
              <w:top w:w="0" w:type="dxa"/>
              <w:left w:w="0" w:type="dxa"/>
              <w:bottom w:w="0" w:type="dxa"/>
              <w:right w:w="0" w:type="dxa"/>
            </w:tcMar>
          </w:tcPr>
          <w:p w14:paraId="33F86AB0" w14:textId="77777777" w:rsidR="00746D03" w:rsidRPr="008637FF" w:rsidRDefault="00746D03" w:rsidP="004B65DA">
            <w:pPr>
              <w:spacing w:before="120" w:after="120"/>
              <w:jc w:val="center"/>
              <w:rPr>
                <w:sz w:val="28"/>
                <w:szCs w:val="28"/>
              </w:rPr>
            </w:pPr>
          </w:p>
        </w:tc>
      </w:tr>
      <w:tr w:rsidR="008637FF" w:rsidRPr="008637FF" w14:paraId="02ECE3E1" w14:textId="77777777" w:rsidTr="004B65DA">
        <w:tc>
          <w:tcPr>
            <w:tcW w:w="698" w:type="dxa"/>
            <w:shd w:val="solid" w:color="FFFFFF" w:fill="auto"/>
            <w:tcMar>
              <w:top w:w="0" w:type="dxa"/>
              <w:left w:w="0" w:type="dxa"/>
              <w:bottom w:w="0" w:type="dxa"/>
              <w:right w:w="0" w:type="dxa"/>
            </w:tcMar>
          </w:tcPr>
          <w:p w14:paraId="11A6FB94" w14:textId="77777777" w:rsidR="00746D03" w:rsidRPr="008637FF" w:rsidRDefault="00746D03" w:rsidP="004B65DA">
            <w:pPr>
              <w:spacing w:before="120" w:after="120"/>
              <w:jc w:val="center"/>
              <w:rPr>
                <w:sz w:val="28"/>
                <w:szCs w:val="28"/>
              </w:rPr>
            </w:pPr>
            <w:r w:rsidRPr="008637FF">
              <w:rPr>
                <w:sz w:val="28"/>
                <w:szCs w:val="28"/>
              </w:rPr>
              <w:t>21</w:t>
            </w:r>
          </w:p>
        </w:tc>
        <w:tc>
          <w:tcPr>
            <w:tcW w:w="3565" w:type="dxa"/>
            <w:shd w:val="solid" w:color="FFFFFF" w:fill="auto"/>
            <w:tcMar>
              <w:top w:w="0" w:type="dxa"/>
              <w:left w:w="0" w:type="dxa"/>
              <w:bottom w:w="0" w:type="dxa"/>
              <w:right w:w="0" w:type="dxa"/>
            </w:tcMar>
          </w:tcPr>
          <w:p w14:paraId="4E0E0573" w14:textId="77777777" w:rsidR="00746D03" w:rsidRPr="008637FF" w:rsidRDefault="00746D03" w:rsidP="004B65DA">
            <w:pPr>
              <w:spacing w:before="120" w:after="120"/>
              <w:ind w:left="210"/>
              <w:jc w:val="both"/>
              <w:rPr>
                <w:sz w:val="28"/>
                <w:szCs w:val="28"/>
              </w:rPr>
            </w:pPr>
            <w:r w:rsidRPr="008637FF">
              <w:rPr>
                <w:sz w:val="28"/>
                <w:szCs w:val="28"/>
              </w:rPr>
              <w:t>Máy tính Casio</w:t>
            </w:r>
          </w:p>
        </w:tc>
        <w:tc>
          <w:tcPr>
            <w:tcW w:w="970" w:type="dxa"/>
            <w:shd w:val="solid" w:color="FFFFFF" w:fill="auto"/>
            <w:tcMar>
              <w:top w:w="0" w:type="dxa"/>
              <w:left w:w="0" w:type="dxa"/>
              <w:bottom w:w="0" w:type="dxa"/>
              <w:right w:w="0" w:type="dxa"/>
            </w:tcMar>
          </w:tcPr>
          <w:p w14:paraId="0AF3FED2"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4D83834C" w14:textId="77777777" w:rsidR="00746D03" w:rsidRPr="008637FF" w:rsidRDefault="00746D03" w:rsidP="004B65DA">
            <w:pPr>
              <w:spacing w:before="120" w:after="120"/>
              <w:jc w:val="center"/>
              <w:rPr>
                <w:sz w:val="28"/>
                <w:szCs w:val="28"/>
              </w:rPr>
            </w:pPr>
            <w:r w:rsidRPr="008637FF">
              <w:rPr>
                <w:sz w:val="28"/>
                <w:szCs w:val="28"/>
              </w:rPr>
              <w:t>36</w:t>
            </w:r>
          </w:p>
        </w:tc>
        <w:tc>
          <w:tcPr>
            <w:tcW w:w="1541" w:type="dxa"/>
            <w:shd w:val="solid" w:color="FFFFFF" w:fill="auto"/>
            <w:tcMar>
              <w:top w:w="0" w:type="dxa"/>
              <w:left w:w="0" w:type="dxa"/>
              <w:bottom w:w="0" w:type="dxa"/>
              <w:right w:w="0" w:type="dxa"/>
            </w:tcMar>
            <w:vAlign w:val="center"/>
          </w:tcPr>
          <w:p w14:paraId="4950DF9D" w14:textId="77777777" w:rsidR="00746D03" w:rsidRPr="008637FF" w:rsidRDefault="00746D03" w:rsidP="004B65DA">
            <w:pPr>
              <w:jc w:val="center"/>
              <w:rPr>
                <w:sz w:val="28"/>
                <w:szCs w:val="28"/>
              </w:rPr>
            </w:pPr>
            <w:r w:rsidRPr="008637FF">
              <w:rPr>
                <w:sz w:val="28"/>
                <w:szCs w:val="28"/>
              </w:rPr>
              <w:t>1.015,00</w:t>
            </w:r>
          </w:p>
        </w:tc>
        <w:tc>
          <w:tcPr>
            <w:tcW w:w="1542" w:type="dxa"/>
            <w:shd w:val="solid" w:color="FFFFFF" w:fill="auto"/>
            <w:tcMar>
              <w:top w:w="0" w:type="dxa"/>
              <w:left w:w="0" w:type="dxa"/>
              <w:bottom w:w="0" w:type="dxa"/>
              <w:right w:w="0" w:type="dxa"/>
            </w:tcMar>
          </w:tcPr>
          <w:p w14:paraId="3E9F5E2E" w14:textId="77777777" w:rsidR="00746D03" w:rsidRPr="008637FF" w:rsidRDefault="00746D03" w:rsidP="004B65DA">
            <w:pPr>
              <w:spacing w:before="120" w:after="120"/>
              <w:jc w:val="center"/>
              <w:rPr>
                <w:sz w:val="28"/>
                <w:szCs w:val="28"/>
              </w:rPr>
            </w:pPr>
          </w:p>
        </w:tc>
      </w:tr>
      <w:tr w:rsidR="008637FF" w:rsidRPr="008637FF" w14:paraId="6354425A" w14:textId="77777777" w:rsidTr="004B65DA">
        <w:tc>
          <w:tcPr>
            <w:tcW w:w="698" w:type="dxa"/>
            <w:shd w:val="solid" w:color="FFFFFF" w:fill="auto"/>
            <w:tcMar>
              <w:top w:w="0" w:type="dxa"/>
              <w:left w:w="0" w:type="dxa"/>
              <w:bottom w:w="0" w:type="dxa"/>
              <w:right w:w="0" w:type="dxa"/>
            </w:tcMar>
          </w:tcPr>
          <w:p w14:paraId="54EEE80F" w14:textId="77777777" w:rsidR="00746D03" w:rsidRPr="008637FF" w:rsidRDefault="00746D03" w:rsidP="004B65DA">
            <w:pPr>
              <w:spacing w:before="120" w:after="120"/>
              <w:jc w:val="center"/>
              <w:rPr>
                <w:sz w:val="28"/>
                <w:szCs w:val="28"/>
              </w:rPr>
            </w:pPr>
            <w:r w:rsidRPr="008637FF">
              <w:rPr>
                <w:sz w:val="28"/>
                <w:szCs w:val="28"/>
              </w:rPr>
              <w:t>22</w:t>
            </w:r>
          </w:p>
        </w:tc>
        <w:tc>
          <w:tcPr>
            <w:tcW w:w="3565" w:type="dxa"/>
            <w:shd w:val="solid" w:color="FFFFFF" w:fill="auto"/>
            <w:tcMar>
              <w:top w:w="0" w:type="dxa"/>
              <w:left w:w="0" w:type="dxa"/>
              <w:bottom w:w="0" w:type="dxa"/>
              <w:right w:w="0" w:type="dxa"/>
            </w:tcMar>
          </w:tcPr>
          <w:p w14:paraId="6C495F91" w14:textId="77777777" w:rsidR="00746D03" w:rsidRPr="008637FF" w:rsidRDefault="00746D03" w:rsidP="004B65DA">
            <w:pPr>
              <w:spacing w:before="120" w:after="120"/>
              <w:ind w:left="210"/>
              <w:jc w:val="both"/>
              <w:rPr>
                <w:sz w:val="28"/>
                <w:szCs w:val="28"/>
              </w:rPr>
            </w:pPr>
            <w:r w:rsidRPr="008637FF">
              <w:rPr>
                <w:sz w:val="28"/>
                <w:szCs w:val="28"/>
              </w:rPr>
              <w:t>Ổ ghi CD 0,4 kW</w:t>
            </w:r>
          </w:p>
        </w:tc>
        <w:tc>
          <w:tcPr>
            <w:tcW w:w="970" w:type="dxa"/>
            <w:shd w:val="solid" w:color="FFFFFF" w:fill="auto"/>
            <w:tcMar>
              <w:top w:w="0" w:type="dxa"/>
              <w:left w:w="0" w:type="dxa"/>
              <w:bottom w:w="0" w:type="dxa"/>
              <w:right w:w="0" w:type="dxa"/>
            </w:tcMar>
          </w:tcPr>
          <w:p w14:paraId="55E41F88"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2B9A86F0" w14:textId="77777777" w:rsidR="00746D03" w:rsidRPr="008637FF" w:rsidRDefault="00746D03" w:rsidP="004B65DA">
            <w:pPr>
              <w:spacing w:before="120" w:after="120"/>
              <w:jc w:val="center"/>
              <w:rPr>
                <w:sz w:val="28"/>
                <w:szCs w:val="28"/>
              </w:rPr>
            </w:pPr>
            <w:r w:rsidRPr="008637FF">
              <w:rPr>
                <w:sz w:val="28"/>
                <w:szCs w:val="28"/>
              </w:rPr>
              <w:t>36</w:t>
            </w:r>
          </w:p>
        </w:tc>
        <w:tc>
          <w:tcPr>
            <w:tcW w:w="1541" w:type="dxa"/>
            <w:shd w:val="solid" w:color="FFFFFF" w:fill="auto"/>
            <w:tcMar>
              <w:top w:w="0" w:type="dxa"/>
              <w:left w:w="0" w:type="dxa"/>
              <w:bottom w:w="0" w:type="dxa"/>
              <w:right w:w="0" w:type="dxa"/>
            </w:tcMar>
            <w:vAlign w:val="center"/>
          </w:tcPr>
          <w:p w14:paraId="6237798E" w14:textId="77777777" w:rsidR="00746D03" w:rsidRPr="008637FF" w:rsidRDefault="00746D03" w:rsidP="004B65DA">
            <w:pPr>
              <w:jc w:val="center"/>
              <w:rPr>
                <w:sz w:val="28"/>
                <w:szCs w:val="28"/>
              </w:rPr>
            </w:pPr>
            <w:r w:rsidRPr="008637FF">
              <w:rPr>
                <w:sz w:val="28"/>
                <w:szCs w:val="28"/>
              </w:rPr>
              <w:t>60,90</w:t>
            </w:r>
          </w:p>
        </w:tc>
        <w:tc>
          <w:tcPr>
            <w:tcW w:w="1542" w:type="dxa"/>
            <w:shd w:val="solid" w:color="FFFFFF" w:fill="auto"/>
            <w:tcMar>
              <w:top w:w="0" w:type="dxa"/>
              <w:left w:w="0" w:type="dxa"/>
              <w:bottom w:w="0" w:type="dxa"/>
              <w:right w:w="0" w:type="dxa"/>
            </w:tcMar>
          </w:tcPr>
          <w:p w14:paraId="053F2AA9" w14:textId="77777777" w:rsidR="00746D03" w:rsidRPr="008637FF" w:rsidRDefault="00746D03" w:rsidP="004B65DA">
            <w:pPr>
              <w:spacing w:before="120" w:after="120"/>
              <w:jc w:val="center"/>
              <w:rPr>
                <w:sz w:val="28"/>
                <w:szCs w:val="28"/>
              </w:rPr>
            </w:pPr>
          </w:p>
        </w:tc>
      </w:tr>
      <w:tr w:rsidR="008637FF" w:rsidRPr="008637FF" w14:paraId="26833464" w14:textId="77777777" w:rsidTr="004B65DA">
        <w:tc>
          <w:tcPr>
            <w:tcW w:w="698" w:type="dxa"/>
            <w:shd w:val="solid" w:color="FFFFFF" w:fill="auto"/>
            <w:tcMar>
              <w:top w:w="0" w:type="dxa"/>
              <w:left w:w="0" w:type="dxa"/>
              <w:bottom w:w="0" w:type="dxa"/>
              <w:right w:w="0" w:type="dxa"/>
            </w:tcMar>
          </w:tcPr>
          <w:p w14:paraId="32824FF0" w14:textId="77777777" w:rsidR="00746D03" w:rsidRPr="008637FF" w:rsidRDefault="00746D03" w:rsidP="004B65DA">
            <w:pPr>
              <w:spacing w:before="120" w:after="120"/>
              <w:jc w:val="center"/>
              <w:rPr>
                <w:sz w:val="28"/>
                <w:szCs w:val="28"/>
              </w:rPr>
            </w:pPr>
            <w:r w:rsidRPr="008637FF">
              <w:rPr>
                <w:sz w:val="28"/>
                <w:szCs w:val="28"/>
              </w:rPr>
              <w:t>23</w:t>
            </w:r>
          </w:p>
        </w:tc>
        <w:tc>
          <w:tcPr>
            <w:tcW w:w="3565" w:type="dxa"/>
            <w:shd w:val="solid" w:color="FFFFFF" w:fill="auto"/>
            <w:tcMar>
              <w:top w:w="0" w:type="dxa"/>
              <w:left w:w="0" w:type="dxa"/>
              <w:bottom w:w="0" w:type="dxa"/>
              <w:right w:w="0" w:type="dxa"/>
            </w:tcMar>
          </w:tcPr>
          <w:p w14:paraId="4C416A7A" w14:textId="77777777" w:rsidR="00746D03" w:rsidRPr="008637FF" w:rsidRDefault="00746D03" w:rsidP="004B65DA">
            <w:pPr>
              <w:spacing w:before="120" w:after="120"/>
              <w:ind w:left="210"/>
              <w:jc w:val="both"/>
              <w:rPr>
                <w:sz w:val="28"/>
                <w:szCs w:val="28"/>
              </w:rPr>
            </w:pPr>
            <w:r w:rsidRPr="008637FF">
              <w:rPr>
                <w:sz w:val="28"/>
                <w:szCs w:val="28"/>
              </w:rPr>
              <w:t>Máy hút bụi 1,5 kW</w:t>
            </w:r>
          </w:p>
        </w:tc>
        <w:tc>
          <w:tcPr>
            <w:tcW w:w="970" w:type="dxa"/>
            <w:shd w:val="solid" w:color="FFFFFF" w:fill="auto"/>
            <w:tcMar>
              <w:top w:w="0" w:type="dxa"/>
              <w:left w:w="0" w:type="dxa"/>
              <w:bottom w:w="0" w:type="dxa"/>
              <w:right w:w="0" w:type="dxa"/>
            </w:tcMar>
          </w:tcPr>
          <w:p w14:paraId="049E9E52"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542C54A7" w14:textId="77777777" w:rsidR="00746D03" w:rsidRPr="008637FF" w:rsidRDefault="00746D03" w:rsidP="004B65DA">
            <w:pPr>
              <w:spacing w:before="120" w:after="120"/>
              <w:jc w:val="center"/>
              <w:rPr>
                <w:sz w:val="28"/>
                <w:szCs w:val="28"/>
              </w:rPr>
            </w:pPr>
            <w:r w:rsidRPr="008637FF">
              <w:rPr>
                <w:sz w:val="28"/>
                <w:szCs w:val="28"/>
              </w:rPr>
              <w:t>60</w:t>
            </w:r>
          </w:p>
        </w:tc>
        <w:tc>
          <w:tcPr>
            <w:tcW w:w="1541" w:type="dxa"/>
            <w:shd w:val="solid" w:color="FFFFFF" w:fill="auto"/>
            <w:tcMar>
              <w:top w:w="0" w:type="dxa"/>
              <w:left w:w="0" w:type="dxa"/>
              <w:bottom w:w="0" w:type="dxa"/>
              <w:right w:w="0" w:type="dxa"/>
            </w:tcMar>
            <w:vAlign w:val="center"/>
          </w:tcPr>
          <w:p w14:paraId="43B87298" w14:textId="77777777" w:rsidR="00746D03" w:rsidRPr="008637FF" w:rsidRDefault="00746D03" w:rsidP="004B65DA">
            <w:pPr>
              <w:jc w:val="center"/>
              <w:rPr>
                <w:sz w:val="28"/>
                <w:szCs w:val="28"/>
              </w:rPr>
            </w:pPr>
            <w:r w:rsidRPr="008637FF">
              <w:rPr>
                <w:sz w:val="28"/>
                <w:szCs w:val="28"/>
              </w:rPr>
              <w:t>30,50</w:t>
            </w:r>
          </w:p>
        </w:tc>
        <w:tc>
          <w:tcPr>
            <w:tcW w:w="1542" w:type="dxa"/>
            <w:shd w:val="solid" w:color="FFFFFF" w:fill="auto"/>
            <w:tcMar>
              <w:top w:w="0" w:type="dxa"/>
              <w:left w:w="0" w:type="dxa"/>
              <w:bottom w:w="0" w:type="dxa"/>
              <w:right w:w="0" w:type="dxa"/>
            </w:tcMar>
          </w:tcPr>
          <w:p w14:paraId="16110897" w14:textId="77777777" w:rsidR="00746D03" w:rsidRPr="008637FF" w:rsidRDefault="00746D03" w:rsidP="004B65DA">
            <w:pPr>
              <w:spacing w:before="120" w:after="120"/>
              <w:jc w:val="center"/>
              <w:rPr>
                <w:sz w:val="28"/>
                <w:szCs w:val="28"/>
              </w:rPr>
            </w:pPr>
          </w:p>
        </w:tc>
      </w:tr>
      <w:tr w:rsidR="008637FF" w:rsidRPr="008637FF" w14:paraId="2A33CBD4" w14:textId="77777777" w:rsidTr="004B65DA">
        <w:tc>
          <w:tcPr>
            <w:tcW w:w="698" w:type="dxa"/>
            <w:shd w:val="solid" w:color="FFFFFF" w:fill="auto"/>
            <w:tcMar>
              <w:top w:w="0" w:type="dxa"/>
              <w:left w:w="0" w:type="dxa"/>
              <w:bottom w:w="0" w:type="dxa"/>
              <w:right w:w="0" w:type="dxa"/>
            </w:tcMar>
          </w:tcPr>
          <w:p w14:paraId="127DA843" w14:textId="77777777" w:rsidR="00746D03" w:rsidRPr="008637FF" w:rsidRDefault="00746D03" w:rsidP="004B65DA">
            <w:pPr>
              <w:spacing w:before="120" w:after="120"/>
              <w:jc w:val="center"/>
              <w:rPr>
                <w:sz w:val="28"/>
                <w:szCs w:val="28"/>
              </w:rPr>
            </w:pPr>
            <w:r w:rsidRPr="008637FF">
              <w:rPr>
                <w:sz w:val="28"/>
                <w:szCs w:val="28"/>
              </w:rPr>
              <w:t>24</w:t>
            </w:r>
          </w:p>
        </w:tc>
        <w:tc>
          <w:tcPr>
            <w:tcW w:w="3565" w:type="dxa"/>
            <w:shd w:val="solid" w:color="FFFFFF" w:fill="auto"/>
            <w:tcMar>
              <w:top w:w="0" w:type="dxa"/>
              <w:left w:w="0" w:type="dxa"/>
              <w:bottom w:w="0" w:type="dxa"/>
              <w:right w:w="0" w:type="dxa"/>
            </w:tcMar>
          </w:tcPr>
          <w:p w14:paraId="79ACD433" w14:textId="77777777" w:rsidR="00746D03" w:rsidRPr="008637FF" w:rsidRDefault="00746D03" w:rsidP="004B65DA">
            <w:pPr>
              <w:spacing w:before="120" w:after="120"/>
              <w:ind w:left="210"/>
              <w:jc w:val="both"/>
              <w:rPr>
                <w:sz w:val="28"/>
                <w:szCs w:val="28"/>
              </w:rPr>
            </w:pPr>
            <w:r w:rsidRPr="008637FF">
              <w:rPr>
                <w:sz w:val="28"/>
                <w:szCs w:val="28"/>
              </w:rPr>
              <w:t>Máy hút ẩm 2 kW</w:t>
            </w:r>
          </w:p>
        </w:tc>
        <w:tc>
          <w:tcPr>
            <w:tcW w:w="970" w:type="dxa"/>
            <w:shd w:val="solid" w:color="FFFFFF" w:fill="auto"/>
            <w:tcMar>
              <w:top w:w="0" w:type="dxa"/>
              <w:left w:w="0" w:type="dxa"/>
              <w:bottom w:w="0" w:type="dxa"/>
              <w:right w:w="0" w:type="dxa"/>
            </w:tcMar>
          </w:tcPr>
          <w:p w14:paraId="76559BC4"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4D459621" w14:textId="77777777" w:rsidR="00746D03" w:rsidRPr="008637FF" w:rsidRDefault="00746D03" w:rsidP="004B65DA">
            <w:pPr>
              <w:spacing w:before="120" w:after="120"/>
              <w:jc w:val="center"/>
              <w:rPr>
                <w:sz w:val="28"/>
                <w:szCs w:val="28"/>
              </w:rPr>
            </w:pPr>
            <w:r w:rsidRPr="008637FF">
              <w:rPr>
                <w:sz w:val="28"/>
                <w:szCs w:val="28"/>
              </w:rPr>
              <w:t>60</w:t>
            </w:r>
          </w:p>
        </w:tc>
        <w:tc>
          <w:tcPr>
            <w:tcW w:w="1541" w:type="dxa"/>
            <w:shd w:val="solid" w:color="FFFFFF" w:fill="auto"/>
            <w:tcMar>
              <w:top w:w="0" w:type="dxa"/>
              <w:left w:w="0" w:type="dxa"/>
              <w:bottom w:w="0" w:type="dxa"/>
              <w:right w:w="0" w:type="dxa"/>
            </w:tcMar>
            <w:vAlign w:val="center"/>
          </w:tcPr>
          <w:p w14:paraId="019D476F" w14:textId="77777777" w:rsidR="00746D03" w:rsidRPr="008637FF" w:rsidRDefault="00746D03" w:rsidP="004B65DA">
            <w:pPr>
              <w:jc w:val="center"/>
              <w:rPr>
                <w:sz w:val="28"/>
                <w:szCs w:val="28"/>
              </w:rPr>
            </w:pPr>
            <w:r w:rsidRPr="008637FF">
              <w:rPr>
                <w:sz w:val="28"/>
                <w:szCs w:val="28"/>
              </w:rPr>
              <w:t>253,80</w:t>
            </w:r>
          </w:p>
        </w:tc>
        <w:tc>
          <w:tcPr>
            <w:tcW w:w="1542" w:type="dxa"/>
            <w:shd w:val="solid" w:color="FFFFFF" w:fill="auto"/>
            <w:tcMar>
              <w:top w:w="0" w:type="dxa"/>
              <w:left w:w="0" w:type="dxa"/>
              <w:bottom w:w="0" w:type="dxa"/>
              <w:right w:w="0" w:type="dxa"/>
            </w:tcMar>
          </w:tcPr>
          <w:p w14:paraId="09CA1FD4" w14:textId="77777777" w:rsidR="00746D03" w:rsidRPr="008637FF" w:rsidRDefault="00746D03" w:rsidP="004B65DA">
            <w:pPr>
              <w:spacing w:before="120" w:after="120"/>
              <w:jc w:val="center"/>
              <w:rPr>
                <w:sz w:val="28"/>
                <w:szCs w:val="28"/>
              </w:rPr>
            </w:pPr>
          </w:p>
        </w:tc>
      </w:tr>
      <w:tr w:rsidR="008637FF" w:rsidRPr="008637FF" w14:paraId="1C417BAF" w14:textId="77777777" w:rsidTr="004B65DA">
        <w:tc>
          <w:tcPr>
            <w:tcW w:w="698" w:type="dxa"/>
            <w:shd w:val="solid" w:color="FFFFFF" w:fill="auto"/>
            <w:tcMar>
              <w:top w:w="0" w:type="dxa"/>
              <w:left w:w="0" w:type="dxa"/>
              <w:bottom w:w="0" w:type="dxa"/>
              <w:right w:w="0" w:type="dxa"/>
            </w:tcMar>
          </w:tcPr>
          <w:p w14:paraId="201F51C2" w14:textId="77777777" w:rsidR="00746D03" w:rsidRPr="008637FF" w:rsidRDefault="00746D03" w:rsidP="004B65DA">
            <w:pPr>
              <w:spacing w:before="120" w:after="120"/>
              <w:jc w:val="center"/>
              <w:rPr>
                <w:sz w:val="28"/>
                <w:szCs w:val="28"/>
              </w:rPr>
            </w:pPr>
            <w:r w:rsidRPr="008637FF">
              <w:rPr>
                <w:sz w:val="28"/>
                <w:szCs w:val="28"/>
              </w:rPr>
              <w:t>25</w:t>
            </w:r>
          </w:p>
        </w:tc>
        <w:tc>
          <w:tcPr>
            <w:tcW w:w="3565" w:type="dxa"/>
            <w:shd w:val="solid" w:color="FFFFFF" w:fill="auto"/>
            <w:tcMar>
              <w:top w:w="0" w:type="dxa"/>
              <w:left w:w="0" w:type="dxa"/>
              <w:bottom w:w="0" w:type="dxa"/>
              <w:right w:w="0" w:type="dxa"/>
            </w:tcMar>
          </w:tcPr>
          <w:p w14:paraId="6C90311D" w14:textId="77777777" w:rsidR="00746D03" w:rsidRPr="008637FF" w:rsidRDefault="00746D03" w:rsidP="004B65DA">
            <w:pPr>
              <w:spacing w:before="120" w:after="120"/>
              <w:ind w:left="210"/>
              <w:jc w:val="both"/>
              <w:rPr>
                <w:sz w:val="28"/>
                <w:szCs w:val="28"/>
              </w:rPr>
            </w:pPr>
            <w:r w:rsidRPr="008637FF">
              <w:rPr>
                <w:sz w:val="28"/>
                <w:szCs w:val="28"/>
              </w:rPr>
              <w:t>Quạt trần 0,1 kW</w:t>
            </w:r>
          </w:p>
        </w:tc>
        <w:tc>
          <w:tcPr>
            <w:tcW w:w="970" w:type="dxa"/>
            <w:shd w:val="solid" w:color="FFFFFF" w:fill="auto"/>
            <w:tcMar>
              <w:top w:w="0" w:type="dxa"/>
              <w:left w:w="0" w:type="dxa"/>
              <w:bottom w:w="0" w:type="dxa"/>
              <w:right w:w="0" w:type="dxa"/>
            </w:tcMar>
          </w:tcPr>
          <w:p w14:paraId="72B91F7A" w14:textId="77777777" w:rsidR="00746D03" w:rsidRPr="008637FF" w:rsidRDefault="00746D03" w:rsidP="004B65DA">
            <w:pPr>
              <w:spacing w:before="120" w:after="120"/>
              <w:jc w:val="center"/>
              <w:rPr>
                <w:sz w:val="28"/>
                <w:szCs w:val="28"/>
              </w:rPr>
            </w:pPr>
            <w:r w:rsidRPr="008637FF">
              <w:rPr>
                <w:sz w:val="28"/>
                <w:szCs w:val="28"/>
              </w:rPr>
              <w:t>Cái</w:t>
            </w:r>
          </w:p>
        </w:tc>
        <w:tc>
          <w:tcPr>
            <w:tcW w:w="1038" w:type="dxa"/>
            <w:shd w:val="solid" w:color="FFFFFF" w:fill="auto"/>
            <w:tcMar>
              <w:top w:w="0" w:type="dxa"/>
              <w:left w:w="0" w:type="dxa"/>
              <w:bottom w:w="0" w:type="dxa"/>
              <w:right w:w="0" w:type="dxa"/>
            </w:tcMar>
          </w:tcPr>
          <w:p w14:paraId="42F9902B" w14:textId="77777777" w:rsidR="00746D03" w:rsidRPr="008637FF" w:rsidRDefault="00746D03" w:rsidP="004B65DA">
            <w:pPr>
              <w:spacing w:before="120" w:after="120"/>
              <w:jc w:val="center"/>
              <w:rPr>
                <w:sz w:val="28"/>
                <w:szCs w:val="28"/>
              </w:rPr>
            </w:pPr>
            <w:r w:rsidRPr="008637FF">
              <w:rPr>
                <w:sz w:val="28"/>
                <w:szCs w:val="28"/>
              </w:rPr>
              <w:t>36</w:t>
            </w:r>
          </w:p>
        </w:tc>
        <w:tc>
          <w:tcPr>
            <w:tcW w:w="1541" w:type="dxa"/>
            <w:shd w:val="solid" w:color="FFFFFF" w:fill="auto"/>
            <w:tcMar>
              <w:top w:w="0" w:type="dxa"/>
              <w:left w:w="0" w:type="dxa"/>
              <w:bottom w:w="0" w:type="dxa"/>
              <w:right w:w="0" w:type="dxa"/>
            </w:tcMar>
            <w:vAlign w:val="center"/>
          </w:tcPr>
          <w:p w14:paraId="7B1C9D68" w14:textId="77777777" w:rsidR="00746D03" w:rsidRPr="008637FF" w:rsidRDefault="00746D03" w:rsidP="004B65DA">
            <w:pPr>
              <w:jc w:val="center"/>
              <w:rPr>
                <w:sz w:val="28"/>
                <w:szCs w:val="28"/>
              </w:rPr>
            </w:pPr>
            <w:r w:rsidRPr="008637FF">
              <w:rPr>
                <w:sz w:val="28"/>
                <w:szCs w:val="28"/>
              </w:rPr>
              <w:t>203,00</w:t>
            </w:r>
          </w:p>
        </w:tc>
        <w:tc>
          <w:tcPr>
            <w:tcW w:w="1542" w:type="dxa"/>
            <w:shd w:val="solid" w:color="FFFFFF" w:fill="auto"/>
            <w:tcMar>
              <w:top w:w="0" w:type="dxa"/>
              <w:left w:w="0" w:type="dxa"/>
              <w:bottom w:w="0" w:type="dxa"/>
              <w:right w:w="0" w:type="dxa"/>
            </w:tcMar>
          </w:tcPr>
          <w:p w14:paraId="13CF8C2E" w14:textId="77777777" w:rsidR="00746D03" w:rsidRPr="008637FF" w:rsidRDefault="00746D03" w:rsidP="004B65DA">
            <w:pPr>
              <w:spacing w:before="120" w:after="120"/>
              <w:jc w:val="center"/>
              <w:rPr>
                <w:sz w:val="28"/>
                <w:szCs w:val="28"/>
              </w:rPr>
            </w:pPr>
          </w:p>
        </w:tc>
      </w:tr>
      <w:tr w:rsidR="008637FF" w:rsidRPr="008637FF" w14:paraId="784911A7" w14:textId="77777777" w:rsidTr="004B65DA">
        <w:tc>
          <w:tcPr>
            <w:tcW w:w="698" w:type="dxa"/>
            <w:shd w:val="solid" w:color="FFFFFF" w:fill="auto"/>
            <w:tcMar>
              <w:top w:w="0" w:type="dxa"/>
              <w:left w:w="0" w:type="dxa"/>
              <w:bottom w:w="0" w:type="dxa"/>
              <w:right w:w="0" w:type="dxa"/>
            </w:tcMar>
          </w:tcPr>
          <w:p w14:paraId="17329A2E" w14:textId="77777777" w:rsidR="00746D03" w:rsidRPr="008637FF" w:rsidRDefault="00746D03" w:rsidP="004B65DA">
            <w:pPr>
              <w:spacing w:before="120" w:after="120"/>
              <w:jc w:val="center"/>
              <w:rPr>
                <w:sz w:val="28"/>
                <w:szCs w:val="28"/>
              </w:rPr>
            </w:pPr>
            <w:r w:rsidRPr="008637FF">
              <w:rPr>
                <w:sz w:val="28"/>
                <w:szCs w:val="28"/>
              </w:rPr>
              <w:t>26</w:t>
            </w:r>
          </w:p>
        </w:tc>
        <w:tc>
          <w:tcPr>
            <w:tcW w:w="3565" w:type="dxa"/>
            <w:shd w:val="solid" w:color="FFFFFF" w:fill="auto"/>
            <w:tcMar>
              <w:top w:w="0" w:type="dxa"/>
              <w:left w:w="0" w:type="dxa"/>
              <w:bottom w:w="0" w:type="dxa"/>
              <w:right w:w="0" w:type="dxa"/>
            </w:tcMar>
          </w:tcPr>
          <w:p w14:paraId="0B5193A2" w14:textId="77777777" w:rsidR="00746D03" w:rsidRPr="008637FF" w:rsidRDefault="00746D03" w:rsidP="004B65DA">
            <w:pPr>
              <w:spacing w:before="120" w:after="120"/>
              <w:ind w:left="210"/>
              <w:jc w:val="both"/>
              <w:rPr>
                <w:sz w:val="28"/>
                <w:szCs w:val="28"/>
              </w:rPr>
            </w:pPr>
            <w:r w:rsidRPr="008637FF">
              <w:rPr>
                <w:sz w:val="28"/>
                <w:szCs w:val="28"/>
              </w:rPr>
              <w:t>Điện năng</w:t>
            </w:r>
          </w:p>
        </w:tc>
        <w:tc>
          <w:tcPr>
            <w:tcW w:w="970" w:type="dxa"/>
            <w:shd w:val="solid" w:color="FFFFFF" w:fill="auto"/>
            <w:tcMar>
              <w:top w:w="0" w:type="dxa"/>
              <w:left w:w="0" w:type="dxa"/>
              <w:bottom w:w="0" w:type="dxa"/>
              <w:right w:w="0" w:type="dxa"/>
            </w:tcMar>
          </w:tcPr>
          <w:p w14:paraId="539954D0" w14:textId="77777777" w:rsidR="00746D03" w:rsidRPr="008637FF" w:rsidRDefault="00746D03" w:rsidP="004B65DA">
            <w:pPr>
              <w:spacing w:before="120" w:after="120"/>
              <w:jc w:val="center"/>
              <w:rPr>
                <w:sz w:val="28"/>
                <w:szCs w:val="28"/>
              </w:rPr>
            </w:pPr>
            <w:r w:rsidRPr="008637FF">
              <w:rPr>
                <w:sz w:val="28"/>
                <w:szCs w:val="28"/>
              </w:rPr>
              <w:t>kW</w:t>
            </w:r>
          </w:p>
        </w:tc>
        <w:tc>
          <w:tcPr>
            <w:tcW w:w="1038" w:type="dxa"/>
            <w:shd w:val="solid" w:color="FFFFFF" w:fill="auto"/>
            <w:tcMar>
              <w:top w:w="0" w:type="dxa"/>
              <w:left w:w="0" w:type="dxa"/>
              <w:bottom w:w="0" w:type="dxa"/>
              <w:right w:w="0" w:type="dxa"/>
            </w:tcMar>
          </w:tcPr>
          <w:p w14:paraId="3C579AC9" w14:textId="77777777" w:rsidR="00746D03" w:rsidRPr="008637FF" w:rsidRDefault="00746D03" w:rsidP="004B65DA">
            <w:pPr>
              <w:spacing w:before="120" w:after="120"/>
              <w:jc w:val="center"/>
              <w:rPr>
                <w:sz w:val="28"/>
                <w:szCs w:val="28"/>
              </w:rPr>
            </w:pPr>
          </w:p>
        </w:tc>
        <w:tc>
          <w:tcPr>
            <w:tcW w:w="1541" w:type="dxa"/>
            <w:shd w:val="solid" w:color="FFFFFF" w:fill="auto"/>
            <w:tcMar>
              <w:top w:w="0" w:type="dxa"/>
              <w:left w:w="0" w:type="dxa"/>
              <w:bottom w:w="0" w:type="dxa"/>
              <w:right w:w="0" w:type="dxa"/>
            </w:tcMar>
            <w:vAlign w:val="center"/>
          </w:tcPr>
          <w:p w14:paraId="07D9E817" w14:textId="77777777" w:rsidR="00746D03" w:rsidRPr="008637FF" w:rsidRDefault="00746D03" w:rsidP="004B65DA">
            <w:pPr>
              <w:jc w:val="center"/>
              <w:rPr>
                <w:sz w:val="28"/>
                <w:szCs w:val="28"/>
              </w:rPr>
            </w:pPr>
            <w:r w:rsidRPr="008637FF">
              <w:rPr>
                <w:sz w:val="28"/>
                <w:szCs w:val="28"/>
              </w:rPr>
              <w:t>721,50</w:t>
            </w:r>
          </w:p>
        </w:tc>
        <w:tc>
          <w:tcPr>
            <w:tcW w:w="1542" w:type="dxa"/>
            <w:shd w:val="solid" w:color="FFFFFF" w:fill="auto"/>
            <w:tcMar>
              <w:top w:w="0" w:type="dxa"/>
              <w:left w:w="0" w:type="dxa"/>
              <w:bottom w:w="0" w:type="dxa"/>
              <w:right w:w="0" w:type="dxa"/>
            </w:tcMar>
          </w:tcPr>
          <w:p w14:paraId="4DA97061" w14:textId="77777777" w:rsidR="00746D03" w:rsidRPr="008637FF" w:rsidRDefault="00746D03" w:rsidP="004B65DA">
            <w:pPr>
              <w:spacing w:before="120" w:after="120"/>
              <w:jc w:val="center"/>
              <w:rPr>
                <w:sz w:val="28"/>
                <w:szCs w:val="28"/>
              </w:rPr>
            </w:pPr>
          </w:p>
        </w:tc>
      </w:tr>
    </w:tbl>
    <w:p w14:paraId="26371A66" w14:textId="77777777" w:rsidR="00746D03" w:rsidRPr="008637FF" w:rsidRDefault="00746D03" w:rsidP="00BB389B">
      <w:pPr>
        <w:spacing w:before="120" w:after="120" w:line="264" w:lineRule="auto"/>
        <w:ind w:firstLine="567"/>
        <w:jc w:val="both"/>
        <w:rPr>
          <w:b/>
          <w:sz w:val="28"/>
          <w:szCs w:val="28"/>
        </w:rPr>
      </w:pPr>
      <w:r w:rsidRPr="008637FF">
        <w:rPr>
          <w:b/>
          <w:bCs/>
          <w:i/>
          <w:iCs/>
          <w:sz w:val="28"/>
          <w:szCs w:val="28"/>
        </w:rPr>
        <w:t>Ghi chú:</w:t>
      </w:r>
    </w:p>
    <w:p w14:paraId="2AFC6FBB" w14:textId="49C21CBC" w:rsidR="00746D03" w:rsidRPr="008637FF" w:rsidRDefault="00746D03" w:rsidP="00BB389B">
      <w:pPr>
        <w:spacing w:before="120" w:after="120" w:line="264" w:lineRule="auto"/>
        <w:ind w:firstLine="567"/>
        <w:jc w:val="both"/>
        <w:rPr>
          <w:sz w:val="28"/>
          <w:szCs w:val="28"/>
        </w:rPr>
      </w:pPr>
      <w:r w:rsidRPr="008637FF">
        <w:rPr>
          <w:sz w:val="28"/>
          <w:szCs w:val="28"/>
        </w:rPr>
        <w:t xml:space="preserve">- Định mức tại Bảng 10 tính cho </w:t>
      </w:r>
      <w:r w:rsidR="009F1AAF" w:rsidRPr="008637FF">
        <w:rPr>
          <w:sz w:val="28"/>
          <w:szCs w:val="28"/>
        </w:rPr>
        <w:t>sửa đổi, bổ sung hệ số điều chỉnh giá đất</w:t>
      </w:r>
      <w:r w:rsidRPr="008637FF">
        <w:rPr>
          <w:sz w:val="28"/>
          <w:szCs w:val="28"/>
        </w:rPr>
        <w:t xml:space="preserve"> đối với 20 đơn vị hành chính cấp xã, 20 điểm điều tra, 1.000 phiếu điều tra, 02 loại đất (01 loại đất thuộc nhóm đất nông nghiệp, 01 loại đất thuộc nhóm đất phi nông nghiệp), khi tính mức cho </w:t>
      </w:r>
      <w:r w:rsidR="00624DEF" w:rsidRPr="008637FF">
        <w:rPr>
          <w:sz w:val="28"/>
          <w:szCs w:val="28"/>
        </w:rPr>
        <w:t xml:space="preserve">sửa đổi, bổ sung hệ số điều chỉnh giá đất </w:t>
      </w:r>
      <w:r w:rsidRPr="008637FF">
        <w:rPr>
          <w:sz w:val="28"/>
          <w:szCs w:val="28"/>
        </w:rPr>
        <w:t xml:space="preserve">cụ thể thì điều chỉnh tương tự phần định mức lao động xây dựng </w:t>
      </w:r>
      <w:r w:rsidR="00624DEF" w:rsidRPr="008637FF">
        <w:rPr>
          <w:sz w:val="28"/>
          <w:szCs w:val="28"/>
        </w:rPr>
        <w:t>hệ số điều chỉnh giá đất</w:t>
      </w:r>
      <w:r w:rsidRPr="008637FF">
        <w:rPr>
          <w:sz w:val="28"/>
          <w:szCs w:val="28"/>
        </w:rPr>
        <w:t>.</w:t>
      </w:r>
    </w:p>
    <w:p w14:paraId="31572703" w14:textId="3B2F5023" w:rsidR="00746D03" w:rsidRPr="008637FF" w:rsidRDefault="00746D03" w:rsidP="00BB389B">
      <w:pPr>
        <w:spacing w:before="120" w:after="120" w:line="264" w:lineRule="auto"/>
        <w:ind w:firstLine="567"/>
        <w:jc w:val="both"/>
        <w:rPr>
          <w:sz w:val="28"/>
          <w:szCs w:val="28"/>
        </w:rPr>
      </w:pPr>
      <w:r w:rsidRPr="008637FF">
        <w:rPr>
          <w:sz w:val="28"/>
          <w:szCs w:val="28"/>
        </w:rPr>
        <w:t xml:space="preserve">- Cơ cấu sử dụng mức dụng cụ theo nội dung công việc </w:t>
      </w:r>
      <w:r w:rsidR="00624DEF" w:rsidRPr="008637FF">
        <w:rPr>
          <w:sz w:val="28"/>
          <w:szCs w:val="28"/>
        </w:rPr>
        <w:t xml:space="preserve">sửa đổi, bổ sung hệ số điều chỉnh giá </w:t>
      </w:r>
      <w:r w:rsidR="003E53F5" w:rsidRPr="008637FF">
        <w:rPr>
          <w:sz w:val="28"/>
          <w:szCs w:val="28"/>
        </w:rPr>
        <w:t xml:space="preserve">đất </w:t>
      </w:r>
      <w:r w:rsidRPr="008637FF">
        <w:rPr>
          <w:sz w:val="28"/>
          <w:szCs w:val="28"/>
        </w:rPr>
        <w:t>được xác định theo bảng sau:</w:t>
      </w:r>
    </w:p>
    <w:p w14:paraId="77805BE7" w14:textId="6E1CD8EF" w:rsidR="00746D03" w:rsidRPr="008637FF" w:rsidRDefault="00746D03" w:rsidP="00BB389B">
      <w:pPr>
        <w:spacing w:before="120" w:after="120" w:line="264" w:lineRule="auto"/>
        <w:ind w:firstLine="567"/>
        <w:jc w:val="both"/>
        <w:rPr>
          <w:sz w:val="28"/>
          <w:szCs w:val="28"/>
        </w:rPr>
      </w:pPr>
      <w:r w:rsidRPr="008637FF">
        <w:rPr>
          <w:sz w:val="28"/>
          <w:szCs w:val="28"/>
        </w:rPr>
        <w:t xml:space="preserve">Bảng 11. Cơ cấu sử dụng mức dụng cụ theo nội dung công việc </w:t>
      </w:r>
      <w:r w:rsidR="00624DEF" w:rsidRPr="008637FF">
        <w:rPr>
          <w:sz w:val="28"/>
          <w:szCs w:val="28"/>
        </w:rPr>
        <w:t>sửa đổi, b</w:t>
      </w:r>
      <w:r w:rsidR="003E53F5" w:rsidRPr="008637FF">
        <w:rPr>
          <w:sz w:val="28"/>
          <w:szCs w:val="28"/>
        </w:rPr>
        <w:t>ổ sung hệ số điều chỉnh giá đất</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7"/>
        <w:gridCol w:w="6012"/>
        <w:gridCol w:w="1129"/>
        <w:gridCol w:w="1275"/>
      </w:tblGrid>
      <w:tr w:rsidR="008637FF" w:rsidRPr="008637FF" w14:paraId="763C55FF" w14:textId="77777777" w:rsidTr="00BB389B">
        <w:trPr>
          <w:trHeight w:val="454"/>
          <w:tblHeader/>
        </w:trPr>
        <w:tc>
          <w:tcPr>
            <w:tcW w:w="797" w:type="dxa"/>
            <w:vMerge w:val="restart"/>
            <w:tcMar>
              <w:top w:w="0" w:type="dxa"/>
              <w:left w:w="0" w:type="dxa"/>
              <w:bottom w:w="0" w:type="dxa"/>
              <w:right w:w="0" w:type="dxa"/>
            </w:tcMar>
            <w:vAlign w:val="center"/>
          </w:tcPr>
          <w:p w14:paraId="1252A781" w14:textId="77777777" w:rsidR="00746D03" w:rsidRPr="008637FF" w:rsidRDefault="00746D03" w:rsidP="004B65DA">
            <w:pPr>
              <w:spacing w:before="120" w:after="120"/>
              <w:jc w:val="center"/>
              <w:rPr>
                <w:sz w:val="28"/>
                <w:szCs w:val="28"/>
              </w:rPr>
            </w:pPr>
            <w:r w:rsidRPr="008637FF">
              <w:rPr>
                <w:b/>
                <w:bCs/>
                <w:sz w:val="28"/>
                <w:szCs w:val="28"/>
              </w:rPr>
              <w:t>STT</w:t>
            </w:r>
          </w:p>
        </w:tc>
        <w:tc>
          <w:tcPr>
            <w:tcW w:w="6012" w:type="dxa"/>
            <w:vMerge w:val="restart"/>
            <w:tcMar>
              <w:top w:w="0" w:type="dxa"/>
              <w:left w:w="0" w:type="dxa"/>
              <w:bottom w:w="0" w:type="dxa"/>
              <w:right w:w="0" w:type="dxa"/>
            </w:tcMar>
            <w:vAlign w:val="center"/>
          </w:tcPr>
          <w:p w14:paraId="07F0B9A3" w14:textId="77777777" w:rsidR="00746D03" w:rsidRPr="008637FF" w:rsidRDefault="00746D03" w:rsidP="004B65DA">
            <w:pPr>
              <w:spacing w:before="120" w:after="120"/>
              <w:jc w:val="both"/>
              <w:rPr>
                <w:sz w:val="28"/>
                <w:szCs w:val="28"/>
              </w:rPr>
            </w:pPr>
            <w:r w:rsidRPr="008637FF">
              <w:rPr>
                <w:b/>
                <w:bCs/>
                <w:sz w:val="28"/>
                <w:szCs w:val="28"/>
              </w:rPr>
              <w:t>Nội dung công việc</w:t>
            </w:r>
          </w:p>
        </w:tc>
        <w:tc>
          <w:tcPr>
            <w:tcW w:w="2404" w:type="dxa"/>
            <w:gridSpan w:val="2"/>
            <w:tcMar>
              <w:top w:w="0" w:type="dxa"/>
              <w:left w:w="0" w:type="dxa"/>
              <w:bottom w:w="0" w:type="dxa"/>
              <w:right w:w="0" w:type="dxa"/>
            </w:tcMar>
            <w:vAlign w:val="center"/>
          </w:tcPr>
          <w:p w14:paraId="390E576A" w14:textId="77777777" w:rsidR="00746D03" w:rsidRPr="008637FF" w:rsidRDefault="00746D03" w:rsidP="004B65DA">
            <w:pPr>
              <w:spacing w:before="120" w:after="120"/>
              <w:jc w:val="center"/>
              <w:rPr>
                <w:sz w:val="28"/>
                <w:szCs w:val="28"/>
              </w:rPr>
            </w:pPr>
            <w:r w:rsidRPr="008637FF">
              <w:rPr>
                <w:b/>
                <w:bCs/>
                <w:sz w:val="28"/>
                <w:szCs w:val="28"/>
              </w:rPr>
              <w:t>Cơ cấu</w:t>
            </w:r>
            <w:r w:rsidRPr="008637FF">
              <w:rPr>
                <w:sz w:val="28"/>
                <w:szCs w:val="28"/>
              </w:rPr>
              <w:t xml:space="preserve"> (%)</w:t>
            </w:r>
          </w:p>
        </w:tc>
      </w:tr>
      <w:tr w:rsidR="008637FF" w:rsidRPr="008637FF" w14:paraId="03AB7A16" w14:textId="77777777" w:rsidTr="00BB389B">
        <w:trPr>
          <w:trHeight w:val="454"/>
          <w:tblHeader/>
        </w:trPr>
        <w:tc>
          <w:tcPr>
            <w:tcW w:w="0" w:type="auto"/>
            <w:vMerge/>
            <w:vAlign w:val="center"/>
          </w:tcPr>
          <w:p w14:paraId="03BC0556" w14:textId="77777777" w:rsidR="00746D03" w:rsidRPr="008637FF" w:rsidRDefault="00746D03" w:rsidP="004B65DA">
            <w:pPr>
              <w:spacing w:before="120" w:after="120"/>
              <w:jc w:val="center"/>
              <w:rPr>
                <w:sz w:val="28"/>
                <w:szCs w:val="28"/>
              </w:rPr>
            </w:pPr>
          </w:p>
        </w:tc>
        <w:tc>
          <w:tcPr>
            <w:tcW w:w="6012" w:type="dxa"/>
            <w:vMerge/>
            <w:vAlign w:val="center"/>
          </w:tcPr>
          <w:p w14:paraId="5F2564B8" w14:textId="77777777" w:rsidR="00746D03" w:rsidRPr="008637FF" w:rsidRDefault="00746D03" w:rsidP="004B65DA">
            <w:pPr>
              <w:spacing w:before="120" w:after="120"/>
              <w:jc w:val="both"/>
              <w:rPr>
                <w:sz w:val="28"/>
                <w:szCs w:val="28"/>
              </w:rPr>
            </w:pPr>
          </w:p>
        </w:tc>
        <w:tc>
          <w:tcPr>
            <w:tcW w:w="1129" w:type="dxa"/>
            <w:tcMar>
              <w:top w:w="0" w:type="dxa"/>
              <w:left w:w="0" w:type="dxa"/>
              <w:bottom w:w="0" w:type="dxa"/>
              <w:right w:w="0" w:type="dxa"/>
            </w:tcMar>
            <w:vAlign w:val="center"/>
          </w:tcPr>
          <w:p w14:paraId="3895D4B0" w14:textId="77777777" w:rsidR="00746D03" w:rsidRPr="008637FF" w:rsidRDefault="00746D03" w:rsidP="004B65DA">
            <w:pPr>
              <w:spacing w:before="120" w:after="120"/>
              <w:jc w:val="center"/>
              <w:rPr>
                <w:sz w:val="28"/>
                <w:szCs w:val="28"/>
              </w:rPr>
            </w:pPr>
            <w:r w:rsidRPr="008637FF">
              <w:rPr>
                <w:sz w:val="28"/>
                <w:szCs w:val="28"/>
              </w:rPr>
              <w:t>Nội nghiệp</w:t>
            </w:r>
          </w:p>
        </w:tc>
        <w:tc>
          <w:tcPr>
            <w:tcW w:w="1275" w:type="dxa"/>
            <w:tcMar>
              <w:top w:w="0" w:type="dxa"/>
              <w:left w:w="0" w:type="dxa"/>
              <w:bottom w:w="0" w:type="dxa"/>
              <w:right w:w="0" w:type="dxa"/>
            </w:tcMar>
            <w:vAlign w:val="center"/>
          </w:tcPr>
          <w:p w14:paraId="670D48B7" w14:textId="77777777" w:rsidR="00746D03" w:rsidRPr="008637FF" w:rsidRDefault="00746D03" w:rsidP="004B65DA">
            <w:pPr>
              <w:spacing w:before="120" w:after="120"/>
              <w:jc w:val="center"/>
              <w:rPr>
                <w:sz w:val="28"/>
                <w:szCs w:val="28"/>
              </w:rPr>
            </w:pPr>
            <w:r w:rsidRPr="008637FF">
              <w:rPr>
                <w:sz w:val="28"/>
                <w:szCs w:val="28"/>
              </w:rPr>
              <w:t>Ngoại nghiệp</w:t>
            </w:r>
          </w:p>
        </w:tc>
      </w:tr>
      <w:tr w:rsidR="008637FF" w:rsidRPr="008637FF" w14:paraId="5C88573A" w14:textId="77777777" w:rsidTr="00BB389B">
        <w:trPr>
          <w:trHeight w:val="454"/>
        </w:trPr>
        <w:tc>
          <w:tcPr>
            <w:tcW w:w="797" w:type="dxa"/>
            <w:tcMar>
              <w:top w:w="0" w:type="dxa"/>
              <w:left w:w="0" w:type="dxa"/>
              <w:bottom w:w="0" w:type="dxa"/>
              <w:right w:w="0" w:type="dxa"/>
            </w:tcMar>
            <w:vAlign w:val="center"/>
          </w:tcPr>
          <w:p w14:paraId="64775D28" w14:textId="3AE53D94" w:rsidR="003E53F5" w:rsidRPr="008637FF" w:rsidRDefault="003E53F5" w:rsidP="003E53F5">
            <w:pPr>
              <w:spacing w:before="120" w:after="120"/>
              <w:jc w:val="center"/>
              <w:rPr>
                <w:sz w:val="28"/>
                <w:szCs w:val="28"/>
              </w:rPr>
            </w:pPr>
            <w:r w:rsidRPr="008637FF">
              <w:rPr>
                <w:b/>
                <w:bCs/>
                <w:sz w:val="28"/>
                <w:szCs w:val="28"/>
              </w:rPr>
              <w:t>1</w:t>
            </w:r>
          </w:p>
        </w:tc>
        <w:tc>
          <w:tcPr>
            <w:tcW w:w="6012" w:type="dxa"/>
            <w:tcMar>
              <w:top w:w="0" w:type="dxa"/>
              <w:left w:w="0" w:type="dxa"/>
              <w:bottom w:w="0" w:type="dxa"/>
              <w:right w:w="0" w:type="dxa"/>
            </w:tcMar>
            <w:vAlign w:val="center"/>
          </w:tcPr>
          <w:p w14:paraId="523DA617" w14:textId="07783627" w:rsidR="003E53F5" w:rsidRPr="008637FF" w:rsidRDefault="003E53F5" w:rsidP="003E53F5">
            <w:pPr>
              <w:spacing w:before="120" w:after="120"/>
              <w:ind w:left="113" w:right="93"/>
              <w:jc w:val="both"/>
              <w:rPr>
                <w:sz w:val="28"/>
                <w:szCs w:val="28"/>
              </w:rPr>
            </w:pPr>
            <w:r w:rsidRPr="008637FF">
              <w:rPr>
                <w:b/>
                <w:bCs/>
                <w:sz w:val="28"/>
                <w:szCs w:val="28"/>
              </w:rPr>
              <w:t>Công tác chuẩn bị</w:t>
            </w:r>
          </w:p>
        </w:tc>
        <w:tc>
          <w:tcPr>
            <w:tcW w:w="1129" w:type="dxa"/>
            <w:tcMar>
              <w:top w:w="0" w:type="dxa"/>
              <w:left w:w="0" w:type="dxa"/>
              <w:bottom w:w="0" w:type="dxa"/>
              <w:right w:w="0" w:type="dxa"/>
            </w:tcMar>
            <w:vAlign w:val="center"/>
          </w:tcPr>
          <w:p w14:paraId="2219A30A" w14:textId="0B130488" w:rsidR="003E53F5" w:rsidRPr="008637FF" w:rsidRDefault="003E53F5" w:rsidP="003E53F5">
            <w:pPr>
              <w:spacing w:before="120" w:after="120"/>
              <w:jc w:val="center"/>
              <w:rPr>
                <w:sz w:val="28"/>
                <w:szCs w:val="28"/>
              </w:rPr>
            </w:pPr>
          </w:p>
        </w:tc>
        <w:tc>
          <w:tcPr>
            <w:tcW w:w="1275" w:type="dxa"/>
            <w:tcMar>
              <w:top w:w="0" w:type="dxa"/>
              <w:left w:w="0" w:type="dxa"/>
              <w:bottom w:w="0" w:type="dxa"/>
              <w:right w:w="0" w:type="dxa"/>
            </w:tcMar>
            <w:vAlign w:val="center"/>
          </w:tcPr>
          <w:p w14:paraId="4C907293" w14:textId="77777777" w:rsidR="003E53F5" w:rsidRPr="008637FF" w:rsidRDefault="003E53F5" w:rsidP="003E53F5">
            <w:pPr>
              <w:spacing w:before="120" w:after="120"/>
              <w:jc w:val="center"/>
              <w:rPr>
                <w:sz w:val="28"/>
                <w:szCs w:val="28"/>
              </w:rPr>
            </w:pPr>
          </w:p>
        </w:tc>
      </w:tr>
      <w:tr w:rsidR="008637FF" w:rsidRPr="008637FF" w14:paraId="2F1F6053" w14:textId="77777777" w:rsidTr="00BB389B">
        <w:trPr>
          <w:trHeight w:val="454"/>
        </w:trPr>
        <w:tc>
          <w:tcPr>
            <w:tcW w:w="797" w:type="dxa"/>
            <w:tcMar>
              <w:top w:w="0" w:type="dxa"/>
              <w:left w:w="0" w:type="dxa"/>
              <w:bottom w:w="0" w:type="dxa"/>
              <w:right w:w="0" w:type="dxa"/>
            </w:tcMar>
            <w:vAlign w:val="center"/>
          </w:tcPr>
          <w:p w14:paraId="75874680" w14:textId="29C23269" w:rsidR="009D69B3" w:rsidRPr="008637FF" w:rsidRDefault="009D69B3" w:rsidP="009D69B3">
            <w:pPr>
              <w:spacing w:before="120" w:after="120"/>
              <w:jc w:val="center"/>
              <w:rPr>
                <w:sz w:val="28"/>
                <w:szCs w:val="28"/>
              </w:rPr>
            </w:pPr>
            <w:r w:rsidRPr="008637FF">
              <w:rPr>
                <w:sz w:val="28"/>
                <w:szCs w:val="28"/>
              </w:rPr>
              <w:t>1.1</w:t>
            </w:r>
          </w:p>
        </w:tc>
        <w:tc>
          <w:tcPr>
            <w:tcW w:w="6012" w:type="dxa"/>
            <w:tcMar>
              <w:top w:w="0" w:type="dxa"/>
              <w:left w:w="0" w:type="dxa"/>
              <w:bottom w:w="0" w:type="dxa"/>
              <w:right w:w="0" w:type="dxa"/>
            </w:tcMar>
            <w:vAlign w:val="center"/>
          </w:tcPr>
          <w:p w14:paraId="61A8950F" w14:textId="1A14C17C" w:rsidR="009D69B3" w:rsidRPr="008637FF" w:rsidRDefault="009D69B3" w:rsidP="009D69B3">
            <w:pPr>
              <w:spacing w:before="120" w:after="120"/>
              <w:ind w:left="113" w:right="93"/>
              <w:jc w:val="both"/>
              <w:rPr>
                <w:sz w:val="28"/>
                <w:szCs w:val="28"/>
              </w:rPr>
            </w:pPr>
            <w:r w:rsidRPr="008637FF">
              <w:rPr>
                <w:sz w:val="28"/>
                <w:szCs w:val="28"/>
              </w:rPr>
              <w:t>Xác định loại đất, vị trí đất, khu vực có biến động giá đất thị trường</w:t>
            </w:r>
          </w:p>
        </w:tc>
        <w:tc>
          <w:tcPr>
            <w:tcW w:w="1129" w:type="dxa"/>
            <w:tcMar>
              <w:top w:w="0" w:type="dxa"/>
              <w:left w:w="0" w:type="dxa"/>
              <w:bottom w:w="0" w:type="dxa"/>
              <w:right w:w="0" w:type="dxa"/>
            </w:tcMar>
            <w:vAlign w:val="center"/>
          </w:tcPr>
          <w:p w14:paraId="1B6B4455" w14:textId="0469363D" w:rsidR="009D69B3" w:rsidRPr="008637FF" w:rsidRDefault="009D69B3" w:rsidP="009D69B3">
            <w:pPr>
              <w:spacing w:before="120" w:after="120"/>
              <w:jc w:val="center"/>
              <w:rPr>
                <w:sz w:val="28"/>
                <w:szCs w:val="28"/>
              </w:rPr>
            </w:pPr>
            <w:r w:rsidRPr="008637FF">
              <w:rPr>
                <w:sz w:val="28"/>
                <w:szCs w:val="28"/>
              </w:rPr>
              <w:t>14,63</w:t>
            </w:r>
          </w:p>
        </w:tc>
        <w:tc>
          <w:tcPr>
            <w:tcW w:w="1275" w:type="dxa"/>
            <w:tcMar>
              <w:top w:w="0" w:type="dxa"/>
              <w:left w:w="0" w:type="dxa"/>
              <w:bottom w:w="0" w:type="dxa"/>
              <w:right w:w="0" w:type="dxa"/>
            </w:tcMar>
            <w:vAlign w:val="center"/>
          </w:tcPr>
          <w:p w14:paraId="7D292939" w14:textId="56CE3081" w:rsidR="009D69B3" w:rsidRPr="008637FF" w:rsidRDefault="009D69B3" w:rsidP="009D69B3">
            <w:pPr>
              <w:spacing w:before="120" w:after="120"/>
              <w:jc w:val="center"/>
              <w:rPr>
                <w:sz w:val="28"/>
                <w:szCs w:val="28"/>
              </w:rPr>
            </w:pPr>
          </w:p>
        </w:tc>
      </w:tr>
      <w:tr w:rsidR="008637FF" w:rsidRPr="008637FF" w14:paraId="0091066A" w14:textId="77777777" w:rsidTr="00BB389B">
        <w:trPr>
          <w:trHeight w:val="454"/>
        </w:trPr>
        <w:tc>
          <w:tcPr>
            <w:tcW w:w="797" w:type="dxa"/>
            <w:tcMar>
              <w:top w:w="0" w:type="dxa"/>
              <w:left w:w="0" w:type="dxa"/>
              <w:bottom w:w="0" w:type="dxa"/>
              <w:right w:w="0" w:type="dxa"/>
            </w:tcMar>
            <w:vAlign w:val="center"/>
          </w:tcPr>
          <w:p w14:paraId="61BF2A4A" w14:textId="294F75A2" w:rsidR="009D69B3" w:rsidRPr="008637FF" w:rsidRDefault="009D69B3" w:rsidP="009D69B3">
            <w:pPr>
              <w:spacing w:before="120" w:after="120"/>
              <w:jc w:val="center"/>
              <w:rPr>
                <w:sz w:val="28"/>
                <w:szCs w:val="28"/>
              </w:rPr>
            </w:pPr>
            <w:r w:rsidRPr="008637FF">
              <w:rPr>
                <w:sz w:val="28"/>
                <w:szCs w:val="28"/>
              </w:rPr>
              <w:t>1.2</w:t>
            </w:r>
          </w:p>
        </w:tc>
        <w:tc>
          <w:tcPr>
            <w:tcW w:w="6012" w:type="dxa"/>
            <w:tcMar>
              <w:top w:w="0" w:type="dxa"/>
              <w:left w:w="0" w:type="dxa"/>
              <w:bottom w:w="0" w:type="dxa"/>
              <w:right w:w="0" w:type="dxa"/>
            </w:tcMar>
            <w:vAlign w:val="center"/>
          </w:tcPr>
          <w:p w14:paraId="7DC6466D" w14:textId="68609B8B" w:rsidR="009D69B3" w:rsidRPr="008637FF" w:rsidRDefault="009D69B3" w:rsidP="009D69B3">
            <w:pPr>
              <w:spacing w:before="120" w:after="120"/>
              <w:ind w:left="113" w:right="93"/>
              <w:jc w:val="both"/>
              <w:rPr>
                <w:sz w:val="28"/>
                <w:szCs w:val="28"/>
              </w:rPr>
            </w:pPr>
            <w:r w:rsidRPr="008637FF">
              <w:rPr>
                <w:sz w:val="28"/>
                <w:szCs w:val="28"/>
              </w:rPr>
              <w:t>Chuẩn bị biểu mẫu, phiếu điều tra</w:t>
            </w:r>
          </w:p>
        </w:tc>
        <w:tc>
          <w:tcPr>
            <w:tcW w:w="1129" w:type="dxa"/>
            <w:tcMar>
              <w:top w:w="0" w:type="dxa"/>
              <w:left w:w="0" w:type="dxa"/>
              <w:bottom w:w="0" w:type="dxa"/>
              <w:right w:w="0" w:type="dxa"/>
            </w:tcMar>
            <w:vAlign w:val="center"/>
          </w:tcPr>
          <w:p w14:paraId="3A88B2DE" w14:textId="1E74B482" w:rsidR="009D69B3" w:rsidRPr="008637FF" w:rsidRDefault="009D69B3" w:rsidP="009D69B3">
            <w:pPr>
              <w:spacing w:before="120" w:after="120"/>
              <w:jc w:val="center"/>
              <w:rPr>
                <w:sz w:val="28"/>
                <w:szCs w:val="28"/>
              </w:rPr>
            </w:pPr>
            <w:r w:rsidRPr="008637FF">
              <w:rPr>
                <w:sz w:val="28"/>
                <w:szCs w:val="28"/>
              </w:rPr>
              <w:t>9,76</w:t>
            </w:r>
          </w:p>
        </w:tc>
        <w:tc>
          <w:tcPr>
            <w:tcW w:w="1275" w:type="dxa"/>
            <w:tcMar>
              <w:top w:w="0" w:type="dxa"/>
              <w:left w:w="0" w:type="dxa"/>
              <w:bottom w:w="0" w:type="dxa"/>
              <w:right w:w="0" w:type="dxa"/>
            </w:tcMar>
            <w:vAlign w:val="center"/>
          </w:tcPr>
          <w:p w14:paraId="2942BE73" w14:textId="77777777" w:rsidR="009D69B3" w:rsidRPr="008637FF" w:rsidRDefault="009D69B3" w:rsidP="009D69B3">
            <w:pPr>
              <w:spacing w:before="120" w:after="120"/>
              <w:jc w:val="center"/>
              <w:rPr>
                <w:sz w:val="28"/>
                <w:szCs w:val="28"/>
              </w:rPr>
            </w:pPr>
          </w:p>
        </w:tc>
      </w:tr>
      <w:tr w:rsidR="008637FF" w:rsidRPr="008637FF" w14:paraId="3667E107" w14:textId="77777777" w:rsidTr="00BB389B">
        <w:trPr>
          <w:trHeight w:val="454"/>
        </w:trPr>
        <w:tc>
          <w:tcPr>
            <w:tcW w:w="797" w:type="dxa"/>
            <w:tcMar>
              <w:top w:w="0" w:type="dxa"/>
              <w:left w:w="0" w:type="dxa"/>
              <w:bottom w:w="0" w:type="dxa"/>
              <w:right w:w="0" w:type="dxa"/>
            </w:tcMar>
            <w:vAlign w:val="center"/>
          </w:tcPr>
          <w:p w14:paraId="56AFD2AB" w14:textId="5D3C1F93" w:rsidR="009D69B3" w:rsidRPr="008637FF" w:rsidRDefault="009D69B3" w:rsidP="009D69B3">
            <w:pPr>
              <w:spacing w:before="120" w:after="120"/>
              <w:jc w:val="center"/>
              <w:rPr>
                <w:sz w:val="28"/>
                <w:szCs w:val="28"/>
              </w:rPr>
            </w:pPr>
            <w:r w:rsidRPr="008637FF">
              <w:rPr>
                <w:b/>
                <w:bCs/>
                <w:sz w:val="28"/>
                <w:szCs w:val="28"/>
              </w:rPr>
              <w:t>2</w:t>
            </w:r>
          </w:p>
        </w:tc>
        <w:tc>
          <w:tcPr>
            <w:tcW w:w="6012" w:type="dxa"/>
            <w:tcMar>
              <w:top w:w="0" w:type="dxa"/>
              <w:left w:w="0" w:type="dxa"/>
              <w:bottom w:w="0" w:type="dxa"/>
              <w:right w:w="0" w:type="dxa"/>
            </w:tcMar>
            <w:vAlign w:val="center"/>
          </w:tcPr>
          <w:p w14:paraId="3231D2E0" w14:textId="74EFD1E2" w:rsidR="009D69B3" w:rsidRPr="008637FF" w:rsidRDefault="009D69B3" w:rsidP="009D69B3">
            <w:pPr>
              <w:spacing w:before="120" w:after="120"/>
              <w:ind w:left="113" w:right="93"/>
              <w:jc w:val="both"/>
              <w:rPr>
                <w:sz w:val="28"/>
                <w:szCs w:val="28"/>
              </w:rPr>
            </w:pPr>
            <w:r w:rsidRPr="008637FF">
              <w:rPr>
                <w:b/>
                <w:bCs/>
                <w:sz w:val="28"/>
                <w:szCs w:val="28"/>
              </w:rPr>
              <w:t>Điều tra, khảo sát, thu thập thông tin để sửa đổi, bổ sung hệ số điều chỉnh giá đất theo mẫu phiếu điều tra</w:t>
            </w:r>
          </w:p>
        </w:tc>
        <w:tc>
          <w:tcPr>
            <w:tcW w:w="1129" w:type="dxa"/>
            <w:tcMar>
              <w:top w:w="0" w:type="dxa"/>
              <w:left w:w="0" w:type="dxa"/>
              <w:bottom w:w="0" w:type="dxa"/>
              <w:right w:w="0" w:type="dxa"/>
            </w:tcMar>
            <w:vAlign w:val="center"/>
          </w:tcPr>
          <w:p w14:paraId="3C7397C5" w14:textId="77777777" w:rsidR="009D69B3" w:rsidRPr="008637FF" w:rsidRDefault="009D69B3" w:rsidP="009D69B3">
            <w:pPr>
              <w:spacing w:before="120" w:after="120"/>
              <w:jc w:val="center"/>
              <w:rPr>
                <w:sz w:val="28"/>
                <w:szCs w:val="28"/>
              </w:rPr>
            </w:pPr>
          </w:p>
        </w:tc>
        <w:tc>
          <w:tcPr>
            <w:tcW w:w="1275" w:type="dxa"/>
            <w:tcMar>
              <w:top w:w="0" w:type="dxa"/>
              <w:left w:w="0" w:type="dxa"/>
              <w:bottom w:w="0" w:type="dxa"/>
              <w:right w:w="0" w:type="dxa"/>
            </w:tcMar>
            <w:vAlign w:val="center"/>
          </w:tcPr>
          <w:p w14:paraId="3992237A" w14:textId="7E165480" w:rsidR="009D69B3" w:rsidRPr="008637FF" w:rsidRDefault="009D69B3" w:rsidP="009D69B3">
            <w:pPr>
              <w:spacing w:before="120" w:after="120"/>
              <w:jc w:val="center"/>
              <w:rPr>
                <w:sz w:val="28"/>
                <w:szCs w:val="28"/>
              </w:rPr>
            </w:pPr>
          </w:p>
        </w:tc>
      </w:tr>
      <w:tr w:rsidR="008637FF" w:rsidRPr="008637FF" w14:paraId="33C98D24" w14:textId="77777777" w:rsidTr="00BB389B">
        <w:trPr>
          <w:trHeight w:val="454"/>
        </w:trPr>
        <w:tc>
          <w:tcPr>
            <w:tcW w:w="797" w:type="dxa"/>
            <w:tcMar>
              <w:top w:w="0" w:type="dxa"/>
              <w:left w:w="0" w:type="dxa"/>
              <w:bottom w:w="0" w:type="dxa"/>
              <w:right w:w="0" w:type="dxa"/>
            </w:tcMar>
            <w:vAlign w:val="center"/>
          </w:tcPr>
          <w:p w14:paraId="4A309DFD" w14:textId="60D3FB6E" w:rsidR="009D69B3" w:rsidRPr="008637FF" w:rsidRDefault="009D69B3" w:rsidP="009D69B3">
            <w:pPr>
              <w:spacing w:before="120" w:after="120"/>
              <w:jc w:val="center"/>
              <w:rPr>
                <w:sz w:val="28"/>
                <w:szCs w:val="28"/>
              </w:rPr>
            </w:pPr>
            <w:r w:rsidRPr="008637FF">
              <w:rPr>
                <w:sz w:val="28"/>
                <w:szCs w:val="28"/>
              </w:rPr>
              <w:t>2.1</w:t>
            </w:r>
          </w:p>
        </w:tc>
        <w:tc>
          <w:tcPr>
            <w:tcW w:w="6012" w:type="dxa"/>
            <w:tcMar>
              <w:top w:w="0" w:type="dxa"/>
              <w:left w:w="0" w:type="dxa"/>
              <w:bottom w:w="0" w:type="dxa"/>
              <w:right w:w="0" w:type="dxa"/>
            </w:tcMar>
            <w:vAlign w:val="center"/>
          </w:tcPr>
          <w:p w14:paraId="4629C196" w14:textId="3F618AF2" w:rsidR="009D69B3" w:rsidRPr="008637FF" w:rsidRDefault="009D69B3" w:rsidP="009D69B3">
            <w:pPr>
              <w:spacing w:before="120" w:after="120"/>
              <w:ind w:left="113" w:right="93"/>
              <w:jc w:val="both"/>
              <w:rPr>
                <w:sz w:val="28"/>
                <w:szCs w:val="28"/>
              </w:rPr>
            </w:pPr>
            <w:r w:rsidRPr="008637FF">
              <w:rPr>
                <w:sz w:val="28"/>
                <w:szCs w:val="28"/>
              </w:rPr>
              <w:t>Điều tra thu thập thông tin yếu tố tự nhiên, kinh tế - xã hội, quản lý và sử dụng đất đai ảnh hưởng đến giá đất</w:t>
            </w:r>
          </w:p>
        </w:tc>
        <w:tc>
          <w:tcPr>
            <w:tcW w:w="1129" w:type="dxa"/>
            <w:tcMar>
              <w:top w:w="0" w:type="dxa"/>
              <w:left w:w="0" w:type="dxa"/>
              <w:bottom w:w="0" w:type="dxa"/>
              <w:right w:w="0" w:type="dxa"/>
            </w:tcMar>
            <w:vAlign w:val="center"/>
          </w:tcPr>
          <w:p w14:paraId="4AF466B1" w14:textId="1E4571A1" w:rsidR="009D69B3" w:rsidRPr="008637FF" w:rsidRDefault="009D69B3" w:rsidP="009D69B3">
            <w:pPr>
              <w:spacing w:before="120" w:after="120"/>
              <w:jc w:val="center"/>
              <w:rPr>
                <w:sz w:val="28"/>
                <w:szCs w:val="28"/>
              </w:rPr>
            </w:pPr>
            <w:r w:rsidRPr="008637FF">
              <w:rPr>
                <w:sz w:val="28"/>
                <w:szCs w:val="28"/>
              </w:rPr>
              <w:t>9,76</w:t>
            </w:r>
          </w:p>
        </w:tc>
        <w:tc>
          <w:tcPr>
            <w:tcW w:w="1275" w:type="dxa"/>
            <w:tcMar>
              <w:top w:w="0" w:type="dxa"/>
              <w:left w:w="0" w:type="dxa"/>
              <w:bottom w:w="0" w:type="dxa"/>
              <w:right w:w="0" w:type="dxa"/>
            </w:tcMar>
            <w:vAlign w:val="center"/>
          </w:tcPr>
          <w:p w14:paraId="1D146DEB" w14:textId="77777777" w:rsidR="009D69B3" w:rsidRPr="008637FF" w:rsidRDefault="009D69B3" w:rsidP="009D69B3">
            <w:pPr>
              <w:spacing w:before="120" w:after="120"/>
              <w:jc w:val="center"/>
              <w:rPr>
                <w:sz w:val="28"/>
                <w:szCs w:val="28"/>
              </w:rPr>
            </w:pPr>
          </w:p>
        </w:tc>
      </w:tr>
      <w:tr w:rsidR="008637FF" w:rsidRPr="008637FF" w14:paraId="13C4C94D" w14:textId="77777777" w:rsidTr="00BB389B">
        <w:trPr>
          <w:trHeight w:val="454"/>
        </w:trPr>
        <w:tc>
          <w:tcPr>
            <w:tcW w:w="797" w:type="dxa"/>
            <w:tcMar>
              <w:top w:w="0" w:type="dxa"/>
              <w:left w:w="0" w:type="dxa"/>
              <w:bottom w:w="0" w:type="dxa"/>
              <w:right w:w="0" w:type="dxa"/>
            </w:tcMar>
            <w:vAlign w:val="center"/>
          </w:tcPr>
          <w:p w14:paraId="56385D77" w14:textId="1C1C338B" w:rsidR="009D69B3" w:rsidRPr="008637FF" w:rsidRDefault="009D69B3" w:rsidP="009D69B3">
            <w:pPr>
              <w:spacing w:before="120" w:after="120"/>
              <w:jc w:val="center"/>
              <w:rPr>
                <w:sz w:val="28"/>
                <w:szCs w:val="28"/>
              </w:rPr>
            </w:pPr>
            <w:r w:rsidRPr="008637FF">
              <w:rPr>
                <w:sz w:val="28"/>
                <w:szCs w:val="28"/>
              </w:rPr>
              <w:t>2.2</w:t>
            </w:r>
          </w:p>
        </w:tc>
        <w:tc>
          <w:tcPr>
            <w:tcW w:w="6012" w:type="dxa"/>
            <w:tcMar>
              <w:top w:w="0" w:type="dxa"/>
              <w:left w:w="0" w:type="dxa"/>
              <w:bottom w:w="0" w:type="dxa"/>
              <w:right w:w="0" w:type="dxa"/>
            </w:tcMar>
            <w:vAlign w:val="center"/>
          </w:tcPr>
          <w:p w14:paraId="4B6691B2" w14:textId="00F215DF" w:rsidR="009D69B3" w:rsidRPr="008637FF" w:rsidRDefault="009D69B3" w:rsidP="009D69B3">
            <w:pPr>
              <w:spacing w:before="120" w:after="120"/>
              <w:ind w:left="113" w:right="93"/>
              <w:jc w:val="both"/>
              <w:rPr>
                <w:spacing w:val="-6"/>
                <w:sz w:val="28"/>
                <w:szCs w:val="28"/>
              </w:rPr>
            </w:pPr>
            <w:r w:rsidRPr="008637FF">
              <w:rPr>
                <w:spacing w:val="-6"/>
                <w:sz w:val="28"/>
                <w:szCs w:val="28"/>
              </w:rPr>
              <w:t>Điều tra, khảo sát, thu thập thông tin để sửa đổi, bổ sung hệ số điều chỉnh giá đất theo mẫu phiếu điều tra.</w:t>
            </w:r>
          </w:p>
        </w:tc>
        <w:tc>
          <w:tcPr>
            <w:tcW w:w="1129" w:type="dxa"/>
            <w:tcMar>
              <w:top w:w="0" w:type="dxa"/>
              <w:left w:w="0" w:type="dxa"/>
              <w:bottom w:w="0" w:type="dxa"/>
              <w:right w:w="0" w:type="dxa"/>
            </w:tcMar>
            <w:vAlign w:val="center"/>
          </w:tcPr>
          <w:p w14:paraId="38F02FFB" w14:textId="28856FDE" w:rsidR="009D69B3" w:rsidRPr="008637FF" w:rsidRDefault="009D69B3" w:rsidP="009D69B3">
            <w:pPr>
              <w:spacing w:before="120" w:after="120"/>
              <w:jc w:val="center"/>
              <w:rPr>
                <w:sz w:val="28"/>
                <w:szCs w:val="28"/>
              </w:rPr>
            </w:pPr>
          </w:p>
        </w:tc>
        <w:tc>
          <w:tcPr>
            <w:tcW w:w="1275" w:type="dxa"/>
            <w:tcMar>
              <w:top w:w="0" w:type="dxa"/>
              <w:left w:w="0" w:type="dxa"/>
              <w:bottom w:w="0" w:type="dxa"/>
              <w:right w:w="0" w:type="dxa"/>
            </w:tcMar>
            <w:vAlign w:val="center"/>
          </w:tcPr>
          <w:p w14:paraId="716D939C" w14:textId="03512EB0" w:rsidR="009D69B3" w:rsidRPr="008637FF" w:rsidRDefault="009D69B3" w:rsidP="009D69B3">
            <w:pPr>
              <w:spacing w:before="120" w:after="120"/>
              <w:jc w:val="center"/>
              <w:rPr>
                <w:sz w:val="28"/>
                <w:szCs w:val="28"/>
              </w:rPr>
            </w:pPr>
            <w:r w:rsidRPr="008637FF">
              <w:rPr>
                <w:sz w:val="28"/>
                <w:szCs w:val="28"/>
              </w:rPr>
              <w:t>100,00</w:t>
            </w:r>
          </w:p>
        </w:tc>
      </w:tr>
      <w:tr w:rsidR="008637FF" w:rsidRPr="008637FF" w14:paraId="30F6F91F" w14:textId="77777777" w:rsidTr="00BB389B">
        <w:trPr>
          <w:trHeight w:val="454"/>
        </w:trPr>
        <w:tc>
          <w:tcPr>
            <w:tcW w:w="797" w:type="dxa"/>
            <w:tcMar>
              <w:top w:w="0" w:type="dxa"/>
              <w:left w:w="0" w:type="dxa"/>
              <w:bottom w:w="0" w:type="dxa"/>
              <w:right w:w="0" w:type="dxa"/>
            </w:tcMar>
            <w:vAlign w:val="center"/>
          </w:tcPr>
          <w:p w14:paraId="7F6B4BBC" w14:textId="623DAC3B" w:rsidR="009D69B3" w:rsidRPr="008637FF" w:rsidRDefault="009D69B3" w:rsidP="009D69B3">
            <w:pPr>
              <w:spacing w:before="120" w:after="120"/>
              <w:jc w:val="center"/>
              <w:rPr>
                <w:sz w:val="28"/>
                <w:szCs w:val="28"/>
              </w:rPr>
            </w:pPr>
            <w:r w:rsidRPr="008637FF">
              <w:rPr>
                <w:sz w:val="28"/>
                <w:szCs w:val="28"/>
              </w:rPr>
              <w:t>2.3</w:t>
            </w:r>
          </w:p>
        </w:tc>
        <w:tc>
          <w:tcPr>
            <w:tcW w:w="6012" w:type="dxa"/>
            <w:tcMar>
              <w:top w:w="0" w:type="dxa"/>
              <w:left w:w="0" w:type="dxa"/>
              <w:bottom w:w="0" w:type="dxa"/>
              <w:right w:w="0" w:type="dxa"/>
            </w:tcMar>
            <w:vAlign w:val="center"/>
          </w:tcPr>
          <w:p w14:paraId="52457769" w14:textId="73053151" w:rsidR="009D69B3" w:rsidRPr="008637FF" w:rsidRDefault="009D69B3" w:rsidP="009D69B3">
            <w:pPr>
              <w:spacing w:before="120" w:after="120"/>
              <w:ind w:left="113" w:right="93"/>
              <w:jc w:val="both"/>
              <w:rPr>
                <w:sz w:val="28"/>
                <w:szCs w:val="28"/>
              </w:rPr>
            </w:pPr>
            <w:r w:rsidRPr="008637FF">
              <w:rPr>
                <w:sz w:val="28"/>
                <w:szCs w:val="28"/>
              </w:rPr>
              <w:t>Kiểm tra, rà soát và phân loại phiếu điều tra</w:t>
            </w:r>
          </w:p>
        </w:tc>
        <w:tc>
          <w:tcPr>
            <w:tcW w:w="1129" w:type="dxa"/>
            <w:tcMar>
              <w:top w:w="0" w:type="dxa"/>
              <w:left w:w="0" w:type="dxa"/>
              <w:bottom w:w="0" w:type="dxa"/>
              <w:right w:w="0" w:type="dxa"/>
            </w:tcMar>
            <w:vAlign w:val="center"/>
          </w:tcPr>
          <w:p w14:paraId="4E02EAC2" w14:textId="739D5F70" w:rsidR="009D69B3" w:rsidRPr="008637FF" w:rsidRDefault="009D69B3" w:rsidP="009D69B3">
            <w:pPr>
              <w:spacing w:before="120" w:after="120"/>
              <w:jc w:val="center"/>
              <w:rPr>
                <w:sz w:val="28"/>
                <w:szCs w:val="28"/>
              </w:rPr>
            </w:pPr>
            <w:r w:rsidRPr="008637FF">
              <w:rPr>
                <w:sz w:val="28"/>
                <w:szCs w:val="28"/>
              </w:rPr>
              <w:t>9,76</w:t>
            </w:r>
          </w:p>
        </w:tc>
        <w:tc>
          <w:tcPr>
            <w:tcW w:w="1275" w:type="dxa"/>
            <w:tcMar>
              <w:top w:w="0" w:type="dxa"/>
              <w:left w:w="0" w:type="dxa"/>
              <w:bottom w:w="0" w:type="dxa"/>
              <w:right w:w="0" w:type="dxa"/>
            </w:tcMar>
            <w:vAlign w:val="center"/>
          </w:tcPr>
          <w:p w14:paraId="60F4F8BB" w14:textId="77777777" w:rsidR="009D69B3" w:rsidRPr="008637FF" w:rsidRDefault="009D69B3" w:rsidP="009D69B3">
            <w:pPr>
              <w:spacing w:before="120" w:after="120"/>
              <w:jc w:val="center"/>
              <w:rPr>
                <w:sz w:val="28"/>
                <w:szCs w:val="28"/>
              </w:rPr>
            </w:pPr>
          </w:p>
        </w:tc>
      </w:tr>
      <w:tr w:rsidR="008637FF" w:rsidRPr="008637FF" w14:paraId="451DD268" w14:textId="77777777" w:rsidTr="00BB389B">
        <w:trPr>
          <w:trHeight w:val="454"/>
        </w:trPr>
        <w:tc>
          <w:tcPr>
            <w:tcW w:w="797" w:type="dxa"/>
            <w:tcMar>
              <w:top w:w="0" w:type="dxa"/>
              <w:left w:w="0" w:type="dxa"/>
              <w:bottom w:w="0" w:type="dxa"/>
              <w:right w:w="0" w:type="dxa"/>
            </w:tcMar>
            <w:vAlign w:val="center"/>
          </w:tcPr>
          <w:p w14:paraId="266BCCB5" w14:textId="2941EC95" w:rsidR="009D69B3" w:rsidRPr="008637FF" w:rsidRDefault="009D69B3" w:rsidP="009D69B3">
            <w:pPr>
              <w:spacing w:before="120" w:after="120"/>
              <w:jc w:val="center"/>
              <w:rPr>
                <w:sz w:val="28"/>
                <w:szCs w:val="28"/>
              </w:rPr>
            </w:pPr>
            <w:r w:rsidRPr="008637FF">
              <w:rPr>
                <w:sz w:val="28"/>
                <w:szCs w:val="28"/>
              </w:rPr>
              <w:t>2.4</w:t>
            </w:r>
          </w:p>
        </w:tc>
        <w:tc>
          <w:tcPr>
            <w:tcW w:w="6012" w:type="dxa"/>
            <w:tcMar>
              <w:top w:w="0" w:type="dxa"/>
              <w:left w:w="0" w:type="dxa"/>
              <w:bottom w:w="0" w:type="dxa"/>
              <w:right w:w="0" w:type="dxa"/>
            </w:tcMar>
            <w:vAlign w:val="center"/>
          </w:tcPr>
          <w:p w14:paraId="1098F620" w14:textId="611DE938" w:rsidR="009D69B3" w:rsidRPr="008637FF" w:rsidRDefault="009D69B3" w:rsidP="009D69B3">
            <w:pPr>
              <w:spacing w:before="120" w:after="120"/>
              <w:ind w:left="113" w:right="93"/>
              <w:jc w:val="both"/>
              <w:rPr>
                <w:sz w:val="28"/>
                <w:szCs w:val="28"/>
              </w:rPr>
            </w:pPr>
            <w:r w:rsidRPr="008637FF">
              <w:rPr>
                <w:sz w:val="28"/>
                <w:szCs w:val="28"/>
              </w:rPr>
              <w:t>Xác định mức giá của các vị trí đất</w:t>
            </w:r>
          </w:p>
        </w:tc>
        <w:tc>
          <w:tcPr>
            <w:tcW w:w="1129" w:type="dxa"/>
            <w:tcMar>
              <w:top w:w="0" w:type="dxa"/>
              <w:left w:w="0" w:type="dxa"/>
              <w:bottom w:w="0" w:type="dxa"/>
              <w:right w:w="0" w:type="dxa"/>
            </w:tcMar>
            <w:vAlign w:val="center"/>
          </w:tcPr>
          <w:p w14:paraId="5726F035" w14:textId="5BE49202" w:rsidR="009D69B3" w:rsidRPr="008637FF" w:rsidRDefault="009D69B3" w:rsidP="009D69B3">
            <w:pPr>
              <w:spacing w:before="120" w:after="120"/>
              <w:jc w:val="center"/>
              <w:rPr>
                <w:sz w:val="28"/>
                <w:szCs w:val="28"/>
              </w:rPr>
            </w:pPr>
            <w:r w:rsidRPr="008637FF">
              <w:rPr>
                <w:sz w:val="28"/>
                <w:szCs w:val="28"/>
              </w:rPr>
              <w:t>4,88</w:t>
            </w:r>
          </w:p>
        </w:tc>
        <w:tc>
          <w:tcPr>
            <w:tcW w:w="1275" w:type="dxa"/>
            <w:tcMar>
              <w:top w:w="0" w:type="dxa"/>
              <w:left w:w="0" w:type="dxa"/>
              <w:bottom w:w="0" w:type="dxa"/>
              <w:right w:w="0" w:type="dxa"/>
            </w:tcMar>
            <w:vAlign w:val="center"/>
          </w:tcPr>
          <w:p w14:paraId="0BD9FF24" w14:textId="77777777" w:rsidR="009D69B3" w:rsidRPr="008637FF" w:rsidRDefault="009D69B3" w:rsidP="009D69B3">
            <w:pPr>
              <w:spacing w:before="120" w:after="120"/>
              <w:jc w:val="center"/>
              <w:rPr>
                <w:sz w:val="28"/>
                <w:szCs w:val="28"/>
              </w:rPr>
            </w:pPr>
          </w:p>
        </w:tc>
      </w:tr>
      <w:tr w:rsidR="008637FF" w:rsidRPr="008637FF" w14:paraId="79F895ED" w14:textId="77777777" w:rsidTr="00BB389B">
        <w:trPr>
          <w:trHeight w:val="454"/>
        </w:trPr>
        <w:tc>
          <w:tcPr>
            <w:tcW w:w="797" w:type="dxa"/>
            <w:tcMar>
              <w:top w:w="0" w:type="dxa"/>
              <w:left w:w="0" w:type="dxa"/>
              <w:bottom w:w="0" w:type="dxa"/>
              <w:right w:w="0" w:type="dxa"/>
            </w:tcMar>
            <w:vAlign w:val="center"/>
          </w:tcPr>
          <w:p w14:paraId="241DC0D1" w14:textId="5388E20F" w:rsidR="009D69B3" w:rsidRPr="008637FF" w:rsidRDefault="009D69B3" w:rsidP="009D69B3">
            <w:pPr>
              <w:spacing w:before="120" w:after="120"/>
              <w:jc w:val="center"/>
              <w:rPr>
                <w:sz w:val="28"/>
                <w:szCs w:val="28"/>
              </w:rPr>
            </w:pPr>
            <w:r w:rsidRPr="008637FF">
              <w:rPr>
                <w:sz w:val="28"/>
                <w:szCs w:val="28"/>
              </w:rPr>
              <w:t>2.5</w:t>
            </w:r>
          </w:p>
        </w:tc>
        <w:tc>
          <w:tcPr>
            <w:tcW w:w="6012" w:type="dxa"/>
            <w:tcMar>
              <w:top w:w="0" w:type="dxa"/>
              <w:left w:w="0" w:type="dxa"/>
              <w:bottom w:w="0" w:type="dxa"/>
              <w:right w:w="0" w:type="dxa"/>
            </w:tcMar>
            <w:vAlign w:val="center"/>
          </w:tcPr>
          <w:p w14:paraId="247ACE05" w14:textId="0DBE5520" w:rsidR="009D69B3" w:rsidRPr="008637FF" w:rsidRDefault="009D69B3" w:rsidP="009D69B3">
            <w:pPr>
              <w:spacing w:before="120" w:after="120"/>
              <w:ind w:left="113" w:right="93"/>
              <w:jc w:val="both"/>
              <w:rPr>
                <w:spacing w:val="-6"/>
                <w:sz w:val="28"/>
                <w:szCs w:val="28"/>
              </w:rPr>
            </w:pPr>
            <w:r w:rsidRPr="008637FF">
              <w:rPr>
                <w:spacing w:val="-6"/>
                <w:sz w:val="28"/>
                <w:szCs w:val="28"/>
              </w:rPr>
              <w:t>Thống kê giá đất thị trường, kết quả thu thập thông tin</w:t>
            </w:r>
          </w:p>
        </w:tc>
        <w:tc>
          <w:tcPr>
            <w:tcW w:w="1129" w:type="dxa"/>
            <w:tcMar>
              <w:top w:w="0" w:type="dxa"/>
              <w:left w:w="0" w:type="dxa"/>
              <w:bottom w:w="0" w:type="dxa"/>
              <w:right w:w="0" w:type="dxa"/>
            </w:tcMar>
            <w:vAlign w:val="center"/>
          </w:tcPr>
          <w:p w14:paraId="163E6338" w14:textId="3A09D71A" w:rsidR="009D69B3" w:rsidRPr="008637FF" w:rsidRDefault="009D69B3" w:rsidP="009D69B3">
            <w:pPr>
              <w:spacing w:before="120" w:after="120"/>
              <w:jc w:val="center"/>
              <w:rPr>
                <w:sz w:val="28"/>
                <w:szCs w:val="28"/>
              </w:rPr>
            </w:pPr>
            <w:r w:rsidRPr="008637FF">
              <w:rPr>
                <w:sz w:val="28"/>
                <w:szCs w:val="28"/>
              </w:rPr>
              <w:t>4,88</w:t>
            </w:r>
          </w:p>
        </w:tc>
        <w:tc>
          <w:tcPr>
            <w:tcW w:w="1275" w:type="dxa"/>
            <w:tcMar>
              <w:top w:w="0" w:type="dxa"/>
              <w:left w:w="0" w:type="dxa"/>
              <w:bottom w:w="0" w:type="dxa"/>
              <w:right w:w="0" w:type="dxa"/>
            </w:tcMar>
            <w:vAlign w:val="center"/>
          </w:tcPr>
          <w:p w14:paraId="7271272B" w14:textId="77777777" w:rsidR="009D69B3" w:rsidRPr="008637FF" w:rsidRDefault="009D69B3" w:rsidP="009D69B3">
            <w:pPr>
              <w:spacing w:before="120" w:after="120"/>
              <w:jc w:val="center"/>
              <w:rPr>
                <w:sz w:val="28"/>
                <w:szCs w:val="28"/>
              </w:rPr>
            </w:pPr>
          </w:p>
        </w:tc>
      </w:tr>
      <w:tr w:rsidR="008637FF" w:rsidRPr="008637FF" w14:paraId="78849C16" w14:textId="77777777" w:rsidTr="00BB389B">
        <w:trPr>
          <w:trHeight w:val="454"/>
        </w:trPr>
        <w:tc>
          <w:tcPr>
            <w:tcW w:w="797" w:type="dxa"/>
            <w:tcMar>
              <w:top w:w="0" w:type="dxa"/>
              <w:left w:w="0" w:type="dxa"/>
              <w:bottom w:w="0" w:type="dxa"/>
              <w:right w:w="0" w:type="dxa"/>
            </w:tcMar>
            <w:vAlign w:val="center"/>
          </w:tcPr>
          <w:p w14:paraId="45B6D4EB" w14:textId="614F2440" w:rsidR="009D69B3" w:rsidRPr="008637FF" w:rsidRDefault="009D69B3" w:rsidP="009D69B3">
            <w:pPr>
              <w:spacing w:before="120" w:after="120"/>
              <w:jc w:val="center"/>
              <w:rPr>
                <w:b/>
                <w:sz w:val="28"/>
                <w:szCs w:val="28"/>
              </w:rPr>
            </w:pPr>
            <w:r w:rsidRPr="008637FF">
              <w:rPr>
                <w:b/>
                <w:sz w:val="28"/>
                <w:szCs w:val="28"/>
              </w:rPr>
              <w:t>3</w:t>
            </w:r>
          </w:p>
        </w:tc>
        <w:tc>
          <w:tcPr>
            <w:tcW w:w="6012" w:type="dxa"/>
            <w:tcMar>
              <w:top w:w="0" w:type="dxa"/>
              <w:left w:w="0" w:type="dxa"/>
              <w:bottom w:w="0" w:type="dxa"/>
              <w:right w:w="0" w:type="dxa"/>
            </w:tcMar>
            <w:vAlign w:val="center"/>
          </w:tcPr>
          <w:p w14:paraId="121305DA" w14:textId="54E3BFCA" w:rsidR="009D69B3" w:rsidRPr="008637FF" w:rsidRDefault="009D69B3" w:rsidP="009D69B3">
            <w:pPr>
              <w:spacing w:before="120" w:after="120"/>
              <w:ind w:left="113" w:right="93"/>
              <w:jc w:val="both"/>
              <w:rPr>
                <w:b/>
                <w:i/>
                <w:sz w:val="28"/>
                <w:szCs w:val="28"/>
              </w:rPr>
            </w:pPr>
            <w:r w:rsidRPr="008637FF">
              <w:rPr>
                <w:b/>
                <w:sz w:val="28"/>
                <w:szCs w:val="28"/>
              </w:rPr>
              <w:t>Tổng hợp kết quả điều tra, thu thập thông tin giá đất thị trường tại cấp tỉnh</w:t>
            </w:r>
          </w:p>
        </w:tc>
        <w:tc>
          <w:tcPr>
            <w:tcW w:w="1129" w:type="dxa"/>
            <w:tcMar>
              <w:top w:w="0" w:type="dxa"/>
              <w:left w:w="0" w:type="dxa"/>
              <w:bottom w:w="0" w:type="dxa"/>
              <w:right w:w="0" w:type="dxa"/>
            </w:tcMar>
            <w:vAlign w:val="center"/>
          </w:tcPr>
          <w:p w14:paraId="7ED444CC" w14:textId="2B46B0D5" w:rsidR="009D69B3" w:rsidRPr="008637FF" w:rsidRDefault="009D69B3" w:rsidP="009D69B3">
            <w:pPr>
              <w:spacing w:before="120" w:after="120"/>
              <w:jc w:val="center"/>
              <w:rPr>
                <w:sz w:val="28"/>
                <w:szCs w:val="28"/>
              </w:rPr>
            </w:pPr>
            <w:r w:rsidRPr="008637FF">
              <w:rPr>
                <w:sz w:val="28"/>
                <w:szCs w:val="28"/>
              </w:rPr>
              <w:t>24,39</w:t>
            </w:r>
          </w:p>
        </w:tc>
        <w:tc>
          <w:tcPr>
            <w:tcW w:w="1275" w:type="dxa"/>
            <w:tcMar>
              <w:top w:w="0" w:type="dxa"/>
              <w:left w:w="0" w:type="dxa"/>
              <w:bottom w:w="0" w:type="dxa"/>
              <w:right w:w="0" w:type="dxa"/>
            </w:tcMar>
            <w:vAlign w:val="center"/>
          </w:tcPr>
          <w:p w14:paraId="306046B0" w14:textId="77777777" w:rsidR="009D69B3" w:rsidRPr="008637FF" w:rsidRDefault="009D69B3" w:rsidP="009D69B3">
            <w:pPr>
              <w:spacing w:before="120" w:after="120"/>
              <w:jc w:val="center"/>
              <w:rPr>
                <w:sz w:val="28"/>
                <w:szCs w:val="28"/>
              </w:rPr>
            </w:pPr>
          </w:p>
        </w:tc>
      </w:tr>
      <w:tr w:rsidR="008637FF" w:rsidRPr="008637FF" w14:paraId="53EB474F" w14:textId="77777777" w:rsidTr="00BB389B">
        <w:trPr>
          <w:trHeight w:val="454"/>
        </w:trPr>
        <w:tc>
          <w:tcPr>
            <w:tcW w:w="797" w:type="dxa"/>
            <w:tcMar>
              <w:top w:w="0" w:type="dxa"/>
              <w:left w:w="0" w:type="dxa"/>
              <w:bottom w:w="0" w:type="dxa"/>
              <w:right w:w="0" w:type="dxa"/>
            </w:tcMar>
            <w:vAlign w:val="center"/>
          </w:tcPr>
          <w:p w14:paraId="1264E325" w14:textId="40418F69" w:rsidR="009D69B3" w:rsidRPr="008637FF" w:rsidRDefault="009D69B3" w:rsidP="009D69B3">
            <w:pPr>
              <w:spacing w:before="120" w:after="120"/>
              <w:jc w:val="center"/>
              <w:rPr>
                <w:sz w:val="28"/>
                <w:szCs w:val="28"/>
              </w:rPr>
            </w:pPr>
            <w:r w:rsidRPr="008637FF">
              <w:rPr>
                <w:b/>
                <w:bCs/>
                <w:sz w:val="28"/>
                <w:szCs w:val="28"/>
              </w:rPr>
              <w:t>4</w:t>
            </w:r>
          </w:p>
        </w:tc>
        <w:tc>
          <w:tcPr>
            <w:tcW w:w="6012" w:type="dxa"/>
            <w:tcMar>
              <w:top w:w="0" w:type="dxa"/>
              <w:left w:w="0" w:type="dxa"/>
              <w:bottom w:w="0" w:type="dxa"/>
              <w:right w:w="0" w:type="dxa"/>
            </w:tcMar>
            <w:vAlign w:val="center"/>
          </w:tcPr>
          <w:p w14:paraId="436AAC54" w14:textId="2E277F9E" w:rsidR="009D69B3" w:rsidRPr="008637FF" w:rsidRDefault="009D69B3" w:rsidP="009D69B3">
            <w:pPr>
              <w:spacing w:before="120" w:after="120"/>
              <w:ind w:left="113" w:right="93"/>
              <w:jc w:val="both"/>
              <w:rPr>
                <w:i/>
                <w:sz w:val="28"/>
                <w:szCs w:val="28"/>
              </w:rPr>
            </w:pPr>
            <w:r w:rsidRPr="008637FF">
              <w:rPr>
                <w:b/>
                <w:bCs/>
                <w:sz w:val="28"/>
                <w:szCs w:val="28"/>
              </w:rPr>
              <w:t xml:space="preserve">Sửa đổi, bổ sung hệ số điều chỉnh giá đất </w:t>
            </w:r>
          </w:p>
        </w:tc>
        <w:tc>
          <w:tcPr>
            <w:tcW w:w="1129" w:type="dxa"/>
            <w:tcMar>
              <w:top w:w="0" w:type="dxa"/>
              <w:left w:w="0" w:type="dxa"/>
              <w:bottom w:w="0" w:type="dxa"/>
              <w:right w:w="0" w:type="dxa"/>
            </w:tcMar>
            <w:vAlign w:val="center"/>
          </w:tcPr>
          <w:p w14:paraId="6E61DA98" w14:textId="1CC09ECA" w:rsidR="009D69B3" w:rsidRPr="008637FF" w:rsidRDefault="009D69B3" w:rsidP="009D69B3">
            <w:pPr>
              <w:spacing w:before="120" w:after="120"/>
              <w:jc w:val="center"/>
              <w:rPr>
                <w:sz w:val="28"/>
                <w:szCs w:val="28"/>
              </w:rPr>
            </w:pPr>
          </w:p>
        </w:tc>
        <w:tc>
          <w:tcPr>
            <w:tcW w:w="1275" w:type="dxa"/>
            <w:tcMar>
              <w:top w:w="0" w:type="dxa"/>
              <w:left w:w="0" w:type="dxa"/>
              <w:bottom w:w="0" w:type="dxa"/>
              <w:right w:w="0" w:type="dxa"/>
            </w:tcMar>
            <w:vAlign w:val="center"/>
          </w:tcPr>
          <w:p w14:paraId="3B0BEF62" w14:textId="77777777" w:rsidR="009D69B3" w:rsidRPr="008637FF" w:rsidRDefault="009D69B3" w:rsidP="009D69B3">
            <w:pPr>
              <w:spacing w:before="120" w:after="120"/>
              <w:jc w:val="center"/>
              <w:rPr>
                <w:sz w:val="28"/>
                <w:szCs w:val="28"/>
              </w:rPr>
            </w:pPr>
          </w:p>
        </w:tc>
      </w:tr>
      <w:tr w:rsidR="008637FF" w:rsidRPr="008637FF" w14:paraId="2B4BD201" w14:textId="77777777" w:rsidTr="00BB389B">
        <w:trPr>
          <w:trHeight w:val="454"/>
        </w:trPr>
        <w:tc>
          <w:tcPr>
            <w:tcW w:w="797" w:type="dxa"/>
            <w:tcMar>
              <w:top w:w="0" w:type="dxa"/>
              <w:left w:w="0" w:type="dxa"/>
              <w:bottom w:w="0" w:type="dxa"/>
              <w:right w:w="0" w:type="dxa"/>
            </w:tcMar>
            <w:vAlign w:val="center"/>
          </w:tcPr>
          <w:p w14:paraId="041B9132" w14:textId="3C57AD63" w:rsidR="009D69B3" w:rsidRPr="008637FF" w:rsidRDefault="009D69B3" w:rsidP="009D69B3">
            <w:pPr>
              <w:spacing w:before="120" w:after="120"/>
              <w:jc w:val="center"/>
              <w:rPr>
                <w:sz w:val="28"/>
                <w:szCs w:val="28"/>
              </w:rPr>
            </w:pPr>
            <w:r w:rsidRPr="008637FF">
              <w:rPr>
                <w:sz w:val="28"/>
                <w:szCs w:val="28"/>
              </w:rPr>
              <w:t>4.1</w:t>
            </w:r>
          </w:p>
        </w:tc>
        <w:tc>
          <w:tcPr>
            <w:tcW w:w="6012" w:type="dxa"/>
            <w:tcMar>
              <w:top w:w="0" w:type="dxa"/>
              <w:left w:w="0" w:type="dxa"/>
              <w:bottom w:w="0" w:type="dxa"/>
              <w:right w:w="0" w:type="dxa"/>
            </w:tcMar>
            <w:vAlign w:val="center"/>
          </w:tcPr>
          <w:p w14:paraId="309DE96E" w14:textId="0AA37267" w:rsidR="009D69B3" w:rsidRPr="008637FF" w:rsidRDefault="009D69B3" w:rsidP="009D69B3">
            <w:pPr>
              <w:spacing w:before="120" w:after="120"/>
              <w:ind w:left="113" w:right="93"/>
              <w:jc w:val="both"/>
              <w:rPr>
                <w:i/>
                <w:sz w:val="28"/>
                <w:szCs w:val="28"/>
              </w:rPr>
            </w:pPr>
            <w:r w:rsidRPr="008637FF">
              <w:rPr>
                <w:sz w:val="28"/>
                <w:szCs w:val="28"/>
              </w:rPr>
              <w:t>Sửa đổi, bổ sung hệ số điều chỉnh mức biến động thị trường</w:t>
            </w:r>
          </w:p>
        </w:tc>
        <w:tc>
          <w:tcPr>
            <w:tcW w:w="1129" w:type="dxa"/>
            <w:tcMar>
              <w:top w:w="0" w:type="dxa"/>
              <w:left w:w="0" w:type="dxa"/>
              <w:bottom w:w="0" w:type="dxa"/>
              <w:right w:w="0" w:type="dxa"/>
            </w:tcMar>
            <w:vAlign w:val="center"/>
          </w:tcPr>
          <w:p w14:paraId="3510F8A1" w14:textId="24986E85" w:rsidR="009D69B3" w:rsidRPr="008637FF" w:rsidRDefault="009D69B3" w:rsidP="009D69B3">
            <w:pPr>
              <w:spacing w:before="120" w:after="120"/>
              <w:jc w:val="center"/>
              <w:rPr>
                <w:sz w:val="28"/>
                <w:szCs w:val="28"/>
              </w:rPr>
            </w:pPr>
          </w:p>
        </w:tc>
        <w:tc>
          <w:tcPr>
            <w:tcW w:w="1275" w:type="dxa"/>
            <w:tcMar>
              <w:top w:w="0" w:type="dxa"/>
              <w:left w:w="0" w:type="dxa"/>
              <w:bottom w:w="0" w:type="dxa"/>
              <w:right w:w="0" w:type="dxa"/>
            </w:tcMar>
            <w:vAlign w:val="center"/>
          </w:tcPr>
          <w:p w14:paraId="671EFFE5" w14:textId="77777777" w:rsidR="009D69B3" w:rsidRPr="008637FF" w:rsidRDefault="009D69B3" w:rsidP="009D69B3">
            <w:pPr>
              <w:spacing w:before="120" w:after="120"/>
              <w:jc w:val="center"/>
              <w:rPr>
                <w:sz w:val="28"/>
                <w:szCs w:val="28"/>
              </w:rPr>
            </w:pPr>
          </w:p>
        </w:tc>
      </w:tr>
      <w:tr w:rsidR="008637FF" w:rsidRPr="008637FF" w14:paraId="2C737A51" w14:textId="77777777" w:rsidTr="00BB389B">
        <w:trPr>
          <w:trHeight w:val="454"/>
        </w:trPr>
        <w:tc>
          <w:tcPr>
            <w:tcW w:w="797" w:type="dxa"/>
            <w:tcMar>
              <w:top w:w="0" w:type="dxa"/>
              <w:left w:w="0" w:type="dxa"/>
              <w:bottom w:w="0" w:type="dxa"/>
              <w:right w:w="0" w:type="dxa"/>
            </w:tcMar>
            <w:vAlign w:val="center"/>
          </w:tcPr>
          <w:p w14:paraId="16C433BA" w14:textId="3B689F2D" w:rsidR="009D69B3" w:rsidRPr="008637FF" w:rsidRDefault="009D69B3" w:rsidP="009D69B3">
            <w:pPr>
              <w:spacing w:before="120" w:after="120"/>
              <w:jc w:val="center"/>
              <w:rPr>
                <w:sz w:val="28"/>
                <w:szCs w:val="28"/>
              </w:rPr>
            </w:pPr>
            <w:r w:rsidRPr="008637FF">
              <w:rPr>
                <w:i/>
                <w:iCs/>
                <w:sz w:val="28"/>
                <w:szCs w:val="28"/>
              </w:rPr>
              <w:t>4.1.1</w:t>
            </w:r>
          </w:p>
        </w:tc>
        <w:tc>
          <w:tcPr>
            <w:tcW w:w="6012" w:type="dxa"/>
            <w:tcMar>
              <w:top w:w="0" w:type="dxa"/>
              <w:left w:w="0" w:type="dxa"/>
              <w:bottom w:w="0" w:type="dxa"/>
              <w:right w:w="0" w:type="dxa"/>
            </w:tcMar>
            <w:vAlign w:val="center"/>
          </w:tcPr>
          <w:p w14:paraId="0001255D" w14:textId="37AF5F4F" w:rsidR="009D69B3" w:rsidRPr="008637FF" w:rsidRDefault="009D69B3" w:rsidP="009D69B3">
            <w:pPr>
              <w:spacing w:before="120" w:after="120"/>
              <w:ind w:left="113" w:right="93"/>
              <w:jc w:val="both"/>
              <w:rPr>
                <w:spacing w:val="-4"/>
                <w:sz w:val="28"/>
                <w:szCs w:val="28"/>
              </w:rPr>
            </w:pPr>
            <w:r w:rsidRPr="008637FF">
              <w:rPr>
                <w:i/>
                <w:iCs/>
                <w:spacing w:val="-4"/>
                <w:sz w:val="28"/>
                <w:szCs w:val="28"/>
              </w:rPr>
              <w:t>Sửa đổi, bổ sung hệ số điều chỉnh mức biến động thị trường của 01 loại đất thuộc nhóm đất nông nghiệp</w:t>
            </w:r>
          </w:p>
        </w:tc>
        <w:tc>
          <w:tcPr>
            <w:tcW w:w="1129" w:type="dxa"/>
            <w:tcMar>
              <w:top w:w="0" w:type="dxa"/>
              <w:left w:w="0" w:type="dxa"/>
              <w:bottom w:w="0" w:type="dxa"/>
              <w:right w:w="0" w:type="dxa"/>
            </w:tcMar>
            <w:vAlign w:val="center"/>
          </w:tcPr>
          <w:p w14:paraId="47031C81" w14:textId="353DB6D0" w:rsidR="009D69B3" w:rsidRPr="008637FF" w:rsidRDefault="009D69B3" w:rsidP="009D69B3">
            <w:pPr>
              <w:spacing w:before="120" w:after="120"/>
              <w:jc w:val="center"/>
              <w:rPr>
                <w:sz w:val="28"/>
                <w:szCs w:val="28"/>
              </w:rPr>
            </w:pPr>
            <w:r w:rsidRPr="008637FF">
              <w:rPr>
                <w:sz w:val="28"/>
                <w:szCs w:val="28"/>
              </w:rPr>
              <w:t>0,97</w:t>
            </w:r>
          </w:p>
        </w:tc>
        <w:tc>
          <w:tcPr>
            <w:tcW w:w="1275" w:type="dxa"/>
            <w:tcMar>
              <w:top w:w="0" w:type="dxa"/>
              <w:left w:w="0" w:type="dxa"/>
              <w:bottom w:w="0" w:type="dxa"/>
              <w:right w:w="0" w:type="dxa"/>
            </w:tcMar>
            <w:vAlign w:val="center"/>
          </w:tcPr>
          <w:p w14:paraId="5D6951C9" w14:textId="77777777" w:rsidR="009D69B3" w:rsidRPr="008637FF" w:rsidRDefault="009D69B3" w:rsidP="009D69B3">
            <w:pPr>
              <w:spacing w:before="120" w:after="120"/>
              <w:jc w:val="center"/>
              <w:rPr>
                <w:sz w:val="28"/>
                <w:szCs w:val="28"/>
              </w:rPr>
            </w:pPr>
          </w:p>
        </w:tc>
      </w:tr>
      <w:tr w:rsidR="008637FF" w:rsidRPr="008637FF" w14:paraId="0F942B23" w14:textId="77777777" w:rsidTr="00BB389B">
        <w:trPr>
          <w:trHeight w:val="454"/>
        </w:trPr>
        <w:tc>
          <w:tcPr>
            <w:tcW w:w="797" w:type="dxa"/>
            <w:tcMar>
              <w:top w:w="0" w:type="dxa"/>
              <w:left w:w="0" w:type="dxa"/>
              <w:bottom w:w="0" w:type="dxa"/>
              <w:right w:w="0" w:type="dxa"/>
            </w:tcMar>
            <w:vAlign w:val="center"/>
          </w:tcPr>
          <w:p w14:paraId="65283749" w14:textId="5DE82AFF" w:rsidR="009D69B3" w:rsidRPr="008637FF" w:rsidRDefault="009D69B3" w:rsidP="009D69B3">
            <w:pPr>
              <w:spacing w:before="120" w:after="120"/>
              <w:jc w:val="center"/>
              <w:rPr>
                <w:sz w:val="28"/>
                <w:szCs w:val="28"/>
              </w:rPr>
            </w:pPr>
            <w:r w:rsidRPr="008637FF">
              <w:rPr>
                <w:i/>
                <w:iCs/>
                <w:sz w:val="28"/>
                <w:szCs w:val="28"/>
              </w:rPr>
              <w:t>4.1.2</w:t>
            </w:r>
          </w:p>
        </w:tc>
        <w:tc>
          <w:tcPr>
            <w:tcW w:w="6012" w:type="dxa"/>
            <w:tcMar>
              <w:top w:w="0" w:type="dxa"/>
              <w:left w:w="0" w:type="dxa"/>
              <w:bottom w:w="0" w:type="dxa"/>
              <w:right w:w="0" w:type="dxa"/>
            </w:tcMar>
            <w:vAlign w:val="center"/>
          </w:tcPr>
          <w:p w14:paraId="52DDDEC2" w14:textId="36BF474A" w:rsidR="009D69B3" w:rsidRPr="008637FF" w:rsidRDefault="009D69B3" w:rsidP="009D69B3">
            <w:pPr>
              <w:spacing w:before="120" w:after="120"/>
              <w:ind w:left="113" w:right="93"/>
              <w:jc w:val="both"/>
              <w:rPr>
                <w:sz w:val="28"/>
                <w:szCs w:val="28"/>
              </w:rPr>
            </w:pPr>
            <w:r w:rsidRPr="008637FF">
              <w:rPr>
                <w:i/>
                <w:iCs/>
                <w:sz w:val="28"/>
                <w:szCs w:val="28"/>
              </w:rPr>
              <w:t>Sửa đổi, bổ sung hệ số điều chỉnh mức biến động thị trường của 01 loại đất thuộc nhóm đất phi nông nghiệp</w:t>
            </w:r>
          </w:p>
        </w:tc>
        <w:tc>
          <w:tcPr>
            <w:tcW w:w="1129" w:type="dxa"/>
            <w:tcMar>
              <w:top w:w="0" w:type="dxa"/>
              <w:left w:w="0" w:type="dxa"/>
              <w:bottom w:w="0" w:type="dxa"/>
              <w:right w:w="0" w:type="dxa"/>
            </w:tcMar>
            <w:vAlign w:val="center"/>
          </w:tcPr>
          <w:p w14:paraId="24B7A041" w14:textId="05832BE2" w:rsidR="009D69B3" w:rsidRPr="008637FF" w:rsidRDefault="009D69B3" w:rsidP="009D69B3">
            <w:pPr>
              <w:spacing w:before="120" w:after="120"/>
              <w:jc w:val="center"/>
              <w:rPr>
                <w:sz w:val="28"/>
                <w:szCs w:val="28"/>
              </w:rPr>
            </w:pPr>
            <w:r w:rsidRPr="008637FF">
              <w:rPr>
                <w:sz w:val="28"/>
                <w:szCs w:val="28"/>
              </w:rPr>
              <w:t>2,43</w:t>
            </w:r>
          </w:p>
        </w:tc>
        <w:tc>
          <w:tcPr>
            <w:tcW w:w="1275" w:type="dxa"/>
            <w:tcMar>
              <w:top w:w="0" w:type="dxa"/>
              <w:left w:w="0" w:type="dxa"/>
              <w:bottom w:w="0" w:type="dxa"/>
              <w:right w:w="0" w:type="dxa"/>
            </w:tcMar>
            <w:vAlign w:val="center"/>
          </w:tcPr>
          <w:p w14:paraId="338BA70B" w14:textId="77777777" w:rsidR="009D69B3" w:rsidRPr="008637FF" w:rsidRDefault="009D69B3" w:rsidP="009D69B3">
            <w:pPr>
              <w:spacing w:before="120" w:after="120"/>
              <w:jc w:val="center"/>
              <w:rPr>
                <w:sz w:val="28"/>
                <w:szCs w:val="28"/>
              </w:rPr>
            </w:pPr>
          </w:p>
        </w:tc>
      </w:tr>
      <w:tr w:rsidR="008637FF" w:rsidRPr="008637FF" w14:paraId="6CE231F9" w14:textId="77777777" w:rsidTr="00BB389B">
        <w:trPr>
          <w:trHeight w:val="454"/>
        </w:trPr>
        <w:tc>
          <w:tcPr>
            <w:tcW w:w="797" w:type="dxa"/>
            <w:tcMar>
              <w:top w:w="0" w:type="dxa"/>
              <w:left w:w="0" w:type="dxa"/>
              <w:bottom w:w="0" w:type="dxa"/>
              <w:right w:w="0" w:type="dxa"/>
            </w:tcMar>
            <w:vAlign w:val="center"/>
          </w:tcPr>
          <w:p w14:paraId="03395D55" w14:textId="09CCBEB2" w:rsidR="009D69B3" w:rsidRPr="008637FF" w:rsidRDefault="009D69B3" w:rsidP="009D69B3">
            <w:pPr>
              <w:spacing w:before="120" w:after="120"/>
              <w:jc w:val="center"/>
              <w:rPr>
                <w:sz w:val="28"/>
                <w:szCs w:val="28"/>
              </w:rPr>
            </w:pPr>
            <w:r w:rsidRPr="008637FF">
              <w:rPr>
                <w:sz w:val="28"/>
                <w:szCs w:val="28"/>
              </w:rPr>
              <w:t>4.2</w:t>
            </w:r>
          </w:p>
        </w:tc>
        <w:tc>
          <w:tcPr>
            <w:tcW w:w="6012" w:type="dxa"/>
            <w:tcMar>
              <w:top w:w="0" w:type="dxa"/>
              <w:left w:w="0" w:type="dxa"/>
              <w:bottom w:w="0" w:type="dxa"/>
              <w:right w:w="0" w:type="dxa"/>
            </w:tcMar>
            <w:vAlign w:val="center"/>
          </w:tcPr>
          <w:p w14:paraId="4ABE3C0D" w14:textId="0EBC562F" w:rsidR="009D69B3" w:rsidRPr="008637FF" w:rsidRDefault="009D69B3" w:rsidP="009D69B3">
            <w:pPr>
              <w:spacing w:before="120" w:after="120"/>
              <w:ind w:left="113" w:right="93"/>
              <w:jc w:val="both"/>
              <w:rPr>
                <w:sz w:val="28"/>
                <w:szCs w:val="28"/>
              </w:rPr>
            </w:pPr>
            <w:r w:rsidRPr="008637FF">
              <w:rPr>
                <w:sz w:val="28"/>
                <w:szCs w:val="28"/>
              </w:rPr>
              <w:t>Sửa đổi, bổ sung hệ số điều chỉnh theo quy hoạch</w:t>
            </w:r>
          </w:p>
        </w:tc>
        <w:tc>
          <w:tcPr>
            <w:tcW w:w="1129" w:type="dxa"/>
            <w:tcMar>
              <w:top w:w="0" w:type="dxa"/>
              <w:left w:w="0" w:type="dxa"/>
              <w:bottom w:w="0" w:type="dxa"/>
              <w:right w:w="0" w:type="dxa"/>
            </w:tcMar>
            <w:vAlign w:val="center"/>
          </w:tcPr>
          <w:p w14:paraId="7F12A513" w14:textId="3F072C78" w:rsidR="009D69B3" w:rsidRPr="008637FF" w:rsidRDefault="009D69B3" w:rsidP="009D69B3">
            <w:pPr>
              <w:spacing w:before="120" w:after="120"/>
              <w:jc w:val="center"/>
              <w:rPr>
                <w:sz w:val="28"/>
                <w:szCs w:val="28"/>
              </w:rPr>
            </w:pPr>
            <w:r w:rsidRPr="008637FF">
              <w:rPr>
                <w:sz w:val="28"/>
                <w:szCs w:val="28"/>
              </w:rPr>
              <w:t>4,88</w:t>
            </w:r>
          </w:p>
        </w:tc>
        <w:tc>
          <w:tcPr>
            <w:tcW w:w="1275" w:type="dxa"/>
            <w:tcMar>
              <w:top w:w="0" w:type="dxa"/>
              <w:left w:w="0" w:type="dxa"/>
              <w:bottom w:w="0" w:type="dxa"/>
              <w:right w:w="0" w:type="dxa"/>
            </w:tcMar>
            <w:vAlign w:val="center"/>
          </w:tcPr>
          <w:p w14:paraId="0953BF65" w14:textId="77777777" w:rsidR="009D69B3" w:rsidRPr="008637FF" w:rsidRDefault="009D69B3" w:rsidP="009D69B3">
            <w:pPr>
              <w:spacing w:before="120" w:after="120"/>
              <w:jc w:val="center"/>
              <w:rPr>
                <w:sz w:val="28"/>
                <w:szCs w:val="28"/>
              </w:rPr>
            </w:pPr>
          </w:p>
        </w:tc>
      </w:tr>
      <w:tr w:rsidR="008637FF" w:rsidRPr="008637FF" w14:paraId="7345BEF0" w14:textId="77777777" w:rsidTr="00BB389B">
        <w:trPr>
          <w:trHeight w:val="454"/>
        </w:trPr>
        <w:tc>
          <w:tcPr>
            <w:tcW w:w="797" w:type="dxa"/>
            <w:tcMar>
              <w:top w:w="0" w:type="dxa"/>
              <w:left w:w="0" w:type="dxa"/>
              <w:bottom w:w="0" w:type="dxa"/>
              <w:right w:w="0" w:type="dxa"/>
            </w:tcMar>
            <w:vAlign w:val="center"/>
          </w:tcPr>
          <w:p w14:paraId="3CA404B5" w14:textId="6A43004B" w:rsidR="009D69B3" w:rsidRPr="008637FF" w:rsidRDefault="009D69B3" w:rsidP="009D69B3">
            <w:pPr>
              <w:spacing w:before="120" w:after="120"/>
              <w:jc w:val="center"/>
              <w:rPr>
                <w:sz w:val="28"/>
                <w:szCs w:val="28"/>
              </w:rPr>
            </w:pPr>
            <w:r w:rsidRPr="008637FF">
              <w:rPr>
                <w:sz w:val="28"/>
                <w:szCs w:val="28"/>
              </w:rPr>
              <w:t>4.3</w:t>
            </w:r>
          </w:p>
        </w:tc>
        <w:tc>
          <w:tcPr>
            <w:tcW w:w="6012" w:type="dxa"/>
            <w:tcMar>
              <w:top w:w="0" w:type="dxa"/>
              <w:left w:w="0" w:type="dxa"/>
              <w:bottom w:w="0" w:type="dxa"/>
              <w:right w:w="0" w:type="dxa"/>
            </w:tcMar>
            <w:vAlign w:val="center"/>
          </w:tcPr>
          <w:p w14:paraId="7B557947" w14:textId="1A810AF8" w:rsidR="009D69B3" w:rsidRPr="008637FF" w:rsidRDefault="009D69B3" w:rsidP="009D69B3">
            <w:pPr>
              <w:spacing w:before="120" w:after="120"/>
              <w:ind w:left="113" w:right="93"/>
              <w:jc w:val="both"/>
              <w:rPr>
                <w:sz w:val="28"/>
                <w:szCs w:val="28"/>
              </w:rPr>
            </w:pPr>
            <w:r w:rsidRPr="008637FF">
              <w:rPr>
                <w:sz w:val="28"/>
                <w:szCs w:val="28"/>
              </w:rPr>
              <w:t>Sửa đổi, bổ sung hệ số điều chỉnh theo yếu tố khác ảnh hưởng đến giá đất</w:t>
            </w:r>
          </w:p>
        </w:tc>
        <w:tc>
          <w:tcPr>
            <w:tcW w:w="1129" w:type="dxa"/>
            <w:tcMar>
              <w:top w:w="0" w:type="dxa"/>
              <w:left w:w="0" w:type="dxa"/>
              <w:bottom w:w="0" w:type="dxa"/>
              <w:right w:w="0" w:type="dxa"/>
            </w:tcMar>
            <w:vAlign w:val="center"/>
          </w:tcPr>
          <w:p w14:paraId="191A9DB8" w14:textId="26797093" w:rsidR="009D69B3" w:rsidRPr="008637FF" w:rsidRDefault="009D69B3" w:rsidP="009D69B3">
            <w:pPr>
              <w:spacing w:before="120" w:after="120"/>
              <w:jc w:val="center"/>
              <w:rPr>
                <w:sz w:val="28"/>
                <w:szCs w:val="28"/>
              </w:rPr>
            </w:pPr>
            <w:r w:rsidRPr="008637FF">
              <w:rPr>
                <w:sz w:val="28"/>
                <w:szCs w:val="28"/>
              </w:rPr>
              <w:t>4,88</w:t>
            </w:r>
          </w:p>
        </w:tc>
        <w:tc>
          <w:tcPr>
            <w:tcW w:w="1275" w:type="dxa"/>
            <w:tcMar>
              <w:top w:w="0" w:type="dxa"/>
              <w:left w:w="0" w:type="dxa"/>
              <w:bottom w:w="0" w:type="dxa"/>
              <w:right w:w="0" w:type="dxa"/>
            </w:tcMar>
            <w:vAlign w:val="center"/>
          </w:tcPr>
          <w:p w14:paraId="2D215850" w14:textId="77777777" w:rsidR="009D69B3" w:rsidRPr="008637FF" w:rsidRDefault="009D69B3" w:rsidP="009D69B3">
            <w:pPr>
              <w:spacing w:before="120" w:after="120"/>
              <w:jc w:val="center"/>
              <w:rPr>
                <w:sz w:val="28"/>
                <w:szCs w:val="28"/>
              </w:rPr>
            </w:pPr>
          </w:p>
        </w:tc>
      </w:tr>
      <w:tr w:rsidR="008637FF" w:rsidRPr="008637FF" w14:paraId="6726E0FE" w14:textId="77777777" w:rsidTr="00BB389B">
        <w:trPr>
          <w:trHeight w:val="454"/>
        </w:trPr>
        <w:tc>
          <w:tcPr>
            <w:tcW w:w="797" w:type="dxa"/>
            <w:tcMar>
              <w:top w:w="0" w:type="dxa"/>
              <w:left w:w="0" w:type="dxa"/>
              <w:bottom w:w="0" w:type="dxa"/>
              <w:right w:w="0" w:type="dxa"/>
            </w:tcMar>
            <w:vAlign w:val="center"/>
          </w:tcPr>
          <w:p w14:paraId="55BB0123" w14:textId="70D49F1D" w:rsidR="009D69B3" w:rsidRPr="008637FF" w:rsidRDefault="009D69B3" w:rsidP="009D69B3">
            <w:pPr>
              <w:spacing w:before="120" w:after="120"/>
              <w:jc w:val="center"/>
              <w:rPr>
                <w:sz w:val="28"/>
                <w:szCs w:val="28"/>
              </w:rPr>
            </w:pPr>
            <w:r w:rsidRPr="008637FF">
              <w:rPr>
                <w:sz w:val="28"/>
                <w:szCs w:val="28"/>
              </w:rPr>
              <w:t>4.4</w:t>
            </w:r>
          </w:p>
        </w:tc>
        <w:tc>
          <w:tcPr>
            <w:tcW w:w="6012" w:type="dxa"/>
            <w:tcMar>
              <w:top w:w="0" w:type="dxa"/>
              <w:left w:w="0" w:type="dxa"/>
              <w:bottom w:w="0" w:type="dxa"/>
              <w:right w:w="0" w:type="dxa"/>
            </w:tcMar>
            <w:vAlign w:val="center"/>
          </w:tcPr>
          <w:p w14:paraId="0227709D" w14:textId="5715AF21" w:rsidR="009D69B3" w:rsidRPr="008637FF" w:rsidRDefault="009D69B3" w:rsidP="009D69B3">
            <w:pPr>
              <w:spacing w:before="120" w:after="120"/>
              <w:ind w:left="113" w:right="93"/>
              <w:jc w:val="both"/>
              <w:rPr>
                <w:sz w:val="28"/>
                <w:szCs w:val="28"/>
              </w:rPr>
            </w:pPr>
            <w:r w:rsidRPr="008637FF">
              <w:rPr>
                <w:sz w:val="28"/>
                <w:szCs w:val="28"/>
              </w:rPr>
              <w:t xml:space="preserve">Xây dựng báo cáo thuyết minh sửa đổi, bổ sung hệ số điều chỉnh giá đất </w:t>
            </w:r>
          </w:p>
        </w:tc>
        <w:tc>
          <w:tcPr>
            <w:tcW w:w="1129" w:type="dxa"/>
            <w:tcMar>
              <w:top w:w="0" w:type="dxa"/>
              <w:left w:w="0" w:type="dxa"/>
              <w:bottom w:w="0" w:type="dxa"/>
              <w:right w:w="0" w:type="dxa"/>
            </w:tcMar>
            <w:vAlign w:val="center"/>
          </w:tcPr>
          <w:p w14:paraId="3E17E2CB" w14:textId="0D6DD486" w:rsidR="009D69B3" w:rsidRPr="008637FF" w:rsidRDefault="009D69B3" w:rsidP="009D69B3">
            <w:pPr>
              <w:spacing w:before="120" w:after="120"/>
              <w:jc w:val="center"/>
              <w:rPr>
                <w:sz w:val="28"/>
                <w:szCs w:val="28"/>
              </w:rPr>
            </w:pPr>
            <w:r w:rsidRPr="008637FF">
              <w:rPr>
                <w:sz w:val="28"/>
                <w:szCs w:val="28"/>
              </w:rPr>
              <w:t>4,88</w:t>
            </w:r>
          </w:p>
        </w:tc>
        <w:tc>
          <w:tcPr>
            <w:tcW w:w="1275" w:type="dxa"/>
            <w:tcMar>
              <w:top w:w="0" w:type="dxa"/>
              <w:left w:w="0" w:type="dxa"/>
              <w:bottom w:w="0" w:type="dxa"/>
              <w:right w:w="0" w:type="dxa"/>
            </w:tcMar>
            <w:vAlign w:val="center"/>
          </w:tcPr>
          <w:p w14:paraId="35646296" w14:textId="77777777" w:rsidR="009D69B3" w:rsidRPr="008637FF" w:rsidRDefault="009D69B3" w:rsidP="009D69B3">
            <w:pPr>
              <w:spacing w:before="120" w:after="120"/>
              <w:jc w:val="center"/>
              <w:rPr>
                <w:sz w:val="28"/>
                <w:szCs w:val="28"/>
              </w:rPr>
            </w:pPr>
          </w:p>
        </w:tc>
      </w:tr>
      <w:tr w:rsidR="008637FF" w:rsidRPr="008637FF" w14:paraId="2F18805A" w14:textId="77777777" w:rsidTr="00BB389B">
        <w:trPr>
          <w:trHeight w:val="454"/>
        </w:trPr>
        <w:tc>
          <w:tcPr>
            <w:tcW w:w="797" w:type="dxa"/>
            <w:tcMar>
              <w:top w:w="0" w:type="dxa"/>
              <w:left w:w="0" w:type="dxa"/>
              <w:bottom w:w="0" w:type="dxa"/>
              <w:right w:w="0" w:type="dxa"/>
            </w:tcMar>
            <w:vAlign w:val="center"/>
          </w:tcPr>
          <w:p w14:paraId="59925B92" w14:textId="302B4969" w:rsidR="009D69B3" w:rsidRPr="008637FF" w:rsidRDefault="009D69B3" w:rsidP="009D69B3">
            <w:pPr>
              <w:spacing w:before="120" w:after="120"/>
              <w:jc w:val="center"/>
              <w:rPr>
                <w:sz w:val="28"/>
                <w:szCs w:val="28"/>
              </w:rPr>
            </w:pPr>
            <w:r w:rsidRPr="008637FF">
              <w:rPr>
                <w:b/>
                <w:bCs/>
                <w:sz w:val="28"/>
                <w:szCs w:val="28"/>
              </w:rPr>
              <w:t>5</w:t>
            </w:r>
          </w:p>
        </w:tc>
        <w:tc>
          <w:tcPr>
            <w:tcW w:w="6012" w:type="dxa"/>
            <w:tcMar>
              <w:top w:w="0" w:type="dxa"/>
              <w:left w:w="0" w:type="dxa"/>
              <w:bottom w:w="0" w:type="dxa"/>
              <w:right w:w="0" w:type="dxa"/>
            </w:tcMar>
            <w:vAlign w:val="center"/>
          </w:tcPr>
          <w:p w14:paraId="5ECFCE13" w14:textId="1E93BDE5" w:rsidR="009D69B3" w:rsidRPr="008637FF" w:rsidRDefault="009D69B3" w:rsidP="009D69B3">
            <w:pPr>
              <w:spacing w:before="120" w:after="120"/>
              <w:ind w:left="113" w:right="93"/>
              <w:jc w:val="both"/>
              <w:rPr>
                <w:sz w:val="28"/>
                <w:szCs w:val="28"/>
              </w:rPr>
            </w:pPr>
            <w:r w:rsidRPr="008637FF">
              <w:rPr>
                <w:b/>
                <w:bCs/>
                <w:sz w:val="28"/>
                <w:szCs w:val="28"/>
              </w:rPr>
              <w:t xml:space="preserve">Hoàn thiện dự thảo sửa đổi, bổ sung hệ số điều chỉnh giá đất </w:t>
            </w:r>
          </w:p>
        </w:tc>
        <w:tc>
          <w:tcPr>
            <w:tcW w:w="1129" w:type="dxa"/>
            <w:tcMar>
              <w:top w:w="0" w:type="dxa"/>
              <w:left w:w="0" w:type="dxa"/>
              <w:bottom w:w="0" w:type="dxa"/>
              <w:right w:w="0" w:type="dxa"/>
            </w:tcMar>
            <w:vAlign w:val="center"/>
          </w:tcPr>
          <w:p w14:paraId="6521872A" w14:textId="20458DE3" w:rsidR="009D69B3" w:rsidRPr="008637FF" w:rsidRDefault="009D69B3" w:rsidP="009D69B3">
            <w:pPr>
              <w:spacing w:before="120" w:after="120"/>
              <w:jc w:val="center"/>
              <w:rPr>
                <w:sz w:val="28"/>
                <w:szCs w:val="28"/>
              </w:rPr>
            </w:pPr>
            <w:r w:rsidRPr="008637FF">
              <w:rPr>
                <w:sz w:val="28"/>
                <w:szCs w:val="28"/>
              </w:rPr>
              <w:t>2,44</w:t>
            </w:r>
          </w:p>
        </w:tc>
        <w:tc>
          <w:tcPr>
            <w:tcW w:w="1275" w:type="dxa"/>
            <w:tcMar>
              <w:top w:w="0" w:type="dxa"/>
              <w:left w:w="0" w:type="dxa"/>
              <w:bottom w:w="0" w:type="dxa"/>
              <w:right w:w="0" w:type="dxa"/>
            </w:tcMar>
            <w:vAlign w:val="center"/>
          </w:tcPr>
          <w:p w14:paraId="524B5569" w14:textId="77777777" w:rsidR="009D69B3" w:rsidRPr="008637FF" w:rsidRDefault="009D69B3" w:rsidP="009D69B3">
            <w:pPr>
              <w:spacing w:before="120" w:after="120"/>
              <w:jc w:val="center"/>
              <w:rPr>
                <w:sz w:val="28"/>
                <w:szCs w:val="28"/>
              </w:rPr>
            </w:pPr>
          </w:p>
        </w:tc>
      </w:tr>
      <w:tr w:rsidR="008637FF" w:rsidRPr="008637FF" w14:paraId="2399D79C" w14:textId="77777777" w:rsidTr="00BB389B">
        <w:trPr>
          <w:trHeight w:val="454"/>
        </w:trPr>
        <w:tc>
          <w:tcPr>
            <w:tcW w:w="797" w:type="dxa"/>
            <w:tcMar>
              <w:top w:w="0" w:type="dxa"/>
              <w:left w:w="0" w:type="dxa"/>
              <w:bottom w:w="0" w:type="dxa"/>
              <w:right w:w="0" w:type="dxa"/>
            </w:tcMar>
            <w:vAlign w:val="center"/>
          </w:tcPr>
          <w:p w14:paraId="5A00C30D" w14:textId="716B9D84" w:rsidR="009D69B3" w:rsidRPr="008637FF" w:rsidRDefault="009D69B3" w:rsidP="009D69B3">
            <w:pPr>
              <w:spacing w:before="120" w:after="120"/>
              <w:jc w:val="center"/>
              <w:rPr>
                <w:sz w:val="28"/>
                <w:szCs w:val="28"/>
              </w:rPr>
            </w:pPr>
            <w:r w:rsidRPr="008637FF">
              <w:rPr>
                <w:b/>
                <w:bCs/>
                <w:sz w:val="28"/>
                <w:szCs w:val="28"/>
              </w:rPr>
              <w:t>6</w:t>
            </w:r>
          </w:p>
        </w:tc>
        <w:tc>
          <w:tcPr>
            <w:tcW w:w="6012" w:type="dxa"/>
            <w:tcMar>
              <w:top w:w="0" w:type="dxa"/>
              <w:left w:w="0" w:type="dxa"/>
              <w:bottom w:w="0" w:type="dxa"/>
              <w:right w:w="0" w:type="dxa"/>
            </w:tcMar>
            <w:vAlign w:val="center"/>
          </w:tcPr>
          <w:p w14:paraId="6A47B910" w14:textId="4599C55C" w:rsidR="009D69B3" w:rsidRPr="008637FF" w:rsidRDefault="009D69B3" w:rsidP="009D69B3">
            <w:pPr>
              <w:spacing w:before="120" w:after="120"/>
              <w:ind w:left="113" w:right="93"/>
              <w:jc w:val="both"/>
              <w:rPr>
                <w:sz w:val="28"/>
                <w:szCs w:val="28"/>
              </w:rPr>
            </w:pPr>
            <w:r w:rsidRPr="008637FF">
              <w:rPr>
                <w:b/>
                <w:bCs/>
                <w:sz w:val="28"/>
                <w:szCs w:val="28"/>
              </w:rPr>
              <w:t xml:space="preserve">In, sao, lưu trữ, phát hành sửa đổi, bổ sung hệ số điều chỉnh giá đất </w:t>
            </w:r>
          </w:p>
        </w:tc>
        <w:tc>
          <w:tcPr>
            <w:tcW w:w="1129" w:type="dxa"/>
            <w:tcMar>
              <w:top w:w="0" w:type="dxa"/>
              <w:left w:w="0" w:type="dxa"/>
              <w:bottom w:w="0" w:type="dxa"/>
              <w:right w:w="0" w:type="dxa"/>
            </w:tcMar>
            <w:vAlign w:val="center"/>
          </w:tcPr>
          <w:p w14:paraId="5C9397DE" w14:textId="4F3E65BF" w:rsidR="009D69B3" w:rsidRPr="008637FF" w:rsidRDefault="009D69B3" w:rsidP="009D69B3">
            <w:pPr>
              <w:spacing w:before="120" w:after="120"/>
              <w:jc w:val="center"/>
              <w:rPr>
                <w:sz w:val="28"/>
                <w:szCs w:val="28"/>
              </w:rPr>
            </w:pPr>
            <w:r w:rsidRPr="008637FF">
              <w:rPr>
                <w:sz w:val="28"/>
                <w:szCs w:val="28"/>
              </w:rPr>
              <w:t>1,46</w:t>
            </w:r>
          </w:p>
        </w:tc>
        <w:tc>
          <w:tcPr>
            <w:tcW w:w="1275" w:type="dxa"/>
            <w:tcMar>
              <w:top w:w="0" w:type="dxa"/>
              <w:left w:w="0" w:type="dxa"/>
              <w:bottom w:w="0" w:type="dxa"/>
              <w:right w:w="0" w:type="dxa"/>
            </w:tcMar>
            <w:vAlign w:val="center"/>
          </w:tcPr>
          <w:p w14:paraId="2535FF8F" w14:textId="77777777" w:rsidR="009D69B3" w:rsidRPr="008637FF" w:rsidRDefault="009D69B3" w:rsidP="009D69B3">
            <w:pPr>
              <w:spacing w:before="120" w:after="120"/>
              <w:jc w:val="center"/>
              <w:rPr>
                <w:sz w:val="28"/>
                <w:szCs w:val="28"/>
              </w:rPr>
            </w:pPr>
          </w:p>
        </w:tc>
      </w:tr>
      <w:tr w:rsidR="008637FF" w:rsidRPr="008637FF" w14:paraId="2E09D0C0" w14:textId="77777777" w:rsidTr="00BB389B">
        <w:trPr>
          <w:trHeight w:val="454"/>
        </w:trPr>
        <w:tc>
          <w:tcPr>
            <w:tcW w:w="797" w:type="dxa"/>
            <w:tcMar>
              <w:top w:w="0" w:type="dxa"/>
              <w:left w:w="0" w:type="dxa"/>
              <w:bottom w:w="0" w:type="dxa"/>
              <w:right w:w="0" w:type="dxa"/>
            </w:tcMar>
            <w:vAlign w:val="center"/>
          </w:tcPr>
          <w:p w14:paraId="4247A4E6" w14:textId="77777777" w:rsidR="00746D03" w:rsidRPr="008637FF" w:rsidRDefault="00746D03" w:rsidP="004B65DA">
            <w:pPr>
              <w:spacing w:before="120" w:after="120"/>
              <w:jc w:val="center"/>
              <w:rPr>
                <w:b/>
                <w:sz w:val="28"/>
                <w:szCs w:val="28"/>
              </w:rPr>
            </w:pPr>
          </w:p>
        </w:tc>
        <w:tc>
          <w:tcPr>
            <w:tcW w:w="6012" w:type="dxa"/>
            <w:tcMar>
              <w:top w:w="0" w:type="dxa"/>
              <w:left w:w="0" w:type="dxa"/>
              <w:bottom w:w="0" w:type="dxa"/>
              <w:right w:w="0" w:type="dxa"/>
            </w:tcMar>
            <w:vAlign w:val="center"/>
          </w:tcPr>
          <w:p w14:paraId="518DD476" w14:textId="77777777" w:rsidR="00746D03" w:rsidRPr="008637FF" w:rsidRDefault="00746D03" w:rsidP="004B65DA">
            <w:pPr>
              <w:spacing w:before="120" w:after="120"/>
              <w:ind w:left="113" w:right="93"/>
              <w:jc w:val="both"/>
              <w:rPr>
                <w:b/>
                <w:sz w:val="28"/>
                <w:szCs w:val="28"/>
              </w:rPr>
            </w:pPr>
            <w:r w:rsidRPr="008637FF">
              <w:rPr>
                <w:b/>
                <w:sz w:val="28"/>
                <w:szCs w:val="28"/>
              </w:rPr>
              <w:t>Tổng</w:t>
            </w:r>
          </w:p>
        </w:tc>
        <w:tc>
          <w:tcPr>
            <w:tcW w:w="1129" w:type="dxa"/>
            <w:tcMar>
              <w:top w:w="0" w:type="dxa"/>
              <w:left w:w="0" w:type="dxa"/>
              <w:bottom w:w="0" w:type="dxa"/>
              <w:right w:w="0" w:type="dxa"/>
            </w:tcMar>
            <w:vAlign w:val="center"/>
          </w:tcPr>
          <w:p w14:paraId="491C8297" w14:textId="77777777" w:rsidR="00746D03" w:rsidRPr="008637FF" w:rsidRDefault="00746D03" w:rsidP="004B65DA">
            <w:pPr>
              <w:spacing w:before="120" w:after="120"/>
              <w:jc w:val="center"/>
              <w:rPr>
                <w:b/>
                <w:sz w:val="28"/>
                <w:szCs w:val="28"/>
              </w:rPr>
            </w:pPr>
            <w:r w:rsidRPr="008637FF">
              <w:rPr>
                <w:b/>
                <w:sz w:val="28"/>
                <w:szCs w:val="28"/>
              </w:rPr>
              <w:t>100,00</w:t>
            </w:r>
          </w:p>
        </w:tc>
        <w:tc>
          <w:tcPr>
            <w:tcW w:w="1275" w:type="dxa"/>
            <w:tcMar>
              <w:top w:w="0" w:type="dxa"/>
              <w:left w:w="0" w:type="dxa"/>
              <w:bottom w:w="0" w:type="dxa"/>
              <w:right w:w="0" w:type="dxa"/>
            </w:tcMar>
            <w:vAlign w:val="center"/>
          </w:tcPr>
          <w:p w14:paraId="65CABEE2" w14:textId="77777777" w:rsidR="00746D03" w:rsidRPr="008637FF" w:rsidRDefault="00746D03" w:rsidP="004B65DA">
            <w:pPr>
              <w:spacing w:before="120" w:after="120"/>
              <w:jc w:val="center"/>
              <w:rPr>
                <w:b/>
                <w:sz w:val="28"/>
                <w:szCs w:val="28"/>
              </w:rPr>
            </w:pPr>
            <w:r w:rsidRPr="008637FF">
              <w:rPr>
                <w:b/>
                <w:sz w:val="28"/>
                <w:szCs w:val="28"/>
              </w:rPr>
              <w:t>100,00</w:t>
            </w:r>
          </w:p>
        </w:tc>
      </w:tr>
    </w:tbl>
    <w:p w14:paraId="7CAD8B5D" w14:textId="77777777" w:rsidR="00746D03" w:rsidRPr="008637FF" w:rsidRDefault="00746D03" w:rsidP="00746D03">
      <w:pPr>
        <w:spacing w:before="120" w:after="120"/>
        <w:ind w:firstLine="567"/>
        <w:jc w:val="both"/>
        <w:rPr>
          <w:sz w:val="28"/>
          <w:szCs w:val="28"/>
        </w:rPr>
      </w:pPr>
      <w:r w:rsidRPr="008637FF">
        <w:rPr>
          <w:bCs/>
          <w:iCs/>
          <w:sz w:val="28"/>
          <w:szCs w:val="28"/>
        </w:rPr>
        <w:t>b) Thiết bị</w:t>
      </w:r>
    </w:p>
    <w:p w14:paraId="28C8609A" w14:textId="77777777" w:rsidR="00746D03" w:rsidRPr="008637FF" w:rsidRDefault="00746D03" w:rsidP="00746D03">
      <w:pPr>
        <w:spacing w:before="120" w:after="120"/>
        <w:ind w:firstLine="567"/>
        <w:jc w:val="both"/>
        <w:rPr>
          <w:sz w:val="28"/>
          <w:szCs w:val="28"/>
        </w:rPr>
      </w:pPr>
      <w:r w:rsidRPr="008637FF">
        <w:rPr>
          <w:sz w:val="28"/>
          <w:szCs w:val="28"/>
        </w:rPr>
        <w:t>Bảng 12. Định mức thiết bị</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5"/>
        <w:gridCol w:w="3244"/>
        <w:gridCol w:w="1175"/>
        <w:gridCol w:w="1368"/>
        <w:gridCol w:w="1446"/>
        <w:gridCol w:w="1418"/>
      </w:tblGrid>
      <w:tr w:rsidR="008637FF" w:rsidRPr="008637FF" w14:paraId="3FDA9434" w14:textId="77777777" w:rsidTr="00BB389B">
        <w:trPr>
          <w:trHeight w:val="454"/>
          <w:tblHeader/>
        </w:trPr>
        <w:tc>
          <w:tcPr>
            <w:tcW w:w="735" w:type="dxa"/>
            <w:vMerge w:val="restart"/>
            <w:shd w:val="solid" w:color="FFFFFF" w:fill="auto"/>
            <w:tcMar>
              <w:top w:w="0" w:type="dxa"/>
              <w:left w:w="0" w:type="dxa"/>
              <w:bottom w:w="0" w:type="dxa"/>
              <w:right w:w="0" w:type="dxa"/>
            </w:tcMar>
            <w:vAlign w:val="center"/>
          </w:tcPr>
          <w:p w14:paraId="2A2ECA7D" w14:textId="77777777" w:rsidR="00746D03" w:rsidRPr="008637FF" w:rsidRDefault="00746D03" w:rsidP="00BB389B">
            <w:pPr>
              <w:spacing w:before="120" w:after="120"/>
              <w:jc w:val="center"/>
              <w:rPr>
                <w:sz w:val="28"/>
                <w:szCs w:val="28"/>
              </w:rPr>
            </w:pPr>
            <w:r w:rsidRPr="008637FF">
              <w:rPr>
                <w:b/>
                <w:bCs/>
                <w:sz w:val="28"/>
                <w:szCs w:val="28"/>
              </w:rPr>
              <w:t>STT</w:t>
            </w:r>
          </w:p>
        </w:tc>
        <w:tc>
          <w:tcPr>
            <w:tcW w:w="3244" w:type="dxa"/>
            <w:vMerge w:val="restart"/>
            <w:shd w:val="solid" w:color="FFFFFF" w:fill="auto"/>
            <w:tcMar>
              <w:top w:w="0" w:type="dxa"/>
              <w:left w:w="0" w:type="dxa"/>
              <w:bottom w:w="0" w:type="dxa"/>
              <w:right w:w="0" w:type="dxa"/>
            </w:tcMar>
            <w:vAlign w:val="center"/>
          </w:tcPr>
          <w:p w14:paraId="601AEF61" w14:textId="77777777" w:rsidR="00746D03" w:rsidRPr="008637FF" w:rsidRDefault="00746D03" w:rsidP="00BB389B">
            <w:pPr>
              <w:spacing w:before="120" w:after="120"/>
              <w:ind w:left="160"/>
              <w:jc w:val="both"/>
              <w:rPr>
                <w:sz w:val="28"/>
                <w:szCs w:val="28"/>
              </w:rPr>
            </w:pPr>
            <w:r w:rsidRPr="008637FF">
              <w:rPr>
                <w:b/>
                <w:bCs/>
                <w:sz w:val="28"/>
                <w:szCs w:val="28"/>
              </w:rPr>
              <w:t>Danh mục thiết bị</w:t>
            </w:r>
          </w:p>
        </w:tc>
        <w:tc>
          <w:tcPr>
            <w:tcW w:w="1175" w:type="dxa"/>
            <w:vMerge w:val="restart"/>
            <w:shd w:val="solid" w:color="FFFFFF" w:fill="auto"/>
            <w:tcMar>
              <w:top w:w="0" w:type="dxa"/>
              <w:left w:w="0" w:type="dxa"/>
              <w:bottom w:w="0" w:type="dxa"/>
              <w:right w:w="0" w:type="dxa"/>
            </w:tcMar>
            <w:vAlign w:val="center"/>
          </w:tcPr>
          <w:p w14:paraId="045E5181" w14:textId="77777777" w:rsidR="00746D03" w:rsidRPr="008637FF" w:rsidRDefault="00746D03" w:rsidP="00BB389B">
            <w:pPr>
              <w:spacing w:before="120" w:after="120"/>
              <w:jc w:val="center"/>
              <w:rPr>
                <w:sz w:val="28"/>
                <w:szCs w:val="28"/>
              </w:rPr>
            </w:pPr>
            <w:r w:rsidRPr="008637FF">
              <w:rPr>
                <w:b/>
                <w:bCs/>
                <w:sz w:val="28"/>
                <w:szCs w:val="28"/>
              </w:rPr>
              <w:t>Đơn vị tính</w:t>
            </w:r>
          </w:p>
        </w:tc>
        <w:tc>
          <w:tcPr>
            <w:tcW w:w="1368" w:type="dxa"/>
            <w:vMerge w:val="restart"/>
            <w:shd w:val="solid" w:color="FFFFFF" w:fill="auto"/>
            <w:tcMar>
              <w:top w:w="0" w:type="dxa"/>
              <w:left w:w="0" w:type="dxa"/>
              <w:bottom w:w="0" w:type="dxa"/>
              <w:right w:w="0" w:type="dxa"/>
            </w:tcMar>
            <w:vAlign w:val="center"/>
          </w:tcPr>
          <w:p w14:paraId="31697F9B" w14:textId="77777777" w:rsidR="00746D03" w:rsidRPr="008637FF" w:rsidRDefault="00746D03" w:rsidP="00BB389B">
            <w:pPr>
              <w:spacing w:before="120" w:after="120"/>
              <w:jc w:val="center"/>
              <w:rPr>
                <w:sz w:val="28"/>
                <w:szCs w:val="28"/>
              </w:rPr>
            </w:pPr>
            <w:r w:rsidRPr="008637FF">
              <w:rPr>
                <w:b/>
                <w:bCs/>
                <w:sz w:val="28"/>
                <w:szCs w:val="28"/>
              </w:rPr>
              <w:t>Công suất</w:t>
            </w:r>
            <w:r w:rsidRPr="008637FF">
              <w:rPr>
                <w:b/>
                <w:bCs/>
                <w:sz w:val="28"/>
                <w:szCs w:val="28"/>
              </w:rPr>
              <w:br/>
            </w:r>
            <w:r w:rsidRPr="008637FF">
              <w:rPr>
                <w:i/>
                <w:iCs/>
                <w:sz w:val="28"/>
                <w:szCs w:val="28"/>
              </w:rPr>
              <w:t>(kW/h)</w:t>
            </w:r>
          </w:p>
        </w:tc>
        <w:tc>
          <w:tcPr>
            <w:tcW w:w="2864" w:type="dxa"/>
            <w:gridSpan w:val="2"/>
            <w:shd w:val="solid" w:color="FFFFFF" w:fill="auto"/>
            <w:tcMar>
              <w:top w:w="0" w:type="dxa"/>
              <w:left w:w="0" w:type="dxa"/>
              <w:bottom w:w="0" w:type="dxa"/>
              <w:right w:w="0" w:type="dxa"/>
            </w:tcMar>
            <w:vAlign w:val="center"/>
          </w:tcPr>
          <w:p w14:paraId="37512A8F" w14:textId="77777777" w:rsidR="00746D03" w:rsidRPr="008637FF" w:rsidRDefault="00746D03" w:rsidP="00BB389B">
            <w:pPr>
              <w:spacing w:before="120" w:after="120"/>
              <w:jc w:val="center"/>
              <w:rPr>
                <w:sz w:val="28"/>
                <w:szCs w:val="28"/>
              </w:rPr>
            </w:pPr>
            <w:r w:rsidRPr="008637FF">
              <w:rPr>
                <w:b/>
                <w:bCs/>
                <w:sz w:val="28"/>
                <w:szCs w:val="28"/>
              </w:rPr>
              <w:t>Định mức</w:t>
            </w:r>
            <w:r w:rsidRPr="008637FF">
              <w:rPr>
                <w:b/>
                <w:bCs/>
                <w:sz w:val="28"/>
                <w:szCs w:val="28"/>
              </w:rPr>
              <w:br/>
            </w:r>
            <w:r w:rsidRPr="008637FF">
              <w:rPr>
                <w:i/>
                <w:iCs/>
                <w:sz w:val="28"/>
                <w:szCs w:val="28"/>
              </w:rPr>
              <w:t>(ca/tỉnh)</w:t>
            </w:r>
          </w:p>
        </w:tc>
      </w:tr>
      <w:tr w:rsidR="008637FF" w:rsidRPr="008637FF" w14:paraId="0B32057E" w14:textId="77777777" w:rsidTr="00BB389B">
        <w:trPr>
          <w:trHeight w:val="454"/>
          <w:tblHeader/>
        </w:trPr>
        <w:tc>
          <w:tcPr>
            <w:tcW w:w="0" w:type="auto"/>
            <w:vMerge/>
            <w:vAlign w:val="center"/>
          </w:tcPr>
          <w:p w14:paraId="3F746A14" w14:textId="77777777" w:rsidR="00746D03" w:rsidRPr="008637FF" w:rsidRDefault="00746D03" w:rsidP="00BB389B">
            <w:pPr>
              <w:spacing w:before="120" w:after="120"/>
              <w:jc w:val="center"/>
              <w:rPr>
                <w:sz w:val="28"/>
                <w:szCs w:val="28"/>
              </w:rPr>
            </w:pPr>
          </w:p>
        </w:tc>
        <w:tc>
          <w:tcPr>
            <w:tcW w:w="3244" w:type="dxa"/>
            <w:vMerge/>
            <w:vAlign w:val="center"/>
          </w:tcPr>
          <w:p w14:paraId="70165D46" w14:textId="77777777" w:rsidR="00746D03" w:rsidRPr="008637FF" w:rsidRDefault="00746D03" w:rsidP="00BB389B">
            <w:pPr>
              <w:spacing w:before="120" w:after="120"/>
              <w:ind w:left="160"/>
              <w:jc w:val="both"/>
              <w:rPr>
                <w:sz w:val="28"/>
                <w:szCs w:val="28"/>
              </w:rPr>
            </w:pPr>
          </w:p>
        </w:tc>
        <w:tc>
          <w:tcPr>
            <w:tcW w:w="0" w:type="auto"/>
            <w:vMerge/>
            <w:vAlign w:val="center"/>
          </w:tcPr>
          <w:p w14:paraId="250548BB" w14:textId="77777777" w:rsidR="00746D03" w:rsidRPr="008637FF" w:rsidRDefault="00746D03" w:rsidP="00BB389B">
            <w:pPr>
              <w:spacing w:before="120" w:after="120"/>
              <w:jc w:val="center"/>
              <w:rPr>
                <w:sz w:val="28"/>
                <w:szCs w:val="28"/>
              </w:rPr>
            </w:pPr>
          </w:p>
        </w:tc>
        <w:tc>
          <w:tcPr>
            <w:tcW w:w="0" w:type="auto"/>
            <w:vMerge/>
            <w:vAlign w:val="center"/>
          </w:tcPr>
          <w:p w14:paraId="56C402FA" w14:textId="77777777" w:rsidR="00746D03" w:rsidRPr="008637FF" w:rsidRDefault="00746D03" w:rsidP="00BB389B">
            <w:pPr>
              <w:spacing w:before="120" w:after="120"/>
              <w:jc w:val="center"/>
              <w:rPr>
                <w:sz w:val="28"/>
                <w:szCs w:val="28"/>
              </w:rPr>
            </w:pPr>
          </w:p>
        </w:tc>
        <w:tc>
          <w:tcPr>
            <w:tcW w:w="1446" w:type="dxa"/>
            <w:shd w:val="solid" w:color="FFFFFF" w:fill="auto"/>
            <w:tcMar>
              <w:top w:w="0" w:type="dxa"/>
              <w:left w:w="0" w:type="dxa"/>
              <w:bottom w:w="0" w:type="dxa"/>
              <w:right w:w="0" w:type="dxa"/>
            </w:tcMar>
            <w:vAlign w:val="center"/>
          </w:tcPr>
          <w:p w14:paraId="38B310E1" w14:textId="77777777" w:rsidR="00746D03" w:rsidRPr="008637FF" w:rsidRDefault="00746D03" w:rsidP="00BB389B">
            <w:pPr>
              <w:spacing w:before="120" w:after="120"/>
              <w:jc w:val="center"/>
              <w:rPr>
                <w:sz w:val="28"/>
                <w:szCs w:val="28"/>
              </w:rPr>
            </w:pPr>
            <w:r w:rsidRPr="008637FF">
              <w:rPr>
                <w:sz w:val="28"/>
                <w:szCs w:val="28"/>
              </w:rPr>
              <w:t>Nội nghiệp</w:t>
            </w:r>
          </w:p>
        </w:tc>
        <w:tc>
          <w:tcPr>
            <w:tcW w:w="1418" w:type="dxa"/>
            <w:shd w:val="solid" w:color="FFFFFF" w:fill="auto"/>
            <w:tcMar>
              <w:top w:w="0" w:type="dxa"/>
              <w:left w:w="0" w:type="dxa"/>
              <w:bottom w:w="0" w:type="dxa"/>
              <w:right w:w="0" w:type="dxa"/>
            </w:tcMar>
            <w:vAlign w:val="center"/>
          </w:tcPr>
          <w:p w14:paraId="489B5C55" w14:textId="77777777" w:rsidR="00746D03" w:rsidRPr="008637FF" w:rsidRDefault="00746D03" w:rsidP="00BB389B">
            <w:pPr>
              <w:spacing w:before="120" w:after="120"/>
              <w:jc w:val="center"/>
              <w:rPr>
                <w:sz w:val="28"/>
                <w:szCs w:val="28"/>
              </w:rPr>
            </w:pPr>
            <w:r w:rsidRPr="008637FF">
              <w:rPr>
                <w:sz w:val="28"/>
                <w:szCs w:val="28"/>
              </w:rPr>
              <w:t>Ngoại nghiệp</w:t>
            </w:r>
          </w:p>
        </w:tc>
      </w:tr>
      <w:tr w:rsidR="008637FF" w:rsidRPr="008637FF" w14:paraId="61252CCD" w14:textId="77777777" w:rsidTr="00BB389B">
        <w:trPr>
          <w:trHeight w:val="454"/>
        </w:trPr>
        <w:tc>
          <w:tcPr>
            <w:tcW w:w="735" w:type="dxa"/>
            <w:shd w:val="solid" w:color="FFFFFF" w:fill="auto"/>
            <w:tcMar>
              <w:top w:w="0" w:type="dxa"/>
              <w:left w:w="0" w:type="dxa"/>
              <w:bottom w:w="0" w:type="dxa"/>
              <w:right w:w="0" w:type="dxa"/>
            </w:tcMar>
            <w:vAlign w:val="center"/>
          </w:tcPr>
          <w:p w14:paraId="190979BC" w14:textId="77777777" w:rsidR="00746D03" w:rsidRPr="008637FF" w:rsidRDefault="00746D03" w:rsidP="00BB389B">
            <w:pPr>
              <w:spacing w:before="120" w:after="120"/>
              <w:jc w:val="center"/>
              <w:rPr>
                <w:sz w:val="28"/>
                <w:szCs w:val="28"/>
              </w:rPr>
            </w:pPr>
            <w:r w:rsidRPr="008637FF">
              <w:rPr>
                <w:sz w:val="28"/>
                <w:szCs w:val="28"/>
              </w:rPr>
              <w:t>1</w:t>
            </w:r>
          </w:p>
        </w:tc>
        <w:tc>
          <w:tcPr>
            <w:tcW w:w="3244" w:type="dxa"/>
            <w:shd w:val="solid" w:color="FFFFFF" w:fill="auto"/>
            <w:tcMar>
              <w:top w:w="0" w:type="dxa"/>
              <w:left w:w="0" w:type="dxa"/>
              <w:bottom w:w="0" w:type="dxa"/>
              <w:right w:w="0" w:type="dxa"/>
            </w:tcMar>
            <w:vAlign w:val="center"/>
          </w:tcPr>
          <w:p w14:paraId="1B8FD54D" w14:textId="77777777" w:rsidR="00746D03" w:rsidRPr="008637FF" w:rsidRDefault="00746D03" w:rsidP="00BB389B">
            <w:pPr>
              <w:spacing w:before="120" w:after="120"/>
              <w:ind w:left="160"/>
              <w:jc w:val="both"/>
              <w:rPr>
                <w:sz w:val="28"/>
                <w:szCs w:val="28"/>
              </w:rPr>
            </w:pPr>
            <w:r w:rsidRPr="008637FF">
              <w:rPr>
                <w:sz w:val="28"/>
                <w:szCs w:val="28"/>
              </w:rPr>
              <w:t>Máy in A3</w:t>
            </w:r>
          </w:p>
        </w:tc>
        <w:tc>
          <w:tcPr>
            <w:tcW w:w="1175" w:type="dxa"/>
            <w:shd w:val="solid" w:color="FFFFFF" w:fill="auto"/>
            <w:tcMar>
              <w:top w:w="0" w:type="dxa"/>
              <w:left w:w="0" w:type="dxa"/>
              <w:bottom w:w="0" w:type="dxa"/>
              <w:right w:w="0" w:type="dxa"/>
            </w:tcMar>
            <w:vAlign w:val="center"/>
          </w:tcPr>
          <w:p w14:paraId="77F6A0B1" w14:textId="77777777" w:rsidR="00746D03" w:rsidRPr="008637FF" w:rsidRDefault="00746D03" w:rsidP="00BB389B">
            <w:pPr>
              <w:spacing w:before="120" w:after="120"/>
              <w:jc w:val="center"/>
              <w:rPr>
                <w:sz w:val="28"/>
                <w:szCs w:val="28"/>
              </w:rPr>
            </w:pPr>
            <w:r w:rsidRPr="008637FF">
              <w:rPr>
                <w:sz w:val="28"/>
                <w:szCs w:val="28"/>
              </w:rPr>
              <w:t>Cái</w:t>
            </w:r>
          </w:p>
        </w:tc>
        <w:tc>
          <w:tcPr>
            <w:tcW w:w="1368" w:type="dxa"/>
            <w:shd w:val="solid" w:color="FFFFFF" w:fill="auto"/>
            <w:tcMar>
              <w:top w:w="0" w:type="dxa"/>
              <w:left w:w="0" w:type="dxa"/>
              <w:bottom w:w="0" w:type="dxa"/>
              <w:right w:w="0" w:type="dxa"/>
            </w:tcMar>
            <w:vAlign w:val="center"/>
          </w:tcPr>
          <w:p w14:paraId="4B7FAF92" w14:textId="77777777" w:rsidR="00746D03" w:rsidRPr="008637FF" w:rsidRDefault="00746D03" w:rsidP="00BB389B">
            <w:pPr>
              <w:spacing w:before="120" w:after="120"/>
              <w:jc w:val="center"/>
              <w:rPr>
                <w:sz w:val="28"/>
                <w:szCs w:val="28"/>
              </w:rPr>
            </w:pPr>
            <w:r w:rsidRPr="008637FF">
              <w:rPr>
                <w:sz w:val="28"/>
                <w:szCs w:val="28"/>
              </w:rPr>
              <w:t>0,5</w:t>
            </w:r>
          </w:p>
        </w:tc>
        <w:tc>
          <w:tcPr>
            <w:tcW w:w="1446" w:type="dxa"/>
            <w:shd w:val="solid" w:color="FFFFFF" w:fill="auto"/>
            <w:tcMar>
              <w:top w:w="0" w:type="dxa"/>
              <w:left w:w="0" w:type="dxa"/>
              <w:bottom w:w="0" w:type="dxa"/>
              <w:right w:w="0" w:type="dxa"/>
            </w:tcMar>
            <w:vAlign w:val="center"/>
          </w:tcPr>
          <w:p w14:paraId="7C7F44E2" w14:textId="77777777" w:rsidR="00746D03" w:rsidRPr="008637FF" w:rsidRDefault="00746D03" w:rsidP="00BB389B">
            <w:pPr>
              <w:spacing w:before="120" w:after="120"/>
              <w:jc w:val="center"/>
              <w:rPr>
                <w:sz w:val="28"/>
                <w:szCs w:val="28"/>
              </w:rPr>
            </w:pPr>
            <w:r w:rsidRPr="008637FF">
              <w:rPr>
                <w:sz w:val="28"/>
                <w:szCs w:val="28"/>
              </w:rPr>
              <w:t>132,00</w:t>
            </w:r>
          </w:p>
        </w:tc>
        <w:tc>
          <w:tcPr>
            <w:tcW w:w="1418" w:type="dxa"/>
            <w:shd w:val="solid" w:color="FFFFFF" w:fill="auto"/>
            <w:tcMar>
              <w:top w:w="0" w:type="dxa"/>
              <w:left w:w="0" w:type="dxa"/>
              <w:bottom w:w="0" w:type="dxa"/>
              <w:right w:w="0" w:type="dxa"/>
            </w:tcMar>
            <w:vAlign w:val="center"/>
          </w:tcPr>
          <w:p w14:paraId="398291EE" w14:textId="77777777" w:rsidR="00746D03" w:rsidRPr="008637FF" w:rsidRDefault="00746D03" w:rsidP="00BB389B">
            <w:pPr>
              <w:spacing w:before="120" w:after="120"/>
              <w:jc w:val="center"/>
              <w:rPr>
                <w:sz w:val="28"/>
                <w:szCs w:val="28"/>
              </w:rPr>
            </w:pPr>
          </w:p>
        </w:tc>
      </w:tr>
      <w:tr w:rsidR="008637FF" w:rsidRPr="008637FF" w14:paraId="6E7870C4" w14:textId="77777777" w:rsidTr="00BB389B">
        <w:trPr>
          <w:trHeight w:val="454"/>
        </w:trPr>
        <w:tc>
          <w:tcPr>
            <w:tcW w:w="735" w:type="dxa"/>
            <w:shd w:val="solid" w:color="FFFFFF" w:fill="auto"/>
            <w:tcMar>
              <w:top w:w="0" w:type="dxa"/>
              <w:left w:w="0" w:type="dxa"/>
              <w:bottom w:w="0" w:type="dxa"/>
              <w:right w:w="0" w:type="dxa"/>
            </w:tcMar>
            <w:vAlign w:val="center"/>
          </w:tcPr>
          <w:p w14:paraId="6A34B067" w14:textId="77777777" w:rsidR="00746D03" w:rsidRPr="008637FF" w:rsidRDefault="00746D03" w:rsidP="00BB389B">
            <w:pPr>
              <w:spacing w:before="120" w:after="120"/>
              <w:jc w:val="center"/>
              <w:rPr>
                <w:sz w:val="28"/>
                <w:szCs w:val="28"/>
              </w:rPr>
            </w:pPr>
            <w:r w:rsidRPr="008637FF">
              <w:rPr>
                <w:sz w:val="28"/>
                <w:szCs w:val="28"/>
              </w:rPr>
              <w:t>2</w:t>
            </w:r>
          </w:p>
        </w:tc>
        <w:tc>
          <w:tcPr>
            <w:tcW w:w="3244" w:type="dxa"/>
            <w:shd w:val="solid" w:color="FFFFFF" w:fill="auto"/>
            <w:tcMar>
              <w:top w:w="0" w:type="dxa"/>
              <w:left w:w="0" w:type="dxa"/>
              <w:bottom w:w="0" w:type="dxa"/>
              <w:right w:w="0" w:type="dxa"/>
            </w:tcMar>
            <w:vAlign w:val="center"/>
          </w:tcPr>
          <w:p w14:paraId="026049E5" w14:textId="77777777" w:rsidR="00746D03" w:rsidRPr="008637FF" w:rsidRDefault="00746D03" w:rsidP="00BB389B">
            <w:pPr>
              <w:spacing w:before="120" w:after="120"/>
              <w:ind w:left="160"/>
              <w:jc w:val="both"/>
              <w:rPr>
                <w:sz w:val="28"/>
                <w:szCs w:val="28"/>
              </w:rPr>
            </w:pPr>
            <w:r w:rsidRPr="008637FF">
              <w:rPr>
                <w:sz w:val="28"/>
                <w:szCs w:val="28"/>
              </w:rPr>
              <w:t>Máy vi tính</w:t>
            </w:r>
          </w:p>
        </w:tc>
        <w:tc>
          <w:tcPr>
            <w:tcW w:w="1175" w:type="dxa"/>
            <w:shd w:val="solid" w:color="FFFFFF" w:fill="auto"/>
            <w:tcMar>
              <w:top w:w="0" w:type="dxa"/>
              <w:left w:w="0" w:type="dxa"/>
              <w:bottom w:w="0" w:type="dxa"/>
              <w:right w:w="0" w:type="dxa"/>
            </w:tcMar>
            <w:vAlign w:val="center"/>
          </w:tcPr>
          <w:p w14:paraId="42FF8DF0" w14:textId="77777777" w:rsidR="00746D03" w:rsidRPr="008637FF" w:rsidRDefault="00746D03" w:rsidP="00BB389B">
            <w:pPr>
              <w:spacing w:before="120" w:after="120"/>
              <w:jc w:val="center"/>
              <w:rPr>
                <w:sz w:val="28"/>
                <w:szCs w:val="28"/>
              </w:rPr>
            </w:pPr>
            <w:r w:rsidRPr="008637FF">
              <w:rPr>
                <w:sz w:val="28"/>
                <w:szCs w:val="28"/>
              </w:rPr>
              <w:t>Cái</w:t>
            </w:r>
          </w:p>
        </w:tc>
        <w:tc>
          <w:tcPr>
            <w:tcW w:w="1368" w:type="dxa"/>
            <w:shd w:val="solid" w:color="FFFFFF" w:fill="auto"/>
            <w:tcMar>
              <w:top w:w="0" w:type="dxa"/>
              <w:left w:w="0" w:type="dxa"/>
              <w:bottom w:w="0" w:type="dxa"/>
              <w:right w:w="0" w:type="dxa"/>
            </w:tcMar>
            <w:vAlign w:val="center"/>
          </w:tcPr>
          <w:p w14:paraId="60F50F6C" w14:textId="77777777" w:rsidR="00746D03" w:rsidRPr="008637FF" w:rsidRDefault="00746D03" w:rsidP="00BB389B">
            <w:pPr>
              <w:spacing w:before="120" w:after="120"/>
              <w:jc w:val="center"/>
              <w:rPr>
                <w:sz w:val="28"/>
                <w:szCs w:val="28"/>
              </w:rPr>
            </w:pPr>
            <w:r w:rsidRPr="008637FF">
              <w:rPr>
                <w:sz w:val="28"/>
                <w:szCs w:val="28"/>
              </w:rPr>
              <w:t>0,4</w:t>
            </w:r>
          </w:p>
        </w:tc>
        <w:tc>
          <w:tcPr>
            <w:tcW w:w="1446" w:type="dxa"/>
            <w:shd w:val="solid" w:color="FFFFFF" w:fill="auto"/>
            <w:tcMar>
              <w:top w:w="0" w:type="dxa"/>
              <w:left w:w="0" w:type="dxa"/>
              <w:bottom w:w="0" w:type="dxa"/>
              <w:right w:w="0" w:type="dxa"/>
            </w:tcMar>
            <w:vAlign w:val="center"/>
          </w:tcPr>
          <w:p w14:paraId="345D8DE8" w14:textId="77777777" w:rsidR="00746D03" w:rsidRPr="008637FF" w:rsidRDefault="00746D03" w:rsidP="00BB389B">
            <w:pPr>
              <w:spacing w:before="120" w:after="120"/>
              <w:jc w:val="center"/>
              <w:rPr>
                <w:sz w:val="28"/>
                <w:szCs w:val="28"/>
              </w:rPr>
            </w:pPr>
            <w:r w:rsidRPr="008637FF">
              <w:rPr>
                <w:sz w:val="28"/>
                <w:szCs w:val="28"/>
              </w:rPr>
              <w:t>304,50</w:t>
            </w:r>
          </w:p>
        </w:tc>
        <w:tc>
          <w:tcPr>
            <w:tcW w:w="1418" w:type="dxa"/>
            <w:shd w:val="solid" w:color="FFFFFF" w:fill="auto"/>
            <w:tcMar>
              <w:top w:w="0" w:type="dxa"/>
              <w:left w:w="0" w:type="dxa"/>
              <w:bottom w:w="0" w:type="dxa"/>
              <w:right w:w="0" w:type="dxa"/>
            </w:tcMar>
            <w:vAlign w:val="center"/>
          </w:tcPr>
          <w:p w14:paraId="0419D7CC" w14:textId="77777777" w:rsidR="00746D03" w:rsidRPr="008637FF" w:rsidRDefault="00746D03" w:rsidP="00BB389B">
            <w:pPr>
              <w:spacing w:before="120" w:after="120"/>
              <w:jc w:val="center"/>
              <w:rPr>
                <w:sz w:val="28"/>
                <w:szCs w:val="28"/>
              </w:rPr>
            </w:pPr>
          </w:p>
        </w:tc>
      </w:tr>
      <w:tr w:rsidR="008637FF" w:rsidRPr="008637FF" w14:paraId="3B83DB36" w14:textId="77777777" w:rsidTr="00BB389B">
        <w:trPr>
          <w:trHeight w:val="454"/>
        </w:trPr>
        <w:tc>
          <w:tcPr>
            <w:tcW w:w="735" w:type="dxa"/>
            <w:shd w:val="solid" w:color="FFFFFF" w:fill="auto"/>
            <w:tcMar>
              <w:top w:w="0" w:type="dxa"/>
              <w:left w:w="0" w:type="dxa"/>
              <w:bottom w:w="0" w:type="dxa"/>
              <w:right w:w="0" w:type="dxa"/>
            </w:tcMar>
            <w:vAlign w:val="center"/>
          </w:tcPr>
          <w:p w14:paraId="1D8B103B" w14:textId="77777777" w:rsidR="00746D03" w:rsidRPr="008637FF" w:rsidRDefault="00746D03" w:rsidP="00BB389B">
            <w:pPr>
              <w:spacing w:before="120" w:after="120"/>
              <w:jc w:val="center"/>
              <w:rPr>
                <w:sz w:val="28"/>
                <w:szCs w:val="28"/>
              </w:rPr>
            </w:pPr>
            <w:r w:rsidRPr="008637FF">
              <w:rPr>
                <w:sz w:val="28"/>
                <w:szCs w:val="28"/>
              </w:rPr>
              <w:t>3</w:t>
            </w:r>
          </w:p>
        </w:tc>
        <w:tc>
          <w:tcPr>
            <w:tcW w:w="3244" w:type="dxa"/>
            <w:shd w:val="solid" w:color="FFFFFF" w:fill="auto"/>
            <w:tcMar>
              <w:top w:w="0" w:type="dxa"/>
              <w:left w:w="0" w:type="dxa"/>
              <w:bottom w:w="0" w:type="dxa"/>
              <w:right w:w="0" w:type="dxa"/>
            </w:tcMar>
            <w:vAlign w:val="center"/>
          </w:tcPr>
          <w:p w14:paraId="7AFA792D" w14:textId="77777777" w:rsidR="00746D03" w:rsidRPr="008637FF" w:rsidRDefault="00746D03" w:rsidP="00BB389B">
            <w:pPr>
              <w:spacing w:before="120" w:after="120"/>
              <w:ind w:left="160"/>
              <w:jc w:val="both"/>
              <w:rPr>
                <w:sz w:val="28"/>
                <w:szCs w:val="28"/>
              </w:rPr>
            </w:pPr>
            <w:r w:rsidRPr="008637FF">
              <w:rPr>
                <w:sz w:val="28"/>
                <w:szCs w:val="28"/>
              </w:rPr>
              <w:t>Máy điều hòa nhiệt đô</w:t>
            </w:r>
          </w:p>
        </w:tc>
        <w:tc>
          <w:tcPr>
            <w:tcW w:w="1175" w:type="dxa"/>
            <w:shd w:val="solid" w:color="FFFFFF" w:fill="auto"/>
            <w:tcMar>
              <w:top w:w="0" w:type="dxa"/>
              <w:left w:w="0" w:type="dxa"/>
              <w:bottom w:w="0" w:type="dxa"/>
              <w:right w:w="0" w:type="dxa"/>
            </w:tcMar>
            <w:vAlign w:val="center"/>
          </w:tcPr>
          <w:p w14:paraId="7607BA11" w14:textId="77777777" w:rsidR="00746D03" w:rsidRPr="008637FF" w:rsidRDefault="00746D03" w:rsidP="00BB389B">
            <w:pPr>
              <w:spacing w:before="120" w:after="120"/>
              <w:jc w:val="center"/>
              <w:rPr>
                <w:sz w:val="28"/>
                <w:szCs w:val="28"/>
              </w:rPr>
            </w:pPr>
            <w:r w:rsidRPr="008637FF">
              <w:rPr>
                <w:sz w:val="28"/>
                <w:szCs w:val="28"/>
              </w:rPr>
              <w:t>Cái</w:t>
            </w:r>
          </w:p>
        </w:tc>
        <w:tc>
          <w:tcPr>
            <w:tcW w:w="1368" w:type="dxa"/>
            <w:shd w:val="solid" w:color="FFFFFF" w:fill="auto"/>
            <w:tcMar>
              <w:top w:w="0" w:type="dxa"/>
              <w:left w:w="0" w:type="dxa"/>
              <w:bottom w:w="0" w:type="dxa"/>
              <w:right w:w="0" w:type="dxa"/>
            </w:tcMar>
            <w:vAlign w:val="center"/>
          </w:tcPr>
          <w:p w14:paraId="217A0ECC" w14:textId="77777777" w:rsidR="00746D03" w:rsidRPr="008637FF" w:rsidRDefault="00746D03" w:rsidP="00BB389B">
            <w:pPr>
              <w:spacing w:before="120" w:after="120"/>
              <w:jc w:val="center"/>
              <w:rPr>
                <w:sz w:val="28"/>
                <w:szCs w:val="28"/>
              </w:rPr>
            </w:pPr>
            <w:r w:rsidRPr="008637FF">
              <w:rPr>
                <w:sz w:val="28"/>
                <w:szCs w:val="28"/>
              </w:rPr>
              <w:t>2,2</w:t>
            </w:r>
          </w:p>
        </w:tc>
        <w:tc>
          <w:tcPr>
            <w:tcW w:w="1446" w:type="dxa"/>
            <w:shd w:val="solid" w:color="FFFFFF" w:fill="auto"/>
            <w:tcMar>
              <w:top w:w="0" w:type="dxa"/>
              <w:left w:w="0" w:type="dxa"/>
              <w:bottom w:w="0" w:type="dxa"/>
              <w:right w:w="0" w:type="dxa"/>
            </w:tcMar>
            <w:vAlign w:val="center"/>
          </w:tcPr>
          <w:p w14:paraId="62965BE2" w14:textId="77777777" w:rsidR="00746D03" w:rsidRPr="008637FF" w:rsidRDefault="00746D03" w:rsidP="00BB389B">
            <w:pPr>
              <w:spacing w:before="120" w:after="120"/>
              <w:jc w:val="center"/>
              <w:rPr>
                <w:sz w:val="28"/>
                <w:szCs w:val="28"/>
              </w:rPr>
            </w:pPr>
            <w:r w:rsidRPr="008637FF">
              <w:rPr>
                <w:sz w:val="28"/>
                <w:szCs w:val="28"/>
              </w:rPr>
              <w:t>152,30</w:t>
            </w:r>
          </w:p>
        </w:tc>
        <w:tc>
          <w:tcPr>
            <w:tcW w:w="1418" w:type="dxa"/>
            <w:shd w:val="solid" w:color="FFFFFF" w:fill="auto"/>
            <w:tcMar>
              <w:top w:w="0" w:type="dxa"/>
              <w:left w:w="0" w:type="dxa"/>
              <w:bottom w:w="0" w:type="dxa"/>
              <w:right w:w="0" w:type="dxa"/>
            </w:tcMar>
            <w:vAlign w:val="center"/>
          </w:tcPr>
          <w:p w14:paraId="3D4FDAA6" w14:textId="77777777" w:rsidR="00746D03" w:rsidRPr="008637FF" w:rsidRDefault="00746D03" w:rsidP="00BB389B">
            <w:pPr>
              <w:spacing w:before="120" w:after="120"/>
              <w:jc w:val="center"/>
              <w:rPr>
                <w:sz w:val="28"/>
                <w:szCs w:val="28"/>
              </w:rPr>
            </w:pPr>
          </w:p>
        </w:tc>
      </w:tr>
      <w:tr w:rsidR="008637FF" w:rsidRPr="008637FF" w14:paraId="2D4B5D35" w14:textId="77777777" w:rsidTr="00BB389B">
        <w:trPr>
          <w:trHeight w:val="454"/>
        </w:trPr>
        <w:tc>
          <w:tcPr>
            <w:tcW w:w="735" w:type="dxa"/>
            <w:shd w:val="solid" w:color="FFFFFF" w:fill="auto"/>
            <w:tcMar>
              <w:top w:w="0" w:type="dxa"/>
              <w:left w:w="0" w:type="dxa"/>
              <w:bottom w:w="0" w:type="dxa"/>
              <w:right w:w="0" w:type="dxa"/>
            </w:tcMar>
            <w:vAlign w:val="center"/>
          </w:tcPr>
          <w:p w14:paraId="4C7D7657" w14:textId="77777777" w:rsidR="00746D03" w:rsidRPr="008637FF" w:rsidRDefault="00746D03" w:rsidP="00BB389B">
            <w:pPr>
              <w:spacing w:before="120" w:after="120"/>
              <w:jc w:val="center"/>
              <w:rPr>
                <w:sz w:val="28"/>
                <w:szCs w:val="28"/>
              </w:rPr>
            </w:pPr>
            <w:r w:rsidRPr="008637FF">
              <w:rPr>
                <w:sz w:val="28"/>
                <w:szCs w:val="28"/>
              </w:rPr>
              <w:t>4</w:t>
            </w:r>
          </w:p>
        </w:tc>
        <w:tc>
          <w:tcPr>
            <w:tcW w:w="3244" w:type="dxa"/>
            <w:shd w:val="solid" w:color="FFFFFF" w:fill="auto"/>
            <w:tcMar>
              <w:top w:w="0" w:type="dxa"/>
              <w:left w:w="0" w:type="dxa"/>
              <w:bottom w:w="0" w:type="dxa"/>
              <w:right w:w="0" w:type="dxa"/>
            </w:tcMar>
            <w:vAlign w:val="center"/>
          </w:tcPr>
          <w:p w14:paraId="0431CBA4" w14:textId="77777777" w:rsidR="00746D03" w:rsidRPr="008637FF" w:rsidRDefault="00746D03" w:rsidP="00BB389B">
            <w:pPr>
              <w:spacing w:before="120" w:after="120"/>
              <w:ind w:left="160"/>
              <w:jc w:val="both"/>
              <w:rPr>
                <w:sz w:val="28"/>
                <w:szCs w:val="28"/>
              </w:rPr>
            </w:pPr>
            <w:r w:rsidRPr="008637FF">
              <w:rPr>
                <w:sz w:val="28"/>
                <w:szCs w:val="28"/>
              </w:rPr>
              <w:t>Máy chiếu (slide)</w:t>
            </w:r>
          </w:p>
        </w:tc>
        <w:tc>
          <w:tcPr>
            <w:tcW w:w="1175" w:type="dxa"/>
            <w:shd w:val="solid" w:color="FFFFFF" w:fill="auto"/>
            <w:tcMar>
              <w:top w:w="0" w:type="dxa"/>
              <w:left w:w="0" w:type="dxa"/>
              <w:bottom w:w="0" w:type="dxa"/>
              <w:right w:w="0" w:type="dxa"/>
            </w:tcMar>
            <w:vAlign w:val="center"/>
          </w:tcPr>
          <w:p w14:paraId="055DF280" w14:textId="77777777" w:rsidR="00746D03" w:rsidRPr="008637FF" w:rsidRDefault="00746D03" w:rsidP="00BB389B">
            <w:pPr>
              <w:spacing w:before="120" w:after="120"/>
              <w:jc w:val="center"/>
              <w:rPr>
                <w:sz w:val="28"/>
                <w:szCs w:val="28"/>
              </w:rPr>
            </w:pPr>
            <w:r w:rsidRPr="008637FF">
              <w:rPr>
                <w:sz w:val="28"/>
                <w:szCs w:val="28"/>
              </w:rPr>
              <w:t>Cái</w:t>
            </w:r>
          </w:p>
        </w:tc>
        <w:tc>
          <w:tcPr>
            <w:tcW w:w="1368" w:type="dxa"/>
            <w:shd w:val="solid" w:color="FFFFFF" w:fill="auto"/>
            <w:tcMar>
              <w:top w:w="0" w:type="dxa"/>
              <w:left w:w="0" w:type="dxa"/>
              <w:bottom w:w="0" w:type="dxa"/>
              <w:right w:w="0" w:type="dxa"/>
            </w:tcMar>
            <w:vAlign w:val="center"/>
          </w:tcPr>
          <w:p w14:paraId="002CDA84" w14:textId="77777777" w:rsidR="00746D03" w:rsidRPr="008637FF" w:rsidRDefault="00746D03" w:rsidP="00BB389B">
            <w:pPr>
              <w:spacing w:before="120" w:after="120"/>
              <w:jc w:val="center"/>
              <w:rPr>
                <w:sz w:val="28"/>
                <w:szCs w:val="28"/>
              </w:rPr>
            </w:pPr>
            <w:r w:rsidRPr="008637FF">
              <w:rPr>
                <w:sz w:val="28"/>
                <w:szCs w:val="28"/>
              </w:rPr>
              <w:t>0,5</w:t>
            </w:r>
          </w:p>
        </w:tc>
        <w:tc>
          <w:tcPr>
            <w:tcW w:w="1446" w:type="dxa"/>
            <w:shd w:val="solid" w:color="FFFFFF" w:fill="auto"/>
            <w:tcMar>
              <w:top w:w="0" w:type="dxa"/>
              <w:left w:w="0" w:type="dxa"/>
              <w:bottom w:w="0" w:type="dxa"/>
              <w:right w:w="0" w:type="dxa"/>
            </w:tcMar>
            <w:vAlign w:val="center"/>
          </w:tcPr>
          <w:p w14:paraId="53C7AE67" w14:textId="77777777" w:rsidR="00746D03" w:rsidRPr="008637FF" w:rsidRDefault="00746D03" w:rsidP="00BB389B">
            <w:pPr>
              <w:spacing w:before="120" w:after="120"/>
              <w:jc w:val="center"/>
              <w:rPr>
                <w:sz w:val="28"/>
                <w:szCs w:val="28"/>
              </w:rPr>
            </w:pPr>
            <w:r w:rsidRPr="008637FF">
              <w:rPr>
                <w:sz w:val="28"/>
                <w:szCs w:val="28"/>
              </w:rPr>
              <w:t>60,90</w:t>
            </w:r>
          </w:p>
        </w:tc>
        <w:tc>
          <w:tcPr>
            <w:tcW w:w="1418" w:type="dxa"/>
            <w:shd w:val="solid" w:color="FFFFFF" w:fill="auto"/>
            <w:tcMar>
              <w:top w:w="0" w:type="dxa"/>
              <w:left w:w="0" w:type="dxa"/>
              <w:bottom w:w="0" w:type="dxa"/>
              <w:right w:w="0" w:type="dxa"/>
            </w:tcMar>
            <w:vAlign w:val="center"/>
          </w:tcPr>
          <w:p w14:paraId="2E7A84F4" w14:textId="77777777" w:rsidR="00746D03" w:rsidRPr="008637FF" w:rsidRDefault="00746D03" w:rsidP="00BB389B">
            <w:pPr>
              <w:spacing w:before="120" w:after="120"/>
              <w:jc w:val="center"/>
              <w:rPr>
                <w:sz w:val="28"/>
                <w:szCs w:val="28"/>
              </w:rPr>
            </w:pPr>
          </w:p>
        </w:tc>
      </w:tr>
      <w:tr w:rsidR="008637FF" w:rsidRPr="008637FF" w14:paraId="47BC66CE" w14:textId="77777777" w:rsidTr="00BB389B">
        <w:trPr>
          <w:trHeight w:val="454"/>
        </w:trPr>
        <w:tc>
          <w:tcPr>
            <w:tcW w:w="735" w:type="dxa"/>
            <w:shd w:val="solid" w:color="FFFFFF" w:fill="auto"/>
            <w:tcMar>
              <w:top w:w="0" w:type="dxa"/>
              <w:left w:w="0" w:type="dxa"/>
              <w:bottom w:w="0" w:type="dxa"/>
              <w:right w:w="0" w:type="dxa"/>
            </w:tcMar>
            <w:vAlign w:val="center"/>
          </w:tcPr>
          <w:p w14:paraId="3F43888E" w14:textId="77777777" w:rsidR="00746D03" w:rsidRPr="008637FF" w:rsidRDefault="00746D03" w:rsidP="00BB389B">
            <w:pPr>
              <w:spacing w:before="120" w:after="120"/>
              <w:jc w:val="center"/>
              <w:rPr>
                <w:sz w:val="28"/>
                <w:szCs w:val="28"/>
              </w:rPr>
            </w:pPr>
            <w:r w:rsidRPr="008637FF">
              <w:rPr>
                <w:sz w:val="28"/>
                <w:szCs w:val="28"/>
              </w:rPr>
              <w:t>5</w:t>
            </w:r>
          </w:p>
        </w:tc>
        <w:tc>
          <w:tcPr>
            <w:tcW w:w="3244" w:type="dxa"/>
            <w:shd w:val="solid" w:color="FFFFFF" w:fill="auto"/>
            <w:tcMar>
              <w:top w:w="0" w:type="dxa"/>
              <w:left w:w="0" w:type="dxa"/>
              <w:bottom w:w="0" w:type="dxa"/>
              <w:right w:w="0" w:type="dxa"/>
            </w:tcMar>
            <w:vAlign w:val="center"/>
          </w:tcPr>
          <w:p w14:paraId="1CDA824F" w14:textId="77777777" w:rsidR="00746D03" w:rsidRPr="008637FF" w:rsidRDefault="00746D03" w:rsidP="00BB389B">
            <w:pPr>
              <w:spacing w:before="120" w:after="120"/>
              <w:ind w:left="160"/>
              <w:jc w:val="both"/>
              <w:rPr>
                <w:sz w:val="28"/>
                <w:szCs w:val="28"/>
              </w:rPr>
            </w:pPr>
            <w:r w:rsidRPr="008637FF">
              <w:rPr>
                <w:sz w:val="28"/>
                <w:szCs w:val="28"/>
              </w:rPr>
              <w:t>Máy tính xách tay</w:t>
            </w:r>
          </w:p>
        </w:tc>
        <w:tc>
          <w:tcPr>
            <w:tcW w:w="1175" w:type="dxa"/>
            <w:shd w:val="solid" w:color="FFFFFF" w:fill="auto"/>
            <w:tcMar>
              <w:top w:w="0" w:type="dxa"/>
              <w:left w:w="0" w:type="dxa"/>
              <w:bottom w:w="0" w:type="dxa"/>
              <w:right w:w="0" w:type="dxa"/>
            </w:tcMar>
            <w:vAlign w:val="center"/>
          </w:tcPr>
          <w:p w14:paraId="05C5D88F" w14:textId="77777777" w:rsidR="00746D03" w:rsidRPr="008637FF" w:rsidRDefault="00746D03" w:rsidP="00BB389B">
            <w:pPr>
              <w:spacing w:before="120" w:after="120"/>
              <w:jc w:val="center"/>
              <w:rPr>
                <w:sz w:val="28"/>
                <w:szCs w:val="28"/>
              </w:rPr>
            </w:pPr>
            <w:r w:rsidRPr="008637FF">
              <w:rPr>
                <w:sz w:val="28"/>
                <w:szCs w:val="28"/>
              </w:rPr>
              <w:t>Cái</w:t>
            </w:r>
          </w:p>
        </w:tc>
        <w:tc>
          <w:tcPr>
            <w:tcW w:w="1368" w:type="dxa"/>
            <w:shd w:val="solid" w:color="FFFFFF" w:fill="auto"/>
            <w:tcMar>
              <w:top w:w="0" w:type="dxa"/>
              <w:left w:w="0" w:type="dxa"/>
              <w:bottom w:w="0" w:type="dxa"/>
              <w:right w:w="0" w:type="dxa"/>
            </w:tcMar>
            <w:vAlign w:val="center"/>
          </w:tcPr>
          <w:p w14:paraId="1211A0D9" w14:textId="77777777" w:rsidR="00746D03" w:rsidRPr="008637FF" w:rsidRDefault="00746D03" w:rsidP="00BB389B">
            <w:pPr>
              <w:spacing w:before="120" w:after="120"/>
              <w:jc w:val="center"/>
              <w:rPr>
                <w:sz w:val="28"/>
                <w:szCs w:val="28"/>
              </w:rPr>
            </w:pPr>
            <w:r w:rsidRPr="008637FF">
              <w:rPr>
                <w:sz w:val="28"/>
                <w:szCs w:val="28"/>
              </w:rPr>
              <w:t>0,5</w:t>
            </w:r>
          </w:p>
        </w:tc>
        <w:tc>
          <w:tcPr>
            <w:tcW w:w="1446" w:type="dxa"/>
            <w:shd w:val="solid" w:color="FFFFFF" w:fill="auto"/>
            <w:tcMar>
              <w:top w:w="0" w:type="dxa"/>
              <w:left w:w="0" w:type="dxa"/>
              <w:bottom w:w="0" w:type="dxa"/>
              <w:right w:w="0" w:type="dxa"/>
            </w:tcMar>
            <w:vAlign w:val="center"/>
          </w:tcPr>
          <w:p w14:paraId="49544F77" w14:textId="77777777" w:rsidR="00746D03" w:rsidRPr="008637FF" w:rsidRDefault="00746D03" w:rsidP="00BB389B">
            <w:pPr>
              <w:spacing w:before="120" w:after="120"/>
              <w:jc w:val="center"/>
              <w:rPr>
                <w:sz w:val="28"/>
                <w:szCs w:val="28"/>
              </w:rPr>
            </w:pPr>
            <w:r w:rsidRPr="008637FF">
              <w:rPr>
                <w:sz w:val="28"/>
                <w:szCs w:val="28"/>
              </w:rPr>
              <w:t>402,30</w:t>
            </w:r>
          </w:p>
        </w:tc>
        <w:tc>
          <w:tcPr>
            <w:tcW w:w="1418" w:type="dxa"/>
            <w:shd w:val="solid" w:color="FFFFFF" w:fill="auto"/>
            <w:tcMar>
              <w:top w:w="0" w:type="dxa"/>
              <w:left w:w="0" w:type="dxa"/>
              <w:bottom w:w="0" w:type="dxa"/>
              <w:right w:w="0" w:type="dxa"/>
            </w:tcMar>
            <w:vAlign w:val="center"/>
          </w:tcPr>
          <w:p w14:paraId="42796FA2" w14:textId="77777777" w:rsidR="00746D03" w:rsidRPr="008637FF" w:rsidRDefault="00746D03" w:rsidP="00BB389B">
            <w:pPr>
              <w:spacing w:before="120" w:after="120"/>
              <w:jc w:val="center"/>
              <w:rPr>
                <w:sz w:val="28"/>
                <w:szCs w:val="28"/>
              </w:rPr>
            </w:pPr>
            <w:r w:rsidRPr="008637FF">
              <w:rPr>
                <w:sz w:val="28"/>
                <w:szCs w:val="28"/>
              </w:rPr>
              <w:t>66,67</w:t>
            </w:r>
          </w:p>
        </w:tc>
      </w:tr>
      <w:tr w:rsidR="008637FF" w:rsidRPr="008637FF" w14:paraId="2716DAE5" w14:textId="77777777" w:rsidTr="00BB389B">
        <w:trPr>
          <w:trHeight w:val="454"/>
        </w:trPr>
        <w:tc>
          <w:tcPr>
            <w:tcW w:w="735" w:type="dxa"/>
            <w:shd w:val="solid" w:color="FFFFFF" w:fill="auto"/>
            <w:tcMar>
              <w:top w:w="0" w:type="dxa"/>
              <w:left w:w="0" w:type="dxa"/>
              <w:bottom w:w="0" w:type="dxa"/>
              <w:right w:w="0" w:type="dxa"/>
            </w:tcMar>
            <w:vAlign w:val="center"/>
          </w:tcPr>
          <w:p w14:paraId="21C0B538" w14:textId="77777777" w:rsidR="00746D03" w:rsidRPr="008637FF" w:rsidRDefault="00746D03" w:rsidP="00BB389B">
            <w:pPr>
              <w:spacing w:before="120" w:after="120"/>
              <w:jc w:val="center"/>
              <w:rPr>
                <w:sz w:val="28"/>
                <w:szCs w:val="28"/>
              </w:rPr>
            </w:pPr>
            <w:r w:rsidRPr="008637FF">
              <w:rPr>
                <w:sz w:val="28"/>
                <w:szCs w:val="28"/>
              </w:rPr>
              <w:t>6</w:t>
            </w:r>
          </w:p>
        </w:tc>
        <w:tc>
          <w:tcPr>
            <w:tcW w:w="3244" w:type="dxa"/>
            <w:shd w:val="solid" w:color="FFFFFF" w:fill="auto"/>
            <w:tcMar>
              <w:top w:w="0" w:type="dxa"/>
              <w:left w:w="0" w:type="dxa"/>
              <w:bottom w:w="0" w:type="dxa"/>
              <w:right w:w="0" w:type="dxa"/>
            </w:tcMar>
            <w:vAlign w:val="center"/>
          </w:tcPr>
          <w:p w14:paraId="78F4EAA6" w14:textId="77777777" w:rsidR="00746D03" w:rsidRPr="008637FF" w:rsidRDefault="00746D03" w:rsidP="00BB389B">
            <w:pPr>
              <w:spacing w:before="120" w:after="120"/>
              <w:ind w:left="160"/>
              <w:jc w:val="both"/>
              <w:rPr>
                <w:sz w:val="28"/>
                <w:szCs w:val="28"/>
              </w:rPr>
            </w:pPr>
            <w:r w:rsidRPr="008637FF">
              <w:rPr>
                <w:sz w:val="28"/>
                <w:szCs w:val="28"/>
              </w:rPr>
              <w:t>Máy phô tô</w:t>
            </w:r>
          </w:p>
        </w:tc>
        <w:tc>
          <w:tcPr>
            <w:tcW w:w="1175" w:type="dxa"/>
            <w:shd w:val="solid" w:color="FFFFFF" w:fill="auto"/>
            <w:tcMar>
              <w:top w:w="0" w:type="dxa"/>
              <w:left w:w="0" w:type="dxa"/>
              <w:bottom w:w="0" w:type="dxa"/>
              <w:right w:w="0" w:type="dxa"/>
            </w:tcMar>
            <w:vAlign w:val="center"/>
          </w:tcPr>
          <w:p w14:paraId="66DAE32E" w14:textId="77777777" w:rsidR="00746D03" w:rsidRPr="008637FF" w:rsidRDefault="00746D03" w:rsidP="00BB389B">
            <w:pPr>
              <w:spacing w:before="120" w:after="120"/>
              <w:jc w:val="center"/>
              <w:rPr>
                <w:sz w:val="28"/>
                <w:szCs w:val="28"/>
              </w:rPr>
            </w:pPr>
            <w:r w:rsidRPr="008637FF">
              <w:rPr>
                <w:sz w:val="28"/>
                <w:szCs w:val="28"/>
              </w:rPr>
              <w:t>Cái</w:t>
            </w:r>
          </w:p>
        </w:tc>
        <w:tc>
          <w:tcPr>
            <w:tcW w:w="1368" w:type="dxa"/>
            <w:shd w:val="solid" w:color="FFFFFF" w:fill="auto"/>
            <w:tcMar>
              <w:top w:w="0" w:type="dxa"/>
              <w:left w:w="0" w:type="dxa"/>
              <w:bottom w:w="0" w:type="dxa"/>
              <w:right w:w="0" w:type="dxa"/>
            </w:tcMar>
            <w:vAlign w:val="center"/>
          </w:tcPr>
          <w:p w14:paraId="764A45BB" w14:textId="77777777" w:rsidR="00746D03" w:rsidRPr="008637FF" w:rsidRDefault="00746D03" w:rsidP="00BB389B">
            <w:pPr>
              <w:spacing w:before="120" w:after="120"/>
              <w:jc w:val="center"/>
              <w:rPr>
                <w:sz w:val="28"/>
                <w:szCs w:val="28"/>
              </w:rPr>
            </w:pPr>
            <w:r w:rsidRPr="008637FF">
              <w:rPr>
                <w:sz w:val="28"/>
                <w:szCs w:val="28"/>
              </w:rPr>
              <w:t>1,5</w:t>
            </w:r>
          </w:p>
        </w:tc>
        <w:tc>
          <w:tcPr>
            <w:tcW w:w="1446" w:type="dxa"/>
            <w:shd w:val="solid" w:color="FFFFFF" w:fill="auto"/>
            <w:tcMar>
              <w:top w:w="0" w:type="dxa"/>
              <w:left w:w="0" w:type="dxa"/>
              <w:bottom w:w="0" w:type="dxa"/>
              <w:right w:w="0" w:type="dxa"/>
            </w:tcMar>
            <w:vAlign w:val="center"/>
          </w:tcPr>
          <w:p w14:paraId="1A6217F6" w14:textId="77777777" w:rsidR="00746D03" w:rsidRPr="008637FF" w:rsidRDefault="00746D03" w:rsidP="00BB389B">
            <w:pPr>
              <w:spacing w:before="120" w:after="120"/>
              <w:jc w:val="center"/>
              <w:rPr>
                <w:sz w:val="28"/>
                <w:szCs w:val="28"/>
              </w:rPr>
            </w:pPr>
            <w:r w:rsidRPr="008637FF">
              <w:rPr>
                <w:sz w:val="28"/>
                <w:szCs w:val="28"/>
              </w:rPr>
              <w:t>670,50</w:t>
            </w:r>
          </w:p>
        </w:tc>
        <w:tc>
          <w:tcPr>
            <w:tcW w:w="1418" w:type="dxa"/>
            <w:shd w:val="solid" w:color="FFFFFF" w:fill="auto"/>
            <w:tcMar>
              <w:top w:w="0" w:type="dxa"/>
              <w:left w:w="0" w:type="dxa"/>
              <w:bottom w:w="0" w:type="dxa"/>
              <w:right w:w="0" w:type="dxa"/>
            </w:tcMar>
            <w:vAlign w:val="center"/>
          </w:tcPr>
          <w:p w14:paraId="403E0A1D" w14:textId="77777777" w:rsidR="00746D03" w:rsidRPr="008637FF" w:rsidRDefault="00746D03" w:rsidP="00BB389B">
            <w:pPr>
              <w:spacing w:before="120" w:after="120"/>
              <w:jc w:val="center"/>
              <w:rPr>
                <w:sz w:val="28"/>
                <w:szCs w:val="28"/>
              </w:rPr>
            </w:pPr>
          </w:p>
        </w:tc>
      </w:tr>
      <w:tr w:rsidR="008637FF" w:rsidRPr="008637FF" w14:paraId="2CACFD98" w14:textId="77777777" w:rsidTr="00BB389B">
        <w:trPr>
          <w:trHeight w:val="454"/>
        </w:trPr>
        <w:tc>
          <w:tcPr>
            <w:tcW w:w="735" w:type="dxa"/>
            <w:shd w:val="solid" w:color="FFFFFF" w:fill="auto"/>
            <w:tcMar>
              <w:top w:w="0" w:type="dxa"/>
              <w:left w:w="0" w:type="dxa"/>
              <w:bottom w:w="0" w:type="dxa"/>
              <w:right w:w="0" w:type="dxa"/>
            </w:tcMar>
            <w:vAlign w:val="center"/>
          </w:tcPr>
          <w:p w14:paraId="32D84D4C" w14:textId="77777777" w:rsidR="00746D03" w:rsidRPr="008637FF" w:rsidRDefault="00746D03" w:rsidP="00BB389B">
            <w:pPr>
              <w:spacing w:before="120" w:after="120"/>
              <w:jc w:val="center"/>
              <w:rPr>
                <w:sz w:val="28"/>
                <w:szCs w:val="28"/>
              </w:rPr>
            </w:pPr>
            <w:r w:rsidRPr="008637FF">
              <w:rPr>
                <w:sz w:val="28"/>
                <w:szCs w:val="28"/>
              </w:rPr>
              <w:t>7</w:t>
            </w:r>
          </w:p>
        </w:tc>
        <w:tc>
          <w:tcPr>
            <w:tcW w:w="3244" w:type="dxa"/>
            <w:shd w:val="solid" w:color="FFFFFF" w:fill="auto"/>
            <w:tcMar>
              <w:top w:w="0" w:type="dxa"/>
              <w:left w:w="0" w:type="dxa"/>
              <w:bottom w:w="0" w:type="dxa"/>
              <w:right w:w="0" w:type="dxa"/>
            </w:tcMar>
            <w:vAlign w:val="center"/>
          </w:tcPr>
          <w:p w14:paraId="2F1A28BD" w14:textId="77777777" w:rsidR="00746D03" w:rsidRPr="008637FF" w:rsidRDefault="00746D03" w:rsidP="00BB389B">
            <w:pPr>
              <w:spacing w:before="120" w:after="120"/>
              <w:ind w:left="160"/>
              <w:jc w:val="both"/>
              <w:rPr>
                <w:sz w:val="28"/>
                <w:szCs w:val="28"/>
              </w:rPr>
            </w:pPr>
            <w:r w:rsidRPr="008637FF">
              <w:rPr>
                <w:sz w:val="28"/>
                <w:szCs w:val="28"/>
              </w:rPr>
              <w:t>Máy ảnh</w:t>
            </w:r>
          </w:p>
        </w:tc>
        <w:tc>
          <w:tcPr>
            <w:tcW w:w="1175" w:type="dxa"/>
            <w:shd w:val="solid" w:color="FFFFFF" w:fill="auto"/>
            <w:tcMar>
              <w:top w:w="0" w:type="dxa"/>
              <w:left w:w="0" w:type="dxa"/>
              <w:bottom w:w="0" w:type="dxa"/>
              <w:right w:w="0" w:type="dxa"/>
            </w:tcMar>
            <w:vAlign w:val="center"/>
          </w:tcPr>
          <w:p w14:paraId="1999A31E" w14:textId="77777777" w:rsidR="00746D03" w:rsidRPr="008637FF" w:rsidRDefault="00746D03" w:rsidP="00BB389B">
            <w:pPr>
              <w:spacing w:before="120" w:after="120"/>
              <w:jc w:val="center"/>
              <w:rPr>
                <w:sz w:val="28"/>
                <w:szCs w:val="28"/>
              </w:rPr>
            </w:pPr>
            <w:r w:rsidRPr="008637FF">
              <w:rPr>
                <w:sz w:val="28"/>
                <w:szCs w:val="28"/>
              </w:rPr>
              <w:t>Cái</w:t>
            </w:r>
          </w:p>
        </w:tc>
        <w:tc>
          <w:tcPr>
            <w:tcW w:w="1368" w:type="dxa"/>
            <w:shd w:val="solid" w:color="FFFFFF" w:fill="auto"/>
            <w:tcMar>
              <w:top w:w="0" w:type="dxa"/>
              <w:left w:w="0" w:type="dxa"/>
              <w:bottom w:w="0" w:type="dxa"/>
              <w:right w:w="0" w:type="dxa"/>
            </w:tcMar>
            <w:vAlign w:val="center"/>
          </w:tcPr>
          <w:p w14:paraId="3613822D" w14:textId="77777777" w:rsidR="00746D03" w:rsidRPr="008637FF" w:rsidRDefault="00746D03" w:rsidP="00BB389B">
            <w:pPr>
              <w:spacing w:before="120" w:after="120"/>
              <w:jc w:val="center"/>
              <w:rPr>
                <w:sz w:val="28"/>
                <w:szCs w:val="28"/>
              </w:rPr>
            </w:pPr>
          </w:p>
        </w:tc>
        <w:tc>
          <w:tcPr>
            <w:tcW w:w="1446" w:type="dxa"/>
            <w:shd w:val="solid" w:color="FFFFFF" w:fill="auto"/>
            <w:tcMar>
              <w:top w:w="0" w:type="dxa"/>
              <w:left w:w="0" w:type="dxa"/>
              <w:bottom w:w="0" w:type="dxa"/>
              <w:right w:w="0" w:type="dxa"/>
            </w:tcMar>
            <w:vAlign w:val="center"/>
          </w:tcPr>
          <w:p w14:paraId="2575CEBE" w14:textId="77777777" w:rsidR="00746D03" w:rsidRPr="008637FF" w:rsidRDefault="00746D03" w:rsidP="00BB389B">
            <w:pPr>
              <w:spacing w:before="120" w:after="120"/>
              <w:jc w:val="center"/>
              <w:rPr>
                <w:sz w:val="28"/>
                <w:szCs w:val="28"/>
              </w:rPr>
            </w:pPr>
            <w:r w:rsidRPr="008637FF">
              <w:rPr>
                <w:sz w:val="28"/>
                <w:szCs w:val="28"/>
              </w:rPr>
              <w:t>0</w:t>
            </w:r>
          </w:p>
        </w:tc>
        <w:tc>
          <w:tcPr>
            <w:tcW w:w="1418" w:type="dxa"/>
            <w:shd w:val="solid" w:color="FFFFFF" w:fill="auto"/>
            <w:tcMar>
              <w:top w:w="0" w:type="dxa"/>
              <w:left w:w="0" w:type="dxa"/>
              <w:bottom w:w="0" w:type="dxa"/>
              <w:right w:w="0" w:type="dxa"/>
            </w:tcMar>
            <w:vAlign w:val="center"/>
          </w:tcPr>
          <w:p w14:paraId="3389130F" w14:textId="77777777" w:rsidR="00746D03" w:rsidRPr="008637FF" w:rsidRDefault="00746D03" w:rsidP="00BB389B">
            <w:pPr>
              <w:spacing w:before="120" w:after="120"/>
              <w:jc w:val="center"/>
              <w:rPr>
                <w:sz w:val="28"/>
                <w:szCs w:val="28"/>
              </w:rPr>
            </w:pPr>
            <w:r w:rsidRPr="008637FF">
              <w:rPr>
                <w:sz w:val="28"/>
                <w:szCs w:val="28"/>
              </w:rPr>
              <w:t>83,33</w:t>
            </w:r>
          </w:p>
        </w:tc>
      </w:tr>
      <w:tr w:rsidR="008637FF" w:rsidRPr="008637FF" w14:paraId="5803B83E" w14:textId="77777777" w:rsidTr="00BB389B">
        <w:trPr>
          <w:trHeight w:val="454"/>
        </w:trPr>
        <w:tc>
          <w:tcPr>
            <w:tcW w:w="735" w:type="dxa"/>
            <w:shd w:val="solid" w:color="FFFFFF" w:fill="auto"/>
            <w:tcMar>
              <w:top w:w="0" w:type="dxa"/>
              <w:left w:w="0" w:type="dxa"/>
              <w:bottom w:w="0" w:type="dxa"/>
              <w:right w:w="0" w:type="dxa"/>
            </w:tcMar>
            <w:vAlign w:val="center"/>
          </w:tcPr>
          <w:p w14:paraId="03896D37" w14:textId="77777777" w:rsidR="00746D03" w:rsidRPr="008637FF" w:rsidRDefault="00746D03" w:rsidP="00BB389B">
            <w:pPr>
              <w:spacing w:before="120" w:after="120"/>
              <w:jc w:val="center"/>
              <w:rPr>
                <w:sz w:val="28"/>
                <w:szCs w:val="28"/>
              </w:rPr>
            </w:pPr>
            <w:r w:rsidRPr="008637FF">
              <w:rPr>
                <w:sz w:val="28"/>
                <w:szCs w:val="28"/>
              </w:rPr>
              <w:t>8</w:t>
            </w:r>
          </w:p>
        </w:tc>
        <w:tc>
          <w:tcPr>
            <w:tcW w:w="3244" w:type="dxa"/>
            <w:shd w:val="solid" w:color="FFFFFF" w:fill="auto"/>
            <w:tcMar>
              <w:top w:w="0" w:type="dxa"/>
              <w:left w:w="0" w:type="dxa"/>
              <w:bottom w:w="0" w:type="dxa"/>
              <w:right w:w="0" w:type="dxa"/>
            </w:tcMar>
            <w:vAlign w:val="center"/>
          </w:tcPr>
          <w:p w14:paraId="4A2F84E9" w14:textId="77777777" w:rsidR="00746D03" w:rsidRPr="008637FF" w:rsidRDefault="00746D03" w:rsidP="00BB389B">
            <w:pPr>
              <w:spacing w:before="120" w:after="120"/>
              <w:ind w:left="160"/>
              <w:jc w:val="both"/>
              <w:rPr>
                <w:sz w:val="28"/>
                <w:szCs w:val="28"/>
              </w:rPr>
            </w:pPr>
            <w:r w:rsidRPr="008637FF">
              <w:rPr>
                <w:sz w:val="28"/>
                <w:szCs w:val="28"/>
              </w:rPr>
              <w:t>Điện năng</w:t>
            </w:r>
          </w:p>
        </w:tc>
        <w:tc>
          <w:tcPr>
            <w:tcW w:w="1175" w:type="dxa"/>
            <w:shd w:val="solid" w:color="FFFFFF" w:fill="auto"/>
            <w:tcMar>
              <w:top w:w="0" w:type="dxa"/>
              <w:left w:w="0" w:type="dxa"/>
              <w:bottom w:w="0" w:type="dxa"/>
              <w:right w:w="0" w:type="dxa"/>
            </w:tcMar>
            <w:vAlign w:val="center"/>
          </w:tcPr>
          <w:p w14:paraId="1C0AC5C0" w14:textId="77777777" w:rsidR="00746D03" w:rsidRPr="008637FF" w:rsidRDefault="00746D03" w:rsidP="00BB389B">
            <w:pPr>
              <w:spacing w:before="120" w:after="120"/>
              <w:jc w:val="center"/>
              <w:rPr>
                <w:sz w:val="28"/>
                <w:szCs w:val="28"/>
              </w:rPr>
            </w:pPr>
            <w:r w:rsidRPr="008637FF">
              <w:rPr>
                <w:sz w:val="28"/>
                <w:szCs w:val="28"/>
              </w:rPr>
              <w:t>kW</w:t>
            </w:r>
          </w:p>
        </w:tc>
        <w:tc>
          <w:tcPr>
            <w:tcW w:w="1368" w:type="dxa"/>
            <w:shd w:val="solid" w:color="FFFFFF" w:fill="auto"/>
            <w:tcMar>
              <w:top w:w="0" w:type="dxa"/>
              <w:left w:w="0" w:type="dxa"/>
              <w:bottom w:w="0" w:type="dxa"/>
              <w:right w:w="0" w:type="dxa"/>
            </w:tcMar>
            <w:vAlign w:val="center"/>
          </w:tcPr>
          <w:p w14:paraId="645107D3" w14:textId="77777777" w:rsidR="00746D03" w:rsidRPr="008637FF" w:rsidRDefault="00746D03" w:rsidP="00BB389B">
            <w:pPr>
              <w:spacing w:before="120" w:after="120"/>
              <w:jc w:val="center"/>
              <w:rPr>
                <w:sz w:val="28"/>
                <w:szCs w:val="28"/>
              </w:rPr>
            </w:pPr>
          </w:p>
        </w:tc>
        <w:tc>
          <w:tcPr>
            <w:tcW w:w="1446" w:type="dxa"/>
            <w:shd w:val="solid" w:color="FFFFFF" w:fill="auto"/>
            <w:tcMar>
              <w:top w:w="0" w:type="dxa"/>
              <w:left w:w="0" w:type="dxa"/>
              <w:bottom w:w="0" w:type="dxa"/>
              <w:right w:w="0" w:type="dxa"/>
            </w:tcMar>
            <w:vAlign w:val="center"/>
          </w:tcPr>
          <w:p w14:paraId="13A628E2" w14:textId="77777777" w:rsidR="00746D03" w:rsidRPr="008637FF" w:rsidRDefault="00746D03" w:rsidP="00BB389B">
            <w:pPr>
              <w:spacing w:before="120" w:after="120"/>
              <w:jc w:val="center"/>
              <w:rPr>
                <w:sz w:val="28"/>
                <w:szCs w:val="28"/>
              </w:rPr>
            </w:pPr>
            <w:r w:rsidRPr="008637FF">
              <w:rPr>
                <w:sz w:val="28"/>
                <w:szCs w:val="28"/>
              </w:rPr>
              <w:t>1.732,80</w:t>
            </w:r>
          </w:p>
        </w:tc>
        <w:tc>
          <w:tcPr>
            <w:tcW w:w="1418" w:type="dxa"/>
            <w:shd w:val="solid" w:color="FFFFFF" w:fill="auto"/>
            <w:tcMar>
              <w:top w:w="0" w:type="dxa"/>
              <w:left w:w="0" w:type="dxa"/>
              <w:bottom w:w="0" w:type="dxa"/>
              <w:right w:w="0" w:type="dxa"/>
            </w:tcMar>
            <w:vAlign w:val="center"/>
          </w:tcPr>
          <w:p w14:paraId="687B29E9" w14:textId="77777777" w:rsidR="00746D03" w:rsidRPr="008637FF" w:rsidRDefault="00746D03" w:rsidP="00BB389B">
            <w:pPr>
              <w:spacing w:before="120" w:after="120"/>
              <w:jc w:val="center"/>
              <w:rPr>
                <w:sz w:val="28"/>
                <w:szCs w:val="28"/>
              </w:rPr>
            </w:pPr>
          </w:p>
        </w:tc>
      </w:tr>
    </w:tbl>
    <w:p w14:paraId="6088A7B1" w14:textId="77777777" w:rsidR="00746D03" w:rsidRPr="008637FF" w:rsidRDefault="00746D03" w:rsidP="00BB389B">
      <w:pPr>
        <w:spacing w:before="120" w:after="120" w:line="264" w:lineRule="auto"/>
        <w:ind w:firstLine="567"/>
        <w:jc w:val="both"/>
        <w:rPr>
          <w:b/>
          <w:sz w:val="28"/>
          <w:szCs w:val="28"/>
        </w:rPr>
      </w:pPr>
      <w:r w:rsidRPr="008637FF">
        <w:rPr>
          <w:b/>
          <w:bCs/>
          <w:i/>
          <w:iCs/>
          <w:sz w:val="28"/>
          <w:szCs w:val="28"/>
        </w:rPr>
        <w:t>Ghi chú:</w:t>
      </w:r>
    </w:p>
    <w:p w14:paraId="759622F7" w14:textId="0FA31240" w:rsidR="00746D03" w:rsidRPr="008637FF" w:rsidRDefault="00746D03" w:rsidP="00BB389B">
      <w:pPr>
        <w:spacing w:before="120" w:after="120" w:line="264" w:lineRule="auto"/>
        <w:ind w:firstLine="567"/>
        <w:jc w:val="both"/>
        <w:rPr>
          <w:spacing w:val="-4"/>
          <w:sz w:val="28"/>
          <w:szCs w:val="28"/>
        </w:rPr>
      </w:pPr>
      <w:r w:rsidRPr="008637FF">
        <w:rPr>
          <w:spacing w:val="-4"/>
          <w:sz w:val="28"/>
          <w:szCs w:val="28"/>
        </w:rPr>
        <w:t xml:space="preserve">(1) Định mức tại Bảng 12 tính cho </w:t>
      </w:r>
      <w:r w:rsidR="009B001D" w:rsidRPr="008637FF">
        <w:rPr>
          <w:spacing w:val="-4"/>
          <w:sz w:val="28"/>
          <w:szCs w:val="28"/>
        </w:rPr>
        <w:t xml:space="preserve">sửa đổi, bổ sung hệ số điều chỉnh giá đất </w:t>
      </w:r>
      <w:r w:rsidRPr="008637FF">
        <w:rPr>
          <w:spacing w:val="-4"/>
          <w:sz w:val="28"/>
          <w:szCs w:val="28"/>
        </w:rPr>
        <w:t xml:space="preserve">đối với 20 đơn vị hành chính cấp xã, 20 điểm điều tra, 1.000 phiếu điều tra, 02 loại đất (01 loại đất thuộc nhóm đất nông nghiệp, 01 loại đất thuộc nhóm đất phi nông nghiệp), khi tính mức cho </w:t>
      </w:r>
      <w:r w:rsidR="009B001D" w:rsidRPr="008637FF">
        <w:rPr>
          <w:spacing w:val="-4"/>
          <w:sz w:val="28"/>
          <w:szCs w:val="28"/>
        </w:rPr>
        <w:t xml:space="preserve">sửa đổi, bổ sung hệ số điều chỉnh giá đất </w:t>
      </w:r>
      <w:r w:rsidRPr="008637FF">
        <w:rPr>
          <w:spacing w:val="-4"/>
          <w:sz w:val="28"/>
          <w:szCs w:val="28"/>
        </w:rPr>
        <w:t xml:space="preserve">cụ thể thì điều chỉnh tương tự phần định mức lao động xây dựng </w:t>
      </w:r>
      <w:r w:rsidR="009B001D" w:rsidRPr="008637FF">
        <w:rPr>
          <w:spacing w:val="-4"/>
          <w:sz w:val="28"/>
          <w:szCs w:val="28"/>
        </w:rPr>
        <w:t>hệ số điều chỉnh giá</w:t>
      </w:r>
      <w:r w:rsidR="00333E22" w:rsidRPr="008637FF">
        <w:rPr>
          <w:spacing w:val="-4"/>
          <w:sz w:val="28"/>
          <w:szCs w:val="28"/>
        </w:rPr>
        <w:t xml:space="preserve"> đất</w:t>
      </w:r>
      <w:r w:rsidRPr="008637FF">
        <w:rPr>
          <w:spacing w:val="-4"/>
          <w:sz w:val="28"/>
          <w:szCs w:val="28"/>
        </w:rPr>
        <w:t>.</w:t>
      </w:r>
    </w:p>
    <w:p w14:paraId="1BC84CA0" w14:textId="6D54A1F0" w:rsidR="00746D03" w:rsidRPr="008637FF" w:rsidRDefault="00746D03" w:rsidP="00BB389B">
      <w:pPr>
        <w:spacing w:before="120" w:after="120" w:line="264" w:lineRule="auto"/>
        <w:ind w:firstLine="567"/>
        <w:jc w:val="both"/>
        <w:rPr>
          <w:sz w:val="28"/>
          <w:szCs w:val="28"/>
        </w:rPr>
      </w:pPr>
      <w:r w:rsidRPr="008637FF">
        <w:rPr>
          <w:sz w:val="28"/>
          <w:szCs w:val="28"/>
        </w:rPr>
        <w:t xml:space="preserve">(2) Cơ cấu sử dụng mức thiết bị theo nội dung công việc </w:t>
      </w:r>
      <w:r w:rsidR="009B001D" w:rsidRPr="008637FF">
        <w:rPr>
          <w:sz w:val="28"/>
          <w:szCs w:val="28"/>
        </w:rPr>
        <w:t xml:space="preserve">sửa đổi, bổ sung hệ số điều chỉnh giá đất </w:t>
      </w:r>
      <w:r w:rsidRPr="008637FF">
        <w:rPr>
          <w:sz w:val="28"/>
          <w:szCs w:val="28"/>
        </w:rPr>
        <w:t>được xác định theo Bảng 11.</w:t>
      </w:r>
    </w:p>
    <w:p w14:paraId="6E30695E" w14:textId="77777777" w:rsidR="00746D03" w:rsidRPr="008637FF" w:rsidRDefault="00746D03" w:rsidP="00BB389B">
      <w:pPr>
        <w:spacing w:before="120" w:after="120" w:line="264" w:lineRule="auto"/>
        <w:ind w:firstLine="567"/>
        <w:jc w:val="both"/>
        <w:rPr>
          <w:sz w:val="28"/>
          <w:szCs w:val="28"/>
        </w:rPr>
      </w:pPr>
      <w:r w:rsidRPr="008637FF">
        <w:rPr>
          <w:bCs/>
          <w:iCs/>
          <w:sz w:val="28"/>
          <w:szCs w:val="28"/>
        </w:rPr>
        <w:t>c) Vật liệu</w:t>
      </w:r>
    </w:p>
    <w:p w14:paraId="524733C8" w14:textId="77777777" w:rsidR="00746D03" w:rsidRPr="008637FF" w:rsidRDefault="00746D03" w:rsidP="00BB389B">
      <w:pPr>
        <w:spacing w:before="120" w:after="120" w:line="264" w:lineRule="auto"/>
        <w:ind w:firstLine="567"/>
        <w:jc w:val="both"/>
        <w:rPr>
          <w:sz w:val="28"/>
          <w:szCs w:val="28"/>
        </w:rPr>
      </w:pPr>
      <w:r w:rsidRPr="008637FF">
        <w:rPr>
          <w:sz w:val="28"/>
          <w:szCs w:val="28"/>
        </w:rPr>
        <w:t>Bảng 13. Định mức vật liệu</w:t>
      </w:r>
    </w:p>
    <w:tbl>
      <w:tblPr>
        <w:tblW w:w="9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9"/>
        <w:gridCol w:w="3382"/>
        <w:gridCol w:w="1682"/>
        <w:gridCol w:w="1687"/>
        <w:gridCol w:w="1846"/>
      </w:tblGrid>
      <w:tr w:rsidR="008637FF" w:rsidRPr="008637FF" w14:paraId="06F94884" w14:textId="77777777" w:rsidTr="00BB389B">
        <w:trPr>
          <w:trHeight w:val="454"/>
          <w:tblHeader/>
        </w:trPr>
        <w:tc>
          <w:tcPr>
            <w:tcW w:w="739" w:type="dxa"/>
            <w:vMerge w:val="restart"/>
            <w:shd w:val="solid" w:color="FFFFFF" w:fill="auto"/>
            <w:tcMar>
              <w:top w:w="0" w:type="dxa"/>
              <w:left w:w="0" w:type="dxa"/>
              <w:bottom w:w="0" w:type="dxa"/>
              <w:right w:w="0" w:type="dxa"/>
            </w:tcMar>
            <w:vAlign w:val="center"/>
          </w:tcPr>
          <w:p w14:paraId="109A6A95" w14:textId="77777777" w:rsidR="00746D03" w:rsidRPr="008637FF" w:rsidRDefault="00746D03" w:rsidP="004B65DA">
            <w:pPr>
              <w:spacing w:before="120" w:after="120"/>
              <w:jc w:val="center"/>
              <w:rPr>
                <w:sz w:val="28"/>
                <w:szCs w:val="28"/>
              </w:rPr>
            </w:pPr>
            <w:r w:rsidRPr="008637FF">
              <w:rPr>
                <w:b/>
                <w:bCs/>
                <w:sz w:val="28"/>
                <w:szCs w:val="28"/>
              </w:rPr>
              <w:t>STT</w:t>
            </w:r>
          </w:p>
        </w:tc>
        <w:tc>
          <w:tcPr>
            <w:tcW w:w="3382" w:type="dxa"/>
            <w:vMerge w:val="restart"/>
            <w:shd w:val="solid" w:color="FFFFFF" w:fill="auto"/>
            <w:tcMar>
              <w:top w:w="0" w:type="dxa"/>
              <w:left w:w="0" w:type="dxa"/>
              <w:bottom w:w="0" w:type="dxa"/>
              <w:right w:w="0" w:type="dxa"/>
            </w:tcMar>
            <w:vAlign w:val="center"/>
          </w:tcPr>
          <w:p w14:paraId="0EF79153" w14:textId="77777777" w:rsidR="00746D03" w:rsidRPr="008637FF" w:rsidRDefault="00746D03" w:rsidP="004B65DA">
            <w:pPr>
              <w:spacing w:before="120" w:after="120"/>
              <w:jc w:val="center"/>
              <w:rPr>
                <w:sz w:val="28"/>
                <w:szCs w:val="28"/>
              </w:rPr>
            </w:pPr>
            <w:r w:rsidRPr="008637FF">
              <w:rPr>
                <w:b/>
                <w:bCs/>
                <w:sz w:val="28"/>
                <w:szCs w:val="28"/>
              </w:rPr>
              <w:t>Danh mục thiết bị</w:t>
            </w:r>
          </w:p>
        </w:tc>
        <w:tc>
          <w:tcPr>
            <w:tcW w:w="1682" w:type="dxa"/>
            <w:vMerge w:val="restart"/>
            <w:shd w:val="solid" w:color="FFFFFF" w:fill="auto"/>
            <w:tcMar>
              <w:top w:w="0" w:type="dxa"/>
              <w:left w:w="0" w:type="dxa"/>
              <w:bottom w:w="0" w:type="dxa"/>
              <w:right w:w="0" w:type="dxa"/>
            </w:tcMar>
            <w:vAlign w:val="center"/>
          </w:tcPr>
          <w:p w14:paraId="4A8EE3A9" w14:textId="77777777" w:rsidR="00746D03" w:rsidRPr="008637FF" w:rsidRDefault="00746D03" w:rsidP="004B65DA">
            <w:pPr>
              <w:spacing w:before="120" w:after="120"/>
              <w:jc w:val="center"/>
              <w:rPr>
                <w:sz w:val="28"/>
                <w:szCs w:val="28"/>
              </w:rPr>
            </w:pPr>
            <w:r w:rsidRPr="008637FF">
              <w:rPr>
                <w:b/>
                <w:bCs/>
                <w:sz w:val="28"/>
                <w:szCs w:val="28"/>
              </w:rPr>
              <w:t>Đơn vị tính</w:t>
            </w:r>
          </w:p>
        </w:tc>
        <w:tc>
          <w:tcPr>
            <w:tcW w:w="3533" w:type="dxa"/>
            <w:gridSpan w:val="2"/>
            <w:shd w:val="solid" w:color="FFFFFF" w:fill="auto"/>
            <w:tcMar>
              <w:top w:w="0" w:type="dxa"/>
              <w:left w:w="0" w:type="dxa"/>
              <w:bottom w:w="0" w:type="dxa"/>
              <w:right w:w="0" w:type="dxa"/>
            </w:tcMar>
            <w:vAlign w:val="center"/>
          </w:tcPr>
          <w:p w14:paraId="66C0A14F" w14:textId="77777777" w:rsidR="00746D03" w:rsidRPr="008637FF" w:rsidRDefault="00746D03" w:rsidP="004B65DA">
            <w:pPr>
              <w:spacing w:before="120" w:after="120"/>
              <w:jc w:val="center"/>
              <w:rPr>
                <w:sz w:val="28"/>
                <w:szCs w:val="28"/>
              </w:rPr>
            </w:pPr>
            <w:r w:rsidRPr="008637FF">
              <w:rPr>
                <w:b/>
                <w:bCs/>
                <w:sz w:val="28"/>
                <w:szCs w:val="28"/>
              </w:rPr>
              <w:t>Định mức</w:t>
            </w:r>
            <w:r w:rsidRPr="008637FF">
              <w:rPr>
                <w:b/>
                <w:bCs/>
                <w:sz w:val="28"/>
                <w:szCs w:val="28"/>
              </w:rPr>
              <w:br/>
            </w:r>
            <w:r w:rsidRPr="008637FF">
              <w:rPr>
                <w:i/>
                <w:iCs/>
                <w:sz w:val="28"/>
                <w:szCs w:val="28"/>
              </w:rPr>
              <w:t>(ca/tỉnh)</w:t>
            </w:r>
          </w:p>
        </w:tc>
      </w:tr>
      <w:tr w:rsidR="008637FF" w:rsidRPr="008637FF" w14:paraId="0508D255" w14:textId="77777777" w:rsidTr="00BB389B">
        <w:trPr>
          <w:trHeight w:val="454"/>
          <w:tblHeader/>
        </w:trPr>
        <w:tc>
          <w:tcPr>
            <w:tcW w:w="0" w:type="auto"/>
            <w:vMerge/>
            <w:vAlign w:val="center"/>
          </w:tcPr>
          <w:p w14:paraId="245FAA40" w14:textId="77777777" w:rsidR="00746D03" w:rsidRPr="008637FF" w:rsidRDefault="00746D03" w:rsidP="004B65DA">
            <w:pPr>
              <w:spacing w:before="120" w:after="120"/>
              <w:jc w:val="center"/>
              <w:rPr>
                <w:sz w:val="28"/>
                <w:szCs w:val="28"/>
              </w:rPr>
            </w:pPr>
          </w:p>
        </w:tc>
        <w:tc>
          <w:tcPr>
            <w:tcW w:w="3382" w:type="dxa"/>
            <w:vMerge/>
            <w:vAlign w:val="center"/>
          </w:tcPr>
          <w:p w14:paraId="051318DE" w14:textId="77777777" w:rsidR="00746D03" w:rsidRPr="008637FF" w:rsidRDefault="00746D03" w:rsidP="004B65DA">
            <w:pPr>
              <w:spacing w:before="120" w:after="120"/>
              <w:jc w:val="center"/>
              <w:rPr>
                <w:sz w:val="28"/>
                <w:szCs w:val="28"/>
              </w:rPr>
            </w:pPr>
          </w:p>
        </w:tc>
        <w:tc>
          <w:tcPr>
            <w:tcW w:w="0" w:type="auto"/>
            <w:vMerge/>
            <w:vAlign w:val="center"/>
          </w:tcPr>
          <w:p w14:paraId="48ADB84B" w14:textId="77777777" w:rsidR="00746D03" w:rsidRPr="008637FF" w:rsidRDefault="00746D03" w:rsidP="004B65DA">
            <w:pPr>
              <w:spacing w:before="120" w:after="120"/>
              <w:jc w:val="center"/>
              <w:rPr>
                <w:sz w:val="28"/>
                <w:szCs w:val="28"/>
              </w:rPr>
            </w:pPr>
          </w:p>
        </w:tc>
        <w:tc>
          <w:tcPr>
            <w:tcW w:w="1687" w:type="dxa"/>
            <w:shd w:val="solid" w:color="FFFFFF" w:fill="auto"/>
            <w:tcMar>
              <w:top w:w="0" w:type="dxa"/>
              <w:left w:w="0" w:type="dxa"/>
              <w:bottom w:w="0" w:type="dxa"/>
              <w:right w:w="0" w:type="dxa"/>
            </w:tcMar>
            <w:vAlign w:val="center"/>
          </w:tcPr>
          <w:p w14:paraId="4B83DF33" w14:textId="77777777" w:rsidR="00746D03" w:rsidRPr="008637FF" w:rsidRDefault="00746D03" w:rsidP="004B65DA">
            <w:pPr>
              <w:spacing w:before="120" w:after="120"/>
              <w:jc w:val="center"/>
              <w:rPr>
                <w:sz w:val="28"/>
                <w:szCs w:val="28"/>
              </w:rPr>
            </w:pPr>
            <w:r w:rsidRPr="008637FF">
              <w:rPr>
                <w:sz w:val="28"/>
                <w:szCs w:val="28"/>
              </w:rPr>
              <w:t>Nội nghiệp</w:t>
            </w:r>
          </w:p>
        </w:tc>
        <w:tc>
          <w:tcPr>
            <w:tcW w:w="1846" w:type="dxa"/>
            <w:shd w:val="solid" w:color="FFFFFF" w:fill="auto"/>
            <w:tcMar>
              <w:top w:w="0" w:type="dxa"/>
              <w:left w:w="0" w:type="dxa"/>
              <w:bottom w:w="0" w:type="dxa"/>
              <w:right w:w="0" w:type="dxa"/>
            </w:tcMar>
            <w:vAlign w:val="center"/>
          </w:tcPr>
          <w:p w14:paraId="1D168C15" w14:textId="77777777" w:rsidR="00746D03" w:rsidRPr="008637FF" w:rsidRDefault="00746D03" w:rsidP="004B65DA">
            <w:pPr>
              <w:spacing w:before="120" w:after="120"/>
              <w:jc w:val="center"/>
              <w:rPr>
                <w:sz w:val="28"/>
                <w:szCs w:val="28"/>
              </w:rPr>
            </w:pPr>
            <w:r w:rsidRPr="008637FF">
              <w:rPr>
                <w:sz w:val="28"/>
                <w:szCs w:val="28"/>
              </w:rPr>
              <w:t>Ngoại nghiệp</w:t>
            </w:r>
          </w:p>
        </w:tc>
      </w:tr>
      <w:tr w:rsidR="008637FF" w:rsidRPr="008637FF" w14:paraId="5976641F" w14:textId="77777777" w:rsidTr="00BB389B">
        <w:trPr>
          <w:trHeight w:val="454"/>
        </w:trPr>
        <w:tc>
          <w:tcPr>
            <w:tcW w:w="739" w:type="dxa"/>
            <w:shd w:val="solid" w:color="FFFFFF" w:fill="auto"/>
            <w:tcMar>
              <w:top w:w="0" w:type="dxa"/>
              <w:left w:w="0" w:type="dxa"/>
              <w:bottom w:w="0" w:type="dxa"/>
              <w:right w:w="0" w:type="dxa"/>
            </w:tcMar>
            <w:vAlign w:val="center"/>
          </w:tcPr>
          <w:p w14:paraId="3E79AC0B" w14:textId="77777777" w:rsidR="00746D03" w:rsidRPr="008637FF" w:rsidRDefault="00746D03" w:rsidP="004B65DA">
            <w:pPr>
              <w:spacing w:before="120" w:after="120"/>
              <w:jc w:val="center"/>
              <w:rPr>
                <w:sz w:val="28"/>
                <w:szCs w:val="28"/>
              </w:rPr>
            </w:pPr>
            <w:r w:rsidRPr="008637FF">
              <w:rPr>
                <w:sz w:val="28"/>
                <w:szCs w:val="28"/>
              </w:rPr>
              <w:t>1</w:t>
            </w:r>
          </w:p>
        </w:tc>
        <w:tc>
          <w:tcPr>
            <w:tcW w:w="3382" w:type="dxa"/>
            <w:shd w:val="solid" w:color="FFFFFF" w:fill="auto"/>
            <w:tcMar>
              <w:top w:w="0" w:type="dxa"/>
              <w:left w:w="0" w:type="dxa"/>
              <w:bottom w:w="0" w:type="dxa"/>
              <w:right w:w="0" w:type="dxa"/>
            </w:tcMar>
            <w:vAlign w:val="center"/>
          </w:tcPr>
          <w:p w14:paraId="5CC9FF6E" w14:textId="77777777" w:rsidR="00746D03" w:rsidRPr="008637FF" w:rsidRDefault="00746D03" w:rsidP="004B65DA">
            <w:pPr>
              <w:spacing w:before="120" w:after="120"/>
              <w:ind w:left="170"/>
              <w:jc w:val="both"/>
              <w:rPr>
                <w:sz w:val="28"/>
                <w:szCs w:val="28"/>
              </w:rPr>
            </w:pPr>
            <w:r w:rsidRPr="008637FF">
              <w:rPr>
                <w:sz w:val="28"/>
                <w:szCs w:val="28"/>
              </w:rPr>
              <w:t>Đĩa CD</w:t>
            </w:r>
          </w:p>
        </w:tc>
        <w:tc>
          <w:tcPr>
            <w:tcW w:w="1682" w:type="dxa"/>
            <w:shd w:val="solid" w:color="FFFFFF" w:fill="auto"/>
            <w:tcMar>
              <w:top w:w="0" w:type="dxa"/>
              <w:left w:w="0" w:type="dxa"/>
              <w:bottom w:w="0" w:type="dxa"/>
              <w:right w:w="0" w:type="dxa"/>
            </w:tcMar>
            <w:vAlign w:val="center"/>
          </w:tcPr>
          <w:p w14:paraId="4C590C35" w14:textId="77777777" w:rsidR="00746D03" w:rsidRPr="008637FF" w:rsidRDefault="00746D03" w:rsidP="004B65DA">
            <w:pPr>
              <w:spacing w:before="120" w:after="120"/>
              <w:jc w:val="center"/>
              <w:rPr>
                <w:sz w:val="28"/>
                <w:szCs w:val="28"/>
              </w:rPr>
            </w:pPr>
            <w:r w:rsidRPr="008637FF">
              <w:rPr>
                <w:sz w:val="28"/>
                <w:szCs w:val="28"/>
              </w:rPr>
              <w:t>Cái</w:t>
            </w:r>
          </w:p>
        </w:tc>
        <w:tc>
          <w:tcPr>
            <w:tcW w:w="1687" w:type="dxa"/>
            <w:shd w:val="solid" w:color="FFFFFF" w:fill="auto"/>
            <w:tcMar>
              <w:top w:w="0" w:type="dxa"/>
              <w:left w:w="0" w:type="dxa"/>
              <w:bottom w:w="0" w:type="dxa"/>
              <w:right w:w="0" w:type="dxa"/>
            </w:tcMar>
            <w:vAlign w:val="center"/>
          </w:tcPr>
          <w:p w14:paraId="0F3620A7" w14:textId="77777777" w:rsidR="00746D03" w:rsidRPr="008637FF" w:rsidRDefault="00746D03" w:rsidP="004B65DA">
            <w:pPr>
              <w:jc w:val="center"/>
              <w:rPr>
                <w:sz w:val="28"/>
                <w:szCs w:val="28"/>
              </w:rPr>
            </w:pPr>
            <w:r w:rsidRPr="008637FF">
              <w:rPr>
                <w:sz w:val="28"/>
                <w:szCs w:val="28"/>
              </w:rPr>
              <w:t>20,00</w:t>
            </w:r>
          </w:p>
        </w:tc>
        <w:tc>
          <w:tcPr>
            <w:tcW w:w="1846" w:type="dxa"/>
            <w:shd w:val="solid" w:color="FFFFFF" w:fill="auto"/>
            <w:tcMar>
              <w:top w:w="0" w:type="dxa"/>
              <w:left w:w="0" w:type="dxa"/>
              <w:bottom w:w="0" w:type="dxa"/>
              <w:right w:w="0" w:type="dxa"/>
            </w:tcMar>
            <w:vAlign w:val="center"/>
          </w:tcPr>
          <w:p w14:paraId="2A8F6084" w14:textId="77777777" w:rsidR="00746D03" w:rsidRPr="008637FF" w:rsidRDefault="00746D03" w:rsidP="004B65DA">
            <w:pPr>
              <w:spacing w:before="120" w:after="120"/>
              <w:jc w:val="center"/>
              <w:rPr>
                <w:sz w:val="28"/>
                <w:szCs w:val="28"/>
              </w:rPr>
            </w:pPr>
          </w:p>
        </w:tc>
      </w:tr>
      <w:tr w:rsidR="008637FF" w:rsidRPr="008637FF" w14:paraId="003867E9" w14:textId="77777777" w:rsidTr="00BB389B">
        <w:trPr>
          <w:trHeight w:val="454"/>
        </w:trPr>
        <w:tc>
          <w:tcPr>
            <w:tcW w:w="739" w:type="dxa"/>
            <w:shd w:val="solid" w:color="FFFFFF" w:fill="auto"/>
            <w:tcMar>
              <w:top w:w="0" w:type="dxa"/>
              <w:left w:w="0" w:type="dxa"/>
              <w:bottom w:w="0" w:type="dxa"/>
              <w:right w:w="0" w:type="dxa"/>
            </w:tcMar>
            <w:vAlign w:val="center"/>
          </w:tcPr>
          <w:p w14:paraId="2DEBCDA2" w14:textId="77777777" w:rsidR="00746D03" w:rsidRPr="008637FF" w:rsidRDefault="00746D03" w:rsidP="004B65DA">
            <w:pPr>
              <w:spacing w:before="120" w:after="120"/>
              <w:jc w:val="center"/>
              <w:rPr>
                <w:sz w:val="28"/>
                <w:szCs w:val="28"/>
              </w:rPr>
            </w:pPr>
            <w:r w:rsidRPr="008637FF">
              <w:rPr>
                <w:sz w:val="28"/>
                <w:szCs w:val="28"/>
              </w:rPr>
              <w:t>2</w:t>
            </w:r>
          </w:p>
        </w:tc>
        <w:tc>
          <w:tcPr>
            <w:tcW w:w="3382" w:type="dxa"/>
            <w:shd w:val="solid" w:color="FFFFFF" w:fill="auto"/>
            <w:tcMar>
              <w:top w:w="0" w:type="dxa"/>
              <w:left w:w="0" w:type="dxa"/>
              <w:bottom w:w="0" w:type="dxa"/>
              <w:right w:w="0" w:type="dxa"/>
            </w:tcMar>
            <w:vAlign w:val="center"/>
          </w:tcPr>
          <w:p w14:paraId="4A3C878F" w14:textId="77777777" w:rsidR="00746D03" w:rsidRPr="008637FF" w:rsidRDefault="00746D03" w:rsidP="004B65DA">
            <w:pPr>
              <w:spacing w:before="120" w:after="120"/>
              <w:ind w:left="170"/>
              <w:jc w:val="both"/>
              <w:rPr>
                <w:sz w:val="28"/>
                <w:szCs w:val="28"/>
              </w:rPr>
            </w:pPr>
            <w:r w:rsidRPr="008637FF">
              <w:rPr>
                <w:sz w:val="28"/>
                <w:szCs w:val="28"/>
              </w:rPr>
              <w:t>Băng dính to</w:t>
            </w:r>
          </w:p>
        </w:tc>
        <w:tc>
          <w:tcPr>
            <w:tcW w:w="1682" w:type="dxa"/>
            <w:shd w:val="solid" w:color="FFFFFF" w:fill="auto"/>
            <w:tcMar>
              <w:top w:w="0" w:type="dxa"/>
              <w:left w:w="0" w:type="dxa"/>
              <w:bottom w:w="0" w:type="dxa"/>
              <w:right w:w="0" w:type="dxa"/>
            </w:tcMar>
            <w:vAlign w:val="center"/>
          </w:tcPr>
          <w:p w14:paraId="0F294C46" w14:textId="77777777" w:rsidR="00746D03" w:rsidRPr="008637FF" w:rsidRDefault="00746D03" w:rsidP="004B65DA">
            <w:pPr>
              <w:spacing w:before="120" w:after="120"/>
              <w:jc w:val="center"/>
              <w:rPr>
                <w:sz w:val="28"/>
                <w:szCs w:val="28"/>
              </w:rPr>
            </w:pPr>
            <w:r w:rsidRPr="008637FF">
              <w:rPr>
                <w:sz w:val="28"/>
                <w:szCs w:val="28"/>
              </w:rPr>
              <w:t>Cuộn</w:t>
            </w:r>
          </w:p>
        </w:tc>
        <w:tc>
          <w:tcPr>
            <w:tcW w:w="1687" w:type="dxa"/>
            <w:shd w:val="solid" w:color="FFFFFF" w:fill="auto"/>
            <w:tcMar>
              <w:top w:w="0" w:type="dxa"/>
              <w:left w:w="0" w:type="dxa"/>
              <w:bottom w:w="0" w:type="dxa"/>
              <w:right w:w="0" w:type="dxa"/>
            </w:tcMar>
            <w:vAlign w:val="center"/>
          </w:tcPr>
          <w:p w14:paraId="3E5FCC4E" w14:textId="77777777" w:rsidR="00746D03" w:rsidRPr="008637FF" w:rsidRDefault="00746D03" w:rsidP="004B65DA">
            <w:pPr>
              <w:jc w:val="center"/>
              <w:rPr>
                <w:sz w:val="28"/>
                <w:szCs w:val="28"/>
              </w:rPr>
            </w:pPr>
            <w:r w:rsidRPr="008637FF">
              <w:rPr>
                <w:sz w:val="28"/>
                <w:szCs w:val="28"/>
              </w:rPr>
              <w:t>40,00</w:t>
            </w:r>
          </w:p>
        </w:tc>
        <w:tc>
          <w:tcPr>
            <w:tcW w:w="1846" w:type="dxa"/>
            <w:shd w:val="solid" w:color="FFFFFF" w:fill="auto"/>
            <w:tcMar>
              <w:top w:w="0" w:type="dxa"/>
              <w:left w:w="0" w:type="dxa"/>
              <w:bottom w:w="0" w:type="dxa"/>
              <w:right w:w="0" w:type="dxa"/>
            </w:tcMar>
            <w:vAlign w:val="center"/>
          </w:tcPr>
          <w:p w14:paraId="7C2DB2FC" w14:textId="77777777" w:rsidR="00746D03" w:rsidRPr="008637FF" w:rsidRDefault="00746D03" w:rsidP="004B65DA">
            <w:pPr>
              <w:spacing w:before="120" w:after="120"/>
              <w:jc w:val="center"/>
              <w:rPr>
                <w:sz w:val="28"/>
                <w:szCs w:val="28"/>
              </w:rPr>
            </w:pPr>
          </w:p>
        </w:tc>
      </w:tr>
      <w:tr w:rsidR="008637FF" w:rsidRPr="008637FF" w14:paraId="4B502435" w14:textId="77777777" w:rsidTr="00BB389B">
        <w:trPr>
          <w:trHeight w:val="454"/>
        </w:trPr>
        <w:tc>
          <w:tcPr>
            <w:tcW w:w="739" w:type="dxa"/>
            <w:shd w:val="solid" w:color="FFFFFF" w:fill="auto"/>
            <w:tcMar>
              <w:top w:w="0" w:type="dxa"/>
              <w:left w:w="0" w:type="dxa"/>
              <w:bottom w:w="0" w:type="dxa"/>
              <w:right w:w="0" w:type="dxa"/>
            </w:tcMar>
            <w:vAlign w:val="center"/>
          </w:tcPr>
          <w:p w14:paraId="0EF6FA96" w14:textId="77777777" w:rsidR="00746D03" w:rsidRPr="008637FF" w:rsidRDefault="00746D03" w:rsidP="004B65DA">
            <w:pPr>
              <w:spacing w:before="120" w:after="120"/>
              <w:jc w:val="center"/>
              <w:rPr>
                <w:sz w:val="28"/>
                <w:szCs w:val="28"/>
              </w:rPr>
            </w:pPr>
            <w:r w:rsidRPr="008637FF">
              <w:rPr>
                <w:sz w:val="28"/>
                <w:szCs w:val="28"/>
              </w:rPr>
              <w:t>3</w:t>
            </w:r>
          </w:p>
        </w:tc>
        <w:tc>
          <w:tcPr>
            <w:tcW w:w="3382" w:type="dxa"/>
            <w:shd w:val="solid" w:color="FFFFFF" w:fill="auto"/>
            <w:tcMar>
              <w:top w:w="0" w:type="dxa"/>
              <w:left w:w="0" w:type="dxa"/>
              <w:bottom w:w="0" w:type="dxa"/>
              <w:right w:w="0" w:type="dxa"/>
            </w:tcMar>
            <w:vAlign w:val="center"/>
          </w:tcPr>
          <w:p w14:paraId="33F81506" w14:textId="77777777" w:rsidR="00746D03" w:rsidRPr="008637FF" w:rsidRDefault="00746D03" w:rsidP="004B65DA">
            <w:pPr>
              <w:spacing w:before="120" w:after="120"/>
              <w:ind w:left="170"/>
              <w:jc w:val="both"/>
              <w:rPr>
                <w:sz w:val="28"/>
                <w:szCs w:val="28"/>
              </w:rPr>
            </w:pPr>
            <w:r w:rsidRPr="008637FF">
              <w:rPr>
                <w:sz w:val="28"/>
                <w:szCs w:val="28"/>
              </w:rPr>
              <w:t>Bút dạ màu</w:t>
            </w:r>
          </w:p>
        </w:tc>
        <w:tc>
          <w:tcPr>
            <w:tcW w:w="1682" w:type="dxa"/>
            <w:shd w:val="solid" w:color="FFFFFF" w:fill="auto"/>
            <w:tcMar>
              <w:top w:w="0" w:type="dxa"/>
              <w:left w:w="0" w:type="dxa"/>
              <w:bottom w:w="0" w:type="dxa"/>
              <w:right w:w="0" w:type="dxa"/>
            </w:tcMar>
            <w:vAlign w:val="center"/>
          </w:tcPr>
          <w:p w14:paraId="4F4B68CB" w14:textId="77777777" w:rsidR="00746D03" w:rsidRPr="008637FF" w:rsidRDefault="00746D03" w:rsidP="004B65DA">
            <w:pPr>
              <w:spacing w:before="120" w:after="120"/>
              <w:jc w:val="center"/>
              <w:rPr>
                <w:sz w:val="28"/>
                <w:szCs w:val="28"/>
              </w:rPr>
            </w:pPr>
            <w:r w:rsidRPr="008637FF">
              <w:rPr>
                <w:sz w:val="28"/>
                <w:szCs w:val="28"/>
              </w:rPr>
              <w:t>Bộ</w:t>
            </w:r>
          </w:p>
        </w:tc>
        <w:tc>
          <w:tcPr>
            <w:tcW w:w="1687" w:type="dxa"/>
            <w:shd w:val="solid" w:color="FFFFFF" w:fill="auto"/>
            <w:tcMar>
              <w:top w:w="0" w:type="dxa"/>
              <w:left w:w="0" w:type="dxa"/>
              <w:bottom w:w="0" w:type="dxa"/>
              <w:right w:w="0" w:type="dxa"/>
            </w:tcMar>
            <w:vAlign w:val="center"/>
          </w:tcPr>
          <w:p w14:paraId="1B000918" w14:textId="77777777" w:rsidR="00746D03" w:rsidRPr="008637FF" w:rsidRDefault="00746D03" w:rsidP="004B65DA">
            <w:pPr>
              <w:jc w:val="center"/>
              <w:rPr>
                <w:sz w:val="28"/>
                <w:szCs w:val="28"/>
              </w:rPr>
            </w:pPr>
            <w:r w:rsidRPr="008637FF">
              <w:rPr>
                <w:sz w:val="28"/>
                <w:szCs w:val="28"/>
              </w:rPr>
              <w:t>10,00</w:t>
            </w:r>
          </w:p>
        </w:tc>
        <w:tc>
          <w:tcPr>
            <w:tcW w:w="1846" w:type="dxa"/>
            <w:shd w:val="solid" w:color="FFFFFF" w:fill="auto"/>
            <w:tcMar>
              <w:top w:w="0" w:type="dxa"/>
              <w:left w:w="0" w:type="dxa"/>
              <w:bottom w:w="0" w:type="dxa"/>
              <w:right w:w="0" w:type="dxa"/>
            </w:tcMar>
            <w:vAlign w:val="center"/>
          </w:tcPr>
          <w:p w14:paraId="6B698CEC" w14:textId="77777777" w:rsidR="00746D03" w:rsidRPr="008637FF" w:rsidRDefault="00746D03" w:rsidP="004B65DA">
            <w:pPr>
              <w:spacing w:before="120" w:after="120"/>
              <w:jc w:val="center"/>
              <w:rPr>
                <w:sz w:val="28"/>
                <w:szCs w:val="28"/>
              </w:rPr>
            </w:pPr>
            <w:r w:rsidRPr="008637FF">
              <w:rPr>
                <w:sz w:val="28"/>
                <w:szCs w:val="28"/>
              </w:rPr>
              <w:t>1,00</w:t>
            </w:r>
          </w:p>
        </w:tc>
      </w:tr>
      <w:tr w:rsidR="008637FF" w:rsidRPr="008637FF" w14:paraId="6A5046CB" w14:textId="77777777" w:rsidTr="00BB389B">
        <w:trPr>
          <w:trHeight w:val="454"/>
        </w:trPr>
        <w:tc>
          <w:tcPr>
            <w:tcW w:w="739" w:type="dxa"/>
            <w:shd w:val="solid" w:color="FFFFFF" w:fill="auto"/>
            <w:tcMar>
              <w:top w:w="0" w:type="dxa"/>
              <w:left w:w="0" w:type="dxa"/>
              <w:bottom w:w="0" w:type="dxa"/>
              <w:right w:w="0" w:type="dxa"/>
            </w:tcMar>
            <w:vAlign w:val="center"/>
          </w:tcPr>
          <w:p w14:paraId="5C89E370" w14:textId="77777777" w:rsidR="00746D03" w:rsidRPr="008637FF" w:rsidRDefault="00746D03" w:rsidP="004B65DA">
            <w:pPr>
              <w:spacing w:before="120" w:after="120"/>
              <w:jc w:val="center"/>
              <w:rPr>
                <w:sz w:val="28"/>
                <w:szCs w:val="28"/>
              </w:rPr>
            </w:pPr>
            <w:r w:rsidRPr="008637FF">
              <w:rPr>
                <w:sz w:val="28"/>
                <w:szCs w:val="28"/>
              </w:rPr>
              <w:t>4</w:t>
            </w:r>
          </w:p>
        </w:tc>
        <w:tc>
          <w:tcPr>
            <w:tcW w:w="3382" w:type="dxa"/>
            <w:shd w:val="solid" w:color="FFFFFF" w:fill="auto"/>
            <w:tcMar>
              <w:top w:w="0" w:type="dxa"/>
              <w:left w:w="0" w:type="dxa"/>
              <w:bottom w:w="0" w:type="dxa"/>
              <w:right w:w="0" w:type="dxa"/>
            </w:tcMar>
            <w:vAlign w:val="center"/>
          </w:tcPr>
          <w:p w14:paraId="30E725E4" w14:textId="77777777" w:rsidR="00746D03" w:rsidRPr="008637FF" w:rsidRDefault="00746D03" w:rsidP="004B65DA">
            <w:pPr>
              <w:spacing w:before="120" w:after="120"/>
              <w:ind w:left="170"/>
              <w:jc w:val="both"/>
              <w:rPr>
                <w:sz w:val="28"/>
                <w:szCs w:val="28"/>
              </w:rPr>
            </w:pPr>
            <w:r w:rsidRPr="008637FF">
              <w:rPr>
                <w:sz w:val="28"/>
                <w:szCs w:val="28"/>
              </w:rPr>
              <w:t>Bút chì</w:t>
            </w:r>
          </w:p>
        </w:tc>
        <w:tc>
          <w:tcPr>
            <w:tcW w:w="1682" w:type="dxa"/>
            <w:shd w:val="solid" w:color="FFFFFF" w:fill="auto"/>
            <w:tcMar>
              <w:top w:w="0" w:type="dxa"/>
              <w:left w:w="0" w:type="dxa"/>
              <w:bottom w:w="0" w:type="dxa"/>
              <w:right w:w="0" w:type="dxa"/>
            </w:tcMar>
            <w:vAlign w:val="center"/>
          </w:tcPr>
          <w:p w14:paraId="2EA56C61" w14:textId="77777777" w:rsidR="00746D03" w:rsidRPr="008637FF" w:rsidRDefault="00746D03" w:rsidP="004B65DA">
            <w:pPr>
              <w:spacing w:before="120" w:after="120"/>
              <w:jc w:val="center"/>
              <w:rPr>
                <w:sz w:val="28"/>
                <w:szCs w:val="28"/>
              </w:rPr>
            </w:pPr>
            <w:r w:rsidRPr="008637FF">
              <w:rPr>
                <w:sz w:val="28"/>
                <w:szCs w:val="28"/>
              </w:rPr>
              <w:t>Chiếc</w:t>
            </w:r>
          </w:p>
        </w:tc>
        <w:tc>
          <w:tcPr>
            <w:tcW w:w="1687" w:type="dxa"/>
            <w:shd w:val="solid" w:color="FFFFFF" w:fill="auto"/>
            <w:tcMar>
              <w:top w:w="0" w:type="dxa"/>
              <w:left w:w="0" w:type="dxa"/>
              <w:bottom w:w="0" w:type="dxa"/>
              <w:right w:w="0" w:type="dxa"/>
            </w:tcMar>
            <w:vAlign w:val="center"/>
          </w:tcPr>
          <w:p w14:paraId="1B3B82D5" w14:textId="77777777" w:rsidR="00746D03" w:rsidRPr="008637FF" w:rsidRDefault="00746D03" w:rsidP="004B65DA">
            <w:pPr>
              <w:jc w:val="center"/>
              <w:rPr>
                <w:sz w:val="28"/>
                <w:szCs w:val="28"/>
              </w:rPr>
            </w:pPr>
            <w:r w:rsidRPr="008637FF">
              <w:rPr>
                <w:sz w:val="28"/>
                <w:szCs w:val="28"/>
              </w:rPr>
              <w:t>30,00</w:t>
            </w:r>
          </w:p>
        </w:tc>
        <w:tc>
          <w:tcPr>
            <w:tcW w:w="1846" w:type="dxa"/>
            <w:shd w:val="solid" w:color="FFFFFF" w:fill="auto"/>
            <w:tcMar>
              <w:top w:w="0" w:type="dxa"/>
              <w:left w:w="0" w:type="dxa"/>
              <w:bottom w:w="0" w:type="dxa"/>
              <w:right w:w="0" w:type="dxa"/>
            </w:tcMar>
            <w:vAlign w:val="center"/>
          </w:tcPr>
          <w:p w14:paraId="5516E4B1" w14:textId="77777777" w:rsidR="00746D03" w:rsidRPr="008637FF" w:rsidRDefault="00746D03" w:rsidP="004B65DA">
            <w:pPr>
              <w:spacing w:before="120" w:after="120"/>
              <w:jc w:val="center"/>
              <w:rPr>
                <w:sz w:val="28"/>
                <w:szCs w:val="28"/>
              </w:rPr>
            </w:pPr>
            <w:r w:rsidRPr="008637FF">
              <w:rPr>
                <w:sz w:val="28"/>
                <w:szCs w:val="28"/>
              </w:rPr>
              <w:t>3,00</w:t>
            </w:r>
          </w:p>
        </w:tc>
      </w:tr>
      <w:tr w:rsidR="008637FF" w:rsidRPr="008637FF" w14:paraId="35E84639" w14:textId="77777777" w:rsidTr="00BB389B">
        <w:trPr>
          <w:trHeight w:val="454"/>
        </w:trPr>
        <w:tc>
          <w:tcPr>
            <w:tcW w:w="739" w:type="dxa"/>
            <w:shd w:val="solid" w:color="FFFFFF" w:fill="auto"/>
            <w:tcMar>
              <w:top w:w="0" w:type="dxa"/>
              <w:left w:w="0" w:type="dxa"/>
              <w:bottom w:w="0" w:type="dxa"/>
              <w:right w:w="0" w:type="dxa"/>
            </w:tcMar>
            <w:vAlign w:val="center"/>
          </w:tcPr>
          <w:p w14:paraId="24B8DA8D" w14:textId="77777777" w:rsidR="00746D03" w:rsidRPr="008637FF" w:rsidRDefault="00746D03" w:rsidP="004B65DA">
            <w:pPr>
              <w:spacing w:before="120" w:after="120"/>
              <w:jc w:val="center"/>
              <w:rPr>
                <w:sz w:val="28"/>
                <w:szCs w:val="28"/>
              </w:rPr>
            </w:pPr>
            <w:r w:rsidRPr="008637FF">
              <w:rPr>
                <w:sz w:val="28"/>
                <w:szCs w:val="28"/>
              </w:rPr>
              <w:t>5</w:t>
            </w:r>
          </w:p>
        </w:tc>
        <w:tc>
          <w:tcPr>
            <w:tcW w:w="3382" w:type="dxa"/>
            <w:shd w:val="solid" w:color="FFFFFF" w:fill="auto"/>
            <w:tcMar>
              <w:top w:w="0" w:type="dxa"/>
              <w:left w:w="0" w:type="dxa"/>
              <w:bottom w:w="0" w:type="dxa"/>
              <w:right w:w="0" w:type="dxa"/>
            </w:tcMar>
            <w:vAlign w:val="center"/>
          </w:tcPr>
          <w:p w14:paraId="62A50FEA" w14:textId="77777777" w:rsidR="00746D03" w:rsidRPr="008637FF" w:rsidRDefault="00746D03" w:rsidP="004B65DA">
            <w:pPr>
              <w:spacing w:before="120" w:after="120"/>
              <w:ind w:left="170"/>
              <w:jc w:val="both"/>
              <w:rPr>
                <w:sz w:val="28"/>
                <w:szCs w:val="28"/>
              </w:rPr>
            </w:pPr>
            <w:r w:rsidRPr="008637FF">
              <w:rPr>
                <w:sz w:val="28"/>
                <w:szCs w:val="28"/>
              </w:rPr>
              <w:t>Bút xóa</w:t>
            </w:r>
          </w:p>
        </w:tc>
        <w:tc>
          <w:tcPr>
            <w:tcW w:w="1682" w:type="dxa"/>
            <w:shd w:val="solid" w:color="FFFFFF" w:fill="auto"/>
            <w:tcMar>
              <w:top w:w="0" w:type="dxa"/>
              <w:left w:w="0" w:type="dxa"/>
              <w:bottom w:w="0" w:type="dxa"/>
              <w:right w:w="0" w:type="dxa"/>
            </w:tcMar>
            <w:vAlign w:val="center"/>
          </w:tcPr>
          <w:p w14:paraId="716062CA" w14:textId="77777777" w:rsidR="00746D03" w:rsidRPr="008637FF" w:rsidRDefault="00746D03" w:rsidP="004B65DA">
            <w:pPr>
              <w:spacing w:before="120" w:after="120"/>
              <w:jc w:val="center"/>
              <w:rPr>
                <w:sz w:val="28"/>
                <w:szCs w:val="28"/>
              </w:rPr>
            </w:pPr>
            <w:r w:rsidRPr="008637FF">
              <w:rPr>
                <w:sz w:val="28"/>
                <w:szCs w:val="28"/>
              </w:rPr>
              <w:t>Chiếc</w:t>
            </w:r>
          </w:p>
        </w:tc>
        <w:tc>
          <w:tcPr>
            <w:tcW w:w="1687" w:type="dxa"/>
            <w:shd w:val="solid" w:color="FFFFFF" w:fill="auto"/>
            <w:tcMar>
              <w:top w:w="0" w:type="dxa"/>
              <w:left w:w="0" w:type="dxa"/>
              <w:bottom w:w="0" w:type="dxa"/>
              <w:right w:w="0" w:type="dxa"/>
            </w:tcMar>
            <w:vAlign w:val="center"/>
          </w:tcPr>
          <w:p w14:paraId="19BAD6F9" w14:textId="77777777" w:rsidR="00746D03" w:rsidRPr="008637FF" w:rsidRDefault="00746D03" w:rsidP="004B65DA">
            <w:pPr>
              <w:jc w:val="center"/>
              <w:rPr>
                <w:sz w:val="28"/>
                <w:szCs w:val="28"/>
              </w:rPr>
            </w:pPr>
            <w:r w:rsidRPr="008637FF">
              <w:rPr>
                <w:sz w:val="28"/>
                <w:szCs w:val="28"/>
              </w:rPr>
              <w:t>40,00</w:t>
            </w:r>
          </w:p>
        </w:tc>
        <w:tc>
          <w:tcPr>
            <w:tcW w:w="1846" w:type="dxa"/>
            <w:shd w:val="solid" w:color="FFFFFF" w:fill="auto"/>
            <w:tcMar>
              <w:top w:w="0" w:type="dxa"/>
              <w:left w:w="0" w:type="dxa"/>
              <w:bottom w:w="0" w:type="dxa"/>
              <w:right w:w="0" w:type="dxa"/>
            </w:tcMar>
            <w:vAlign w:val="center"/>
          </w:tcPr>
          <w:p w14:paraId="2FD5BE0A" w14:textId="77777777" w:rsidR="00746D03" w:rsidRPr="008637FF" w:rsidRDefault="00746D03" w:rsidP="004B65DA">
            <w:pPr>
              <w:spacing w:before="120" w:after="120"/>
              <w:jc w:val="center"/>
              <w:rPr>
                <w:sz w:val="28"/>
                <w:szCs w:val="28"/>
              </w:rPr>
            </w:pPr>
          </w:p>
        </w:tc>
      </w:tr>
      <w:tr w:rsidR="008637FF" w:rsidRPr="008637FF" w14:paraId="3CA876D4" w14:textId="77777777" w:rsidTr="00BB389B">
        <w:trPr>
          <w:trHeight w:val="454"/>
        </w:trPr>
        <w:tc>
          <w:tcPr>
            <w:tcW w:w="739" w:type="dxa"/>
            <w:shd w:val="solid" w:color="FFFFFF" w:fill="auto"/>
            <w:tcMar>
              <w:top w:w="0" w:type="dxa"/>
              <w:left w:w="0" w:type="dxa"/>
              <w:bottom w:w="0" w:type="dxa"/>
              <w:right w:w="0" w:type="dxa"/>
            </w:tcMar>
            <w:vAlign w:val="center"/>
          </w:tcPr>
          <w:p w14:paraId="2ADAC237" w14:textId="77777777" w:rsidR="00746D03" w:rsidRPr="008637FF" w:rsidRDefault="00746D03" w:rsidP="004B65DA">
            <w:pPr>
              <w:spacing w:before="120" w:after="120"/>
              <w:jc w:val="center"/>
              <w:rPr>
                <w:sz w:val="28"/>
                <w:szCs w:val="28"/>
              </w:rPr>
            </w:pPr>
            <w:r w:rsidRPr="008637FF">
              <w:rPr>
                <w:sz w:val="28"/>
                <w:szCs w:val="28"/>
              </w:rPr>
              <w:t>6</w:t>
            </w:r>
          </w:p>
        </w:tc>
        <w:tc>
          <w:tcPr>
            <w:tcW w:w="3382" w:type="dxa"/>
            <w:shd w:val="solid" w:color="FFFFFF" w:fill="auto"/>
            <w:tcMar>
              <w:top w:w="0" w:type="dxa"/>
              <w:left w:w="0" w:type="dxa"/>
              <w:bottom w:w="0" w:type="dxa"/>
              <w:right w:w="0" w:type="dxa"/>
            </w:tcMar>
            <w:vAlign w:val="center"/>
          </w:tcPr>
          <w:p w14:paraId="255972BA" w14:textId="77777777" w:rsidR="00746D03" w:rsidRPr="008637FF" w:rsidRDefault="00746D03" w:rsidP="004B65DA">
            <w:pPr>
              <w:spacing w:before="120" w:after="120"/>
              <w:ind w:left="170"/>
              <w:jc w:val="both"/>
              <w:rPr>
                <w:sz w:val="28"/>
                <w:szCs w:val="28"/>
              </w:rPr>
            </w:pPr>
            <w:r w:rsidRPr="008637FF">
              <w:rPr>
                <w:sz w:val="28"/>
                <w:szCs w:val="28"/>
              </w:rPr>
              <w:t>Bút nhớ dòng</w:t>
            </w:r>
          </w:p>
        </w:tc>
        <w:tc>
          <w:tcPr>
            <w:tcW w:w="1682" w:type="dxa"/>
            <w:shd w:val="solid" w:color="FFFFFF" w:fill="auto"/>
            <w:tcMar>
              <w:top w:w="0" w:type="dxa"/>
              <w:left w:w="0" w:type="dxa"/>
              <w:bottom w:w="0" w:type="dxa"/>
              <w:right w:w="0" w:type="dxa"/>
            </w:tcMar>
            <w:vAlign w:val="center"/>
          </w:tcPr>
          <w:p w14:paraId="73930CA1" w14:textId="77777777" w:rsidR="00746D03" w:rsidRPr="008637FF" w:rsidRDefault="00746D03" w:rsidP="004B65DA">
            <w:pPr>
              <w:spacing w:before="120" w:after="120"/>
              <w:jc w:val="center"/>
              <w:rPr>
                <w:sz w:val="28"/>
                <w:szCs w:val="28"/>
              </w:rPr>
            </w:pPr>
            <w:r w:rsidRPr="008637FF">
              <w:rPr>
                <w:sz w:val="28"/>
                <w:szCs w:val="28"/>
              </w:rPr>
              <w:t>Chiếc</w:t>
            </w:r>
          </w:p>
        </w:tc>
        <w:tc>
          <w:tcPr>
            <w:tcW w:w="1687" w:type="dxa"/>
            <w:shd w:val="solid" w:color="FFFFFF" w:fill="auto"/>
            <w:tcMar>
              <w:top w:w="0" w:type="dxa"/>
              <w:left w:w="0" w:type="dxa"/>
              <w:bottom w:w="0" w:type="dxa"/>
              <w:right w:w="0" w:type="dxa"/>
            </w:tcMar>
            <w:vAlign w:val="center"/>
          </w:tcPr>
          <w:p w14:paraId="6B586C21" w14:textId="77777777" w:rsidR="00746D03" w:rsidRPr="008637FF" w:rsidRDefault="00746D03" w:rsidP="004B65DA">
            <w:pPr>
              <w:jc w:val="center"/>
              <w:rPr>
                <w:sz w:val="28"/>
                <w:szCs w:val="28"/>
              </w:rPr>
            </w:pPr>
            <w:r w:rsidRPr="008637FF">
              <w:rPr>
                <w:sz w:val="28"/>
                <w:szCs w:val="28"/>
              </w:rPr>
              <w:t>40,00</w:t>
            </w:r>
          </w:p>
        </w:tc>
        <w:tc>
          <w:tcPr>
            <w:tcW w:w="1846" w:type="dxa"/>
            <w:shd w:val="solid" w:color="FFFFFF" w:fill="auto"/>
            <w:tcMar>
              <w:top w:w="0" w:type="dxa"/>
              <w:left w:w="0" w:type="dxa"/>
              <w:bottom w:w="0" w:type="dxa"/>
              <w:right w:w="0" w:type="dxa"/>
            </w:tcMar>
            <w:vAlign w:val="center"/>
          </w:tcPr>
          <w:p w14:paraId="3A3920B4" w14:textId="77777777" w:rsidR="00746D03" w:rsidRPr="008637FF" w:rsidRDefault="00746D03" w:rsidP="004B65DA">
            <w:pPr>
              <w:spacing w:before="120" w:after="120"/>
              <w:jc w:val="center"/>
              <w:rPr>
                <w:sz w:val="28"/>
                <w:szCs w:val="28"/>
              </w:rPr>
            </w:pPr>
          </w:p>
        </w:tc>
      </w:tr>
      <w:tr w:rsidR="008637FF" w:rsidRPr="008637FF" w14:paraId="6B74204A" w14:textId="77777777" w:rsidTr="00BB389B">
        <w:trPr>
          <w:trHeight w:val="454"/>
        </w:trPr>
        <w:tc>
          <w:tcPr>
            <w:tcW w:w="739" w:type="dxa"/>
            <w:shd w:val="solid" w:color="FFFFFF" w:fill="auto"/>
            <w:tcMar>
              <w:top w:w="0" w:type="dxa"/>
              <w:left w:w="0" w:type="dxa"/>
              <w:bottom w:w="0" w:type="dxa"/>
              <w:right w:w="0" w:type="dxa"/>
            </w:tcMar>
            <w:vAlign w:val="center"/>
          </w:tcPr>
          <w:p w14:paraId="25E369E6" w14:textId="77777777" w:rsidR="00746D03" w:rsidRPr="008637FF" w:rsidRDefault="00746D03" w:rsidP="004B65DA">
            <w:pPr>
              <w:spacing w:before="120" w:after="120"/>
              <w:jc w:val="center"/>
              <w:rPr>
                <w:sz w:val="28"/>
                <w:szCs w:val="28"/>
              </w:rPr>
            </w:pPr>
            <w:r w:rsidRPr="008637FF">
              <w:rPr>
                <w:sz w:val="28"/>
                <w:szCs w:val="28"/>
              </w:rPr>
              <w:t>7</w:t>
            </w:r>
          </w:p>
        </w:tc>
        <w:tc>
          <w:tcPr>
            <w:tcW w:w="3382" w:type="dxa"/>
            <w:shd w:val="solid" w:color="FFFFFF" w:fill="auto"/>
            <w:tcMar>
              <w:top w:w="0" w:type="dxa"/>
              <w:left w:w="0" w:type="dxa"/>
              <w:bottom w:w="0" w:type="dxa"/>
              <w:right w:w="0" w:type="dxa"/>
            </w:tcMar>
            <w:vAlign w:val="center"/>
          </w:tcPr>
          <w:p w14:paraId="20626FF4" w14:textId="77777777" w:rsidR="00746D03" w:rsidRPr="008637FF" w:rsidRDefault="00746D03" w:rsidP="004B65DA">
            <w:pPr>
              <w:spacing w:before="120" w:after="120"/>
              <w:ind w:left="170"/>
              <w:jc w:val="both"/>
              <w:rPr>
                <w:sz w:val="28"/>
                <w:szCs w:val="28"/>
              </w:rPr>
            </w:pPr>
            <w:r w:rsidRPr="008637FF">
              <w:rPr>
                <w:sz w:val="28"/>
                <w:szCs w:val="28"/>
              </w:rPr>
              <w:t>Tẩy chì</w:t>
            </w:r>
          </w:p>
        </w:tc>
        <w:tc>
          <w:tcPr>
            <w:tcW w:w="1682" w:type="dxa"/>
            <w:shd w:val="solid" w:color="FFFFFF" w:fill="auto"/>
            <w:tcMar>
              <w:top w:w="0" w:type="dxa"/>
              <w:left w:w="0" w:type="dxa"/>
              <w:bottom w:w="0" w:type="dxa"/>
              <w:right w:w="0" w:type="dxa"/>
            </w:tcMar>
            <w:vAlign w:val="center"/>
          </w:tcPr>
          <w:p w14:paraId="7B6D9D7B" w14:textId="77777777" w:rsidR="00746D03" w:rsidRPr="008637FF" w:rsidRDefault="00746D03" w:rsidP="004B65DA">
            <w:pPr>
              <w:spacing w:before="120" w:after="120"/>
              <w:jc w:val="center"/>
              <w:rPr>
                <w:sz w:val="28"/>
                <w:szCs w:val="28"/>
              </w:rPr>
            </w:pPr>
            <w:r w:rsidRPr="008637FF">
              <w:rPr>
                <w:sz w:val="28"/>
                <w:szCs w:val="28"/>
              </w:rPr>
              <w:t>Chiếc</w:t>
            </w:r>
          </w:p>
        </w:tc>
        <w:tc>
          <w:tcPr>
            <w:tcW w:w="1687" w:type="dxa"/>
            <w:shd w:val="solid" w:color="FFFFFF" w:fill="auto"/>
            <w:tcMar>
              <w:top w:w="0" w:type="dxa"/>
              <w:left w:w="0" w:type="dxa"/>
              <w:bottom w:w="0" w:type="dxa"/>
              <w:right w:w="0" w:type="dxa"/>
            </w:tcMar>
            <w:vAlign w:val="center"/>
          </w:tcPr>
          <w:p w14:paraId="373F8094" w14:textId="77777777" w:rsidR="00746D03" w:rsidRPr="008637FF" w:rsidRDefault="00746D03" w:rsidP="004B65DA">
            <w:pPr>
              <w:jc w:val="center"/>
              <w:rPr>
                <w:sz w:val="28"/>
                <w:szCs w:val="28"/>
              </w:rPr>
            </w:pPr>
            <w:r w:rsidRPr="008637FF">
              <w:rPr>
                <w:sz w:val="28"/>
                <w:szCs w:val="28"/>
              </w:rPr>
              <w:t>30,00</w:t>
            </w:r>
          </w:p>
        </w:tc>
        <w:tc>
          <w:tcPr>
            <w:tcW w:w="1846" w:type="dxa"/>
            <w:shd w:val="solid" w:color="FFFFFF" w:fill="auto"/>
            <w:tcMar>
              <w:top w:w="0" w:type="dxa"/>
              <w:left w:w="0" w:type="dxa"/>
              <w:bottom w:w="0" w:type="dxa"/>
              <w:right w:w="0" w:type="dxa"/>
            </w:tcMar>
            <w:vAlign w:val="center"/>
          </w:tcPr>
          <w:p w14:paraId="1A348236" w14:textId="77777777" w:rsidR="00746D03" w:rsidRPr="008637FF" w:rsidRDefault="00746D03" w:rsidP="004B65DA">
            <w:pPr>
              <w:spacing w:before="120" w:after="120"/>
              <w:jc w:val="center"/>
              <w:rPr>
                <w:sz w:val="28"/>
                <w:szCs w:val="28"/>
              </w:rPr>
            </w:pPr>
            <w:r w:rsidRPr="008637FF">
              <w:rPr>
                <w:sz w:val="28"/>
                <w:szCs w:val="28"/>
              </w:rPr>
              <w:t>2,00</w:t>
            </w:r>
          </w:p>
        </w:tc>
      </w:tr>
      <w:tr w:rsidR="008637FF" w:rsidRPr="008637FF" w14:paraId="40D05707" w14:textId="77777777" w:rsidTr="00BB389B">
        <w:trPr>
          <w:trHeight w:val="454"/>
        </w:trPr>
        <w:tc>
          <w:tcPr>
            <w:tcW w:w="739" w:type="dxa"/>
            <w:shd w:val="solid" w:color="FFFFFF" w:fill="auto"/>
            <w:tcMar>
              <w:top w:w="0" w:type="dxa"/>
              <w:left w:w="0" w:type="dxa"/>
              <w:bottom w:w="0" w:type="dxa"/>
              <w:right w:w="0" w:type="dxa"/>
            </w:tcMar>
            <w:vAlign w:val="center"/>
          </w:tcPr>
          <w:p w14:paraId="6107AC72" w14:textId="77777777" w:rsidR="00746D03" w:rsidRPr="008637FF" w:rsidRDefault="00746D03" w:rsidP="004B65DA">
            <w:pPr>
              <w:spacing w:before="120" w:after="120"/>
              <w:jc w:val="center"/>
              <w:rPr>
                <w:sz w:val="28"/>
                <w:szCs w:val="28"/>
              </w:rPr>
            </w:pPr>
            <w:r w:rsidRPr="008637FF">
              <w:rPr>
                <w:sz w:val="28"/>
                <w:szCs w:val="28"/>
              </w:rPr>
              <w:t>8</w:t>
            </w:r>
          </w:p>
        </w:tc>
        <w:tc>
          <w:tcPr>
            <w:tcW w:w="3382" w:type="dxa"/>
            <w:shd w:val="solid" w:color="FFFFFF" w:fill="auto"/>
            <w:tcMar>
              <w:top w:w="0" w:type="dxa"/>
              <w:left w:w="0" w:type="dxa"/>
              <w:bottom w:w="0" w:type="dxa"/>
              <w:right w:w="0" w:type="dxa"/>
            </w:tcMar>
            <w:vAlign w:val="center"/>
          </w:tcPr>
          <w:p w14:paraId="7E6F6B1A" w14:textId="77777777" w:rsidR="00746D03" w:rsidRPr="008637FF" w:rsidRDefault="00746D03" w:rsidP="004B65DA">
            <w:pPr>
              <w:spacing w:before="120" w:after="120"/>
              <w:ind w:left="170"/>
              <w:jc w:val="both"/>
              <w:rPr>
                <w:sz w:val="28"/>
                <w:szCs w:val="28"/>
              </w:rPr>
            </w:pPr>
            <w:r w:rsidRPr="008637FF">
              <w:rPr>
                <w:sz w:val="28"/>
                <w:szCs w:val="28"/>
              </w:rPr>
              <w:t>Mực in A3 Laser</w:t>
            </w:r>
          </w:p>
        </w:tc>
        <w:tc>
          <w:tcPr>
            <w:tcW w:w="1682" w:type="dxa"/>
            <w:shd w:val="solid" w:color="FFFFFF" w:fill="auto"/>
            <w:tcMar>
              <w:top w:w="0" w:type="dxa"/>
              <w:left w:w="0" w:type="dxa"/>
              <w:bottom w:w="0" w:type="dxa"/>
              <w:right w:w="0" w:type="dxa"/>
            </w:tcMar>
            <w:vAlign w:val="center"/>
          </w:tcPr>
          <w:p w14:paraId="136CAE8C" w14:textId="77777777" w:rsidR="00746D03" w:rsidRPr="008637FF" w:rsidRDefault="00746D03" w:rsidP="004B65DA">
            <w:pPr>
              <w:spacing w:before="120" w:after="120"/>
              <w:jc w:val="center"/>
              <w:rPr>
                <w:sz w:val="28"/>
                <w:szCs w:val="28"/>
              </w:rPr>
            </w:pPr>
            <w:r w:rsidRPr="008637FF">
              <w:rPr>
                <w:sz w:val="28"/>
                <w:szCs w:val="28"/>
              </w:rPr>
              <w:t>Hộp</w:t>
            </w:r>
          </w:p>
        </w:tc>
        <w:tc>
          <w:tcPr>
            <w:tcW w:w="1687" w:type="dxa"/>
            <w:shd w:val="solid" w:color="FFFFFF" w:fill="auto"/>
            <w:tcMar>
              <w:top w:w="0" w:type="dxa"/>
              <w:left w:w="0" w:type="dxa"/>
              <w:bottom w:w="0" w:type="dxa"/>
              <w:right w:w="0" w:type="dxa"/>
            </w:tcMar>
            <w:vAlign w:val="center"/>
          </w:tcPr>
          <w:p w14:paraId="4B70EC21" w14:textId="77777777" w:rsidR="00746D03" w:rsidRPr="008637FF" w:rsidRDefault="00746D03" w:rsidP="004B65DA">
            <w:pPr>
              <w:jc w:val="center"/>
              <w:rPr>
                <w:sz w:val="28"/>
                <w:szCs w:val="28"/>
              </w:rPr>
            </w:pPr>
            <w:r w:rsidRPr="008637FF">
              <w:rPr>
                <w:sz w:val="28"/>
                <w:szCs w:val="28"/>
              </w:rPr>
              <w:t>3,00</w:t>
            </w:r>
          </w:p>
        </w:tc>
        <w:tc>
          <w:tcPr>
            <w:tcW w:w="1846" w:type="dxa"/>
            <w:shd w:val="solid" w:color="FFFFFF" w:fill="auto"/>
            <w:tcMar>
              <w:top w:w="0" w:type="dxa"/>
              <w:left w:w="0" w:type="dxa"/>
              <w:bottom w:w="0" w:type="dxa"/>
              <w:right w:w="0" w:type="dxa"/>
            </w:tcMar>
            <w:vAlign w:val="center"/>
          </w:tcPr>
          <w:p w14:paraId="461F7B77" w14:textId="77777777" w:rsidR="00746D03" w:rsidRPr="008637FF" w:rsidRDefault="00746D03" w:rsidP="004B65DA">
            <w:pPr>
              <w:spacing w:before="120" w:after="120"/>
              <w:jc w:val="center"/>
              <w:rPr>
                <w:sz w:val="28"/>
                <w:szCs w:val="28"/>
              </w:rPr>
            </w:pPr>
          </w:p>
        </w:tc>
      </w:tr>
      <w:tr w:rsidR="008637FF" w:rsidRPr="008637FF" w14:paraId="5256497C" w14:textId="77777777" w:rsidTr="00BB389B">
        <w:trPr>
          <w:trHeight w:val="454"/>
        </w:trPr>
        <w:tc>
          <w:tcPr>
            <w:tcW w:w="739" w:type="dxa"/>
            <w:shd w:val="solid" w:color="FFFFFF" w:fill="auto"/>
            <w:tcMar>
              <w:top w:w="0" w:type="dxa"/>
              <w:left w:w="0" w:type="dxa"/>
              <w:bottom w:w="0" w:type="dxa"/>
              <w:right w:w="0" w:type="dxa"/>
            </w:tcMar>
            <w:vAlign w:val="center"/>
          </w:tcPr>
          <w:p w14:paraId="13A7765F" w14:textId="77777777" w:rsidR="00746D03" w:rsidRPr="008637FF" w:rsidRDefault="00746D03" w:rsidP="004B65DA">
            <w:pPr>
              <w:spacing w:before="120" w:after="120"/>
              <w:jc w:val="center"/>
              <w:rPr>
                <w:sz w:val="28"/>
                <w:szCs w:val="28"/>
              </w:rPr>
            </w:pPr>
            <w:r w:rsidRPr="008637FF">
              <w:rPr>
                <w:sz w:val="28"/>
                <w:szCs w:val="28"/>
              </w:rPr>
              <w:t>9</w:t>
            </w:r>
          </w:p>
        </w:tc>
        <w:tc>
          <w:tcPr>
            <w:tcW w:w="3382" w:type="dxa"/>
            <w:shd w:val="solid" w:color="FFFFFF" w:fill="auto"/>
            <w:tcMar>
              <w:top w:w="0" w:type="dxa"/>
              <w:left w:w="0" w:type="dxa"/>
              <w:bottom w:w="0" w:type="dxa"/>
              <w:right w:w="0" w:type="dxa"/>
            </w:tcMar>
            <w:vAlign w:val="center"/>
          </w:tcPr>
          <w:p w14:paraId="1A74D149" w14:textId="77777777" w:rsidR="00746D03" w:rsidRPr="008637FF" w:rsidRDefault="00746D03" w:rsidP="004B65DA">
            <w:pPr>
              <w:spacing w:before="120" w:after="120"/>
              <w:ind w:left="170"/>
              <w:jc w:val="both"/>
              <w:rPr>
                <w:sz w:val="28"/>
                <w:szCs w:val="28"/>
              </w:rPr>
            </w:pPr>
            <w:r w:rsidRPr="008637FF">
              <w:rPr>
                <w:sz w:val="28"/>
                <w:szCs w:val="28"/>
              </w:rPr>
              <w:t>Mực phô tô</w:t>
            </w:r>
          </w:p>
        </w:tc>
        <w:tc>
          <w:tcPr>
            <w:tcW w:w="1682" w:type="dxa"/>
            <w:shd w:val="solid" w:color="FFFFFF" w:fill="auto"/>
            <w:tcMar>
              <w:top w:w="0" w:type="dxa"/>
              <w:left w:w="0" w:type="dxa"/>
              <w:bottom w:w="0" w:type="dxa"/>
              <w:right w:w="0" w:type="dxa"/>
            </w:tcMar>
            <w:vAlign w:val="center"/>
          </w:tcPr>
          <w:p w14:paraId="0E8DAEE5" w14:textId="77777777" w:rsidR="00746D03" w:rsidRPr="008637FF" w:rsidRDefault="00746D03" w:rsidP="004B65DA">
            <w:pPr>
              <w:spacing w:before="120" w:after="120"/>
              <w:jc w:val="center"/>
              <w:rPr>
                <w:sz w:val="28"/>
                <w:szCs w:val="28"/>
              </w:rPr>
            </w:pPr>
            <w:r w:rsidRPr="008637FF">
              <w:rPr>
                <w:sz w:val="28"/>
                <w:szCs w:val="28"/>
              </w:rPr>
              <w:t>Hộp</w:t>
            </w:r>
          </w:p>
        </w:tc>
        <w:tc>
          <w:tcPr>
            <w:tcW w:w="1687" w:type="dxa"/>
            <w:shd w:val="solid" w:color="FFFFFF" w:fill="auto"/>
            <w:tcMar>
              <w:top w:w="0" w:type="dxa"/>
              <w:left w:w="0" w:type="dxa"/>
              <w:bottom w:w="0" w:type="dxa"/>
              <w:right w:w="0" w:type="dxa"/>
            </w:tcMar>
            <w:vAlign w:val="center"/>
          </w:tcPr>
          <w:p w14:paraId="6C7B44B5" w14:textId="77777777" w:rsidR="00746D03" w:rsidRPr="008637FF" w:rsidRDefault="00746D03" w:rsidP="004B65DA">
            <w:pPr>
              <w:jc w:val="center"/>
              <w:rPr>
                <w:sz w:val="28"/>
                <w:szCs w:val="28"/>
              </w:rPr>
            </w:pPr>
            <w:r w:rsidRPr="008637FF">
              <w:rPr>
                <w:sz w:val="28"/>
                <w:szCs w:val="28"/>
              </w:rPr>
              <w:t>10,00</w:t>
            </w:r>
          </w:p>
        </w:tc>
        <w:tc>
          <w:tcPr>
            <w:tcW w:w="1846" w:type="dxa"/>
            <w:shd w:val="solid" w:color="FFFFFF" w:fill="auto"/>
            <w:tcMar>
              <w:top w:w="0" w:type="dxa"/>
              <w:left w:w="0" w:type="dxa"/>
              <w:bottom w:w="0" w:type="dxa"/>
              <w:right w:w="0" w:type="dxa"/>
            </w:tcMar>
            <w:vAlign w:val="center"/>
          </w:tcPr>
          <w:p w14:paraId="5007B276" w14:textId="77777777" w:rsidR="00746D03" w:rsidRPr="008637FF" w:rsidRDefault="00746D03" w:rsidP="004B65DA">
            <w:pPr>
              <w:spacing w:before="120" w:after="120"/>
              <w:jc w:val="center"/>
              <w:rPr>
                <w:sz w:val="28"/>
                <w:szCs w:val="28"/>
              </w:rPr>
            </w:pPr>
          </w:p>
        </w:tc>
      </w:tr>
      <w:tr w:rsidR="008637FF" w:rsidRPr="008637FF" w14:paraId="7C211ABE" w14:textId="77777777" w:rsidTr="00BB389B">
        <w:trPr>
          <w:trHeight w:val="454"/>
        </w:trPr>
        <w:tc>
          <w:tcPr>
            <w:tcW w:w="739" w:type="dxa"/>
            <w:shd w:val="solid" w:color="FFFFFF" w:fill="auto"/>
            <w:tcMar>
              <w:top w:w="0" w:type="dxa"/>
              <w:left w:w="0" w:type="dxa"/>
              <w:bottom w:w="0" w:type="dxa"/>
              <w:right w:w="0" w:type="dxa"/>
            </w:tcMar>
            <w:vAlign w:val="center"/>
          </w:tcPr>
          <w:p w14:paraId="534DF41C" w14:textId="77777777" w:rsidR="00746D03" w:rsidRPr="008637FF" w:rsidRDefault="00746D03" w:rsidP="004B65DA">
            <w:pPr>
              <w:spacing w:before="120" w:after="120"/>
              <w:jc w:val="center"/>
              <w:rPr>
                <w:sz w:val="28"/>
                <w:szCs w:val="28"/>
              </w:rPr>
            </w:pPr>
            <w:r w:rsidRPr="008637FF">
              <w:rPr>
                <w:sz w:val="28"/>
                <w:szCs w:val="28"/>
              </w:rPr>
              <w:t>10</w:t>
            </w:r>
          </w:p>
        </w:tc>
        <w:tc>
          <w:tcPr>
            <w:tcW w:w="3382" w:type="dxa"/>
            <w:shd w:val="solid" w:color="FFFFFF" w:fill="auto"/>
            <w:tcMar>
              <w:top w:w="0" w:type="dxa"/>
              <w:left w:w="0" w:type="dxa"/>
              <w:bottom w:w="0" w:type="dxa"/>
              <w:right w:w="0" w:type="dxa"/>
            </w:tcMar>
            <w:vAlign w:val="center"/>
          </w:tcPr>
          <w:p w14:paraId="709ABCBF" w14:textId="77777777" w:rsidR="00746D03" w:rsidRPr="008637FF" w:rsidRDefault="00746D03" w:rsidP="004B65DA">
            <w:pPr>
              <w:spacing w:before="120" w:after="120"/>
              <w:ind w:left="170"/>
              <w:jc w:val="both"/>
              <w:rPr>
                <w:sz w:val="28"/>
                <w:szCs w:val="28"/>
              </w:rPr>
            </w:pPr>
            <w:r w:rsidRPr="008637FF">
              <w:rPr>
                <w:sz w:val="28"/>
                <w:szCs w:val="28"/>
              </w:rPr>
              <w:t>Hồ dán khô</w:t>
            </w:r>
          </w:p>
        </w:tc>
        <w:tc>
          <w:tcPr>
            <w:tcW w:w="1682" w:type="dxa"/>
            <w:shd w:val="solid" w:color="FFFFFF" w:fill="auto"/>
            <w:tcMar>
              <w:top w:w="0" w:type="dxa"/>
              <w:left w:w="0" w:type="dxa"/>
              <w:bottom w:w="0" w:type="dxa"/>
              <w:right w:w="0" w:type="dxa"/>
            </w:tcMar>
            <w:vAlign w:val="center"/>
          </w:tcPr>
          <w:p w14:paraId="7B47DEC6" w14:textId="77777777" w:rsidR="00746D03" w:rsidRPr="008637FF" w:rsidRDefault="00746D03" w:rsidP="004B65DA">
            <w:pPr>
              <w:spacing w:before="120" w:after="120"/>
              <w:jc w:val="center"/>
              <w:rPr>
                <w:sz w:val="28"/>
                <w:szCs w:val="28"/>
              </w:rPr>
            </w:pPr>
            <w:r w:rsidRPr="008637FF">
              <w:rPr>
                <w:sz w:val="28"/>
                <w:szCs w:val="28"/>
              </w:rPr>
              <w:t>Hộp</w:t>
            </w:r>
          </w:p>
        </w:tc>
        <w:tc>
          <w:tcPr>
            <w:tcW w:w="1687" w:type="dxa"/>
            <w:shd w:val="solid" w:color="FFFFFF" w:fill="auto"/>
            <w:tcMar>
              <w:top w:w="0" w:type="dxa"/>
              <w:left w:w="0" w:type="dxa"/>
              <w:bottom w:w="0" w:type="dxa"/>
              <w:right w:w="0" w:type="dxa"/>
            </w:tcMar>
            <w:vAlign w:val="center"/>
          </w:tcPr>
          <w:p w14:paraId="0F3A47A5" w14:textId="77777777" w:rsidR="00746D03" w:rsidRPr="008637FF" w:rsidRDefault="00746D03" w:rsidP="004B65DA">
            <w:pPr>
              <w:jc w:val="center"/>
              <w:rPr>
                <w:sz w:val="28"/>
                <w:szCs w:val="28"/>
              </w:rPr>
            </w:pPr>
            <w:r w:rsidRPr="008637FF">
              <w:rPr>
                <w:sz w:val="28"/>
                <w:szCs w:val="28"/>
              </w:rPr>
              <w:t>20,00</w:t>
            </w:r>
          </w:p>
        </w:tc>
        <w:tc>
          <w:tcPr>
            <w:tcW w:w="1846" w:type="dxa"/>
            <w:shd w:val="solid" w:color="FFFFFF" w:fill="auto"/>
            <w:tcMar>
              <w:top w:w="0" w:type="dxa"/>
              <w:left w:w="0" w:type="dxa"/>
              <w:bottom w:w="0" w:type="dxa"/>
              <w:right w:w="0" w:type="dxa"/>
            </w:tcMar>
            <w:vAlign w:val="center"/>
          </w:tcPr>
          <w:p w14:paraId="49DB4634" w14:textId="77777777" w:rsidR="00746D03" w:rsidRPr="008637FF" w:rsidRDefault="00746D03" w:rsidP="004B65DA">
            <w:pPr>
              <w:spacing w:before="120" w:after="120"/>
              <w:jc w:val="center"/>
              <w:rPr>
                <w:sz w:val="28"/>
                <w:szCs w:val="28"/>
              </w:rPr>
            </w:pPr>
          </w:p>
        </w:tc>
      </w:tr>
      <w:tr w:rsidR="008637FF" w:rsidRPr="008637FF" w14:paraId="61B9F467" w14:textId="77777777" w:rsidTr="00BB389B">
        <w:trPr>
          <w:trHeight w:val="454"/>
        </w:trPr>
        <w:tc>
          <w:tcPr>
            <w:tcW w:w="739" w:type="dxa"/>
            <w:shd w:val="solid" w:color="FFFFFF" w:fill="auto"/>
            <w:tcMar>
              <w:top w:w="0" w:type="dxa"/>
              <w:left w:w="0" w:type="dxa"/>
              <w:bottom w:w="0" w:type="dxa"/>
              <w:right w:w="0" w:type="dxa"/>
            </w:tcMar>
            <w:vAlign w:val="center"/>
          </w:tcPr>
          <w:p w14:paraId="1D0BF3C5" w14:textId="77777777" w:rsidR="00746D03" w:rsidRPr="008637FF" w:rsidRDefault="00746D03" w:rsidP="004B65DA">
            <w:pPr>
              <w:spacing w:before="120" w:after="120"/>
              <w:jc w:val="center"/>
              <w:rPr>
                <w:sz w:val="28"/>
                <w:szCs w:val="28"/>
              </w:rPr>
            </w:pPr>
            <w:r w:rsidRPr="008637FF">
              <w:rPr>
                <w:sz w:val="28"/>
                <w:szCs w:val="28"/>
              </w:rPr>
              <w:t>11</w:t>
            </w:r>
          </w:p>
        </w:tc>
        <w:tc>
          <w:tcPr>
            <w:tcW w:w="3382" w:type="dxa"/>
            <w:shd w:val="solid" w:color="FFFFFF" w:fill="auto"/>
            <w:tcMar>
              <w:top w:w="0" w:type="dxa"/>
              <w:left w:w="0" w:type="dxa"/>
              <w:bottom w:w="0" w:type="dxa"/>
              <w:right w:w="0" w:type="dxa"/>
            </w:tcMar>
            <w:vAlign w:val="center"/>
          </w:tcPr>
          <w:p w14:paraId="6E939312" w14:textId="77777777" w:rsidR="00746D03" w:rsidRPr="008637FF" w:rsidRDefault="00746D03" w:rsidP="004B65DA">
            <w:pPr>
              <w:spacing w:before="120" w:after="120"/>
              <w:ind w:left="170"/>
              <w:jc w:val="both"/>
              <w:rPr>
                <w:sz w:val="28"/>
                <w:szCs w:val="28"/>
              </w:rPr>
            </w:pPr>
            <w:r w:rsidRPr="008637FF">
              <w:rPr>
                <w:sz w:val="28"/>
                <w:szCs w:val="28"/>
              </w:rPr>
              <w:t>Bút bi</w:t>
            </w:r>
          </w:p>
        </w:tc>
        <w:tc>
          <w:tcPr>
            <w:tcW w:w="1682" w:type="dxa"/>
            <w:shd w:val="solid" w:color="FFFFFF" w:fill="auto"/>
            <w:tcMar>
              <w:top w:w="0" w:type="dxa"/>
              <w:left w:w="0" w:type="dxa"/>
              <w:bottom w:w="0" w:type="dxa"/>
              <w:right w:w="0" w:type="dxa"/>
            </w:tcMar>
            <w:vAlign w:val="center"/>
          </w:tcPr>
          <w:p w14:paraId="2E7E16D2" w14:textId="77777777" w:rsidR="00746D03" w:rsidRPr="008637FF" w:rsidRDefault="00746D03" w:rsidP="004B65DA">
            <w:pPr>
              <w:spacing w:before="120" w:after="120"/>
              <w:jc w:val="center"/>
              <w:rPr>
                <w:sz w:val="28"/>
                <w:szCs w:val="28"/>
              </w:rPr>
            </w:pPr>
            <w:r w:rsidRPr="008637FF">
              <w:rPr>
                <w:sz w:val="28"/>
                <w:szCs w:val="28"/>
              </w:rPr>
              <w:t>Chiếc</w:t>
            </w:r>
          </w:p>
        </w:tc>
        <w:tc>
          <w:tcPr>
            <w:tcW w:w="1687" w:type="dxa"/>
            <w:shd w:val="solid" w:color="FFFFFF" w:fill="auto"/>
            <w:tcMar>
              <w:top w:w="0" w:type="dxa"/>
              <w:left w:w="0" w:type="dxa"/>
              <w:bottom w:w="0" w:type="dxa"/>
              <w:right w:w="0" w:type="dxa"/>
            </w:tcMar>
            <w:vAlign w:val="center"/>
          </w:tcPr>
          <w:p w14:paraId="363E44BD" w14:textId="77777777" w:rsidR="00746D03" w:rsidRPr="008637FF" w:rsidRDefault="00746D03" w:rsidP="004B65DA">
            <w:pPr>
              <w:jc w:val="center"/>
              <w:rPr>
                <w:sz w:val="28"/>
                <w:szCs w:val="28"/>
              </w:rPr>
            </w:pPr>
            <w:r w:rsidRPr="008637FF">
              <w:rPr>
                <w:sz w:val="28"/>
                <w:szCs w:val="28"/>
              </w:rPr>
              <w:t>80,00</w:t>
            </w:r>
          </w:p>
        </w:tc>
        <w:tc>
          <w:tcPr>
            <w:tcW w:w="1846" w:type="dxa"/>
            <w:shd w:val="solid" w:color="FFFFFF" w:fill="auto"/>
            <w:tcMar>
              <w:top w:w="0" w:type="dxa"/>
              <w:left w:w="0" w:type="dxa"/>
              <w:bottom w:w="0" w:type="dxa"/>
              <w:right w:w="0" w:type="dxa"/>
            </w:tcMar>
            <w:vAlign w:val="center"/>
          </w:tcPr>
          <w:p w14:paraId="0DDFE752" w14:textId="77777777" w:rsidR="00746D03" w:rsidRPr="008637FF" w:rsidRDefault="00746D03" w:rsidP="004B65DA">
            <w:pPr>
              <w:spacing w:before="120" w:after="120"/>
              <w:jc w:val="center"/>
              <w:rPr>
                <w:sz w:val="28"/>
                <w:szCs w:val="28"/>
              </w:rPr>
            </w:pPr>
            <w:r w:rsidRPr="008637FF">
              <w:rPr>
                <w:sz w:val="28"/>
                <w:szCs w:val="28"/>
              </w:rPr>
              <w:t>6,00</w:t>
            </w:r>
          </w:p>
        </w:tc>
      </w:tr>
      <w:tr w:rsidR="008637FF" w:rsidRPr="008637FF" w14:paraId="02278FEA" w14:textId="77777777" w:rsidTr="00BB389B">
        <w:trPr>
          <w:trHeight w:val="454"/>
        </w:trPr>
        <w:tc>
          <w:tcPr>
            <w:tcW w:w="739" w:type="dxa"/>
            <w:shd w:val="solid" w:color="FFFFFF" w:fill="auto"/>
            <w:tcMar>
              <w:top w:w="0" w:type="dxa"/>
              <w:left w:w="0" w:type="dxa"/>
              <w:bottom w:w="0" w:type="dxa"/>
              <w:right w:w="0" w:type="dxa"/>
            </w:tcMar>
            <w:vAlign w:val="center"/>
          </w:tcPr>
          <w:p w14:paraId="35E1F56D" w14:textId="77777777" w:rsidR="00746D03" w:rsidRPr="008637FF" w:rsidRDefault="00746D03" w:rsidP="004B65DA">
            <w:pPr>
              <w:spacing w:before="120" w:after="120"/>
              <w:jc w:val="center"/>
              <w:rPr>
                <w:sz w:val="28"/>
                <w:szCs w:val="28"/>
              </w:rPr>
            </w:pPr>
            <w:r w:rsidRPr="008637FF">
              <w:rPr>
                <w:sz w:val="28"/>
                <w:szCs w:val="28"/>
              </w:rPr>
              <w:t>12</w:t>
            </w:r>
          </w:p>
        </w:tc>
        <w:tc>
          <w:tcPr>
            <w:tcW w:w="3382" w:type="dxa"/>
            <w:shd w:val="solid" w:color="FFFFFF" w:fill="auto"/>
            <w:tcMar>
              <w:top w:w="0" w:type="dxa"/>
              <w:left w:w="0" w:type="dxa"/>
              <w:bottom w:w="0" w:type="dxa"/>
              <w:right w:w="0" w:type="dxa"/>
            </w:tcMar>
            <w:vAlign w:val="center"/>
          </w:tcPr>
          <w:p w14:paraId="3891208D" w14:textId="77777777" w:rsidR="00746D03" w:rsidRPr="008637FF" w:rsidRDefault="00746D03" w:rsidP="004B65DA">
            <w:pPr>
              <w:spacing w:before="120" w:after="120"/>
              <w:ind w:left="170"/>
              <w:jc w:val="both"/>
              <w:rPr>
                <w:sz w:val="28"/>
                <w:szCs w:val="28"/>
              </w:rPr>
            </w:pPr>
            <w:r w:rsidRPr="008637FF">
              <w:rPr>
                <w:sz w:val="28"/>
                <w:szCs w:val="28"/>
              </w:rPr>
              <w:t>Sổ ghi chép</w:t>
            </w:r>
          </w:p>
        </w:tc>
        <w:tc>
          <w:tcPr>
            <w:tcW w:w="1682" w:type="dxa"/>
            <w:shd w:val="solid" w:color="FFFFFF" w:fill="auto"/>
            <w:tcMar>
              <w:top w:w="0" w:type="dxa"/>
              <w:left w:w="0" w:type="dxa"/>
              <w:bottom w:w="0" w:type="dxa"/>
              <w:right w:w="0" w:type="dxa"/>
            </w:tcMar>
            <w:vAlign w:val="center"/>
          </w:tcPr>
          <w:p w14:paraId="329AA5C7" w14:textId="77777777" w:rsidR="00746D03" w:rsidRPr="008637FF" w:rsidRDefault="00746D03" w:rsidP="004B65DA">
            <w:pPr>
              <w:spacing w:before="120" w:after="120"/>
              <w:jc w:val="center"/>
              <w:rPr>
                <w:sz w:val="28"/>
                <w:szCs w:val="28"/>
              </w:rPr>
            </w:pPr>
            <w:r w:rsidRPr="008637FF">
              <w:rPr>
                <w:sz w:val="28"/>
                <w:szCs w:val="28"/>
              </w:rPr>
              <w:t>Cuốn</w:t>
            </w:r>
          </w:p>
        </w:tc>
        <w:tc>
          <w:tcPr>
            <w:tcW w:w="1687" w:type="dxa"/>
            <w:shd w:val="solid" w:color="FFFFFF" w:fill="auto"/>
            <w:tcMar>
              <w:top w:w="0" w:type="dxa"/>
              <w:left w:w="0" w:type="dxa"/>
              <w:bottom w:w="0" w:type="dxa"/>
              <w:right w:w="0" w:type="dxa"/>
            </w:tcMar>
            <w:vAlign w:val="center"/>
          </w:tcPr>
          <w:p w14:paraId="71D693FD" w14:textId="77777777" w:rsidR="00746D03" w:rsidRPr="008637FF" w:rsidRDefault="00746D03" w:rsidP="004B65DA">
            <w:pPr>
              <w:jc w:val="center"/>
              <w:rPr>
                <w:sz w:val="28"/>
                <w:szCs w:val="28"/>
              </w:rPr>
            </w:pPr>
            <w:r w:rsidRPr="008637FF">
              <w:rPr>
                <w:sz w:val="28"/>
                <w:szCs w:val="28"/>
              </w:rPr>
              <w:t>20,00</w:t>
            </w:r>
          </w:p>
        </w:tc>
        <w:tc>
          <w:tcPr>
            <w:tcW w:w="1846" w:type="dxa"/>
            <w:shd w:val="solid" w:color="FFFFFF" w:fill="auto"/>
            <w:tcMar>
              <w:top w:w="0" w:type="dxa"/>
              <w:left w:w="0" w:type="dxa"/>
              <w:bottom w:w="0" w:type="dxa"/>
              <w:right w:w="0" w:type="dxa"/>
            </w:tcMar>
            <w:vAlign w:val="center"/>
          </w:tcPr>
          <w:p w14:paraId="4FF842CD" w14:textId="77777777" w:rsidR="00746D03" w:rsidRPr="008637FF" w:rsidRDefault="00746D03" w:rsidP="004B65DA">
            <w:pPr>
              <w:spacing w:before="120" w:after="120"/>
              <w:jc w:val="center"/>
              <w:rPr>
                <w:sz w:val="28"/>
                <w:szCs w:val="28"/>
              </w:rPr>
            </w:pPr>
            <w:r w:rsidRPr="008637FF">
              <w:rPr>
                <w:sz w:val="28"/>
                <w:szCs w:val="28"/>
              </w:rPr>
              <w:t>2,00</w:t>
            </w:r>
          </w:p>
        </w:tc>
      </w:tr>
      <w:tr w:rsidR="008637FF" w:rsidRPr="008637FF" w14:paraId="31A8F1B9" w14:textId="77777777" w:rsidTr="00BB389B">
        <w:trPr>
          <w:trHeight w:val="454"/>
        </w:trPr>
        <w:tc>
          <w:tcPr>
            <w:tcW w:w="739" w:type="dxa"/>
            <w:shd w:val="solid" w:color="FFFFFF" w:fill="auto"/>
            <w:tcMar>
              <w:top w:w="0" w:type="dxa"/>
              <w:left w:w="0" w:type="dxa"/>
              <w:bottom w:w="0" w:type="dxa"/>
              <w:right w:w="0" w:type="dxa"/>
            </w:tcMar>
            <w:vAlign w:val="center"/>
          </w:tcPr>
          <w:p w14:paraId="42C8A487" w14:textId="77777777" w:rsidR="00746D03" w:rsidRPr="008637FF" w:rsidRDefault="00746D03" w:rsidP="004B65DA">
            <w:pPr>
              <w:spacing w:before="120" w:after="120"/>
              <w:jc w:val="center"/>
              <w:rPr>
                <w:sz w:val="28"/>
                <w:szCs w:val="28"/>
              </w:rPr>
            </w:pPr>
            <w:r w:rsidRPr="008637FF">
              <w:rPr>
                <w:sz w:val="28"/>
                <w:szCs w:val="28"/>
              </w:rPr>
              <w:t>13</w:t>
            </w:r>
          </w:p>
        </w:tc>
        <w:tc>
          <w:tcPr>
            <w:tcW w:w="3382" w:type="dxa"/>
            <w:shd w:val="solid" w:color="FFFFFF" w:fill="auto"/>
            <w:tcMar>
              <w:top w:w="0" w:type="dxa"/>
              <w:left w:w="0" w:type="dxa"/>
              <w:bottom w:w="0" w:type="dxa"/>
              <w:right w:w="0" w:type="dxa"/>
            </w:tcMar>
            <w:vAlign w:val="center"/>
          </w:tcPr>
          <w:p w14:paraId="265CA271" w14:textId="77777777" w:rsidR="00746D03" w:rsidRPr="008637FF" w:rsidRDefault="00746D03" w:rsidP="004B65DA">
            <w:pPr>
              <w:spacing w:before="120" w:after="120"/>
              <w:ind w:left="170"/>
              <w:jc w:val="both"/>
              <w:rPr>
                <w:sz w:val="28"/>
                <w:szCs w:val="28"/>
              </w:rPr>
            </w:pPr>
            <w:r w:rsidRPr="008637FF">
              <w:rPr>
                <w:sz w:val="28"/>
                <w:szCs w:val="28"/>
              </w:rPr>
              <w:t>Cặp 3 dây</w:t>
            </w:r>
          </w:p>
        </w:tc>
        <w:tc>
          <w:tcPr>
            <w:tcW w:w="1682" w:type="dxa"/>
            <w:shd w:val="solid" w:color="FFFFFF" w:fill="auto"/>
            <w:tcMar>
              <w:top w:w="0" w:type="dxa"/>
              <w:left w:w="0" w:type="dxa"/>
              <w:bottom w:w="0" w:type="dxa"/>
              <w:right w:w="0" w:type="dxa"/>
            </w:tcMar>
            <w:vAlign w:val="center"/>
          </w:tcPr>
          <w:p w14:paraId="4AD099E6" w14:textId="77777777" w:rsidR="00746D03" w:rsidRPr="008637FF" w:rsidRDefault="00746D03" w:rsidP="004B65DA">
            <w:pPr>
              <w:spacing w:before="120" w:after="120"/>
              <w:jc w:val="center"/>
              <w:rPr>
                <w:sz w:val="28"/>
                <w:szCs w:val="28"/>
              </w:rPr>
            </w:pPr>
            <w:r w:rsidRPr="008637FF">
              <w:rPr>
                <w:sz w:val="28"/>
                <w:szCs w:val="28"/>
              </w:rPr>
              <w:t>Chiếc</w:t>
            </w:r>
          </w:p>
        </w:tc>
        <w:tc>
          <w:tcPr>
            <w:tcW w:w="1687" w:type="dxa"/>
            <w:shd w:val="solid" w:color="FFFFFF" w:fill="auto"/>
            <w:tcMar>
              <w:top w:w="0" w:type="dxa"/>
              <w:left w:w="0" w:type="dxa"/>
              <w:bottom w:w="0" w:type="dxa"/>
              <w:right w:w="0" w:type="dxa"/>
            </w:tcMar>
            <w:vAlign w:val="center"/>
          </w:tcPr>
          <w:p w14:paraId="3FACE605" w14:textId="77777777" w:rsidR="00746D03" w:rsidRPr="008637FF" w:rsidRDefault="00746D03" w:rsidP="004B65DA">
            <w:pPr>
              <w:jc w:val="center"/>
              <w:rPr>
                <w:sz w:val="28"/>
                <w:szCs w:val="28"/>
              </w:rPr>
            </w:pPr>
            <w:r w:rsidRPr="008637FF">
              <w:rPr>
                <w:sz w:val="28"/>
                <w:szCs w:val="28"/>
              </w:rPr>
              <w:t>20,00</w:t>
            </w:r>
          </w:p>
        </w:tc>
        <w:tc>
          <w:tcPr>
            <w:tcW w:w="1846" w:type="dxa"/>
            <w:shd w:val="solid" w:color="FFFFFF" w:fill="auto"/>
            <w:tcMar>
              <w:top w:w="0" w:type="dxa"/>
              <w:left w:w="0" w:type="dxa"/>
              <w:bottom w:w="0" w:type="dxa"/>
              <w:right w:w="0" w:type="dxa"/>
            </w:tcMar>
            <w:vAlign w:val="center"/>
          </w:tcPr>
          <w:p w14:paraId="67012302" w14:textId="77777777" w:rsidR="00746D03" w:rsidRPr="008637FF" w:rsidRDefault="00746D03" w:rsidP="004B65DA">
            <w:pPr>
              <w:spacing w:before="120" w:after="120"/>
              <w:jc w:val="center"/>
              <w:rPr>
                <w:sz w:val="28"/>
                <w:szCs w:val="28"/>
              </w:rPr>
            </w:pPr>
            <w:r w:rsidRPr="008637FF">
              <w:rPr>
                <w:sz w:val="28"/>
                <w:szCs w:val="28"/>
              </w:rPr>
              <w:t>2,00</w:t>
            </w:r>
          </w:p>
        </w:tc>
      </w:tr>
      <w:tr w:rsidR="008637FF" w:rsidRPr="008637FF" w14:paraId="39EBDD41" w14:textId="77777777" w:rsidTr="00BB389B">
        <w:trPr>
          <w:trHeight w:val="454"/>
        </w:trPr>
        <w:tc>
          <w:tcPr>
            <w:tcW w:w="739" w:type="dxa"/>
            <w:shd w:val="solid" w:color="FFFFFF" w:fill="auto"/>
            <w:tcMar>
              <w:top w:w="0" w:type="dxa"/>
              <w:left w:w="0" w:type="dxa"/>
              <w:bottom w:w="0" w:type="dxa"/>
              <w:right w:w="0" w:type="dxa"/>
            </w:tcMar>
            <w:vAlign w:val="center"/>
          </w:tcPr>
          <w:p w14:paraId="394E128F" w14:textId="77777777" w:rsidR="00746D03" w:rsidRPr="008637FF" w:rsidRDefault="00746D03" w:rsidP="004B65DA">
            <w:pPr>
              <w:spacing w:before="120" w:after="120"/>
              <w:jc w:val="center"/>
              <w:rPr>
                <w:sz w:val="28"/>
                <w:szCs w:val="28"/>
              </w:rPr>
            </w:pPr>
            <w:r w:rsidRPr="008637FF">
              <w:rPr>
                <w:sz w:val="28"/>
                <w:szCs w:val="28"/>
              </w:rPr>
              <w:t>14</w:t>
            </w:r>
          </w:p>
        </w:tc>
        <w:tc>
          <w:tcPr>
            <w:tcW w:w="3382" w:type="dxa"/>
            <w:shd w:val="solid" w:color="FFFFFF" w:fill="auto"/>
            <w:tcMar>
              <w:top w:w="0" w:type="dxa"/>
              <w:left w:w="0" w:type="dxa"/>
              <w:bottom w:w="0" w:type="dxa"/>
              <w:right w:w="0" w:type="dxa"/>
            </w:tcMar>
            <w:vAlign w:val="center"/>
          </w:tcPr>
          <w:p w14:paraId="032AD550" w14:textId="77777777" w:rsidR="00746D03" w:rsidRPr="008637FF" w:rsidRDefault="00746D03" w:rsidP="004B65DA">
            <w:pPr>
              <w:spacing w:before="120" w:after="120"/>
              <w:ind w:left="170"/>
              <w:jc w:val="both"/>
              <w:rPr>
                <w:sz w:val="28"/>
                <w:szCs w:val="28"/>
              </w:rPr>
            </w:pPr>
            <w:r w:rsidRPr="008637FF">
              <w:rPr>
                <w:sz w:val="28"/>
                <w:szCs w:val="28"/>
              </w:rPr>
              <w:t>Giấy A4</w:t>
            </w:r>
          </w:p>
        </w:tc>
        <w:tc>
          <w:tcPr>
            <w:tcW w:w="1682" w:type="dxa"/>
            <w:shd w:val="solid" w:color="FFFFFF" w:fill="auto"/>
            <w:tcMar>
              <w:top w:w="0" w:type="dxa"/>
              <w:left w:w="0" w:type="dxa"/>
              <w:bottom w:w="0" w:type="dxa"/>
              <w:right w:w="0" w:type="dxa"/>
            </w:tcMar>
            <w:vAlign w:val="center"/>
          </w:tcPr>
          <w:p w14:paraId="1D461DFB" w14:textId="77777777" w:rsidR="00746D03" w:rsidRPr="008637FF" w:rsidRDefault="00746D03" w:rsidP="004B65DA">
            <w:pPr>
              <w:spacing w:before="120" w:after="120"/>
              <w:jc w:val="center"/>
              <w:rPr>
                <w:sz w:val="28"/>
                <w:szCs w:val="28"/>
              </w:rPr>
            </w:pPr>
            <w:r w:rsidRPr="008637FF">
              <w:rPr>
                <w:sz w:val="28"/>
                <w:szCs w:val="28"/>
              </w:rPr>
              <w:t>Gram</w:t>
            </w:r>
          </w:p>
        </w:tc>
        <w:tc>
          <w:tcPr>
            <w:tcW w:w="1687" w:type="dxa"/>
            <w:shd w:val="solid" w:color="FFFFFF" w:fill="auto"/>
            <w:tcMar>
              <w:top w:w="0" w:type="dxa"/>
              <w:left w:w="0" w:type="dxa"/>
              <w:bottom w:w="0" w:type="dxa"/>
              <w:right w:w="0" w:type="dxa"/>
            </w:tcMar>
            <w:vAlign w:val="center"/>
          </w:tcPr>
          <w:p w14:paraId="25F8D757" w14:textId="77777777" w:rsidR="00746D03" w:rsidRPr="008637FF" w:rsidRDefault="00746D03" w:rsidP="004B65DA">
            <w:pPr>
              <w:jc w:val="center"/>
              <w:rPr>
                <w:sz w:val="28"/>
                <w:szCs w:val="28"/>
              </w:rPr>
            </w:pPr>
            <w:r w:rsidRPr="008637FF">
              <w:rPr>
                <w:sz w:val="28"/>
                <w:szCs w:val="28"/>
              </w:rPr>
              <w:t>40,00</w:t>
            </w:r>
          </w:p>
        </w:tc>
        <w:tc>
          <w:tcPr>
            <w:tcW w:w="1846" w:type="dxa"/>
            <w:shd w:val="solid" w:color="FFFFFF" w:fill="auto"/>
            <w:tcMar>
              <w:top w:w="0" w:type="dxa"/>
              <w:left w:w="0" w:type="dxa"/>
              <w:bottom w:w="0" w:type="dxa"/>
              <w:right w:w="0" w:type="dxa"/>
            </w:tcMar>
            <w:vAlign w:val="center"/>
          </w:tcPr>
          <w:p w14:paraId="5669F514" w14:textId="77777777" w:rsidR="00746D03" w:rsidRPr="008637FF" w:rsidRDefault="00746D03" w:rsidP="004B65DA">
            <w:pPr>
              <w:spacing w:before="120" w:after="120"/>
              <w:jc w:val="center"/>
              <w:rPr>
                <w:sz w:val="28"/>
                <w:szCs w:val="28"/>
              </w:rPr>
            </w:pPr>
            <w:r w:rsidRPr="008637FF">
              <w:rPr>
                <w:sz w:val="28"/>
                <w:szCs w:val="28"/>
              </w:rPr>
              <w:t>1,00</w:t>
            </w:r>
          </w:p>
        </w:tc>
      </w:tr>
      <w:tr w:rsidR="008637FF" w:rsidRPr="008637FF" w14:paraId="7A7FCB5E" w14:textId="77777777" w:rsidTr="00BB389B">
        <w:trPr>
          <w:trHeight w:val="454"/>
        </w:trPr>
        <w:tc>
          <w:tcPr>
            <w:tcW w:w="739" w:type="dxa"/>
            <w:shd w:val="solid" w:color="FFFFFF" w:fill="auto"/>
            <w:tcMar>
              <w:top w:w="0" w:type="dxa"/>
              <w:left w:w="0" w:type="dxa"/>
              <w:bottom w:w="0" w:type="dxa"/>
              <w:right w:w="0" w:type="dxa"/>
            </w:tcMar>
            <w:vAlign w:val="center"/>
          </w:tcPr>
          <w:p w14:paraId="2893CA0D" w14:textId="77777777" w:rsidR="00746D03" w:rsidRPr="008637FF" w:rsidRDefault="00746D03" w:rsidP="004B65DA">
            <w:pPr>
              <w:spacing w:before="120" w:after="120"/>
              <w:jc w:val="center"/>
              <w:rPr>
                <w:sz w:val="28"/>
                <w:szCs w:val="28"/>
              </w:rPr>
            </w:pPr>
            <w:r w:rsidRPr="008637FF">
              <w:rPr>
                <w:sz w:val="28"/>
                <w:szCs w:val="28"/>
              </w:rPr>
              <w:t>15</w:t>
            </w:r>
          </w:p>
        </w:tc>
        <w:tc>
          <w:tcPr>
            <w:tcW w:w="3382" w:type="dxa"/>
            <w:shd w:val="solid" w:color="FFFFFF" w:fill="auto"/>
            <w:tcMar>
              <w:top w:w="0" w:type="dxa"/>
              <w:left w:w="0" w:type="dxa"/>
              <w:bottom w:w="0" w:type="dxa"/>
              <w:right w:w="0" w:type="dxa"/>
            </w:tcMar>
            <w:vAlign w:val="center"/>
          </w:tcPr>
          <w:p w14:paraId="48BB1A7B" w14:textId="77777777" w:rsidR="00746D03" w:rsidRPr="008637FF" w:rsidRDefault="00746D03" w:rsidP="004B65DA">
            <w:pPr>
              <w:spacing w:before="120" w:after="120"/>
              <w:ind w:left="170"/>
              <w:jc w:val="both"/>
              <w:rPr>
                <w:sz w:val="28"/>
                <w:szCs w:val="28"/>
              </w:rPr>
            </w:pPr>
            <w:r w:rsidRPr="008637FF">
              <w:rPr>
                <w:sz w:val="28"/>
                <w:szCs w:val="28"/>
              </w:rPr>
              <w:t>Giấy A3</w:t>
            </w:r>
          </w:p>
        </w:tc>
        <w:tc>
          <w:tcPr>
            <w:tcW w:w="1682" w:type="dxa"/>
            <w:shd w:val="solid" w:color="FFFFFF" w:fill="auto"/>
            <w:tcMar>
              <w:top w:w="0" w:type="dxa"/>
              <w:left w:w="0" w:type="dxa"/>
              <w:bottom w:w="0" w:type="dxa"/>
              <w:right w:w="0" w:type="dxa"/>
            </w:tcMar>
            <w:vAlign w:val="center"/>
          </w:tcPr>
          <w:p w14:paraId="4CF3BEA5" w14:textId="77777777" w:rsidR="00746D03" w:rsidRPr="008637FF" w:rsidRDefault="00746D03" w:rsidP="004B65DA">
            <w:pPr>
              <w:spacing w:before="120" w:after="120"/>
              <w:jc w:val="center"/>
              <w:rPr>
                <w:sz w:val="28"/>
                <w:szCs w:val="28"/>
              </w:rPr>
            </w:pPr>
            <w:r w:rsidRPr="008637FF">
              <w:rPr>
                <w:sz w:val="28"/>
                <w:szCs w:val="28"/>
              </w:rPr>
              <w:t>Gram</w:t>
            </w:r>
          </w:p>
        </w:tc>
        <w:tc>
          <w:tcPr>
            <w:tcW w:w="1687" w:type="dxa"/>
            <w:shd w:val="solid" w:color="FFFFFF" w:fill="auto"/>
            <w:tcMar>
              <w:top w:w="0" w:type="dxa"/>
              <w:left w:w="0" w:type="dxa"/>
              <w:bottom w:w="0" w:type="dxa"/>
              <w:right w:w="0" w:type="dxa"/>
            </w:tcMar>
            <w:vAlign w:val="center"/>
          </w:tcPr>
          <w:p w14:paraId="3DE5913D" w14:textId="77777777" w:rsidR="00746D03" w:rsidRPr="008637FF" w:rsidRDefault="00746D03" w:rsidP="004B65DA">
            <w:pPr>
              <w:jc w:val="center"/>
              <w:rPr>
                <w:sz w:val="28"/>
                <w:szCs w:val="28"/>
              </w:rPr>
            </w:pPr>
            <w:r w:rsidRPr="008637FF">
              <w:rPr>
                <w:sz w:val="28"/>
                <w:szCs w:val="28"/>
              </w:rPr>
              <w:t>10,00</w:t>
            </w:r>
          </w:p>
        </w:tc>
        <w:tc>
          <w:tcPr>
            <w:tcW w:w="1846" w:type="dxa"/>
            <w:shd w:val="solid" w:color="FFFFFF" w:fill="auto"/>
            <w:tcMar>
              <w:top w:w="0" w:type="dxa"/>
              <w:left w:w="0" w:type="dxa"/>
              <w:bottom w:w="0" w:type="dxa"/>
              <w:right w:w="0" w:type="dxa"/>
            </w:tcMar>
            <w:vAlign w:val="center"/>
          </w:tcPr>
          <w:p w14:paraId="2B01AE13" w14:textId="77777777" w:rsidR="00746D03" w:rsidRPr="008637FF" w:rsidRDefault="00746D03" w:rsidP="004B65DA">
            <w:pPr>
              <w:spacing w:before="120" w:after="120"/>
              <w:jc w:val="center"/>
              <w:rPr>
                <w:sz w:val="28"/>
                <w:szCs w:val="28"/>
              </w:rPr>
            </w:pPr>
          </w:p>
        </w:tc>
      </w:tr>
      <w:tr w:rsidR="008637FF" w:rsidRPr="008637FF" w14:paraId="542968C5" w14:textId="77777777" w:rsidTr="00BB389B">
        <w:trPr>
          <w:trHeight w:val="454"/>
        </w:trPr>
        <w:tc>
          <w:tcPr>
            <w:tcW w:w="739" w:type="dxa"/>
            <w:shd w:val="solid" w:color="FFFFFF" w:fill="auto"/>
            <w:tcMar>
              <w:top w:w="0" w:type="dxa"/>
              <w:left w:w="0" w:type="dxa"/>
              <w:bottom w:w="0" w:type="dxa"/>
              <w:right w:w="0" w:type="dxa"/>
            </w:tcMar>
            <w:vAlign w:val="center"/>
          </w:tcPr>
          <w:p w14:paraId="13A9C565" w14:textId="77777777" w:rsidR="00746D03" w:rsidRPr="008637FF" w:rsidRDefault="00746D03" w:rsidP="004B65DA">
            <w:pPr>
              <w:spacing w:before="120" w:after="120"/>
              <w:jc w:val="center"/>
              <w:rPr>
                <w:sz w:val="28"/>
                <w:szCs w:val="28"/>
              </w:rPr>
            </w:pPr>
            <w:r w:rsidRPr="008637FF">
              <w:rPr>
                <w:sz w:val="28"/>
                <w:szCs w:val="28"/>
              </w:rPr>
              <w:t>16</w:t>
            </w:r>
          </w:p>
        </w:tc>
        <w:tc>
          <w:tcPr>
            <w:tcW w:w="3382" w:type="dxa"/>
            <w:shd w:val="solid" w:color="FFFFFF" w:fill="auto"/>
            <w:tcMar>
              <w:top w:w="0" w:type="dxa"/>
              <w:left w:w="0" w:type="dxa"/>
              <w:bottom w:w="0" w:type="dxa"/>
              <w:right w:w="0" w:type="dxa"/>
            </w:tcMar>
            <w:vAlign w:val="center"/>
          </w:tcPr>
          <w:p w14:paraId="73066B10" w14:textId="77777777" w:rsidR="00746D03" w:rsidRPr="008637FF" w:rsidRDefault="00746D03" w:rsidP="004B65DA">
            <w:pPr>
              <w:spacing w:before="120" w:after="120"/>
              <w:ind w:left="170"/>
              <w:jc w:val="both"/>
              <w:rPr>
                <w:sz w:val="28"/>
                <w:szCs w:val="28"/>
              </w:rPr>
            </w:pPr>
            <w:r w:rsidRPr="008637FF">
              <w:rPr>
                <w:sz w:val="28"/>
                <w:szCs w:val="28"/>
              </w:rPr>
              <w:t>Ghim dập</w:t>
            </w:r>
          </w:p>
        </w:tc>
        <w:tc>
          <w:tcPr>
            <w:tcW w:w="1682" w:type="dxa"/>
            <w:shd w:val="solid" w:color="FFFFFF" w:fill="auto"/>
            <w:tcMar>
              <w:top w:w="0" w:type="dxa"/>
              <w:left w:w="0" w:type="dxa"/>
              <w:bottom w:w="0" w:type="dxa"/>
              <w:right w:w="0" w:type="dxa"/>
            </w:tcMar>
            <w:vAlign w:val="center"/>
          </w:tcPr>
          <w:p w14:paraId="58462791" w14:textId="77777777" w:rsidR="00746D03" w:rsidRPr="008637FF" w:rsidRDefault="00746D03" w:rsidP="004B65DA">
            <w:pPr>
              <w:spacing w:before="120" w:after="120"/>
              <w:jc w:val="center"/>
              <w:rPr>
                <w:sz w:val="28"/>
                <w:szCs w:val="28"/>
              </w:rPr>
            </w:pPr>
            <w:r w:rsidRPr="008637FF">
              <w:rPr>
                <w:sz w:val="28"/>
                <w:szCs w:val="28"/>
              </w:rPr>
              <w:t>Hộp</w:t>
            </w:r>
          </w:p>
        </w:tc>
        <w:tc>
          <w:tcPr>
            <w:tcW w:w="1687" w:type="dxa"/>
            <w:shd w:val="solid" w:color="FFFFFF" w:fill="auto"/>
            <w:tcMar>
              <w:top w:w="0" w:type="dxa"/>
              <w:left w:w="0" w:type="dxa"/>
              <w:bottom w:w="0" w:type="dxa"/>
              <w:right w:w="0" w:type="dxa"/>
            </w:tcMar>
            <w:vAlign w:val="center"/>
          </w:tcPr>
          <w:p w14:paraId="1668CF1A" w14:textId="77777777" w:rsidR="00746D03" w:rsidRPr="008637FF" w:rsidRDefault="00746D03" w:rsidP="004B65DA">
            <w:pPr>
              <w:jc w:val="center"/>
              <w:rPr>
                <w:sz w:val="28"/>
                <w:szCs w:val="28"/>
              </w:rPr>
            </w:pPr>
            <w:r w:rsidRPr="008637FF">
              <w:rPr>
                <w:sz w:val="28"/>
                <w:szCs w:val="28"/>
              </w:rPr>
              <w:t>30,00</w:t>
            </w:r>
          </w:p>
        </w:tc>
        <w:tc>
          <w:tcPr>
            <w:tcW w:w="1846" w:type="dxa"/>
            <w:shd w:val="solid" w:color="FFFFFF" w:fill="auto"/>
            <w:tcMar>
              <w:top w:w="0" w:type="dxa"/>
              <w:left w:w="0" w:type="dxa"/>
              <w:bottom w:w="0" w:type="dxa"/>
              <w:right w:w="0" w:type="dxa"/>
            </w:tcMar>
            <w:vAlign w:val="center"/>
          </w:tcPr>
          <w:p w14:paraId="4DDDE1BA" w14:textId="77777777" w:rsidR="00746D03" w:rsidRPr="008637FF" w:rsidRDefault="00746D03" w:rsidP="004B65DA">
            <w:pPr>
              <w:spacing w:before="120" w:after="120"/>
              <w:jc w:val="center"/>
              <w:rPr>
                <w:sz w:val="28"/>
                <w:szCs w:val="28"/>
              </w:rPr>
            </w:pPr>
          </w:p>
        </w:tc>
      </w:tr>
      <w:tr w:rsidR="008637FF" w:rsidRPr="008637FF" w14:paraId="43E14C63" w14:textId="77777777" w:rsidTr="00BB389B">
        <w:trPr>
          <w:trHeight w:val="454"/>
        </w:trPr>
        <w:tc>
          <w:tcPr>
            <w:tcW w:w="739" w:type="dxa"/>
            <w:shd w:val="solid" w:color="FFFFFF" w:fill="auto"/>
            <w:tcMar>
              <w:top w:w="0" w:type="dxa"/>
              <w:left w:w="0" w:type="dxa"/>
              <w:bottom w:w="0" w:type="dxa"/>
              <w:right w:w="0" w:type="dxa"/>
            </w:tcMar>
            <w:vAlign w:val="center"/>
          </w:tcPr>
          <w:p w14:paraId="53A5435A" w14:textId="77777777" w:rsidR="00746D03" w:rsidRPr="008637FF" w:rsidRDefault="00746D03" w:rsidP="004B65DA">
            <w:pPr>
              <w:spacing w:before="120" w:after="120"/>
              <w:jc w:val="center"/>
              <w:rPr>
                <w:sz w:val="28"/>
                <w:szCs w:val="28"/>
              </w:rPr>
            </w:pPr>
            <w:r w:rsidRPr="008637FF">
              <w:rPr>
                <w:sz w:val="28"/>
                <w:szCs w:val="28"/>
              </w:rPr>
              <w:t>17</w:t>
            </w:r>
          </w:p>
        </w:tc>
        <w:tc>
          <w:tcPr>
            <w:tcW w:w="3382" w:type="dxa"/>
            <w:shd w:val="solid" w:color="FFFFFF" w:fill="auto"/>
            <w:tcMar>
              <w:top w:w="0" w:type="dxa"/>
              <w:left w:w="0" w:type="dxa"/>
              <w:bottom w:w="0" w:type="dxa"/>
              <w:right w:w="0" w:type="dxa"/>
            </w:tcMar>
            <w:vAlign w:val="center"/>
          </w:tcPr>
          <w:p w14:paraId="0615C238" w14:textId="77777777" w:rsidR="00746D03" w:rsidRPr="008637FF" w:rsidRDefault="00746D03" w:rsidP="004B65DA">
            <w:pPr>
              <w:spacing w:before="120" w:after="120"/>
              <w:ind w:left="170"/>
              <w:jc w:val="both"/>
              <w:rPr>
                <w:sz w:val="28"/>
                <w:szCs w:val="28"/>
              </w:rPr>
            </w:pPr>
            <w:r w:rsidRPr="008637FF">
              <w:rPr>
                <w:sz w:val="28"/>
                <w:szCs w:val="28"/>
              </w:rPr>
              <w:t>Ghim vòng</w:t>
            </w:r>
          </w:p>
        </w:tc>
        <w:tc>
          <w:tcPr>
            <w:tcW w:w="1682" w:type="dxa"/>
            <w:shd w:val="solid" w:color="FFFFFF" w:fill="auto"/>
            <w:tcMar>
              <w:top w:w="0" w:type="dxa"/>
              <w:left w:w="0" w:type="dxa"/>
              <w:bottom w:w="0" w:type="dxa"/>
              <w:right w:w="0" w:type="dxa"/>
            </w:tcMar>
            <w:vAlign w:val="center"/>
          </w:tcPr>
          <w:p w14:paraId="0BC88EC0" w14:textId="77777777" w:rsidR="00746D03" w:rsidRPr="008637FF" w:rsidRDefault="00746D03" w:rsidP="004B65DA">
            <w:pPr>
              <w:spacing w:before="120" w:after="120"/>
              <w:jc w:val="center"/>
              <w:rPr>
                <w:sz w:val="28"/>
                <w:szCs w:val="28"/>
              </w:rPr>
            </w:pPr>
            <w:r w:rsidRPr="008637FF">
              <w:rPr>
                <w:sz w:val="28"/>
                <w:szCs w:val="28"/>
              </w:rPr>
              <w:t>Hộp</w:t>
            </w:r>
          </w:p>
        </w:tc>
        <w:tc>
          <w:tcPr>
            <w:tcW w:w="1687" w:type="dxa"/>
            <w:shd w:val="solid" w:color="FFFFFF" w:fill="auto"/>
            <w:tcMar>
              <w:top w:w="0" w:type="dxa"/>
              <w:left w:w="0" w:type="dxa"/>
              <w:bottom w:w="0" w:type="dxa"/>
              <w:right w:w="0" w:type="dxa"/>
            </w:tcMar>
            <w:vAlign w:val="center"/>
          </w:tcPr>
          <w:p w14:paraId="28191C44" w14:textId="77777777" w:rsidR="00746D03" w:rsidRPr="008637FF" w:rsidRDefault="00746D03" w:rsidP="004B65DA">
            <w:pPr>
              <w:jc w:val="center"/>
              <w:rPr>
                <w:sz w:val="28"/>
                <w:szCs w:val="28"/>
              </w:rPr>
            </w:pPr>
            <w:r w:rsidRPr="008637FF">
              <w:rPr>
                <w:sz w:val="28"/>
                <w:szCs w:val="28"/>
              </w:rPr>
              <w:t>30,00</w:t>
            </w:r>
          </w:p>
        </w:tc>
        <w:tc>
          <w:tcPr>
            <w:tcW w:w="1846" w:type="dxa"/>
            <w:shd w:val="solid" w:color="FFFFFF" w:fill="auto"/>
            <w:tcMar>
              <w:top w:w="0" w:type="dxa"/>
              <w:left w:w="0" w:type="dxa"/>
              <w:bottom w:w="0" w:type="dxa"/>
              <w:right w:w="0" w:type="dxa"/>
            </w:tcMar>
            <w:vAlign w:val="center"/>
          </w:tcPr>
          <w:p w14:paraId="665E1F3D" w14:textId="77777777" w:rsidR="00746D03" w:rsidRPr="008637FF" w:rsidRDefault="00746D03" w:rsidP="004B65DA">
            <w:pPr>
              <w:spacing w:before="120" w:after="120"/>
              <w:jc w:val="center"/>
              <w:rPr>
                <w:sz w:val="28"/>
                <w:szCs w:val="28"/>
              </w:rPr>
            </w:pPr>
          </w:p>
        </w:tc>
      </w:tr>
      <w:tr w:rsidR="008637FF" w:rsidRPr="008637FF" w14:paraId="2AF478BA" w14:textId="77777777" w:rsidTr="00BB389B">
        <w:trPr>
          <w:trHeight w:val="454"/>
        </w:trPr>
        <w:tc>
          <w:tcPr>
            <w:tcW w:w="739" w:type="dxa"/>
            <w:shd w:val="solid" w:color="FFFFFF" w:fill="auto"/>
            <w:tcMar>
              <w:top w:w="0" w:type="dxa"/>
              <w:left w:w="0" w:type="dxa"/>
              <w:bottom w:w="0" w:type="dxa"/>
              <w:right w:w="0" w:type="dxa"/>
            </w:tcMar>
            <w:vAlign w:val="center"/>
          </w:tcPr>
          <w:p w14:paraId="353C5B04" w14:textId="77777777" w:rsidR="00746D03" w:rsidRPr="008637FF" w:rsidRDefault="00746D03" w:rsidP="004B65DA">
            <w:pPr>
              <w:spacing w:before="120" w:after="120"/>
              <w:jc w:val="center"/>
              <w:rPr>
                <w:sz w:val="28"/>
                <w:szCs w:val="28"/>
              </w:rPr>
            </w:pPr>
            <w:r w:rsidRPr="008637FF">
              <w:rPr>
                <w:sz w:val="28"/>
                <w:szCs w:val="28"/>
              </w:rPr>
              <w:t>18</w:t>
            </w:r>
          </w:p>
        </w:tc>
        <w:tc>
          <w:tcPr>
            <w:tcW w:w="3382" w:type="dxa"/>
            <w:shd w:val="solid" w:color="FFFFFF" w:fill="auto"/>
            <w:tcMar>
              <w:top w:w="0" w:type="dxa"/>
              <w:left w:w="0" w:type="dxa"/>
              <w:bottom w:w="0" w:type="dxa"/>
              <w:right w:w="0" w:type="dxa"/>
            </w:tcMar>
            <w:vAlign w:val="center"/>
          </w:tcPr>
          <w:p w14:paraId="677C7541" w14:textId="77777777" w:rsidR="00746D03" w:rsidRPr="008637FF" w:rsidRDefault="00746D03" w:rsidP="004B65DA">
            <w:pPr>
              <w:spacing w:before="120" w:after="120"/>
              <w:ind w:left="170"/>
              <w:jc w:val="both"/>
              <w:rPr>
                <w:sz w:val="28"/>
                <w:szCs w:val="28"/>
              </w:rPr>
            </w:pPr>
            <w:r w:rsidRPr="008637FF">
              <w:rPr>
                <w:sz w:val="28"/>
                <w:szCs w:val="28"/>
              </w:rPr>
              <w:t>Túi Ny lông đựng tài liệu</w:t>
            </w:r>
          </w:p>
        </w:tc>
        <w:tc>
          <w:tcPr>
            <w:tcW w:w="1682" w:type="dxa"/>
            <w:shd w:val="solid" w:color="FFFFFF" w:fill="auto"/>
            <w:tcMar>
              <w:top w:w="0" w:type="dxa"/>
              <w:left w:w="0" w:type="dxa"/>
              <w:bottom w:w="0" w:type="dxa"/>
              <w:right w:w="0" w:type="dxa"/>
            </w:tcMar>
            <w:vAlign w:val="center"/>
          </w:tcPr>
          <w:p w14:paraId="2CAB1F6C" w14:textId="77777777" w:rsidR="00746D03" w:rsidRPr="008637FF" w:rsidRDefault="00746D03" w:rsidP="004B65DA">
            <w:pPr>
              <w:spacing w:before="120" w:after="120"/>
              <w:jc w:val="center"/>
              <w:rPr>
                <w:sz w:val="28"/>
                <w:szCs w:val="28"/>
              </w:rPr>
            </w:pPr>
            <w:r w:rsidRPr="008637FF">
              <w:rPr>
                <w:sz w:val="28"/>
                <w:szCs w:val="28"/>
              </w:rPr>
              <w:t>Chiếc</w:t>
            </w:r>
          </w:p>
        </w:tc>
        <w:tc>
          <w:tcPr>
            <w:tcW w:w="1687" w:type="dxa"/>
            <w:shd w:val="solid" w:color="FFFFFF" w:fill="auto"/>
            <w:tcMar>
              <w:top w:w="0" w:type="dxa"/>
              <w:left w:w="0" w:type="dxa"/>
              <w:bottom w:w="0" w:type="dxa"/>
              <w:right w:w="0" w:type="dxa"/>
            </w:tcMar>
            <w:vAlign w:val="center"/>
          </w:tcPr>
          <w:p w14:paraId="3BE13FC9" w14:textId="77777777" w:rsidR="00746D03" w:rsidRPr="008637FF" w:rsidRDefault="00746D03" w:rsidP="004B65DA">
            <w:pPr>
              <w:jc w:val="center"/>
              <w:rPr>
                <w:sz w:val="28"/>
                <w:szCs w:val="28"/>
              </w:rPr>
            </w:pPr>
          </w:p>
        </w:tc>
        <w:tc>
          <w:tcPr>
            <w:tcW w:w="1846" w:type="dxa"/>
            <w:shd w:val="solid" w:color="FFFFFF" w:fill="auto"/>
            <w:tcMar>
              <w:top w:w="0" w:type="dxa"/>
              <w:left w:w="0" w:type="dxa"/>
              <w:bottom w:w="0" w:type="dxa"/>
              <w:right w:w="0" w:type="dxa"/>
            </w:tcMar>
            <w:vAlign w:val="center"/>
          </w:tcPr>
          <w:p w14:paraId="4B58DBC9" w14:textId="77777777" w:rsidR="00746D03" w:rsidRPr="008637FF" w:rsidRDefault="00746D03" w:rsidP="004B65DA">
            <w:pPr>
              <w:spacing w:before="120" w:after="120"/>
              <w:jc w:val="center"/>
              <w:rPr>
                <w:sz w:val="28"/>
                <w:szCs w:val="28"/>
              </w:rPr>
            </w:pPr>
            <w:r w:rsidRPr="008637FF">
              <w:rPr>
                <w:sz w:val="28"/>
                <w:szCs w:val="28"/>
              </w:rPr>
              <w:t>3,00</w:t>
            </w:r>
          </w:p>
        </w:tc>
      </w:tr>
    </w:tbl>
    <w:p w14:paraId="3DB516B2" w14:textId="5AAE0EA3" w:rsidR="00746D03" w:rsidRPr="008637FF" w:rsidRDefault="00746D03" w:rsidP="00746D03">
      <w:pPr>
        <w:spacing w:before="120" w:after="120"/>
        <w:ind w:firstLine="567"/>
        <w:jc w:val="both"/>
        <w:rPr>
          <w:sz w:val="28"/>
          <w:szCs w:val="28"/>
        </w:rPr>
      </w:pPr>
      <w:r w:rsidRPr="008637FF">
        <w:rPr>
          <w:b/>
          <w:bCs/>
          <w:i/>
          <w:iCs/>
          <w:sz w:val="28"/>
          <w:szCs w:val="28"/>
        </w:rPr>
        <w:t>Ghi chú:</w:t>
      </w:r>
      <w:r w:rsidRPr="008637FF">
        <w:rPr>
          <w:bCs/>
          <w:i/>
          <w:iCs/>
          <w:sz w:val="28"/>
          <w:szCs w:val="28"/>
        </w:rPr>
        <w:t xml:space="preserve"> </w:t>
      </w:r>
      <w:r w:rsidRPr="008637FF">
        <w:rPr>
          <w:sz w:val="28"/>
          <w:szCs w:val="28"/>
        </w:rPr>
        <w:t xml:space="preserve">Cơ cấu sử dụng mức vật liệu theo nội dung công việc </w:t>
      </w:r>
      <w:r w:rsidR="00122CD9" w:rsidRPr="008637FF">
        <w:rPr>
          <w:sz w:val="28"/>
          <w:szCs w:val="28"/>
        </w:rPr>
        <w:t>sửa đổi, bổ sung hệ số điều chỉnh</w:t>
      </w:r>
      <w:r w:rsidRPr="008637FF">
        <w:rPr>
          <w:sz w:val="28"/>
          <w:szCs w:val="28"/>
        </w:rPr>
        <w:t xml:space="preserve"> giá đất được xác định theo Bảng 11.</w:t>
      </w:r>
    </w:p>
    <w:p w14:paraId="62525EB6" w14:textId="77777777" w:rsidR="00746D03" w:rsidRPr="008637FF" w:rsidRDefault="00746D03" w:rsidP="00746D03">
      <w:pPr>
        <w:spacing w:before="120" w:after="120"/>
        <w:ind w:firstLine="720"/>
        <w:jc w:val="both"/>
        <w:rPr>
          <w:b/>
          <w:bCs/>
          <w:sz w:val="28"/>
          <w:szCs w:val="28"/>
        </w:rPr>
      </w:pPr>
    </w:p>
    <w:sectPr w:rsidR="00746D03" w:rsidRPr="008637FF" w:rsidSect="00D06D05">
      <w:headerReference w:type="default" r:id="rId8"/>
      <w:footerReference w:type="default" r:id="rId9"/>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EECD5A" w14:textId="77777777" w:rsidR="00014755" w:rsidRDefault="00014755">
      <w:r>
        <w:separator/>
      </w:r>
    </w:p>
  </w:endnote>
  <w:endnote w:type="continuationSeparator" w:id="0">
    <w:p w14:paraId="145A0BED" w14:textId="77777777" w:rsidR="00014755" w:rsidRDefault="00014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altName w:val="Arial"/>
    <w:charset w:val="00"/>
    <w:family w:val="swiss"/>
    <w:pitch w:val="variable"/>
    <w:sig w:usb0="00000001" w:usb1="00000000" w:usb2="00000000" w:usb3="00000000" w:csb0="00000013" w:csb1="00000000"/>
  </w:font>
  <w:font w:name="VNI-Times">
    <w:altName w:val="Times New Roman"/>
    <w:charset w:val="00"/>
    <w:family w:val="auto"/>
    <w:pitch w:val="variable"/>
    <w:sig w:usb0="00000001"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onstantia">
    <w:panose1 w:val="02030602050306030303"/>
    <w:charset w:val="00"/>
    <w:family w:val="roman"/>
    <w:pitch w:val="variable"/>
    <w:sig w:usb0="A00002EF" w:usb1="4000204B" w:usb2="00000000" w:usb3="00000000" w:csb0="0000019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CordiaUPC">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034824" w14:textId="77777777" w:rsidR="00560CBB" w:rsidRDefault="00560CBB" w:rsidP="002D7663">
    <w:pPr>
      <w:pStyle w:val="Footer"/>
      <w:framePr w:wrap="around" w:vAnchor="text" w:hAnchor="margin" w:xAlign="center" w:y="1"/>
      <w:rPr>
        <w:rStyle w:val="PageNumber"/>
      </w:rPr>
    </w:pPr>
  </w:p>
  <w:p w14:paraId="08F34ABF" w14:textId="77777777" w:rsidR="00560CBB" w:rsidRDefault="00560C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79CE70" w14:textId="77777777" w:rsidR="00014755" w:rsidRDefault="00014755">
      <w:r>
        <w:separator/>
      </w:r>
    </w:p>
  </w:footnote>
  <w:footnote w:type="continuationSeparator" w:id="0">
    <w:p w14:paraId="1711CE1A" w14:textId="77777777" w:rsidR="00014755" w:rsidRDefault="000147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1266932"/>
      <w:docPartObj>
        <w:docPartGallery w:val="Page Numbers (Top of Page)"/>
        <w:docPartUnique/>
      </w:docPartObj>
    </w:sdtPr>
    <w:sdtEndPr>
      <w:rPr>
        <w:noProof/>
        <w:sz w:val="26"/>
        <w:szCs w:val="26"/>
      </w:rPr>
    </w:sdtEndPr>
    <w:sdtContent>
      <w:p w14:paraId="0D4CE8B5" w14:textId="4A6CC1BD" w:rsidR="00560CBB" w:rsidRPr="00641502" w:rsidRDefault="00560CBB">
        <w:pPr>
          <w:pStyle w:val="Header"/>
          <w:jc w:val="center"/>
          <w:rPr>
            <w:sz w:val="26"/>
            <w:szCs w:val="26"/>
          </w:rPr>
        </w:pPr>
        <w:r w:rsidRPr="00641502">
          <w:rPr>
            <w:sz w:val="26"/>
            <w:szCs w:val="26"/>
          </w:rPr>
          <w:fldChar w:fldCharType="begin"/>
        </w:r>
        <w:r w:rsidRPr="00641502">
          <w:rPr>
            <w:sz w:val="26"/>
            <w:szCs w:val="26"/>
          </w:rPr>
          <w:instrText xml:space="preserve"> PAGE   \* MERGEFORMAT </w:instrText>
        </w:r>
        <w:r w:rsidRPr="00641502">
          <w:rPr>
            <w:sz w:val="26"/>
            <w:szCs w:val="26"/>
          </w:rPr>
          <w:fldChar w:fldCharType="separate"/>
        </w:r>
        <w:r w:rsidR="00166B84">
          <w:rPr>
            <w:noProof/>
            <w:sz w:val="26"/>
            <w:szCs w:val="26"/>
          </w:rPr>
          <w:t>11</w:t>
        </w:r>
        <w:r w:rsidRPr="00641502">
          <w:rPr>
            <w:noProof/>
            <w:sz w:val="26"/>
            <w:szCs w:val="26"/>
          </w:rPr>
          <w:fldChar w:fldCharType="end"/>
        </w:r>
      </w:p>
    </w:sdtContent>
  </w:sdt>
  <w:p w14:paraId="2E793561" w14:textId="77777777" w:rsidR="00560CBB" w:rsidRDefault="00560C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106"/>
    <w:rsid w:val="000003D5"/>
    <w:rsid w:val="0000154F"/>
    <w:rsid w:val="00001DBC"/>
    <w:rsid w:val="00001FB8"/>
    <w:rsid w:val="00002281"/>
    <w:rsid w:val="00002682"/>
    <w:rsid w:val="00002EB5"/>
    <w:rsid w:val="00003427"/>
    <w:rsid w:val="00004204"/>
    <w:rsid w:val="00004984"/>
    <w:rsid w:val="0000509A"/>
    <w:rsid w:val="00006039"/>
    <w:rsid w:val="00006DEB"/>
    <w:rsid w:val="00007D63"/>
    <w:rsid w:val="000105C3"/>
    <w:rsid w:val="00010A72"/>
    <w:rsid w:val="00010C3C"/>
    <w:rsid w:val="0001228C"/>
    <w:rsid w:val="00013E55"/>
    <w:rsid w:val="00014755"/>
    <w:rsid w:val="0001616C"/>
    <w:rsid w:val="000217F3"/>
    <w:rsid w:val="00022FF9"/>
    <w:rsid w:val="000236CA"/>
    <w:rsid w:val="00024FFE"/>
    <w:rsid w:val="0002510E"/>
    <w:rsid w:val="00025150"/>
    <w:rsid w:val="00025D22"/>
    <w:rsid w:val="00026AC1"/>
    <w:rsid w:val="0003047D"/>
    <w:rsid w:val="00030532"/>
    <w:rsid w:val="00031428"/>
    <w:rsid w:val="00033309"/>
    <w:rsid w:val="000333A1"/>
    <w:rsid w:val="00033587"/>
    <w:rsid w:val="000335E9"/>
    <w:rsid w:val="000337FB"/>
    <w:rsid w:val="00033F07"/>
    <w:rsid w:val="00035D26"/>
    <w:rsid w:val="000367CA"/>
    <w:rsid w:val="00040667"/>
    <w:rsid w:val="000406EB"/>
    <w:rsid w:val="000409A5"/>
    <w:rsid w:val="00044768"/>
    <w:rsid w:val="0004491E"/>
    <w:rsid w:val="00045A91"/>
    <w:rsid w:val="0004628A"/>
    <w:rsid w:val="000467CF"/>
    <w:rsid w:val="00047084"/>
    <w:rsid w:val="000472BF"/>
    <w:rsid w:val="00047990"/>
    <w:rsid w:val="00047998"/>
    <w:rsid w:val="00047B39"/>
    <w:rsid w:val="0005018C"/>
    <w:rsid w:val="00050CBA"/>
    <w:rsid w:val="00052134"/>
    <w:rsid w:val="00052746"/>
    <w:rsid w:val="00054835"/>
    <w:rsid w:val="00055473"/>
    <w:rsid w:val="00055A49"/>
    <w:rsid w:val="00055E7C"/>
    <w:rsid w:val="000560CA"/>
    <w:rsid w:val="000578BF"/>
    <w:rsid w:val="00060B9D"/>
    <w:rsid w:val="0006139D"/>
    <w:rsid w:val="000617EE"/>
    <w:rsid w:val="00061C25"/>
    <w:rsid w:val="00062401"/>
    <w:rsid w:val="00070118"/>
    <w:rsid w:val="00070649"/>
    <w:rsid w:val="00070B72"/>
    <w:rsid w:val="00072E6F"/>
    <w:rsid w:val="00075ACA"/>
    <w:rsid w:val="00075E41"/>
    <w:rsid w:val="00077ACC"/>
    <w:rsid w:val="00080B6A"/>
    <w:rsid w:val="00081B14"/>
    <w:rsid w:val="00081CCA"/>
    <w:rsid w:val="00085E12"/>
    <w:rsid w:val="000862ED"/>
    <w:rsid w:val="00090D4D"/>
    <w:rsid w:val="000917EF"/>
    <w:rsid w:val="00093620"/>
    <w:rsid w:val="00097F10"/>
    <w:rsid w:val="000A060A"/>
    <w:rsid w:val="000A2032"/>
    <w:rsid w:val="000A264A"/>
    <w:rsid w:val="000A4066"/>
    <w:rsid w:val="000A412A"/>
    <w:rsid w:val="000A497A"/>
    <w:rsid w:val="000A4C99"/>
    <w:rsid w:val="000A530A"/>
    <w:rsid w:val="000A57D1"/>
    <w:rsid w:val="000A6671"/>
    <w:rsid w:val="000A67D1"/>
    <w:rsid w:val="000A7F53"/>
    <w:rsid w:val="000B02B4"/>
    <w:rsid w:val="000B173E"/>
    <w:rsid w:val="000B2804"/>
    <w:rsid w:val="000B29F7"/>
    <w:rsid w:val="000B4541"/>
    <w:rsid w:val="000B48A2"/>
    <w:rsid w:val="000B4963"/>
    <w:rsid w:val="000B61A5"/>
    <w:rsid w:val="000B6767"/>
    <w:rsid w:val="000B745C"/>
    <w:rsid w:val="000B747A"/>
    <w:rsid w:val="000C10F5"/>
    <w:rsid w:val="000C13AC"/>
    <w:rsid w:val="000C3023"/>
    <w:rsid w:val="000C3665"/>
    <w:rsid w:val="000C3D2F"/>
    <w:rsid w:val="000C5B50"/>
    <w:rsid w:val="000C684F"/>
    <w:rsid w:val="000D0282"/>
    <w:rsid w:val="000D2D3E"/>
    <w:rsid w:val="000D595D"/>
    <w:rsid w:val="000D6445"/>
    <w:rsid w:val="000D6766"/>
    <w:rsid w:val="000D6841"/>
    <w:rsid w:val="000D6877"/>
    <w:rsid w:val="000D7497"/>
    <w:rsid w:val="000D7CE6"/>
    <w:rsid w:val="000E012A"/>
    <w:rsid w:val="000E0E03"/>
    <w:rsid w:val="000E1B7B"/>
    <w:rsid w:val="000E262F"/>
    <w:rsid w:val="000E277E"/>
    <w:rsid w:val="000E3700"/>
    <w:rsid w:val="000E3AD0"/>
    <w:rsid w:val="000E3F58"/>
    <w:rsid w:val="000E4613"/>
    <w:rsid w:val="000E475F"/>
    <w:rsid w:val="000E5B2F"/>
    <w:rsid w:val="000E639B"/>
    <w:rsid w:val="000E64E5"/>
    <w:rsid w:val="000E69AA"/>
    <w:rsid w:val="000F2A72"/>
    <w:rsid w:val="000F2C17"/>
    <w:rsid w:val="000F3A07"/>
    <w:rsid w:val="000F64C0"/>
    <w:rsid w:val="000F6577"/>
    <w:rsid w:val="000F69FD"/>
    <w:rsid w:val="000F6CD4"/>
    <w:rsid w:val="000F7546"/>
    <w:rsid w:val="000F7E9B"/>
    <w:rsid w:val="0010032A"/>
    <w:rsid w:val="00101268"/>
    <w:rsid w:val="001022A7"/>
    <w:rsid w:val="00102DC2"/>
    <w:rsid w:val="00104FB1"/>
    <w:rsid w:val="00107122"/>
    <w:rsid w:val="00107286"/>
    <w:rsid w:val="00107601"/>
    <w:rsid w:val="00110AEC"/>
    <w:rsid w:val="00110CEC"/>
    <w:rsid w:val="00111B74"/>
    <w:rsid w:val="00112396"/>
    <w:rsid w:val="001128B5"/>
    <w:rsid w:val="00112AFA"/>
    <w:rsid w:val="00113E78"/>
    <w:rsid w:val="001144D7"/>
    <w:rsid w:val="001155ED"/>
    <w:rsid w:val="00116106"/>
    <w:rsid w:val="00116E6F"/>
    <w:rsid w:val="0012099E"/>
    <w:rsid w:val="00120FFA"/>
    <w:rsid w:val="0012120D"/>
    <w:rsid w:val="001219A7"/>
    <w:rsid w:val="00121E91"/>
    <w:rsid w:val="00122849"/>
    <w:rsid w:val="00122CD9"/>
    <w:rsid w:val="00123AB9"/>
    <w:rsid w:val="00124A4C"/>
    <w:rsid w:val="00124FB5"/>
    <w:rsid w:val="0012566A"/>
    <w:rsid w:val="0012665F"/>
    <w:rsid w:val="00126AC5"/>
    <w:rsid w:val="001275D9"/>
    <w:rsid w:val="00127A6B"/>
    <w:rsid w:val="0013073F"/>
    <w:rsid w:val="00130EC5"/>
    <w:rsid w:val="001314DF"/>
    <w:rsid w:val="00132600"/>
    <w:rsid w:val="00133754"/>
    <w:rsid w:val="00135669"/>
    <w:rsid w:val="00136238"/>
    <w:rsid w:val="00136347"/>
    <w:rsid w:val="0013777E"/>
    <w:rsid w:val="00140B7B"/>
    <w:rsid w:val="0014187C"/>
    <w:rsid w:val="00141D56"/>
    <w:rsid w:val="00141F47"/>
    <w:rsid w:val="00142CAB"/>
    <w:rsid w:val="001433CF"/>
    <w:rsid w:val="0014368B"/>
    <w:rsid w:val="00144280"/>
    <w:rsid w:val="001449A0"/>
    <w:rsid w:val="00146238"/>
    <w:rsid w:val="001476FE"/>
    <w:rsid w:val="001501EC"/>
    <w:rsid w:val="00150291"/>
    <w:rsid w:val="001504AF"/>
    <w:rsid w:val="00150BF7"/>
    <w:rsid w:val="00150F1A"/>
    <w:rsid w:val="001517C8"/>
    <w:rsid w:val="00151EF8"/>
    <w:rsid w:val="001540BC"/>
    <w:rsid w:val="00154B2B"/>
    <w:rsid w:val="00154CA8"/>
    <w:rsid w:val="0015628C"/>
    <w:rsid w:val="001566F7"/>
    <w:rsid w:val="00156D36"/>
    <w:rsid w:val="00157C37"/>
    <w:rsid w:val="001603C9"/>
    <w:rsid w:val="00161259"/>
    <w:rsid w:val="00163870"/>
    <w:rsid w:val="001643F4"/>
    <w:rsid w:val="0016449A"/>
    <w:rsid w:val="001656E6"/>
    <w:rsid w:val="00166421"/>
    <w:rsid w:val="00166933"/>
    <w:rsid w:val="00166B84"/>
    <w:rsid w:val="001671A0"/>
    <w:rsid w:val="001676FB"/>
    <w:rsid w:val="00170DCB"/>
    <w:rsid w:val="0017105E"/>
    <w:rsid w:val="00171723"/>
    <w:rsid w:val="00171A93"/>
    <w:rsid w:val="00171CA0"/>
    <w:rsid w:val="00173716"/>
    <w:rsid w:val="00174462"/>
    <w:rsid w:val="00175049"/>
    <w:rsid w:val="00176647"/>
    <w:rsid w:val="00177389"/>
    <w:rsid w:val="001774E7"/>
    <w:rsid w:val="00177EE8"/>
    <w:rsid w:val="001802D4"/>
    <w:rsid w:val="00180E00"/>
    <w:rsid w:val="00181223"/>
    <w:rsid w:val="00181E92"/>
    <w:rsid w:val="001823ED"/>
    <w:rsid w:val="001838BD"/>
    <w:rsid w:val="00183B69"/>
    <w:rsid w:val="0018429B"/>
    <w:rsid w:val="00184ACD"/>
    <w:rsid w:val="00185B25"/>
    <w:rsid w:val="00185F05"/>
    <w:rsid w:val="00186104"/>
    <w:rsid w:val="00186DEB"/>
    <w:rsid w:val="00187F26"/>
    <w:rsid w:val="001911F2"/>
    <w:rsid w:val="00191FC8"/>
    <w:rsid w:val="0019338D"/>
    <w:rsid w:val="0019395C"/>
    <w:rsid w:val="00193CF1"/>
    <w:rsid w:val="00193D5E"/>
    <w:rsid w:val="001953F0"/>
    <w:rsid w:val="00195C87"/>
    <w:rsid w:val="00195F60"/>
    <w:rsid w:val="0019606A"/>
    <w:rsid w:val="00196603"/>
    <w:rsid w:val="00197D81"/>
    <w:rsid w:val="001A2006"/>
    <w:rsid w:val="001A2AF3"/>
    <w:rsid w:val="001A5169"/>
    <w:rsid w:val="001A5CCC"/>
    <w:rsid w:val="001A5E31"/>
    <w:rsid w:val="001A7B5C"/>
    <w:rsid w:val="001B070E"/>
    <w:rsid w:val="001B0BD4"/>
    <w:rsid w:val="001B1F16"/>
    <w:rsid w:val="001B29ED"/>
    <w:rsid w:val="001B2A03"/>
    <w:rsid w:val="001B59BB"/>
    <w:rsid w:val="001B5BD8"/>
    <w:rsid w:val="001B660E"/>
    <w:rsid w:val="001B6F22"/>
    <w:rsid w:val="001B7AD1"/>
    <w:rsid w:val="001B7E98"/>
    <w:rsid w:val="001C042C"/>
    <w:rsid w:val="001C1632"/>
    <w:rsid w:val="001C1BBC"/>
    <w:rsid w:val="001C21AB"/>
    <w:rsid w:val="001C2D06"/>
    <w:rsid w:val="001C36D1"/>
    <w:rsid w:val="001C36E5"/>
    <w:rsid w:val="001C42C3"/>
    <w:rsid w:val="001C4CE5"/>
    <w:rsid w:val="001C6795"/>
    <w:rsid w:val="001C67C6"/>
    <w:rsid w:val="001C694C"/>
    <w:rsid w:val="001C7CB6"/>
    <w:rsid w:val="001D09F7"/>
    <w:rsid w:val="001D0FFB"/>
    <w:rsid w:val="001D12E0"/>
    <w:rsid w:val="001D1BAD"/>
    <w:rsid w:val="001D257F"/>
    <w:rsid w:val="001D69AC"/>
    <w:rsid w:val="001D708F"/>
    <w:rsid w:val="001D72C8"/>
    <w:rsid w:val="001E0169"/>
    <w:rsid w:val="001E0291"/>
    <w:rsid w:val="001E12FF"/>
    <w:rsid w:val="001E3EF4"/>
    <w:rsid w:val="001E469A"/>
    <w:rsid w:val="001E4ABB"/>
    <w:rsid w:val="001E524C"/>
    <w:rsid w:val="001E5779"/>
    <w:rsid w:val="001F0CB4"/>
    <w:rsid w:val="001F170E"/>
    <w:rsid w:val="001F25E9"/>
    <w:rsid w:val="001F3926"/>
    <w:rsid w:val="001F4262"/>
    <w:rsid w:val="001F4637"/>
    <w:rsid w:val="001F479F"/>
    <w:rsid w:val="001F591D"/>
    <w:rsid w:val="001F5955"/>
    <w:rsid w:val="001F6774"/>
    <w:rsid w:val="001F7B68"/>
    <w:rsid w:val="00200BF1"/>
    <w:rsid w:val="00200FB0"/>
    <w:rsid w:val="00201481"/>
    <w:rsid w:val="002037E4"/>
    <w:rsid w:val="00204723"/>
    <w:rsid w:val="00205063"/>
    <w:rsid w:val="00211B1E"/>
    <w:rsid w:val="00211DE6"/>
    <w:rsid w:val="00212BB7"/>
    <w:rsid w:val="00213215"/>
    <w:rsid w:val="002132DD"/>
    <w:rsid w:val="002137A5"/>
    <w:rsid w:val="00214789"/>
    <w:rsid w:val="00214ADA"/>
    <w:rsid w:val="002161C1"/>
    <w:rsid w:val="002202CB"/>
    <w:rsid w:val="00220B27"/>
    <w:rsid w:val="002219FA"/>
    <w:rsid w:val="002231F9"/>
    <w:rsid w:val="00223C49"/>
    <w:rsid w:val="002245BA"/>
    <w:rsid w:val="00225FB4"/>
    <w:rsid w:val="0022609C"/>
    <w:rsid w:val="00226FD9"/>
    <w:rsid w:val="00226FFC"/>
    <w:rsid w:val="0022729A"/>
    <w:rsid w:val="0022744C"/>
    <w:rsid w:val="00227C6A"/>
    <w:rsid w:val="00227F02"/>
    <w:rsid w:val="00232074"/>
    <w:rsid w:val="00232B34"/>
    <w:rsid w:val="00233875"/>
    <w:rsid w:val="00233EC4"/>
    <w:rsid w:val="002349CA"/>
    <w:rsid w:val="00235229"/>
    <w:rsid w:val="00235489"/>
    <w:rsid w:val="00236F26"/>
    <w:rsid w:val="00236F78"/>
    <w:rsid w:val="00237E04"/>
    <w:rsid w:val="00241D0B"/>
    <w:rsid w:val="00242AC7"/>
    <w:rsid w:val="00243CDF"/>
    <w:rsid w:val="00243F5E"/>
    <w:rsid w:val="00244034"/>
    <w:rsid w:val="0024443A"/>
    <w:rsid w:val="00244934"/>
    <w:rsid w:val="00245517"/>
    <w:rsid w:val="0024652C"/>
    <w:rsid w:val="002466BF"/>
    <w:rsid w:val="00246B82"/>
    <w:rsid w:val="00247247"/>
    <w:rsid w:val="00250AF7"/>
    <w:rsid w:val="00251DBE"/>
    <w:rsid w:val="002520D6"/>
    <w:rsid w:val="002521B1"/>
    <w:rsid w:val="00252A05"/>
    <w:rsid w:val="00252C78"/>
    <w:rsid w:val="0025531B"/>
    <w:rsid w:val="002575C0"/>
    <w:rsid w:val="002605D2"/>
    <w:rsid w:val="002619A4"/>
    <w:rsid w:val="00261D59"/>
    <w:rsid w:val="00262AC3"/>
    <w:rsid w:val="0026495D"/>
    <w:rsid w:val="002651AE"/>
    <w:rsid w:val="00265AE6"/>
    <w:rsid w:val="002678FD"/>
    <w:rsid w:val="002679BA"/>
    <w:rsid w:val="00267C66"/>
    <w:rsid w:val="00270A8D"/>
    <w:rsid w:val="002713A7"/>
    <w:rsid w:val="00271F4F"/>
    <w:rsid w:val="00272018"/>
    <w:rsid w:val="0027231C"/>
    <w:rsid w:val="00272F46"/>
    <w:rsid w:val="002735CD"/>
    <w:rsid w:val="002739F1"/>
    <w:rsid w:val="00274A5B"/>
    <w:rsid w:val="00274B41"/>
    <w:rsid w:val="00275801"/>
    <w:rsid w:val="00275858"/>
    <w:rsid w:val="00275CD1"/>
    <w:rsid w:val="00276824"/>
    <w:rsid w:val="002770E5"/>
    <w:rsid w:val="002777CA"/>
    <w:rsid w:val="002779B8"/>
    <w:rsid w:val="00280D54"/>
    <w:rsid w:val="002818F6"/>
    <w:rsid w:val="00281EEB"/>
    <w:rsid w:val="00282D72"/>
    <w:rsid w:val="0028527A"/>
    <w:rsid w:val="002859E0"/>
    <w:rsid w:val="00285C2C"/>
    <w:rsid w:val="00285F4E"/>
    <w:rsid w:val="002860FB"/>
    <w:rsid w:val="00287094"/>
    <w:rsid w:val="00287170"/>
    <w:rsid w:val="002900AA"/>
    <w:rsid w:val="002938F7"/>
    <w:rsid w:val="00295168"/>
    <w:rsid w:val="002966B7"/>
    <w:rsid w:val="00296F7B"/>
    <w:rsid w:val="00296F8A"/>
    <w:rsid w:val="00297084"/>
    <w:rsid w:val="00297216"/>
    <w:rsid w:val="00297A70"/>
    <w:rsid w:val="002A31CF"/>
    <w:rsid w:val="002A59CC"/>
    <w:rsid w:val="002A60CC"/>
    <w:rsid w:val="002A6F6D"/>
    <w:rsid w:val="002B102F"/>
    <w:rsid w:val="002B1B01"/>
    <w:rsid w:val="002B1E95"/>
    <w:rsid w:val="002B1F4E"/>
    <w:rsid w:val="002B25B7"/>
    <w:rsid w:val="002B2754"/>
    <w:rsid w:val="002B42E0"/>
    <w:rsid w:val="002B4429"/>
    <w:rsid w:val="002B5A1E"/>
    <w:rsid w:val="002B65D2"/>
    <w:rsid w:val="002B70D8"/>
    <w:rsid w:val="002B71FB"/>
    <w:rsid w:val="002B759B"/>
    <w:rsid w:val="002C0F35"/>
    <w:rsid w:val="002C237E"/>
    <w:rsid w:val="002C2E2F"/>
    <w:rsid w:val="002C3E57"/>
    <w:rsid w:val="002C50D5"/>
    <w:rsid w:val="002C5480"/>
    <w:rsid w:val="002C7B3A"/>
    <w:rsid w:val="002D1A69"/>
    <w:rsid w:val="002D2549"/>
    <w:rsid w:val="002D3BB8"/>
    <w:rsid w:val="002D460A"/>
    <w:rsid w:val="002D5228"/>
    <w:rsid w:val="002D57F7"/>
    <w:rsid w:val="002D5865"/>
    <w:rsid w:val="002D654E"/>
    <w:rsid w:val="002D75BD"/>
    <w:rsid w:val="002D7663"/>
    <w:rsid w:val="002D7B98"/>
    <w:rsid w:val="002E07F8"/>
    <w:rsid w:val="002E1EB5"/>
    <w:rsid w:val="002E370B"/>
    <w:rsid w:val="002E3FA6"/>
    <w:rsid w:val="002E4266"/>
    <w:rsid w:val="002E68D0"/>
    <w:rsid w:val="002E784B"/>
    <w:rsid w:val="002F0315"/>
    <w:rsid w:val="002F05D4"/>
    <w:rsid w:val="002F1707"/>
    <w:rsid w:val="002F1B70"/>
    <w:rsid w:val="002F1DC4"/>
    <w:rsid w:val="002F1F6D"/>
    <w:rsid w:val="002F2B51"/>
    <w:rsid w:val="002F412C"/>
    <w:rsid w:val="002F479E"/>
    <w:rsid w:val="002F5B5A"/>
    <w:rsid w:val="002F6DDB"/>
    <w:rsid w:val="002F7C23"/>
    <w:rsid w:val="00301151"/>
    <w:rsid w:val="00302643"/>
    <w:rsid w:val="00302AE7"/>
    <w:rsid w:val="00302E2D"/>
    <w:rsid w:val="00303DB7"/>
    <w:rsid w:val="00303F17"/>
    <w:rsid w:val="00304647"/>
    <w:rsid w:val="00304D74"/>
    <w:rsid w:val="0030525D"/>
    <w:rsid w:val="0030761A"/>
    <w:rsid w:val="003101B9"/>
    <w:rsid w:val="003102A0"/>
    <w:rsid w:val="00310FF9"/>
    <w:rsid w:val="003125B4"/>
    <w:rsid w:val="003134F3"/>
    <w:rsid w:val="003136CF"/>
    <w:rsid w:val="00314A5D"/>
    <w:rsid w:val="0031614D"/>
    <w:rsid w:val="003169C3"/>
    <w:rsid w:val="00320942"/>
    <w:rsid w:val="00320ED2"/>
    <w:rsid w:val="00320F14"/>
    <w:rsid w:val="00321088"/>
    <w:rsid w:val="00321192"/>
    <w:rsid w:val="0032189E"/>
    <w:rsid w:val="003223DA"/>
    <w:rsid w:val="00323E7C"/>
    <w:rsid w:val="00323F74"/>
    <w:rsid w:val="0032513E"/>
    <w:rsid w:val="003251EF"/>
    <w:rsid w:val="003255C9"/>
    <w:rsid w:val="003300B3"/>
    <w:rsid w:val="0033073A"/>
    <w:rsid w:val="00332784"/>
    <w:rsid w:val="00333E22"/>
    <w:rsid w:val="00336DB9"/>
    <w:rsid w:val="00337B52"/>
    <w:rsid w:val="003418AC"/>
    <w:rsid w:val="00342EAA"/>
    <w:rsid w:val="00343DEC"/>
    <w:rsid w:val="0034740D"/>
    <w:rsid w:val="00347A17"/>
    <w:rsid w:val="00352A52"/>
    <w:rsid w:val="003541C3"/>
    <w:rsid w:val="00355263"/>
    <w:rsid w:val="00355ADB"/>
    <w:rsid w:val="00356C23"/>
    <w:rsid w:val="00356C55"/>
    <w:rsid w:val="0035774C"/>
    <w:rsid w:val="003604B3"/>
    <w:rsid w:val="00361E86"/>
    <w:rsid w:val="00362F49"/>
    <w:rsid w:val="00363565"/>
    <w:rsid w:val="00364281"/>
    <w:rsid w:val="0036506B"/>
    <w:rsid w:val="00365912"/>
    <w:rsid w:val="003675A8"/>
    <w:rsid w:val="00370309"/>
    <w:rsid w:val="00370DE0"/>
    <w:rsid w:val="00371526"/>
    <w:rsid w:val="0037222B"/>
    <w:rsid w:val="0037269D"/>
    <w:rsid w:val="00373045"/>
    <w:rsid w:val="003731AC"/>
    <w:rsid w:val="003736B1"/>
    <w:rsid w:val="003738AA"/>
    <w:rsid w:val="00373F1E"/>
    <w:rsid w:val="003740A5"/>
    <w:rsid w:val="00374136"/>
    <w:rsid w:val="00376424"/>
    <w:rsid w:val="00376C18"/>
    <w:rsid w:val="003779CA"/>
    <w:rsid w:val="00382E47"/>
    <w:rsid w:val="00383086"/>
    <w:rsid w:val="00384151"/>
    <w:rsid w:val="00384866"/>
    <w:rsid w:val="00384D62"/>
    <w:rsid w:val="00390C0B"/>
    <w:rsid w:val="00392949"/>
    <w:rsid w:val="00393435"/>
    <w:rsid w:val="00395D77"/>
    <w:rsid w:val="00397BA7"/>
    <w:rsid w:val="003A158A"/>
    <w:rsid w:val="003A1D48"/>
    <w:rsid w:val="003A238B"/>
    <w:rsid w:val="003A3CA3"/>
    <w:rsid w:val="003A4298"/>
    <w:rsid w:val="003A5750"/>
    <w:rsid w:val="003A58A2"/>
    <w:rsid w:val="003A67AF"/>
    <w:rsid w:val="003A6F57"/>
    <w:rsid w:val="003A741E"/>
    <w:rsid w:val="003A7941"/>
    <w:rsid w:val="003A7BF6"/>
    <w:rsid w:val="003B24D6"/>
    <w:rsid w:val="003B4513"/>
    <w:rsid w:val="003B63B8"/>
    <w:rsid w:val="003B65F0"/>
    <w:rsid w:val="003B68F6"/>
    <w:rsid w:val="003B7CC0"/>
    <w:rsid w:val="003C08A2"/>
    <w:rsid w:val="003C11D1"/>
    <w:rsid w:val="003C1203"/>
    <w:rsid w:val="003C38C6"/>
    <w:rsid w:val="003C3950"/>
    <w:rsid w:val="003C3F26"/>
    <w:rsid w:val="003C4CA3"/>
    <w:rsid w:val="003C64AD"/>
    <w:rsid w:val="003C7982"/>
    <w:rsid w:val="003D112F"/>
    <w:rsid w:val="003D2867"/>
    <w:rsid w:val="003D289D"/>
    <w:rsid w:val="003D28FB"/>
    <w:rsid w:val="003D3DE3"/>
    <w:rsid w:val="003D45DA"/>
    <w:rsid w:val="003D4B71"/>
    <w:rsid w:val="003D54EF"/>
    <w:rsid w:val="003D57FA"/>
    <w:rsid w:val="003D60F8"/>
    <w:rsid w:val="003D6157"/>
    <w:rsid w:val="003D6362"/>
    <w:rsid w:val="003D6E18"/>
    <w:rsid w:val="003D7E39"/>
    <w:rsid w:val="003E4177"/>
    <w:rsid w:val="003E53F5"/>
    <w:rsid w:val="003E691F"/>
    <w:rsid w:val="003E6B5C"/>
    <w:rsid w:val="003E7683"/>
    <w:rsid w:val="003F0138"/>
    <w:rsid w:val="003F1DC3"/>
    <w:rsid w:val="003F3219"/>
    <w:rsid w:val="003F37F4"/>
    <w:rsid w:val="003F5E44"/>
    <w:rsid w:val="003F72EA"/>
    <w:rsid w:val="00400949"/>
    <w:rsid w:val="00400B0D"/>
    <w:rsid w:val="00402488"/>
    <w:rsid w:val="00402AEC"/>
    <w:rsid w:val="00402CF9"/>
    <w:rsid w:val="00402D42"/>
    <w:rsid w:val="004049FF"/>
    <w:rsid w:val="00405039"/>
    <w:rsid w:val="004057F8"/>
    <w:rsid w:val="004074A7"/>
    <w:rsid w:val="004102B7"/>
    <w:rsid w:val="00410745"/>
    <w:rsid w:val="00410CA0"/>
    <w:rsid w:val="00411B25"/>
    <w:rsid w:val="00412121"/>
    <w:rsid w:val="00413837"/>
    <w:rsid w:val="004142D8"/>
    <w:rsid w:val="00414B35"/>
    <w:rsid w:val="0042231A"/>
    <w:rsid w:val="004235F4"/>
    <w:rsid w:val="00423C2E"/>
    <w:rsid w:val="00423D00"/>
    <w:rsid w:val="00424D9F"/>
    <w:rsid w:val="00425790"/>
    <w:rsid w:val="004259F2"/>
    <w:rsid w:val="0042703C"/>
    <w:rsid w:val="00430D5D"/>
    <w:rsid w:val="00432465"/>
    <w:rsid w:val="004324B1"/>
    <w:rsid w:val="0043405C"/>
    <w:rsid w:val="00434825"/>
    <w:rsid w:val="00434A6E"/>
    <w:rsid w:val="00435C69"/>
    <w:rsid w:val="00436AFC"/>
    <w:rsid w:val="00436B36"/>
    <w:rsid w:val="00436E76"/>
    <w:rsid w:val="00437567"/>
    <w:rsid w:val="0044009A"/>
    <w:rsid w:val="0044063E"/>
    <w:rsid w:val="00442B97"/>
    <w:rsid w:val="00443B26"/>
    <w:rsid w:val="0044530E"/>
    <w:rsid w:val="00445B6C"/>
    <w:rsid w:val="004464FB"/>
    <w:rsid w:val="00446855"/>
    <w:rsid w:val="004474D7"/>
    <w:rsid w:val="00451418"/>
    <w:rsid w:val="00451FC3"/>
    <w:rsid w:val="0045327F"/>
    <w:rsid w:val="00457471"/>
    <w:rsid w:val="004575DA"/>
    <w:rsid w:val="0046021E"/>
    <w:rsid w:val="00460566"/>
    <w:rsid w:val="004606E3"/>
    <w:rsid w:val="0046195F"/>
    <w:rsid w:val="00462370"/>
    <w:rsid w:val="00462466"/>
    <w:rsid w:val="00462547"/>
    <w:rsid w:val="00462D0E"/>
    <w:rsid w:val="00462F09"/>
    <w:rsid w:val="0046394C"/>
    <w:rsid w:val="004642B5"/>
    <w:rsid w:val="00464DC1"/>
    <w:rsid w:val="00465601"/>
    <w:rsid w:val="00470183"/>
    <w:rsid w:val="00470186"/>
    <w:rsid w:val="004702C7"/>
    <w:rsid w:val="004709CB"/>
    <w:rsid w:val="00471CC6"/>
    <w:rsid w:val="00472780"/>
    <w:rsid w:val="00472B1D"/>
    <w:rsid w:val="004732B5"/>
    <w:rsid w:val="00473D31"/>
    <w:rsid w:val="0047571B"/>
    <w:rsid w:val="00477041"/>
    <w:rsid w:val="00477565"/>
    <w:rsid w:val="00477B4B"/>
    <w:rsid w:val="004848CC"/>
    <w:rsid w:val="00484FC3"/>
    <w:rsid w:val="00485EAD"/>
    <w:rsid w:val="00486DA1"/>
    <w:rsid w:val="0048749D"/>
    <w:rsid w:val="00487E92"/>
    <w:rsid w:val="00490203"/>
    <w:rsid w:val="00490C7E"/>
    <w:rsid w:val="00490D7E"/>
    <w:rsid w:val="00491866"/>
    <w:rsid w:val="004932E0"/>
    <w:rsid w:val="00493A73"/>
    <w:rsid w:val="00493CEB"/>
    <w:rsid w:val="0049521D"/>
    <w:rsid w:val="00495441"/>
    <w:rsid w:val="00496537"/>
    <w:rsid w:val="004A0ED4"/>
    <w:rsid w:val="004A3333"/>
    <w:rsid w:val="004A3A0D"/>
    <w:rsid w:val="004A42E6"/>
    <w:rsid w:val="004A621F"/>
    <w:rsid w:val="004A676D"/>
    <w:rsid w:val="004A72E8"/>
    <w:rsid w:val="004A7986"/>
    <w:rsid w:val="004B06A4"/>
    <w:rsid w:val="004B0A35"/>
    <w:rsid w:val="004B1A4A"/>
    <w:rsid w:val="004B303A"/>
    <w:rsid w:val="004B3216"/>
    <w:rsid w:val="004B61BA"/>
    <w:rsid w:val="004B65DA"/>
    <w:rsid w:val="004C083E"/>
    <w:rsid w:val="004C1962"/>
    <w:rsid w:val="004C28C2"/>
    <w:rsid w:val="004C4055"/>
    <w:rsid w:val="004C5759"/>
    <w:rsid w:val="004C5CE3"/>
    <w:rsid w:val="004C6ED6"/>
    <w:rsid w:val="004C7398"/>
    <w:rsid w:val="004D0A61"/>
    <w:rsid w:val="004D1519"/>
    <w:rsid w:val="004D15D9"/>
    <w:rsid w:val="004D15F5"/>
    <w:rsid w:val="004D1E85"/>
    <w:rsid w:val="004D3178"/>
    <w:rsid w:val="004D54B7"/>
    <w:rsid w:val="004D6879"/>
    <w:rsid w:val="004E0F81"/>
    <w:rsid w:val="004E10B4"/>
    <w:rsid w:val="004E1A31"/>
    <w:rsid w:val="004E2A0D"/>
    <w:rsid w:val="004E4537"/>
    <w:rsid w:val="004E468F"/>
    <w:rsid w:val="004E4B22"/>
    <w:rsid w:val="004E513A"/>
    <w:rsid w:val="004E59AE"/>
    <w:rsid w:val="004E5DC8"/>
    <w:rsid w:val="004E6BB7"/>
    <w:rsid w:val="004F154D"/>
    <w:rsid w:val="004F1564"/>
    <w:rsid w:val="004F292F"/>
    <w:rsid w:val="004F3EDC"/>
    <w:rsid w:val="004F3FB0"/>
    <w:rsid w:val="004F5401"/>
    <w:rsid w:val="004F62DB"/>
    <w:rsid w:val="004F7E56"/>
    <w:rsid w:val="00502349"/>
    <w:rsid w:val="00502894"/>
    <w:rsid w:val="00502AF7"/>
    <w:rsid w:val="0050389D"/>
    <w:rsid w:val="0050414A"/>
    <w:rsid w:val="00504B3C"/>
    <w:rsid w:val="00505143"/>
    <w:rsid w:val="00506638"/>
    <w:rsid w:val="005102AA"/>
    <w:rsid w:val="0051175B"/>
    <w:rsid w:val="005122C3"/>
    <w:rsid w:val="005123B4"/>
    <w:rsid w:val="00513054"/>
    <w:rsid w:val="005156DB"/>
    <w:rsid w:val="00515AF7"/>
    <w:rsid w:val="00515E94"/>
    <w:rsid w:val="00516C7A"/>
    <w:rsid w:val="00517FC9"/>
    <w:rsid w:val="00520CF9"/>
    <w:rsid w:val="00521520"/>
    <w:rsid w:val="00521559"/>
    <w:rsid w:val="00521877"/>
    <w:rsid w:val="00522320"/>
    <w:rsid w:val="005251E3"/>
    <w:rsid w:val="0052596A"/>
    <w:rsid w:val="00525AAF"/>
    <w:rsid w:val="00525FE8"/>
    <w:rsid w:val="00527FCA"/>
    <w:rsid w:val="00530C15"/>
    <w:rsid w:val="0053106D"/>
    <w:rsid w:val="00531FC0"/>
    <w:rsid w:val="00533A63"/>
    <w:rsid w:val="00534022"/>
    <w:rsid w:val="00535EF8"/>
    <w:rsid w:val="00537CD6"/>
    <w:rsid w:val="0054047B"/>
    <w:rsid w:val="00540737"/>
    <w:rsid w:val="005407F5"/>
    <w:rsid w:val="005410EB"/>
    <w:rsid w:val="00541C15"/>
    <w:rsid w:val="00541F89"/>
    <w:rsid w:val="00542318"/>
    <w:rsid w:val="0054326C"/>
    <w:rsid w:val="005464A1"/>
    <w:rsid w:val="0054755B"/>
    <w:rsid w:val="00550713"/>
    <w:rsid w:val="00550817"/>
    <w:rsid w:val="00551031"/>
    <w:rsid w:val="00551E41"/>
    <w:rsid w:val="005527EC"/>
    <w:rsid w:val="00552929"/>
    <w:rsid w:val="0055467B"/>
    <w:rsid w:val="005579B0"/>
    <w:rsid w:val="00557A04"/>
    <w:rsid w:val="00560576"/>
    <w:rsid w:val="00560CBB"/>
    <w:rsid w:val="005627A2"/>
    <w:rsid w:val="00562E15"/>
    <w:rsid w:val="0056590C"/>
    <w:rsid w:val="00565E60"/>
    <w:rsid w:val="00566CC0"/>
    <w:rsid w:val="00566CF1"/>
    <w:rsid w:val="00566FCB"/>
    <w:rsid w:val="00567E7F"/>
    <w:rsid w:val="00570553"/>
    <w:rsid w:val="00571045"/>
    <w:rsid w:val="005712F9"/>
    <w:rsid w:val="005714A7"/>
    <w:rsid w:val="005725EF"/>
    <w:rsid w:val="00572F12"/>
    <w:rsid w:val="00573A51"/>
    <w:rsid w:val="00573CDF"/>
    <w:rsid w:val="00574C8F"/>
    <w:rsid w:val="0057575A"/>
    <w:rsid w:val="00575E53"/>
    <w:rsid w:val="00576238"/>
    <w:rsid w:val="00576318"/>
    <w:rsid w:val="00576931"/>
    <w:rsid w:val="00577BE6"/>
    <w:rsid w:val="00580B17"/>
    <w:rsid w:val="00581A4E"/>
    <w:rsid w:val="00581E32"/>
    <w:rsid w:val="00582E9B"/>
    <w:rsid w:val="00583944"/>
    <w:rsid w:val="005842D4"/>
    <w:rsid w:val="00586321"/>
    <w:rsid w:val="00586FC2"/>
    <w:rsid w:val="00587521"/>
    <w:rsid w:val="00592BF5"/>
    <w:rsid w:val="00593848"/>
    <w:rsid w:val="00594582"/>
    <w:rsid w:val="005956A7"/>
    <w:rsid w:val="00595784"/>
    <w:rsid w:val="005A11FA"/>
    <w:rsid w:val="005A1671"/>
    <w:rsid w:val="005A1685"/>
    <w:rsid w:val="005A28C7"/>
    <w:rsid w:val="005A3A2C"/>
    <w:rsid w:val="005A4486"/>
    <w:rsid w:val="005A4EE4"/>
    <w:rsid w:val="005A58F3"/>
    <w:rsid w:val="005A6244"/>
    <w:rsid w:val="005A7333"/>
    <w:rsid w:val="005B0291"/>
    <w:rsid w:val="005B2E6A"/>
    <w:rsid w:val="005B3CAA"/>
    <w:rsid w:val="005B4A7B"/>
    <w:rsid w:val="005C1289"/>
    <w:rsid w:val="005C12AB"/>
    <w:rsid w:val="005C2C67"/>
    <w:rsid w:val="005C3B35"/>
    <w:rsid w:val="005C3E93"/>
    <w:rsid w:val="005C50CD"/>
    <w:rsid w:val="005C5500"/>
    <w:rsid w:val="005C59C5"/>
    <w:rsid w:val="005C5F2B"/>
    <w:rsid w:val="005C719F"/>
    <w:rsid w:val="005C7FF7"/>
    <w:rsid w:val="005D0D45"/>
    <w:rsid w:val="005D2178"/>
    <w:rsid w:val="005D3EF3"/>
    <w:rsid w:val="005D4B4B"/>
    <w:rsid w:val="005D4BC2"/>
    <w:rsid w:val="005D5E00"/>
    <w:rsid w:val="005D6A02"/>
    <w:rsid w:val="005D6F10"/>
    <w:rsid w:val="005D74A4"/>
    <w:rsid w:val="005D7D2A"/>
    <w:rsid w:val="005E02EA"/>
    <w:rsid w:val="005E16C0"/>
    <w:rsid w:val="005E1D25"/>
    <w:rsid w:val="005E47D9"/>
    <w:rsid w:val="005E4A95"/>
    <w:rsid w:val="005E745A"/>
    <w:rsid w:val="005E7893"/>
    <w:rsid w:val="005F026D"/>
    <w:rsid w:val="005F39AE"/>
    <w:rsid w:val="005F3DF8"/>
    <w:rsid w:val="005F487B"/>
    <w:rsid w:val="005F48C4"/>
    <w:rsid w:val="00601D0C"/>
    <w:rsid w:val="0060209F"/>
    <w:rsid w:val="00602793"/>
    <w:rsid w:val="00603017"/>
    <w:rsid w:val="00603A64"/>
    <w:rsid w:val="00604B4B"/>
    <w:rsid w:val="006054F4"/>
    <w:rsid w:val="006056FD"/>
    <w:rsid w:val="0060621D"/>
    <w:rsid w:val="00607783"/>
    <w:rsid w:val="006136A6"/>
    <w:rsid w:val="00615558"/>
    <w:rsid w:val="006159C6"/>
    <w:rsid w:val="0061611B"/>
    <w:rsid w:val="006167DD"/>
    <w:rsid w:val="00617848"/>
    <w:rsid w:val="00621A20"/>
    <w:rsid w:val="00621D9D"/>
    <w:rsid w:val="006247F0"/>
    <w:rsid w:val="00624DEF"/>
    <w:rsid w:val="00626280"/>
    <w:rsid w:val="00630486"/>
    <w:rsid w:val="0063320F"/>
    <w:rsid w:val="00633596"/>
    <w:rsid w:val="0064064E"/>
    <w:rsid w:val="006407BE"/>
    <w:rsid w:val="00641502"/>
    <w:rsid w:val="00641DCA"/>
    <w:rsid w:val="00641E0E"/>
    <w:rsid w:val="00643E9F"/>
    <w:rsid w:val="00645CE2"/>
    <w:rsid w:val="00646DE2"/>
    <w:rsid w:val="00646DF4"/>
    <w:rsid w:val="0064788B"/>
    <w:rsid w:val="00647DE2"/>
    <w:rsid w:val="00647E83"/>
    <w:rsid w:val="00650091"/>
    <w:rsid w:val="00650148"/>
    <w:rsid w:val="00652021"/>
    <w:rsid w:val="00653C7E"/>
    <w:rsid w:val="00667179"/>
    <w:rsid w:val="00667E7D"/>
    <w:rsid w:val="0067036C"/>
    <w:rsid w:val="00671675"/>
    <w:rsid w:val="006723CF"/>
    <w:rsid w:val="00673593"/>
    <w:rsid w:val="0067425F"/>
    <w:rsid w:val="00675A23"/>
    <w:rsid w:val="00675BDB"/>
    <w:rsid w:val="006762BB"/>
    <w:rsid w:val="006765A0"/>
    <w:rsid w:val="00676DCD"/>
    <w:rsid w:val="00677D24"/>
    <w:rsid w:val="0068077F"/>
    <w:rsid w:val="00681494"/>
    <w:rsid w:val="00682DBB"/>
    <w:rsid w:val="006834B6"/>
    <w:rsid w:val="00683740"/>
    <w:rsid w:val="0068391D"/>
    <w:rsid w:val="00684EC8"/>
    <w:rsid w:val="00685234"/>
    <w:rsid w:val="00685C67"/>
    <w:rsid w:val="00685ECB"/>
    <w:rsid w:val="00686E43"/>
    <w:rsid w:val="00687309"/>
    <w:rsid w:val="0068737F"/>
    <w:rsid w:val="00690DF0"/>
    <w:rsid w:val="00692B2E"/>
    <w:rsid w:val="0069303E"/>
    <w:rsid w:val="006932E4"/>
    <w:rsid w:val="006934CE"/>
    <w:rsid w:val="00694974"/>
    <w:rsid w:val="00694A56"/>
    <w:rsid w:val="00694A99"/>
    <w:rsid w:val="00695037"/>
    <w:rsid w:val="00695E43"/>
    <w:rsid w:val="00696DBF"/>
    <w:rsid w:val="00697A14"/>
    <w:rsid w:val="006A0C4E"/>
    <w:rsid w:val="006A15B3"/>
    <w:rsid w:val="006A43F8"/>
    <w:rsid w:val="006A4F98"/>
    <w:rsid w:val="006A57B4"/>
    <w:rsid w:val="006A622B"/>
    <w:rsid w:val="006A75E2"/>
    <w:rsid w:val="006B018F"/>
    <w:rsid w:val="006B1BDD"/>
    <w:rsid w:val="006B2C60"/>
    <w:rsid w:val="006B2D81"/>
    <w:rsid w:val="006B3115"/>
    <w:rsid w:val="006B4466"/>
    <w:rsid w:val="006B4474"/>
    <w:rsid w:val="006B45B1"/>
    <w:rsid w:val="006B5DBF"/>
    <w:rsid w:val="006B7928"/>
    <w:rsid w:val="006C00D0"/>
    <w:rsid w:val="006C0787"/>
    <w:rsid w:val="006C0EAD"/>
    <w:rsid w:val="006C0F0D"/>
    <w:rsid w:val="006C1ACF"/>
    <w:rsid w:val="006C27D3"/>
    <w:rsid w:val="006C3012"/>
    <w:rsid w:val="006C37D6"/>
    <w:rsid w:val="006C38AE"/>
    <w:rsid w:val="006C5140"/>
    <w:rsid w:val="006C5681"/>
    <w:rsid w:val="006C5BF0"/>
    <w:rsid w:val="006C756F"/>
    <w:rsid w:val="006D0216"/>
    <w:rsid w:val="006D0C83"/>
    <w:rsid w:val="006D128B"/>
    <w:rsid w:val="006D1CBA"/>
    <w:rsid w:val="006D2119"/>
    <w:rsid w:val="006D3D37"/>
    <w:rsid w:val="006D3DE0"/>
    <w:rsid w:val="006D54F3"/>
    <w:rsid w:val="006D64CC"/>
    <w:rsid w:val="006D6A2D"/>
    <w:rsid w:val="006E069C"/>
    <w:rsid w:val="006E0D89"/>
    <w:rsid w:val="006E157D"/>
    <w:rsid w:val="006E1975"/>
    <w:rsid w:val="006E29CA"/>
    <w:rsid w:val="006E4922"/>
    <w:rsid w:val="006E64EC"/>
    <w:rsid w:val="006E668D"/>
    <w:rsid w:val="006F06A2"/>
    <w:rsid w:val="006F0EB5"/>
    <w:rsid w:val="006F27FF"/>
    <w:rsid w:val="006F2E6D"/>
    <w:rsid w:val="006F35BE"/>
    <w:rsid w:val="006F39A3"/>
    <w:rsid w:val="006F3C90"/>
    <w:rsid w:val="006F452B"/>
    <w:rsid w:val="006F56D3"/>
    <w:rsid w:val="006F5C37"/>
    <w:rsid w:val="006F74FB"/>
    <w:rsid w:val="006F77F4"/>
    <w:rsid w:val="006F7F33"/>
    <w:rsid w:val="0070158D"/>
    <w:rsid w:val="00703625"/>
    <w:rsid w:val="00703724"/>
    <w:rsid w:val="00704622"/>
    <w:rsid w:val="007062C1"/>
    <w:rsid w:val="0070705B"/>
    <w:rsid w:val="007075FB"/>
    <w:rsid w:val="007078F8"/>
    <w:rsid w:val="007105FA"/>
    <w:rsid w:val="00710BFC"/>
    <w:rsid w:val="00711915"/>
    <w:rsid w:val="00712EFA"/>
    <w:rsid w:val="00714822"/>
    <w:rsid w:val="0071524B"/>
    <w:rsid w:val="007153EA"/>
    <w:rsid w:val="00715D36"/>
    <w:rsid w:val="0072137A"/>
    <w:rsid w:val="007239FC"/>
    <w:rsid w:val="0072492A"/>
    <w:rsid w:val="0072565A"/>
    <w:rsid w:val="00725E5C"/>
    <w:rsid w:val="007271BA"/>
    <w:rsid w:val="007275F0"/>
    <w:rsid w:val="00730180"/>
    <w:rsid w:val="0073038F"/>
    <w:rsid w:val="00730D67"/>
    <w:rsid w:val="00731564"/>
    <w:rsid w:val="00731961"/>
    <w:rsid w:val="00732203"/>
    <w:rsid w:val="0073525E"/>
    <w:rsid w:val="007357EF"/>
    <w:rsid w:val="00736AD3"/>
    <w:rsid w:val="007378E2"/>
    <w:rsid w:val="00737A6A"/>
    <w:rsid w:val="0074009F"/>
    <w:rsid w:val="00740EA9"/>
    <w:rsid w:val="007426AF"/>
    <w:rsid w:val="00742A1D"/>
    <w:rsid w:val="00742C8B"/>
    <w:rsid w:val="00743594"/>
    <w:rsid w:val="00745238"/>
    <w:rsid w:val="007462B3"/>
    <w:rsid w:val="00746B82"/>
    <w:rsid w:val="00746D03"/>
    <w:rsid w:val="00747A65"/>
    <w:rsid w:val="00750697"/>
    <w:rsid w:val="00750D21"/>
    <w:rsid w:val="007527A8"/>
    <w:rsid w:val="00753238"/>
    <w:rsid w:val="00753960"/>
    <w:rsid w:val="0075638A"/>
    <w:rsid w:val="00756440"/>
    <w:rsid w:val="00757040"/>
    <w:rsid w:val="00757791"/>
    <w:rsid w:val="0076013C"/>
    <w:rsid w:val="00760BAA"/>
    <w:rsid w:val="007615D5"/>
    <w:rsid w:val="007636F3"/>
    <w:rsid w:val="00764A37"/>
    <w:rsid w:val="00764D94"/>
    <w:rsid w:val="007654A9"/>
    <w:rsid w:val="00766ADF"/>
    <w:rsid w:val="00766F0A"/>
    <w:rsid w:val="00767329"/>
    <w:rsid w:val="007700D1"/>
    <w:rsid w:val="0077028F"/>
    <w:rsid w:val="0077129F"/>
    <w:rsid w:val="00771F0E"/>
    <w:rsid w:val="00773B8A"/>
    <w:rsid w:val="007741E7"/>
    <w:rsid w:val="00774AAB"/>
    <w:rsid w:val="00774E42"/>
    <w:rsid w:val="00775275"/>
    <w:rsid w:val="007764F0"/>
    <w:rsid w:val="0077740D"/>
    <w:rsid w:val="0077744B"/>
    <w:rsid w:val="007806B2"/>
    <w:rsid w:val="00780E9A"/>
    <w:rsid w:val="00781300"/>
    <w:rsid w:val="00781DD1"/>
    <w:rsid w:val="007841D0"/>
    <w:rsid w:val="00784611"/>
    <w:rsid w:val="00784BA6"/>
    <w:rsid w:val="0078537C"/>
    <w:rsid w:val="00785834"/>
    <w:rsid w:val="0078729C"/>
    <w:rsid w:val="00787A46"/>
    <w:rsid w:val="00790647"/>
    <w:rsid w:val="00790803"/>
    <w:rsid w:val="0079142C"/>
    <w:rsid w:val="00792044"/>
    <w:rsid w:val="00792483"/>
    <w:rsid w:val="00792599"/>
    <w:rsid w:val="007946E9"/>
    <w:rsid w:val="00794C48"/>
    <w:rsid w:val="00795E86"/>
    <w:rsid w:val="0079633B"/>
    <w:rsid w:val="00796693"/>
    <w:rsid w:val="007A131C"/>
    <w:rsid w:val="007A2645"/>
    <w:rsid w:val="007A3978"/>
    <w:rsid w:val="007A41B8"/>
    <w:rsid w:val="007A4B0B"/>
    <w:rsid w:val="007A54B3"/>
    <w:rsid w:val="007A5D01"/>
    <w:rsid w:val="007A649D"/>
    <w:rsid w:val="007A661F"/>
    <w:rsid w:val="007A75DE"/>
    <w:rsid w:val="007B0B58"/>
    <w:rsid w:val="007B163C"/>
    <w:rsid w:val="007B1BE9"/>
    <w:rsid w:val="007B3A4F"/>
    <w:rsid w:val="007B3D6C"/>
    <w:rsid w:val="007B4087"/>
    <w:rsid w:val="007B46B6"/>
    <w:rsid w:val="007B4B2D"/>
    <w:rsid w:val="007B4F7B"/>
    <w:rsid w:val="007B61C1"/>
    <w:rsid w:val="007B73E5"/>
    <w:rsid w:val="007C0D94"/>
    <w:rsid w:val="007C1D33"/>
    <w:rsid w:val="007C3230"/>
    <w:rsid w:val="007C5440"/>
    <w:rsid w:val="007C56C2"/>
    <w:rsid w:val="007C5FBD"/>
    <w:rsid w:val="007C74A9"/>
    <w:rsid w:val="007D135C"/>
    <w:rsid w:val="007D21AB"/>
    <w:rsid w:val="007D2395"/>
    <w:rsid w:val="007D43C8"/>
    <w:rsid w:val="007D4D30"/>
    <w:rsid w:val="007E000C"/>
    <w:rsid w:val="007E0564"/>
    <w:rsid w:val="007E0A30"/>
    <w:rsid w:val="007E0A95"/>
    <w:rsid w:val="007E3854"/>
    <w:rsid w:val="007E3945"/>
    <w:rsid w:val="007E41D9"/>
    <w:rsid w:val="007E4B29"/>
    <w:rsid w:val="007E6FD9"/>
    <w:rsid w:val="007F01FC"/>
    <w:rsid w:val="007F1FE0"/>
    <w:rsid w:val="007F2677"/>
    <w:rsid w:val="007F2C45"/>
    <w:rsid w:val="007F3389"/>
    <w:rsid w:val="007F4E9D"/>
    <w:rsid w:val="007F5C07"/>
    <w:rsid w:val="007F61E1"/>
    <w:rsid w:val="00800A0B"/>
    <w:rsid w:val="00800E37"/>
    <w:rsid w:val="00800F93"/>
    <w:rsid w:val="00802AB3"/>
    <w:rsid w:val="008035AA"/>
    <w:rsid w:val="008038E5"/>
    <w:rsid w:val="00805102"/>
    <w:rsid w:val="008063D8"/>
    <w:rsid w:val="00806C56"/>
    <w:rsid w:val="00806E49"/>
    <w:rsid w:val="00807683"/>
    <w:rsid w:val="00807751"/>
    <w:rsid w:val="008104EC"/>
    <w:rsid w:val="00810931"/>
    <w:rsid w:val="008126C4"/>
    <w:rsid w:val="00813417"/>
    <w:rsid w:val="00815A5E"/>
    <w:rsid w:val="00816BB3"/>
    <w:rsid w:val="0081756E"/>
    <w:rsid w:val="00821B4A"/>
    <w:rsid w:val="0082212C"/>
    <w:rsid w:val="008222DE"/>
    <w:rsid w:val="0082322F"/>
    <w:rsid w:val="008240AD"/>
    <w:rsid w:val="00825393"/>
    <w:rsid w:val="00825E54"/>
    <w:rsid w:val="00826DE6"/>
    <w:rsid w:val="0082781C"/>
    <w:rsid w:val="008306EB"/>
    <w:rsid w:val="008311AC"/>
    <w:rsid w:val="008329AB"/>
    <w:rsid w:val="00833172"/>
    <w:rsid w:val="0083356A"/>
    <w:rsid w:val="00833B9E"/>
    <w:rsid w:val="00833CFE"/>
    <w:rsid w:val="008348D8"/>
    <w:rsid w:val="00834DE8"/>
    <w:rsid w:val="00835F39"/>
    <w:rsid w:val="00836D17"/>
    <w:rsid w:val="00837662"/>
    <w:rsid w:val="00840891"/>
    <w:rsid w:val="00840FD4"/>
    <w:rsid w:val="00841A8F"/>
    <w:rsid w:val="00842B29"/>
    <w:rsid w:val="00844349"/>
    <w:rsid w:val="008503DE"/>
    <w:rsid w:val="0085128D"/>
    <w:rsid w:val="00851A41"/>
    <w:rsid w:val="008520A4"/>
    <w:rsid w:val="008529F2"/>
    <w:rsid w:val="008531D7"/>
    <w:rsid w:val="00853D47"/>
    <w:rsid w:val="00853E4A"/>
    <w:rsid w:val="008544CF"/>
    <w:rsid w:val="0085562B"/>
    <w:rsid w:val="00855CBF"/>
    <w:rsid w:val="008566C9"/>
    <w:rsid w:val="00860048"/>
    <w:rsid w:val="00862167"/>
    <w:rsid w:val="008625FB"/>
    <w:rsid w:val="00862BBA"/>
    <w:rsid w:val="008637FF"/>
    <w:rsid w:val="00863B89"/>
    <w:rsid w:val="00863C80"/>
    <w:rsid w:val="00865F7C"/>
    <w:rsid w:val="0086691A"/>
    <w:rsid w:val="00867B1D"/>
    <w:rsid w:val="008741B0"/>
    <w:rsid w:val="00875567"/>
    <w:rsid w:val="0087636D"/>
    <w:rsid w:val="008764FB"/>
    <w:rsid w:val="008771DE"/>
    <w:rsid w:val="008776A4"/>
    <w:rsid w:val="00877AB4"/>
    <w:rsid w:val="0088074D"/>
    <w:rsid w:val="00880DCF"/>
    <w:rsid w:val="008813CB"/>
    <w:rsid w:val="0088173D"/>
    <w:rsid w:val="00881F71"/>
    <w:rsid w:val="00882951"/>
    <w:rsid w:val="00882AE2"/>
    <w:rsid w:val="008835F7"/>
    <w:rsid w:val="00884632"/>
    <w:rsid w:val="00884640"/>
    <w:rsid w:val="00884864"/>
    <w:rsid w:val="00886D9E"/>
    <w:rsid w:val="0089205C"/>
    <w:rsid w:val="00893F3A"/>
    <w:rsid w:val="00896BD9"/>
    <w:rsid w:val="0089712E"/>
    <w:rsid w:val="008A1702"/>
    <w:rsid w:val="008A1727"/>
    <w:rsid w:val="008A3407"/>
    <w:rsid w:val="008A4CD9"/>
    <w:rsid w:val="008A640A"/>
    <w:rsid w:val="008A66EC"/>
    <w:rsid w:val="008A6735"/>
    <w:rsid w:val="008A76CF"/>
    <w:rsid w:val="008B016D"/>
    <w:rsid w:val="008B0C63"/>
    <w:rsid w:val="008B11A1"/>
    <w:rsid w:val="008B27C0"/>
    <w:rsid w:val="008B2D12"/>
    <w:rsid w:val="008B3CD7"/>
    <w:rsid w:val="008B437F"/>
    <w:rsid w:val="008B6F42"/>
    <w:rsid w:val="008B7FB0"/>
    <w:rsid w:val="008C1810"/>
    <w:rsid w:val="008C1877"/>
    <w:rsid w:val="008C2191"/>
    <w:rsid w:val="008C22F6"/>
    <w:rsid w:val="008C2F49"/>
    <w:rsid w:val="008C375C"/>
    <w:rsid w:val="008C5885"/>
    <w:rsid w:val="008C630F"/>
    <w:rsid w:val="008C6487"/>
    <w:rsid w:val="008C718E"/>
    <w:rsid w:val="008D045D"/>
    <w:rsid w:val="008D109F"/>
    <w:rsid w:val="008D1ACE"/>
    <w:rsid w:val="008D26C6"/>
    <w:rsid w:val="008D3635"/>
    <w:rsid w:val="008D39B7"/>
    <w:rsid w:val="008D42A6"/>
    <w:rsid w:val="008D5EBE"/>
    <w:rsid w:val="008D68BA"/>
    <w:rsid w:val="008D6E41"/>
    <w:rsid w:val="008E1609"/>
    <w:rsid w:val="008E20C4"/>
    <w:rsid w:val="008E2C3F"/>
    <w:rsid w:val="008E2C94"/>
    <w:rsid w:val="008E3D2B"/>
    <w:rsid w:val="008E544B"/>
    <w:rsid w:val="008E56FC"/>
    <w:rsid w:val="008E586A"/>
    <w:rsid w:val="008E7625"/>
    <w:rsid w:val="008E7CDE"/>
    <w:rsid w:val="008E7CFB"/>
    <w:rsid w:val="008F0950"/>
    <w:rsid w:val="008F1C49"/>
    <w:rsid w:val="008F492E"/>
    <w:rsid w:val="008F5DD6"/>
    <w:rsid w:val="008F6E7E"/>
    <w:rsid w:val="008F790D"/>
    <w:rsid w:val="0090054E"/>
    <w:rsid w:val="00900BDF"/>
    <w:rsid w:val="00901381"/>
    <w:rsid w:val="009021ED"/>
    <w:rsid w:val="009024D8"/>
    <w:rsid w:val="0090454B"/>
    <w:rsid w:val="009107C8"/>
    <w:rsid w:val="00911DE3"/>
    <w:rsid w:val="00912FF2"/>
    <w:rsid w:val="0091402F"/>
    <w:rsid w:val="009148E1"/>
    <w:rsid w:val="00914C18"/>
    <w:rsid w:val="00915088"/>
    <w:rsid w:val="009164C3"/>
    <w:rsid w:val="00916849"/>
    <w:rsid w:val="009210A6"/>
    <w:rsid w:val="009220BA"/>
    <w:rsid w:val="00923851"/>
    <w:rsid w:val="00923D04"/>
    <w:rsid w:val="009245F0"/>
    <w:rsid w:val="009248B4"/>
    <w:rsid w:val="009252D2"/>
    <w:rsid w:val="00925774"/>
    <w:rsid w:val="009263D7"/>
    <w:rsid w:val="00926E2D"/>
    <w:rsid w:val="00927206"/>
    <w:rsid w:val="0093004F"/>
    <w:rsid w:val="009311FC"/>
    <w:rsid w:val="00931454"/>
    <w:rsid w:val="00932E7C"/>
    <w:rsid w:val="00935134"/>
    <w:rsid w:val="00935A05"/>
    <w:rsid w:val="00935ACF"/>
    <w:rsid w:val="0093686E"/>
    <w:rsid w:val="00937B0C"/>
    <w:rsid w:val="0094130A"/>
    <w:rsid w:val="00942160"/>
    <w:rsid w:val="0094224B"/>
    <w:rsid w:val="00942413"/>
    <w:rsid w:val="00943251"/>
    <w:rsid w:val="00943A79"/>
    <w:rsid w:val="00944125"/>
    <w:rsid w:val="009450B5"/>
    <w:rsid w:val="00945BC0"/>
    <w:rsid w:val="00946957"/>
    <w:rsid w:val="00946CA4"/>
    <w:rsid w:val="00947267"/>
    <w:rsid w:val="009479EA"/>
    <w:rsid w:val="00951AE8"/>
    <w:rsid w:val="009526E0"/>
    <w:rsid w:val="009537FC"/>
    <w:rsid w:val="009538F4"/>
    <w:rsid w:val="00956573"/>
    <w:rsid w:val="00956DBC"/>
    <w:rsid w:val="009572DF"/>
    <w:rsid w:val="009574FB"/>
    <w:rsid w:val="00960AB8"/>
    <w:rsid w:val="00960EA2"/>
    <w:rsid w:val="00961A94"/>
    <w:rsid w:val="00966F1F"/>
    <w:rsid w:val="00967987"/>
    <w:rsid w:val="00971062"/>
    <w:rsid w:val="00972146"/>
    <w:rsid w:val="00972DDC"/>
    <w:rsid w:val="009745DE"/>
    <w:rsid w:val="009769C3"/>
    <w:rsid w:val="0098045E"/>
    <w:rsid w:val="009806C9"/>
    <w:rsid w:val="0098071A"/>
    <w:rsid w:val="009820FF"/>
    <w:rsid w:val="00982C51"/>
    <w:rsid w:val="0098353F"/>
    <w:rsid w:val="00983667"/>
    <w:rsid w:val="0098394E"/>
    <w:rsid w:val="00985937"/>
    <w:rsid w:val="00986080"/>
    <w:rsid w:val="0098790A"/>
    <w:rsid w:val="00992EAB"/>
    <w:rsid w:val="0099331E"/>
    <w:rsid w:val="00994B7B"/>
    <w:rsid w:val="009A0122"/>
    <w:rsid w:val="009A0651"/>
    <w:rsid w:val="009A24A4"/>
    <w:rsid w:val="009A31F6"/>
    <w:rsid w:val="009A4C25"/>
    <w:rsid w:val="009A67E6"/>
    <w:rsid w:val="009A71F3"/>
    <w:rsid w:val="009A7514"/>
    <w:rsid w:val="009B001D"/>
    <w:rsid w:val="009B021C"/>
    <w:rsid w:val="009B1A93"/>
    <w:rsid w:val="009B22A8"/>
    <w:rsid w:val="009B2951"/>
    <w:rsid w:val="009B3420"/>
    <w:rsid w:val="009B3BD4"/>
    <w:rsid w:val="009B5CC0"/>
    <w:rsid w:val="009B5D29"/>
    <w:rsid w:val="009B5D98"/>
    <w:rsid w:val="009B631F"/>
    <w:rsid w:val="009B6A43"/>
    <w:rsid w:val="009B6CDB"/>
    <w:rsid w:val="009C01B1"/>
    <w:rsid w:val="009C04B6"/>
    <w:rsid w:val="009C1F67"/>
    <w:rsid w:val="009C2466"/>
    <w:rsid w:val="009C37F2"/>
    <w:rsid w:val="009C3952"/>
    <w:rsid w:val="009C4D7E"/>
    <w:rsid w:val="009D07A2"/>
    <w:rsid w:val="009D09C0"/>
    <w:rsid w:val="009D18FA"/>
    <w:rsid w:val="009D345C"/>
    <w:rsid w:val="009D3DD4"/>
    <w:rsid w:val="009D475B"/>
    <w:rsid w:val="009D69B3"/>
    <w:rsid w:val="009D6D00"/>
    <w:rsid w:val="009D7284"/>
    <w:rsid w:val="009D75DC"/>
    <w:rsid w:val="009D75F9"/>
    <w:rsid w:val="009D7D1B"/>
    <w:rsid w:val="009E0292"/>
    <w:rsid w:val="009E2590"/>
    <w:rsid w:val="009E34F6"/>
    <w:rsid w:val="009E4AC4"/>
    <w:rsid w:val="009E521B"/>
    <w:rsid w:val="009E6B75"/>
    <w:rsid w:val="009E6DA1"/>
    <w:rsid w:val="009E75EB"/>
    <w:rsid w:val="009F1AAF"/>
    <w:rsid w:val="009F1E24"/>
    <w:rsid w:val="009F41B3"/>
    <w:rsid w:val="009F4604"/>
    <w:rsid w:val="009F4780"/>
    <w:rsid w:val="009F55C9"/>
    <w:rsid w:val="009F6A80"/>
    <w:rsid w:val="009F7CA6"/>
    <w:rsid w:val="00A0138C"/>
    <w:rsid w:val="00A02D75"/>
    <w:rsid w:val="00A05385"/>
    <w:rsid w:val="00A06D0E"/>
    <w:rsid w:val="00A07A57"/>
    <w:rsid w:val="00A07D85"/>
    <w:rsid w:val="00A11124"/>
    <w:rsid w:val="00A114B3"/>
    <w:rsid w:val="00A12CF0"/>
    <w:rsid w:val="00A13E69"/>
    <w:rsid w:val="00A13FEF"/>
    <w:rsid w:val="00A15863"/>
    <w:rsid w:val="00A169A5"/>
    <w:rsid w:val="00A16D70"/>
    <w:rsid w:val="00A173C0"/>
    <w:rsid w:val="00A17660"/>
    <w:rsid w:val="00A20D61"/>
    <w:rsid w:val="00A21157"/>
    <w:rsid w:val="00A215FA"/>
    <w:rsid w:val="00A25941"/>
    <w:rsid w:val="00A25A83"/>
    <w:rsid w:val="00A2605E"/>
    <w:rsid w:val="00A26BDA"/>
    <w:rsid w:val="00A27158"/>
    <w:rsid w:val="00A271D1"/>
    <w:rsid w:val="00A2740A"/>
    <w:rsid w:val="00A31398"/>
    <w:rsid w:val="00A31A0E"/>
    <w:rsid w:val="00A33AE7"/>
    <w:rsid w:val="00A33B69"/>
    <w:rsid w:val="00A34BDB"/>
    <w:rsid w:val="00A358DD"/>
    <w:rsid w:val="00A35CE2"/>
    <w:rsid w:val="00A36171"/>
    <w:rsid w:val="00A372FE"/>
    <w:rsid w:val="00A376C4"/>
    <w:rsid w:val="00A410C2"/>
    <w:rsid w:val="00A41804"/>
    <w:rsid w:val="00A418C4"/>
    <w:rsid w:val="00A41B50"/>
    <w:rsid w:val="00A436F4"/>
    <w:rsid w:val="00A43C83"/>
    <w:rsid w:val="00A43D4A"/>
    <w:rsid w:val="00A44AC1"/>
    <w:rsid w:val="00A46369"/>
    <w:rsid w:val="00A51242"/>
    <w:rsid w:val="00A51C5D"/>
    <w:rsid w:val="00A52E54"/>
    <w:rsid w:val="00A5409A"/>
    <w:rsid w:val="00A5431D"/>
    <w:rsid w:val="00A5464D"/>
    <w:rsid w:val="00A567FF"/>
    <w:rsid w:val="00A57ADE"/>
    <w:rsid w:val="00A60635"/>
    <w:rsid w:val="00A61D73"/>
    <w:rsid w:val="00A62E9E"/>
    <w:rsid w:val="00A66BC6"/>
    <w:rsid w:val="00A678E0"/>
    <w:rsid w:val="00A701C8"/>
    <w:rsid w:val="00A720A5"/>
    <w:rsid w:val="00A736F3"/>
    <w:rsid w:val="00A74CEB"/>
    <w:rsid w:val="00A75375"/>
    <w:rsid w:val="00A759D0"/>
    <w:rsid w:val="00A77EE3"/>
    <w:rsid w:val="00A80BD5"/>
    <w:rsid w:val="00A81538"/>
    <w:rsid w:val="00A822F5"/>
    <w:rsid w:val="00A825A3"/>
    <w:rsid w:val="00A82780"/>
    <w:rsid w:val="00A841C3"/>
    <w:rsid w:val="00A84D69"/>
    <w:rsid w:val="00A85269"/>
    <w:rsid w:val="00A858D1"/>
    <w:rsid w:val="00A8721A"/>
    <w:rsid w:val="00A8737D"/>
    <w:rsid w:val="00A87485"/>
    <w:rsid w:val="00A87855"/>
    <w:rsid w:val="00A908DF"/>
    <w:rsid w:val="00A90B33"/>
    <w:rsid w:val="00A90C2E"/>
    <w:rsid w:val="00A90C6A"/>
    <w:rsid w:val="00A90F09"/>
    <w:rsid w:val="00A90FB9"/>
    <w:rsid w:val="00A914F8"/>
    <w:rsid w:val="00A91B8C"/>
    <w:rsid w:val="00A9225E"/>
    <w:rsid w:val="00A9317F"/>
    <w:rsid w:val="00A93D28"/>
    <w:rsid w:val="00A94D66"/>
    <w:rsid w:val="00A95267"/>
    <w:rsid w:val="00AA0BA7"/>
    <w:rsid w:val="00AA1246"/>
    <w:rsid w:val="00AA5113"/>
    <w:rsid w:val="00AA5E8D"/>
    <w:rsid w:val="00AA6611"/>
    <w:rsid w:val="00AA6982"/>
    <w:rsid w:val="00AB06B6"/>
    <w:rsid w:val="00AB0C42"/>
    <w:rsid w:val="00AB131B"/>
    <w:rsid w:val="00AB21DD"/>
    <w:rsid w:val="00AB28E7"/>
    <w:rsid w:val="00AB2EC6"/>
    <w:rsid w:val="00AB3D36"/>
    <w:rsid w:val="00AB4070"/>
    <w:rsid w:val="00AB455B"/>
    <w:rsid w:val="00AB537E"/>
    <w:rsid w:val="00AB5709"/>
    <w:rsid w:val="00AB5ACA"/>
    <w:rsid w:val="00AB62CB"/>
    <w:rsid w:val="00AB65A6"/>
    <w:rsid w:val="00AC0216"/>
    <w:rsid w:val="00AC0399"/>
    <w:rsid w:val="00AC16FD"/>
    <w:rsid w:val="00AC2FB7"/>
    <w:rsid w:val="00AC31AC"/>
    <w:rsid w:val="00AC4634"/>
    <w:rsid w:val="00AC47F6"/>
    <w:rsid w:val="00AC4D41"/>
    <w:rsid w:val="00AC7069"/>
    <w:rsid w:val="00AD18EB"/>
    <w:rsid w:val="00AD48DD"/>
    <w:rsid w:val="00AD4ACC"/>
    <w:rsid w:val="00AD649B"/>
    <w:rsid w:val="00AE1BDB"/>
    <w:rsid w:val="00AE1D0A"/>
    <w:rsid w:val="00AE1E0A"/>
    <w:rsid w:val="00AE23D0"/>
    <w:rsid w:val="00AE52A6"/>
    <w:rsid w:val="00AE5AB8"/>
    <w:rsid w:val="00AE5ACF"/>
    <w:rsid w:val="00AE6419"/>
    <w:rsid w:val="00AE7A5E"/>
    <w:rsid w:val="00AF0689"/>
    <w:rsid w:val="00AF09AB"/>
    <w:rsid w:val="00AF15DA"/>
    <w:rsid w:val="00AF1B22"/>
    <w:rsid w:val="00AF1B77"/>
    <w:rsid w:val="00AF234D"/>
    <w:rsid w:val="00AF265E"/>
    <w:rsid w:val="00AF516F"/>
    <w:rsid w:val="00AF54EA"/>
    <w:rsid w:val="00AF57C0"/>
    <w:rsid w:val="00AF6967"/>
    <w:rsid w:val="00AF6D9E"/>
    <w:rsid w:val="00AF7E64"/>
    <w:rsid w:val="00B00EEA"/>
    <w:rsid w:val="00B04DBB"/>
    <w:rsid w:val="00B05457"/>
    <w:rsid w:val="00B06BD7"/>
    <w:rsid w:val="00B078EB"/>
    <w:rsid w:val="00B1016D"/>
    <w:rsid w:val="00B10B2F"/>
    <w:rsid w:val="00B1145E"/>
    <w:rsid w:val="00B119D7"/>
    <w:rsid w:val="00B12EB3"/>
    <w:rsid w:val="00B152DC"/>
    <w:rsid w:val="00B16647"/>
    <w:rsid w:val="00B16884"/>
    <w:rsid w:val="00B16BAF"/>
    <w:rsid w:val="00B17CE5"/>
    <w:rsid w:val="00B20D3B"/>
    <w:rsid w:val="00B20E4B"/>
    <w:rsid w:val="00B22876"/>
    <w:rsid w:val="00B2763B"/>
    <w:rsid w:val="00B305F9"/>
    <w:rsid w:val="00B30908"/>
    <w:rsid w:val="00B30B8A"/>
    <w:rsid w:val="00B316E9"/>
    <w:rsid w:val="00B328D0"/>
    <w:rsid w:val="00B32F1F"/>
    <w:rsid w:val="00B33094"/>
    <w:rsid w:val="00B347C4"/>
    <w:rsid w:val="00B34F7E"/>
    <w:rsid w:val="00B35385"/>
    <w:rsid w:val="00B3571F"/>
    <w:rsid w:val="00B359E8"/>
    <w:rsid w:val="00B35DFA"/>
    <w:rsid w:val="00B360A3"/>
    <w:rsid w:val="00B36F15"/>
    <w:rsid w:val="00B37453"/>
    <w:rsid w:val="00B425D3"/>
    <w:rsid w:val="00B441AC"/>
    <w:rsid w:val="00B4457F"/>
    <w:rsid w:val="00B46D81"/>
    <w:rsid w:val="00B5048E"/>
    <w:rsid w:val="00B50A03"/>
    <w:rsid w:val="00B50C60"/>
    <w:rsid w:val="00B51825"/>
    <w:rsid w:val="00B5205B"/>
    <w:rsid w:val="00B52BEF"/>
    <w:rsid w:val="00B5384A"/>
    <w:rsid w:val="00B538C3"/>
    <w:rsid w:val="00B53E1B"/>
    <w:rsid w:val="00B559A7"/>
    <w:rsid w:val="00B56054"/>
    <w:rsid w:val="00B56ADE"/>
    <w:rsid w:val="00B56D74"/>
    <w:rsid w:val="00B57D54"/>
    <w:rsid w:val="00B62827"/>
    <w:rsid w:val="00B635E2"/>
    <w:rsid w:val="00B638E3"/>
    <w:rsid w:val="00B63C34"/>
    <w:rsid w:val="00B649A4"/>
    <w:rsid w:val="00B663D8"/>
    <w:rsid w:val="00B66C95"/>
    <w:rsid w:val="00B67E92"/>
    <w:rsid w:val="00B704EE"/>
    <w:rsid w:val="00B70A2D"/>
    <w:rsid w:val="00B718BC"/>
    <w:rsid w:val="00B72606"/>
    <w:rsid w:val="00B73D3F"/>
    <w:rsid w:val="00B74342"/>
    <w:rsid w:val="00B74684"/>
    <w:rsid w:val="00B7548A"/>
    <w:rsid w:val="00B75CCF"/>
    <w:rsid w:val="00B75EF0"/>
    <w:rsid w:val="00B765EB"/>
    <w:rsid w:val="00B76759"/>
    <w:rsid w:val="00B76FD4"/>
    <w:rsid w:val="00B83274"/>
    <w:rsid w:val="00B8338E"/>
    <w:rsid w:val="00B833B6"/>
    <w:rsid w:val="00B83F51"/>
    <w:rsid w:val="00B84183"/>
    <w:rsid w:val="00B8450E"/>
    <w:rsid w:val="00B84516"/>
    <w:rsid w:val="00B84BCA"/>
    <w:rsid w:val="00B84D11"/>
    <w:rsid w:val="00B85477"/>
    <w:rsid w:val="00B861E0"/>
    <w:rsid w:val="00B86D0B"/>
    <w:rsid w:val="00B900DE"/>
    <w:rsid w:val="00B90962"/>
    <w:rsid w:val="00B91965"/>
    <w:rsid w:val="00B91E43"/>
    <w:rsid w:val="00B92551"/>
    <w:rsid w:val="00B930A0"/>
    <w:rsid w:val="00B94302"/>
    <w:rsid w:val="00B94382"/>
    <w:rsid w:val="00B948F8"/>
    <w:rsid w:val="00B9511C"/>
    <w:rsid w:val="00B954C6"/>
    <w:rsid w:val="00B95D28"/>
    <w:rsid w:val="00B96003"/>
    <w:rsid w:val="00B96BB8"/>
    <w:rsid w:val="00B96F72"/>
    <w:rsid w:val="00BA212B"/>
    <w:rsid w:val="00BA24A7"/>
    <w:rsid w:val="00BA3B60"/>
    <w:rsid w:val="00BA3E14"/>
    <w:rsid w:val="00BA5602"/>
    <w:rsid w:val="00BA787B"/>
    <w:rsid w:val="00BB0511"/>
    <w:rsid w:val="00BB389B"/>
    <w:rsid w:val="00BB41B9"/>
    <w:rsid w:val="00BB459D"/>
    <w:rsid w:val="00BB472E"/>
    <w:rsid w:val="00BB5DEF"/>
    <w:rsid w:val="00BB6F0C"/>
    <w:rsid w:val="00BC08C2"/>
    <w:rsid w:val="00BC1D50"/>
    <w:rsid w:val="00BC1EBD"/>
    <w:rsid w:val="00BC30FA"/>
    <w:rsid w:val="00BC3F57"/>
    <w:rsid w:val="00BC4531"/>
    <w:rsid w:val="00BC534D"/>
    <w:rsid w:val="00BC5390"/>
    <w:rsid w:val="00BC6CE8"/>
    <w:rsid w:val="00BC704C"/>
    <w:rsid w:val="00BC70A5"/>
    <w:rsid w:val="00BC7D3F"/>
    <w:rsid w:val="00BD0289"/>
    <w:rsid w:val="00BD0624"/>
    <w:rsid w:val="00BD1320"/>
    <w:rsid w:val="00BD25FB"/>
    <w:rsid w:val="00BD3086"/>
    <w:rsid w:val="00BD3DB6"/>
    <w:rsid w:val="00BD42E2"/>
    <w:rsid w:val="00BD4768"/>
    <w:rsid w:val="00BD490C"/>
    <w:rsid w:val="00BD4910"/>
    <w:rsid w:val="00BD57CC"/>
    <w:rsid w:val="00BD6757"/>
    <w:rsid w:val="00BD6AC4"/>
    <w:rsid w:val="00BD7CCF"/>
    <w:rsid w:val="00BE02E9"/>
    <w:rsid w:val="00BE0AB7"/>
    <w:rsid w:val="00BE2274"/>
    <w:rsid w:val="00BE2DE5"/>
    <w:rsid w:val="00BE6487"/>
    <w:rsid w:val="00BE65DD"/>
    <w:rsid w:val="00BE6A23"/>
    <w:rsid w:val="00BE7853"/>
    <w:rsid w:val="00BE7858"/>
    <w:rsid w:val="00BF02B9"/>
    <w:rsid w:val="00BF0ADF"/>
    <w:rsid w:val="00BF12DA"/>
    <w:rsid w:val="00BF201A"/>
    <w:rsid w:val="00BF31E0"/>
    <w:rsid w:val="00BF4398"/>
    <w:rsid w:val="00BF5272"/>
    <w:rsid w:val="00BF5E97"/>
    <w:rsid w:val="00BF651E"/>
    <w:rsid w:val="00BF6BF7"/>
    <w:rsid w:val="00BF6FB1"/>
    <w:rsid w:val="00BF7B45"/>
    <w:rsid w:val="00C0078B"/>
    <w:rsid w:val="00C01677"/>
    <w:rsid w:val="00C03CED"/>
    <w:rsid w:val="00C04ADD"/>
    <w:rsid w:val="00C04D0C"/>
    <w:rsid w:val="00C057D5"/>
    <w:rsid w:val="00C062BA"/>
    <w:rsid w:val="00C07DED"/>
    <w:rsid w:val="00C1215F"/>
    <w:rsid w:val="00C135F0"/>
    <w:rsid w:val="00C16152"/>
    <w:rsid w:val="00C16231"/>
    <w:rsid w:val="00C1681A"/>
    <w:rsid w:val="00C172C0"/>
    <w:rsid w:val="00C174C2"/>
    <w:rsid w:val="00C17891"/>
    <w:rsid w:val="00C1797D"/>
    <w:rsid w:val="00C17C33"/>
    <w:rsid w:val="00C212D8"/>
    <w:rsid w:val="00C21B49"/>
    <w:rsid w:val="00C22C1D"/>
    <w:rsid w:val="00C235F9"/>
    <w:rsid w:val="00C23C1B"/>
    <w:rsid w:val="00C23FBF"/>
    <w:rsid w:val="00C25953"/>
    <w:rsid w:val="00C25A5C"/>
    <w:rsid w:val="00C27D91"/>
    <w:rsid w:val="00C304D6"/>
    <w:rsid w:val="00C3269F"/>
    <w:rsid w:val="00C33824"/>
    <w:rsid w:val="00C34C63"/>
    <w:rsid w:val="00C37119"/>
    <w:rsid w:val="00C379EE"/>
    <w:rsid w:val="00C40819"/>
    <w:rsid w:val="00C41CB7"/>
    <w:rsid w:val="00C42EF4"/>
    <w:rsid w:val="00C44E5A"/>
    <w:rsid w:val="00C450B7"/>
    <w:rsid w:val="00C46200"/>
    <w:rsid w:val="00C4702C"/>
    <w:rsid w:val="00C52054"/>
    <w:rsid w:val="00C5226B"/>
    <w:rsid w:val="00C52B69"/>
    <w:rsid w:val="00C54082"/>
    <w:rsid w:val="00C54767"/>
    <w:rsid w:val="00C5530E"/>
    <w:rsid w:val="00C56248"/>
    <w:rsid w:val="00C57042"/>
    <w:rsid w:val="00C572A4"/>
    <w:rsid w:val="00C572C3"/>
    <w:rsid w:val="00C57435"/>
    <w:rsid w:val="00C57EA2"/>
    <w:rsid w:val="00C61588"/>
    <w:rsid w:val="00C6188B"/>
    <w:rsid w:val="00C62DBE"/>
    <w:rsid w:val="00C63E0B"/>
    <w:rsid w:val="00C64093"/>
    <w:rsid w:val="00C643D9"/>
    <w:rsid w:val="00C64A39"/>
    <w:rsid w:val="00C65849"/>
    <w:rsid w:val="00C70066"/>
    <w:rsid w:val="00C71923"/>
    <w:rsid w:val="00C720A8"/>
    <w:rsid w:val="00C724D0"/>
    <w:rsid w:val="00C74024"/>
    <w:rsid w:val="00C75254"/>
    <w:rsid w:val="00C76C0D"/>
    <w:rsid w:val="00C774B3"/>
    <w:rsid w:val="00C77898"/>
    <w:rsid w:val="00C81F26"/>
    <w:rsid w:val="00C82085"/>
    <w:rsid w:val="00C82995"/>
    <w:rsid w:val="00C838E8"/>
    <w:rsid w:val="00C83BAF"/>
    <w:rsid w:val="00C83F04"/>
    <w:rsid w:val="00C84C71"/>
    <w:rsid w:val="00C86481"/>
    <w:rsid w:val="00C86F27"/>
    <w:rsid w:val="00C87A6F"/>
    <w:rsid w:val="00C903F1"/>
    <w:rsid w:val="00C90FEF"/>
    <w:rsid w:val="00C92203"/>
    <w:rsid w:val="00C92B49"/>
    <w:rsid w:val="00C94380"/>
    <w:rsid w:val="00C94651"/>
    <w:rsid w:val="00C94EB4"/>
    <w:rsid w:val="00C954AC"/>
    <w:rsid w:val="00C979B6"/>
    <w:rsid w:val="00CA2008"/>
    <w:rsid w:val="00CA3D1A"/>
    <w:rsid w:val="00CA4BC7"/>
    <w:rsid w:val="00CA7951"/>
    <w:rsid w:val="00CB1E21"/>
    <w:rsid w:val="00CB2C3F"/>
    <w:rsid w:val="00CB2DD5"/>
    <w:rsid w:val="00CB4586"/>
    <w:rsid w:val="00CB5963"/>
    <w:rsid w:val="00CB5C5C"/>
    <w:rsid w:val="00CB66B6"/>
    <w:rsid w:val="00CB6F43"/>
    <w:rsid w:val="00CB701B"/>
    <w:rsid w:val="00CB7BAF"/>
    <w:rsid w:val="00CB7E1C"/>
    <w:rsid w:val="00CC0E6E"/>
    <w:rsid w:val="00CC1099"/>
    <w:rsid w:val="00CC1644"/>
    <w:rsid w:val="00CC166A"/>
    <w:rsid w:val="00CC29D4"/>
    <w:rsid w:val="00CC2D2E"/>
    <w:rsid w:val="00CC3A86"/>
    <w:rsid w:val="00CC4F93"/>
    <w:rsid w:val="00CC6162"/>
    <w:rsid w:val="00CC6CE9"/>
    <w:rsid w:val="00CC6D73"/>
    <w:rsid w:val="00CC707B"/>
    <w:rsid w:val="00CD0190"/>
    <w:rsid w:val="00CD0704"/>
    <w:rsid w:val="00CD1198"/>
    <w:rsid w:val="00CD38FE"/>
    <w:rsid w:val="00CD4984"/>
    <w:rsid w:val="00CD6060"/>
    <w:rsid w:val="00CD64CB"/>
    <w:rsid w:val="00CD7E13"/>
    <w:rsid w:val="00CE0951"/>
    <w:rsid w:val="00CE0957"/>
    <w:rsid w:val="00CE2613"/>
    <w:rsid w:val="00CE44D1"/>
    <w:rsid w:val="00CE4996"/>
    <w:rsid w:val="00CE551B"/>
    <w:rsid w:val="00CE5C05"/>
    <w:rsid w:val="00CE6651"/>
    <w:rsid w:val="00CF0789"/>
    <w:rsid w:val="00CF11FF"/>
    <w:rsid w:val="00CF2073"/>
    <w:rsid w:val="00CF25D1"/>
    <w:rsid w:val="00CF2F41"/>
    <w:rsid w:val="00CF3181"/>
    <w:rsid w:val="00CF3453"/>
    <w:rsid w:val="00CF3685"/>
    <w:rsid w:val="00CF4BB3"/>
    <w:rsid w:val="00CF5BD9"/>
    <w:rsid w:val="00CF628D"/>
    <w:rsid w:val="00CF69E0"/>
    <w:rsid w:val="00CF7AB5"/>
    <w:rsid w:val="00CF7F44"/>
    <w:rsid w:val="00D00DC7"/>
    <w:rsid w:val="00D01C7A"/>
    <w:rsid w:val="00D0235B"/>
    <w:rsid w:val="00D02B89"/>
    <w:rsid w:val="00D03FA4"/>
    <w:rsid w:val="00D045B6"/>
    <w:rsid w:val="00D05A0C"/>
    <w:rsid w:val="00D06161"/>
    <w:rsid w:val="00D06229"/>
    <w:rsid w:val="00D0633E"/>
    <w:rsid w:val="00D06CE2"/>
    <w:rsid w:val="00D06D05"/>
    <w:rsid w:val="00D1093A"/>
    <w:rsid w:val="00D116E2"/>
    <w:rsid w:val="00D134DB"/>
    <w:rsid w:val="00D14E74"/>
    <w:rsid w:val="00D15B8F"/>
    <w:rsid w:val="00D16E9F"/>
    <w:rsid w:val="00D17643"/>
    <w:rsid w:val="00D20389"/>
    <w:rsid w:val="00D210C8"/>
    <w:rsid w:val="00D2189B"/>
    <w:rsid w:val="00D23132"/>
    <w:rsid w:val="00D233C3"/>
    <w:rsid w:val="00D2389B"/>
    <w:rsid w:val="00D23CC7"/>
    <w:rsid w:val="00D25ED5"/>
    <w:rsid w:val="00D265A7"/>
    <w:rsid w:val="00D34C1D"/>
    <w:rsid w:val="00D35854"/>
    <w:rsid w:val="00D359D8"/>
    <w:rsid w:val="00D37358"/>
    <w:rsid w:val="00D41073"/>
    <w:rsid w:val="00D41178"/>
    <w:rsid w:val="00D418AD"/>
    <w:rsid w:val="00D41EEA"/>
    <w:rsid w:val="00D43338"/>
    <w:rsid w:val="00D433B5"/>
    <w:rsid w:val="00D4343C"/>
    <w:rsid w:val="00D4467B"/>
    <w:rsid w:val="00D4487C"/>
    <w:rsid w:val="00D47BBB"/>
    <w:rsid w:val="00D50550"/>
    <w:rsid w:val="00D5186D"/>
    <w:rsid w:val="00D51930"/>
    <w:rsid w:val="00D51CC9"/>
    <w:rsid w:val="00D530B3"/>
    <w:rsid w:val="00D5343A"/>
    <w:rsid w:val="00D5346D"/>
    <w:rsid w:val="00D5574A"/>
    <w:rsid w:val="00D564A4"/>
    <w:rsid w:val="00D575D3"/>
    <w:rsid w:val="00D57707"/>
    <w:rsid w:val="00D600FC"/>
    <w:rsid w:val="00D605A4"/>
    <w:rsid w:val="00D61304"/>
    <w:rsid w:val="00D614AE"/>
    <w:rsid w:val="00D623A1"/>
    <w:rsid w:val="00D637B7"/>
    <w:rsid w:val="00D63CC9"/>
    <w:rsid w:val="00D63FD6"/>
    <w:rsid w:val="00D64977"/>
    <w:rsid w:val="00D64B37"/>
    <w:rsid w:val="00D64DD9"/>
    <w:rsid w:val="00D65C4C"/>
    <w:rsid w:val="00D65FD1"/>
    <w:rsid w:val="00D702DA"/>
    <w:rsid w:val="00D70970"/>
    <w:rsid w:val="00D70ABF"/>
    <w:rsid w:val="00D72797"/>
    <w:rsid w:val="00D73D10"/>
    <w:rsid w:val="00D74804"/>
    <w:rsid w:val="00D7549B"/>
    <w:rsid w:val="00D75D64"/>
    <w:rsid w:val="00D75F81"/>
    <w:rsid w:val="00D76369"/>
    <w:rsid w:val="00D76BAD"/>
    <w:rsid w:val="00D76C86"/>
    <w:rsid w:val="00D7754B"/>
    <w:rsid w:val="00D777F3"/>
    <w:rsid w:val="00D80AF1"/>
    <w:rsid w:val="00D81305"/>
    <w:rsid w:val="00D81923"/>
    <w:rsid w:val="00D82C64"/>
    <w:rsid w:val="00D83434"/>
    <w:rsid w:val="00D836F0"/>
    <w:rsid w:val="00D848BD"/>
    <w:rsid w:val="00D85AB5"/>
    <w:rsid w:val="00D86151"/>
    <w:rsid w:val="00D871FC"/>
    <w:rsid w:val="00D8775B"/>
    <w:rsid w:val="00D905DC"/>
    <w:rsid w:val="00D91298"/>
    <w:rsid w:val="00D91A59"/>
    <w:rsid w:val="00D91EE0"/>
    <w:rsid w:val="00D92AC4"/>
    <w:rsid w:val="00D94AF9"/>
    <w:rsid w:val="00D94B61"/>
    <w:rsid w:val="00D94BC3"/>
    <w:rsid w:val="00D94DA4"/>
    <w:rsid w:val="00D958F9"/>
    <w:rsid w:val="00D97501"/>
    <w:rsid w:val="00D97804"/>
    <w:rsid w:val="00D9783E"/>
    <w:rsid w:val="00DA0BD3"/>
    <w:rsid w:val="00DA0DFE"/>
    <w:rsid w:val="00DA2BF2"/>
    <w:rsid w:val="00DA3C6E"/>
    <w:rsid w:val="00DA5575"/>
    <w:rsid w:val="00DA5651"/>
    <w:rsid w:val="00DA71D0"/>
    <w:rsid w:val="00DA7F8C"/>
    <w:rsid w:val="00DB0188"/>
    <w:rsid w:val="00DB02B4"/>
    <w:rsid w:val="00DB15B6"/>
    <w:rsid w:val="00DB3C31"/>
    <w:rsid w:val="00DB3D78"/>
    <w:rsid w:val="00DB4321"/>
    <w:rsid w:val="00DB49F5"/>
    <w:rsid w:val="00DB64DF"/>
    <w:rsid w:val="00DB6760"/>
    <w:rsid w:val="00DB6A30"/>
    <w:rsid w:val="00DB7366"/>
    <w:rsid w:val="00DB7913"/>
    <w:rsid w:val="00DB7A9F"/>
    <w:rsid w:val="00DB7E0F"/>
    <w:rsid w:val="00DB7E88"/>
    <w:rsid w:val="00DC1077"/>
    <w:rsid w:val="00DC4DDE"/>
    <w:rsid w:val="00DC5A06"/>
    <w:rsid w:val="00DC5B50"/>
    <w:rsid w:val="00DC5E00"/>
    <w:rsid w:val="00DC6273"/>
    <w:rsid w:val="00DC67F0"/>
    <w:rsid w:val="00DC73C0"/>
    <w:rsid w:val="00DD02AD"/>
    <w:rsid w:val="00DD1A38"/>
    <w:rsid w:val="00DD1B6B"/>
    <w:rsid w:val="00DD3D0A"/>
    <w:rsid w:val="00DD5617"/>
    <w:rsid w:val="00DD6B94"/>
    <w:rsid w:val="00DD6FF1"/>
    <w:rsid w:val="00DD7CCF"/>
    <w:rsid w:val="00DE047B"/>
    <w:rsid w:val="00DE0DAC"/>
    <w:rsid w:val="00DE1AAB"/>
    <w:rsid w:val="00DE1B0F"/>
    <w:rsid w:val="00DE1C75"/>
    <w:rsid w:val="00DE2377"/>
    <w:rsid w:val="00DE5D3F"/>
    <w:rsid w:val="00DE5D83"/>
    <w:rsid w:val="00DE6A8D"/>
    <w:rsid w:val="00DE77EC"/>
    <w:rsid w:val="00DE7C95"/>
    <w:rsid w:val="00DF206E"/>
    <w:rsid w:val="00DF30B6"/>
    <w:rsid w:val="00DF335A"/>
    <w:rsid w:val="00DF413F"/>
    <w:rsid w:val="00DF43CC"/>
    <w:rsid w:val="00DF4454"/>
    <w:rsid w:val="00DF5724"/>
    <w:rsid w:val="00DF5FBB"/>
    <w:rsid w:val="00DF6530"/>
    <w:rsid w:val="00DF69D6"/>
    <w:rsid w:val="00DF6B53"/>
    <w:rsid w:val="00E02477"/>
    <w:rsid w:val="00E028C5"/>
    <w:rsid w:val="00E03D5B"/>
    <w:rsid w:val="00E0478C"/>
    <w:rsid w:val="00E04836"/>
    <w:rsid w:val="00E04C00"/>
    <w:rsid w:val="00E05053"/>
    <w:rsid w:val="00E06B89"/>
    <w:rsid w:val="00E06F1A"/>
    <w:rsid w:val="00E06F64"/>
    <w:rsid w:val="00E1186A"/>
    <w:rsid w:val="00E11FE1"/>
    <w:rsid w:val="00E14082"/>
    <w:rsid w:val="00E14381"/>
    <w:rsid w:val="00E14B23"/>
    <w:rsid w:val="00E15714"/>
    <w:rsid w:val="00E15ACF"/>
    <w:rsid w:val="00E15B13"/>
    <w:rsid w:val="00E16F1D"/>
    <w:rsid w:val="00E16FD8"/>
    <w:rsid w:val="00E177C5"/>
    <w:rsid w:val="00E2111D"/>
    <w:rsid w:val="00E21B5B"/>
    <w:rsid w:val="00E22235"/>
    <w:rsid w:val="00E22264"/>
    <w:rsid w:val="00E227CD"/>
    <w:rsid w:val="00E23122"/>
    <w:rsid w:val="00E27E4E"/>
    <w:rsid w:val="00E30D7D"/>
    <w:rsid w:val="00E30EE9"/>
    <w:rsid w:val="00E3100E"/>
    <w:rsid w:val="00E3397C"/>
    <w:rsid w:val="00E33B5C"/>
    <w:rsid w:val="00E33EA7"/>
    <w:rsid w:val="00E349E9"/>
    <w:rsid w:val="00E372DD"/>
    <w:rsid w:val="00E40C24"/>
    <w:rsid w:val="00E410A7"/>
    <w:rsid w:val="00E41805"/>
    <w:rsid w:val="00E42A4D"/>
    <w:rsid w:val="00E43F55"/>
    <w:rsid w:val="00E445AD"/>
    <w:rsid w:val="00E44BDE"/>
    <w:rsid w:val="00E454FD"/>
    <w:rsid w:val="00E45BE3"/>
    <w:rsid w:val="00E45D54"/>
    <w:rsid w:val="00E46A42"/>
    <w:rsid w:val="00E50D22"/>
    <w:rsid w:val="00E51D21"/>
    <w:rsid w:val="00E5218B"/>
    <w:rsid w:val="00E52886"/>
    <w:rsid w:val="00E52A6B"/>
    <w:rsid w:val="00E52AD2"/>
    <w:rsid w:val="00E53064"/>
    <w:rsid w:val="00E54080"/>
    <w:rsid w:val="00E54C9A"/>
    <w:rsid w:val="00E56628"/>
    <w:rsid w:val="00E566FF"/>
    <w:rsid w:val="00E56AAB"/>
    <w:rsid w:val="00E570EA"/>
    <w:rsid w:val="00E5710E"/>
    <w:rsid w:val="00E57B41"/>
    <w:rsid w:val="00E57D83"/>
    <w:rsid w:val="00E60D10"/>
    <w:rsid w:val="00E61695"/>
    <w:rsid w:val="00E62CC5"/>
    <w:rsid w:val="00E632B6"/>
    <w:rsid w:val="00E634DB"/>
    <w:rsid w:val="00E65032"/>
    <w:rsid w:val="00E651E0"/>
    <w:rsid w:val="00E663AC"/>
    <w:rsid w:val="00E6718F"/>
    <w:rsid w:val="00E675CD"/>
    <w:rsid w:val="00E67881"/>
    <w:rsid w:val="00E71595"/>
    <w:rsid w:val="00E728CE"/>
    <w:rsid w:val="00E74598"/>
    <w:rsid w:val="00E75266"/>
    <w:rsid w:val="00E75F5E"/>
    <w:rsid w:val="00E77D36"/>
    <w:rsid w:val="00E77F43"/>
    <w:rsid w:val="00E80859"/>
    <w:rsid w:val="00E81EF3"/>
    <w:rsid w:val="00E83FEF"/>
    <w:rsid w:val="00E840BF"/>
    <w:rsid w:val="00E840CD"/>
    <w:rsid w:val="00E85836"/>
    <w:rsid w:val="00E85C35"/>
    <w:rsid w:val="00E86117"/>
    <w:rsid w:val="00E866AC"/>
    <w:rsid w:val="00E866F2"/>
    <w:rsid w:val="00E867F3"/>
    <w:rsid w:val="00E87063"/>
    <w:rsid w:val="00E873E1"/>
    <w:rsid w:val="00E87979"/>
    <w:rsid w:val="00E90731"/>
    <w:rsid w:val="00E91899"/>
    <w:rsid w:val="00E93481"/>
    <w:rsid w:val="00E936B8"/>
    <w:rsid w:val="00E93FC2"/>
    <w:rsid w:val="00E943AC"/>
    <w:rsid w:val="00E94815"/>
    <w:rsid w:val="00E94BD8"/>
    <w:rsid w:val="00E9584C"/>
    <w:rsid w:val="00E97795"/>
    <w:rsid w:val="00EA0516"/>
    <w:rsid w:val="00EA0952"/>
    <w:rsid w:val="00EA2818"/>
    <w:rsid w:val="00EA33C5"/>
    <w:rsid w:val="00EA48A2"/>
    <w:rsid w:val="00EA4CD9"/>
    <w:rsid w:val="00EA52AA"/>
    <w:rsid w:val="00EA56A5"/>
    <w:rsid w:val="00EA5BB9"/>
    <w:rsid w:val="00EA695B"/>
    <w:rsid w:val="00EA6A70"/>
    <w:rsid w:val="00EA720D"/>
    <w:rsid w:val="00EA75D4"/>
    <w:rsid w:val="00EA7808"/>
    <w:rsid w:val="00EB1DFD"/>
    <w:rsid w:val="00EB357B"/>
    <w:rsid w:val="00EB3BF8"/>
    <w:rsid w:val="00EB5DE9"/>
    <w:rsid w:val="00EB65DF"/>
    <w:rsid w:val="00EB7709"/>
    <w:rsid w:val="00EC054C"/>
    <w:rsid w:val="00EC0BD1"/>
    <w:rsid w:val="00EC14BE"/>
    <w:rsid w:val="00EC2064"/>
    <w:rsid w:val="00EC3865"/>
    <w:rsid w:val="00EC462C"/>
    <w:rsid w:val="00EC7E14"/>
    <w:rsid w:val="00ED169E"/>
    <w:rsid w:val="00ED2442"/>
    <w:rsid w:val="00ED2679"/>
    <w:rsid w:val="00ED3C89"/>
    <w:rsid w:val="00ED407B"/>
    <w:rsid w:val="00ED46B3"/>
    <w:rsid w:val="00ED4D2D"/>
    <w:rsid w:val="00ED5A67"/>
    <w:rsid w:val="00ED5C72"/>
    <w:rsid w:val="00EE1794"/>
    <w:rsid w:val="00EE190E"/>
    <w:rsid w:val="00EE2CD5"/>
    <w:rsid w:val="00EE2E44"/>
    <w:rsid w:val="00EE2EFF"/>
    <w:rsid w:val="00EE4900"/>
    <w:rsid w:val="00EE60F5"/>
    <w:rsid w:val="00EE6A63"/>
    <w:rsid w:val="00EE6F8F"/>
    <w:rsid w:val="00EF0DD8"/>
    <w:rsid w:val="00EF1C8F"/>
    <w:rsid w:val="00EF2C21"/>
    <w:rsid w:val="00EF318F"/>
    <w:rsid w:val="00EF3AEA"/>
    <w:rsid w:val="00EF47DA"/>
    <w:rsid w:val="00F0001F"/>
    <w:rsid w:val="00F004D8"/>
    <w:rsid w:val="00F0113E"/>
    <w:rsid w:val="00F0145D"/>
    <w:rsid w:val="00F018C1"/>
    <w:rsid w:val="00F0259E"/>
    <w:rsid w:val="00F040B9"/>
    <w:rsid w:val="00F05B3A"/>
    <w:rsid w:val="00F06BAE"/>
    <w:rsid w:val="00F133CC"/>
    <w:rsid w:val="00F13816"/>
    <w:rsid w:val="00F138D6"/>
    <w:rsid w:val="00F139E9"/>
    <w:rsid w:val="00F14154"/>
    <w:rsid w:val="00F148E5"/>
    <w:rsid w:val="00F15DF1"/>
    <w:rsid w:val="00F20924"/>
    <w:rsid w:val="00F21496"/>
    <w:rsid w:val="00F2390E"/>
    <w:rsid w:val="00F2519B"/>
    <w:rsid w:val="00F26F32"/>
    <w:rsid w:val="00F27075"/>
    <w:rsid w:val="00F277D4"/>
    <w:rsid w:val="00F27F53"/>
    <w:rsid w:val="00F311F7"/>
    <w:rsid w:val="00F3152B"/>
    <w:rsid w:val="00F31B7A"/>
    <w:rsid w:val="00F31CE6"/>
    <w:rsid w:val="00F32028"/>
    <w:rsid w:val="00F3337B"/>
    <w:rsid w:val="00F33E9B"/>
    <w:rsid w:val="00F33EFA"/>
    <w:rsid w:val="00F34405"/>
    <w:rsid w:val="00F35F8E"/>
    <w:rsid w:val="00F36C7E"/>
    <w:rsid w:val="00F3743D"/>
    <w:rsid w:val="00F37740"/>
    <w:rsid w:val="00F40F29"/>
    <w:rsid w:val="00F416A0"/>
    <w:rsid w:val="00F41D05"/>
    <w:rsid w:val="00F426F5"/>
    <w:rsid w:val="00F43297"/>
    <w:rsid w:val="00F432A9"/>
    <w:rsid w:val="00F441B1"/>
    <w:rsid w:val="00F442BA"/>
    <w:rsid w:val="00F44EC0"/>
    <w:rsid w:val="00F44FE5"/>
    <w:rsid w:val="00F457F7"/>
    <w:rsid w:val="00F45F75"/>
    <w:rsid w:val="00F473B7"/>
    <w:rsid w:val="00F50ADB"/>
    <w:rsid w:val="00F542C0"/>
    <w:rsid w:val="00F54FE9"/>
    <w:rsid w:val="00F5546E"/>
    <w:rsid w:val="00F60815"/>
    <w:rsid w:val="00F60C5D"/>
    <w:rsid w:val="00F614DC"/>
    <w:rsid w:val="00F63C30"/>
    <w:rsid w:val="00F64A5D"/>
    <w:rsid w:val="00F64B5E"/>
    <w:rsid w:val="00F65D0D"/>
    <w:rsid w:val="00F671D9"/>
    <w:rsid w:val="00F67BC3"/>
    <w:rsid w:val="00F75C64"/>
    <w:rsid w:val="00F7717A"/>
    <w:rsid w:val="00F777F2"/>
    <w:rsid w:val="00F7788F"/>
    <w:rsid w:val="00F80744"/>
    <w:rsid w:val="00F80E83"/>
    <w:rsid w:val="00F82147"/>
    <w:rsid w:val="00F83249"/>
    <w:rsid w:val="00F842B6"/>
    <w:rsid w:val="00F850FE"/>
    <w:rsid w:val="00F85B05"/>
    <w:rsid w:val="00F8644A"/>
    <w:rsid w:val="00F867C4"/>
    <w:rsid w:val="00F8680C"/>
    <w:rsid w:val="00F86E80"/>
    <w:rsid w:val="00F90D30"/>
    <w:rsid w:val="00F90FA3"/>
    <w:rsid w:val="00F91207"/>
    <w:rsid w:val="00F916A5"/>
    <w:rsid w:val="00F918F7"/>
    <w:rsid w:val="00F92AA0"/>
    <w:rsid w:val="00F92D68"/>
    <w:rsid w:val="00F92FDC"/>
    <w:rsid w:val="00F93481"/>
    <w:rsid w:val="00F93A86"/>
    <w:rsid w:val="00F93B3B"/>
    <w:rsid w:val="00F93D56"/>
    <w:rsid w:val="00F94278"/>
    <w:rsid w:val="00F95B32"/>
    <w:rsid w:val="00F9674D"/>
    <w:rsid w:val="00F96F62"/>
    <w:rsid w:val="00F97361"/>
    <w:rsid w:val="00F97EF7"/>
    <w:rsid w:val="00FA2A62"/>
    <w:rsid w:val="00FA48A6"/>
    <w:rsid w:val="00FA597A"/>
    <w:rsid w:val="00FA59FB"/>
    <w:rsid w:val="00FA6123"/>
    <w:rsid w:val="00FA6E58"/>
    <w:rsid w:val="00FB04A3"/>
    <w:rsid w:val="00FB08F8"/>
    <w:rsid w:val="00FB0ED0"/>
    <w:rsid w:val="00FB3E12"/>
    <w:rsid w:val="00FB6860"/>
    <w:rsid w:val="00FB772E"/>
    <w:rsid w:val="00FB7B98"/>
    <w:rsid w:val="00FC04AA"/>
    <w:rsid w:val="00FC0CCE"/>
    <w:rsid w:val="00FC1234"/>
    <w:rsid w:val="00FC1DBB"/>
    <w:rsid w:val="00FC224F"/>
    <w:rsid w:val="00FC26CD"/>
    <w:rsid w:val="00FC2F74"/>
    <w:rsid w:val="00FC5EBD"/>
    <w:rsid w:val="00FC6AA0"/>
    <w:rsid w:val="00FC7D8C"/>
    <w:rsid w:val="00FD0497"/>
    <w:rsid w:val="00FD05DF"/>
    <w:rsid w:val="00FD0739"/>
    <w:rsid w:val="00FD1325"/>
    <w:rsid w:val="00FD35D5"/>
    <w:rsid w:val="00FD3C8B"/>
    <w:rsid w:val="00FD3E8D"/>
    <w:rsid w:val="00FD4076"/>
    <w:rsid w:val="00FD4E1C"/>
    <w:rsid w:val="00FD662A"/>
    <w:rsid w:val="00FE0435"/>
    <w:rsid w:val="00FE16A4"/>
    <w:rsid w:val="00FE1D0C"/>
    <w:rsid w:val="00FE3CB3"/>
    <w:rsid w:val="00FE410B"/>
    <w:rsid w:val="00FE44D4"/>
    <w:rsid w:val="00FE6CFB"/>
    <w:rsid w:val="00FE7ABE"/>
    <w:rsid w:val="00FF0A74"/>
    <w:rsid w:val="00FF3903"/>
    <w:rsid w:val="00FF4C9C"/>
    <w:rsid w:val="00FF4FCD"/>
    <w:rsid w:val="00FF7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CCF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FollowedHyperlink" w:uiPriority="99"/>
    <w:lsdException w:name="Strong" w:semiHidden="0" w:unhideWhenUsed="0" w:qFormat="1"/>
    <w:lsdException w:name="Emphasis" w:semiHidden="0" w:unhideWhenUsed="0" w:qFormat="1"/>
    <w:lsdException w:name="Normal (Web)" w:uiPriority="99" w:qFormat="1"/>
    <w:lsdException w:name="No List" w:uiPriority="99"/>
    <w:lsdException w:name="Balloon Text" w:semiHidden="0" w:uiPriority="99"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C67"/>
  </w:style>
  <w:style w:type="paragraph" w:styleId="Heading1">
    <w:name w:val="heading 1"/>
    <w:basedOn w:val="Normal"/>
    <w:next w:val="Normal"/>
    <w:link w:val="Heading1Char"/>
    <w:qFormat/>
    <w:rsid w:val="00B30B8A"/>
    <w:pPr>
      <w:keepNext/>
      <w:widowControl w:val="0"/>
      <w:tabs>
        <w:tab w:val="left" w:pos="2518"/>
        <w:tab w:val="left" w:pos="3229"/>
        <w:tab w:val="left" w:pos="8615"/>
      </w:tabs>
      <w:overflowPunct w:val="0"/>
      <w:autoSpaceDE w:val="0"/>
      <w:autoSpaceDN w:val="0"/>
      <w:adjustRightInd w:val="0"/>
      <w:textAlignment w:val="baseline"/>
      <w:outlineLvl w:val="0"/>
    </w:pPr>
    <w:rPr>
      <w:rFonts w:ascii=".VnTime" w:eastAsia="Calibri" w:hAnsi=".VnTime"/>
      <w:b/>
      <w:sz w:val="28"/>
      <w:szCs w:val="28"/>
    </w:rPr>
  </w:style>
  <w:style w:type="paragraph" w:styleId="Heading2">
    <w:name w:val="heading 2"/>
    <w:basedOn w:val="Normal"/>
    <w:next w:val="Normal"/>
    <w:link w:val="Heading2Char"/>
    <w:qFormat/>
    <w:rsid w:val="00B30B8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center"/>
      <w:textAlignment w:val="baseline"/>
      <w:outlineLvl w:val="1"/>
    </w:pPr>
    <w:rPr>
      <w:rFonts w:ascii=".VnTimeH" w:eastAsia="Calibri" w:hAnsi=".VnTimeH"/>
      <w:b/>
      <w:sz w:val="24"/>
      <w:szCs w:val="28"/>
    </w:rPr>
  </w:style>
  <w:style w:type="paragraph" w:styleId="Heading3">
    <w:name w:val="heading 3"/>
    <w:basedOn w:val="Normal"/>
    <w:next w:val="Normal"/>
    <w:link w:val="Heading3Char"/>
    <w:qFormat/>
    <w:rsid w:val="00B30B8A"/>
    <w:pPr>
      <w:keepNext/>
      <w:widowControl w:val="0"/>
      <w:tabs>
        <w:tab w:val="left" w:pos="3008"/>
        <w:tab w:val="left" w:pos="3409"/>
        <w:tab w:val="left" w:pos="8795"/>
      </w:tabs>
      <w:overflowPunct w:val="0"/>
      <w:autoSpaceDE w:val="0"/>
      <w:autoSpaceDN w:val="0"/>
      <w:adjustRightInd w:val="0"/>
      <w:spacing w:before="60" w:after="60" w:line="20" w:lineRule="atLeast"/>
      <w:jc w:val="center"/>
      <w:textAlignment w:val="baseline"/>
      <w:outlineLvl w:val="2"/>
    </w:pPr>
    <w:rPr>
      <w:rFonts w:ascii=".VnTime" w:eastAsia="Calibri" w:hAnsi=".VnTime"/>
      <w:sz w:val="28"/>
      <w:szCs w:val="28"/>
    </w:rPr>
  </w:style>
  <w:style w:type="paragraph" w:styleId="Heading4">
    <w:name w:val="heading 4"/>
    <w:basedOn w:val="Normal"/>
    <w:next w:val="Normal"/>
    <w:link w:val="Heading4Char"/>
    <w:qFormat/>
    <w:rsid w:val="00B30B8A"/>
    <w:pPr>
      <w:keepNext/>
      <w:spacing w:before="240" w:after="60"/>
      <w:outlineLvl w:val="3"/>
    </w:pPr>
    <w:rPr>
      <w:b/>
      <w:bCs/>
      <w:sz w:val="28"/>
      <w:szCs w:val="28"/>
    </w:rPr>
  </w:style>
  <w:style w:type="paragraph" w:styleId="Heading5">
    <w:name w:val="heading 5"/>
    <w:basedOn w:val="Normal"/>
    <w:next w:val="Normal"/>
    <w:link w:val="Heading5Char"/>
    <w:qFormat/>
    <w:rsid w:val="00116106"/>
    <w:pPr>
      <w:keepNext/>
      <w:jc w:val="center"/>
      <w:outlineLvl w:val="4"/>
    </w:pPr>
    <w:rPr>
      <w:rFonts w:ascii="VNI-Times" w:hAnsi="VNI-Times"/>
      <w:b/>
      <w:sz w:val="28"/>
    </w:rPr>
  </w:style>
  <w:style w:type="paragraph" w:styleId="Heading6">
    <w:name w:val="heading 6"/>
    <w:basedOn w:val="Normal"/>
    <w:next w:val="Normal"/>
    <w:link w:val="Heading6Char"/>
    <w:qFormat/>
    <w:rsid w:val="00B30B8A"/>
    <w:pPr>
      <w:autoSpaceDE w:val="0"/>
      <w:autoSpaceDN w:val="0"/>
      <w:spacing w:before="240" w:after="60"/>
      <w:outlineLvl w:val="5"/>
    </w:pPr>
    <w:rPr>
      <w:rFonts w:eastAsia="Calibri"/>
      <w:b/>
      <w:bCs/>
      <w:sz w:val="22"/>
      <w:szCs w:val="22"/>
    </w:rPr>
  </w:style>
  <w:style w:type="paragraph" w:styleId="Heading7">
    <w:name w:val="heading 7"/>
    <w:basedOn w:val="Normal"/>
    <w:next w:val="Normal"/>
    <w:link w:val="Heading7Char"/>
    <w:qFormat/>
    <w:rsid w:val="00B30B8A"/>
    <w:pPr>
      <w:autoSpaceDE w:val="0"/>
      <w:autoSpaceDN w:val="0"/>
      <w:spacing w:before="240" w:after="60"/>
      <w:outlineLvl w:val="6"/>
    </w:pPr>
    <w:rPr>
      <w:rFonts w:eastAsia="Calibri"/>
      <w:sz w:val="24"/>
      <w:szCs w:val="24"/>
    </w:rPr>
  </w:style>
  <w:style w:type="paragraph" w:styleId="Heading8">
    <w:name w:val="heading 8"/>
    <w:basedOn w:val="Normal"/>
    <w:next w:val="Normal"/>
    <w:link w:val="Heading8Char"/>
    <w:qFormat/>
    <w:rsid w:val="00B30B8A"/>
    <w:pPr>
      <w:autoSpaceDE w:val="0"/>
      <w:autoSpaceDN w:val="0"/>
      <w:spacing w:before="240" w:after="60"/>
      <w:outlineLvl w:val="7"/>
    </w:pPr>
    <w:rPr>
      <w:rFonts w:eastAsia="Calibri"/>
      <w:i/>
      <w:iCs/>
      <w:sz w:val="24"/>
      <w:szCs w:val="24"/>
    </w:rPr>
  </w:style>
  <w:style w:type="paragraph" w:styleId="Heading9">
    <w:name w:val="heading 9"/>
    <w:basedOn w:val="Normal"/>
    <w:next w:val="Normal"/>
    <w:link w:val="Heading9Char"/>
    <w:qFormat/>
    <w:rsid w:val="00B30B8A"/>
    <w:pPr>
      <w:keepNext/>
      <w:autoSpaceDE w:val="0"/>
      <w:autoSpaceDN w:val="0"/>
      <w:spacing w:before="240" w:after="120"/>
      <w:ind w:right="-72"/>
      <w:outlineLvl w:val="8"/>
    </w:pPr>
    <w:rPr>
      <w:rFonts w:ascii=".VnTime" w:eastAsia="Calibri" w:hAnsi=".VnTime" w:cs=".VnTime"/>
      <w:b/>
      <w:bCs/>
      <w:i/>
      <w:iCs/>
      <w:color w:val="000000"/>
      <w:spacing w:val="-4"/>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30B8A"/>
    <w:rPr>
      <w:rFonts w:ascii=".VnTime" w:eastAsia="Calibri" w:hAnsi=".VnTime"/>
      <w:b/>
      <w:sz w:val="28"/>
      <w:szCs w:val="28"/>
      <w:lang w:val="en-US" w:eastAsia="en-US" w:bidi="ar-SA"/>
    </w:rPr>
  </w:style>
  <w:style w:type="character" w:customStyle="1" w:styleId="Heading2Char">
    <w:name w:val="Heading 2 Char"/>
    <w:link w:val="Heading2"/>
    <w:locked/>
    <w:rsid w:val="00B30B8A"/>
    <w:rPr>
      <w:rFonts w:ascii=".VnTimeH" w:eastAsia="Calibri" w:hAnsi=".VnTimeH"/>
      <w:b/>
      <w:sz w:val="24"/>
      <w:szCs w:val="28"/>
      <w:lang w:val="en-US" w:eastAsia="en-US" w:bidi="ar-SA"/>
    </w:rPr>
  </w:style>
  <w:style w:type="character" w:customStyle="1" w:styleId="Heading3Char">
    <w:name w:val="Heading 3 Char"/>
    <w:link w:val="Heading3"/>
    <w:locked/>
    <w:rsid w:val="00B30B8A"/>
    <w:rPr>
      <w:rFonts w:ascii=".VnTime" w:eastAsia="Calibri" w:hAnsi=".VnTime"/>
      <w:sz w:val="28"/>
      <w:szCs w:val="28"/>
      <w:lang w:val="en-US" w:eastAsia="en-US" w:bidi="ar-SA"/>
    </w:rPr>
  </w:style>
  <w:style w:type="character" w:customStyle="1" w:styleId="Heading4Char">
    <w:name w:val="Heading 4 Char"/>
    <w:link w:val="Heading4"/>
    <w:locked/>
    <w:rsid w:val="00B30B8A"/>
    <w:rPr>
      <w:b/>
      <w:bCs/>
      <w:sz w:val="28"/>
      <w:szCs w:val="28"/>
      <w:lang w:val="en-US" w:eastAsia="en-US" w:bidi="ar-SA"/>
    </w:rPr>
  </w:style>
  <w:style w:type="character" w:customStyle="1" w:styleId="Heading5Char">
    <w:name w:val="Heading 5 Char"/>
    <w:link w:val="Heading5"/>
    <w:locked/>
    <w:rsid w:val="00B30B8A"/>
    <w:rPr>
      <w:rFonts w:ascii="VNI-Times" w:hAnsi="VNI-Times"/>
      <w:b/>
      <w:sz w:val="28"/>
      <w:lang w:val="en-US" w:eastAsia="en-US" w:bidi="ar-SA"/>
    </w:rPr>
  </w:style>
  <w:style w:type="character" w:customStyle="1" w:styleId="Heading6Char">
    <w:name w:val="Heading 6 Char"/>
    <w:link w:val="Heading6"/>
    <w:locked/>
    <w:rsid w:val="00B30B8A"/>
    <w:rPr>
      <w:rFonts w:eastAsia="Calibri"/>
      <w:b/>
      <w:bCs/>
      <w:sz w:val="22"/>
      <w:szCs w:val="22"/>
      <w:lang w:val="en-US" w:eastAsia="en-US" w:bidi="ar-SA"/>
    </w:rPr>
  </w:style>
  <w:style w:type="character" w:customStyle="1" w:styleId="Heading7Char">
    <w:name w:val="Heading 7 Char"/>
    <w:link w:val="Heading7"/>
    <w:locked/>
    <w:rsid w:val="00B30B8A"/>
    <w:rPr>
      <w:rFonts w:eastAsia="Calibri"/>
      <w:sz w:val="24"/>
      <w:szCs w:val="24"/>
      <w:lang w:val="en-US" w:eastAsia="en-US" w:bidi="ar-SA"/>
    </w:rPr>
  </w:style>
  <w:style w:type="character" w:customStyle="1" w:styleId="Heading8Char">
    <w:name w:val="Heading 8 Char"/>
    <w:link w:val="Heading8"/>
    <w:locked/>
    <w:rsid w:val="00B30B8A"/>
    <w:rPr>
      <w:rFonts w:eastAsia="Calibri"/>
      <w:i/>
      <w:iCs/>
      <w:sz w:val="24"/>
      <w:szCs w:val="24"/>
      <w:lang w:val="en-US" w:eastAsia="en-US" w:bidi="ar-SA"/>
    </w:rPr>
  </w:style>
  <w:style w:type="character" w:customStyle="1" w:styleId="Heading9Char">
    <w:name w:val="Heading 9 Char"/>
    <w:link w:val="Heading9"/>
    <w:locked/>
    <w:rsid w:val="00B30B8A"/>
    <w:rPr>
      <w:rFonts w:ascii=".VnTime" w:eastAsia="Calibri" w:hAnsi=".VnTime" w:cs=".VnTime"/>
      <w:b/>
      <w:bCs/>
      <w:i/>
      <w:iCs/>
      <w:color w:val="000000"/>
      <w:spacing w:val="-4"/>
      <w:sz w:val="28"/>
      <w:szCs w:val="28"/>
      <w:lang w:val="vi-VN" w:eastAsia="en-US" w:bidi="ar-SA"/>
    </w:rPr>
  </w:style>
  <w:style w:type="paragraph" w:styleId="Header">
    <w:name w:val="header"/>
    <w:basedOn w:val="Normal"/>
    <w:link w:val="HeaderChar"/>
    <w:uiPriority w:val="99"/>
    <w:rsid w:val="00E40C24"/>
    <w:pPr>
      <w:tabs>
        <w:tab w:val="center" w:pos="4320"/>
        <w:tab w:val="right" w:pos="8640"/>
      </w:tabs>
    </w:pPr>
  </w:style>
  <w:style w:type="character" w:customStyle="1" w:styleId="HeaderChar">
    <w:name w:val="Header Char"/>
    <w:link w:val="Header"/>
    <w:uiPriority w:val="99"/>
    <w:locked/>
    <w:rsid w:val="00B30B8A"/>
    <w:rPr>
      <w:lang w:val="en-US" w:eastAsia="en-US" w:bidi="ar-SA"/>
    </w:rPr>
  </w:style>
  <w:style w:type="character" w:styleId="PageNumber">
    <w:name w:val="page number"/>
    <w:basedOn w:val="DefaultParagraphFont"/>
    <w:rsid w:val="00E40C24"/>
  </w:style>
  <w:style w:type="paragraph" w:styleId="Footer">
    <w:name w:val="footer"/>
    <w:basedOn w:val="Normal"/>
    <w:link w:val="FooterChar"/>
    <w:uiPriority w:val="99"/>
    <w:rsid w:val="00E40C24"/>
    <w:pPr>
      <w:tabs>
        <w:tab w:val="center" w:pos="4320"/>
        <w:tab w:val="right" w:pos="8640"/>
      </w:tabs>
    </w:pPr>
  </w:style>
  <w:style w:type="character" w:customStyle="1" w:styleId="FooterChar">
    <w:name w:val="Footer Char"/>
    <w:link w:val="Footer"/>
    <w:uiPriority w:val="99"/>
    <w:locked/>
    <w:rsid w:val="00B30B8A"/>
    <w:rPr>
      <w:lang w:val="en-US" w:eastAsia="en-US" w:bidi="ar-SA"/>
    </w:rPr>
  </w:style>
  <w:style w:type="paragraph" w:styleId="BodyText2">
    <w:name w:val="Body Text 2"/>
    <w:basedOn w:val="Normal"/>
    <w:link w:val="BodyText2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ind w:firstLine="539"/>
      <w:jc w:val="both"/>
      <w:textAlignment w:val="baseline"/>
    </w:pPr>
    <w:rPr>
      <w:rFonts w:ascii=".VnTime" w:eastAsia="Calibri" w:hAnsi=".VnTime"/>
      <w:sz w:val="28"/>
      <w:szCs w:val="28"/>
    </w:rPr>
  </w:style>
  <w:style w:type="character" w:customStyle="1" w:styleId="BodyText2Char">
    <w:name w:val="Body Text 2 Char"/>
    <w:link w:val="BodyText2"/>
    <w:locked/>
    <w:rsid w:val="00B30B8A"/>
    <w:rPr>
      <w:rFonts w:ascii=".VnTime" w:eastAsia="Calibri" w:hAnsi=".VnTime"/>
      <w:sz w:val="28"/>
      <w:szCs w:val="28"/>
      <w:lang w:val="en-US" w:eastAsia="en-US" w:bidi="ar-SA"/>
    </w:rPr>
  </w:style>
  <w:style w:type="paragraph" w:customStyle="1" w:styleId="BodyText22">
    <w:name w:val="Body Text 22"/>
    <w:basedOn w:val="Normal"/>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7"/>
      <w:jc w:val="both"/>
      <w:textAlignment w:val="baseline"/>
    </w:pPr>
    <w:rPr>
      <w:rFonts w:ascii=".VnTime" w:eastAsia="Calibri" w:hAnsi=".VnTime"/>
      <w:sz w:val="28"/>
      <w:szCs w:val="28"/>
    </w:rPr>
  </w:style>
  <w:style w:type="paragraph" w:styleId="BodyTextIndent3">
    <w:name w:val="Body Text Indent 3"/>
    <w:basedOn w:val="Normal"/>
    <w:link w:val="BodyTextIndent3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360" w:line="288" w:lineRule="auto"/>
      <w:ind w:firstLine="539"/>
      <w:jc w:val="both"/>
      <w:textAlignment w:val="baseline"/>
    </w:pPr>
    <w:rPr>
      <w:rFonts w:ascii=".VnTime" w:eastAsia="Calibri" w:hAnsi=".VnTime"/>
      <w:sz w:val="28"/>
      <w:szCs w:val="28"/>
    </w:rPr>
  </w:style>
  <w:style w:type="character" w:customStyle="1" w:styleId="BodyTextIndent3Char">
    <w:name w:val="Body Text Indent 3 Char"/>
    <w:link w:val="BodyTextIndent3"/>
    <w:locked/>
    <w:rsid w:val="00B30B8A"/>
    <w:rPr>
      <w:rFonts w:ascii=".VnTime" w:eastAsia="Calibri" w:hAnsi=".VnTime"/>
      <w:sz w:val="28"/>
      <w:szCs w:val="28"/>
      <w:lang w:val="en-US" w:eastAsia="en-US" w:bidi="ar-SA"/>
    </w:rPr>
  </w:style>
  <w:style w:type="paragraph" w:styleId="BodyTextIndent2">
    <w:name w:val="Body Text Indent 2"/>
    <w:basedOn w:val="Normal"/>
    <w:link w:val="BodyTextIndent2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0"/>
      <w:jc w:val="both"/>
      <w:textAlignment w:val="baseline"/>
    </w:pPr>
    <w:rPr>
      <w:rFonts w:ascii=".VnTime" w:eastAsia="Calibri" w:hAnsi=".VnTime"/>
      <w:b/>
      <w:sz w:val="28"/>
      <w:szCs w:val="28"/>
    </w:rPr>
  </w:style>
  <w:style w:type="character" w:customStyle="1" w:styleId="BodyTextIndent2Char">
    <w:name w:val="Body Text Indent 2 Char"/>
    <w:link w:val="BodyTextIndent2"/>
    <w:locked/>
    <w:rsid w:val="00B30B8A"/>
    <w:rPr>
      <w:rFonts w:ascii=".VnTime" w:eastAsia="Calibri" w:hAnsi=".VnTime"/>
      <w:b/>
      <w:sz w:val="28"/>
      <w:szCs w:val="28"/>
      <w:lang w:val="en-US" w:eastAsia="en-US" w:bidi="ar-SA"/>
    </w:rPr>
  </w:style>
  <w:style w:type="paragraph" w:customStyle="1" w:styleId="BodyText21">
    <w:name w:val="Body Text 21"/>
    <w:basedOn w:val="Normal"/>
    <w:rsid w:val="00B30B8A"/>
    <w:pPr>
      <w:overflowPunct w:val="0"/>
      <w:autoSpaceDE w:val="0"/>
      <w:autoSpaceDN w:val="0"/>
      <w:adjustRightInd w:val="0"/>
      <w:spacing w:before="60" w:after="240" w:line="288" w:lineRule="auto"/>
      <w:ind w:left="-567" w:firstLine="567"/>
      <w:jc w:val="both"/>
      <w:textAlignment w:val="baseline"/>
    </w:pPr>
    <w:rPr>
      <w:rFonts w:ascii=".VnTime" w:eastAsia="Calibri" w:hAnsi=".VnTime"/>
      <w:sz w:val="28"/>
      <w:szCs w:val="28"/>
    </w:rPr>
  </w:style>
  <w:style w:type="paragraph" w:styleId="BodyText">
    <w:name w:val="Body Text"/>
    <w:basedOn w:val="Normal"/>
    <w:link w:val="BodyTextChar"/>
    <w:qFormat/>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both"/>
      <w:textAlignment w:val="baseline"/>
    </w:pPr>
    <w:rPr>
      <w:rFonts w:ascii=".VnTime" w:eastAsia="Calibri" w:hAnsi=".VnTime"/>
      <w:sz w:val="28"/>
      <w:szCs w:val="28"/>
    </w:rPr>
  </w:style>
  <w:style w:type="character" w:customStyle="1" w:styleId="BodyTextChar">
    <w:name w:val="Body Text Char"/>
    <w:link w:val="BodyText"/>
    <w:locked/>
    <w:rsid w:val="00B30B8A"/>
    <w:rPr>
      <w:rFonts w:ascii=".VnTime" w:eastAsia="Calibri" w:hAnsi=".VnTime"/>
      <w:sz w:val="28"/>
      <w:szCs w:val="28"/>
      <w:lang w:val="en-US" w:eastAsia="en-US" w:bidi="ar-SA"/>
    </w:rPr>
  </w:style>
  <w:style w:type="paragraph" w:styleId="BodyText3">
    <w:name w:val="Body Text 3"/>
    <w:basedOn w:val="Normal"/>
    <w:link w:val="BodyText3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0" w:lineRule="atLeast"/>
      <w:jc w:val="both"/>
      <w:textAlignment w:val="baseline"/>
    </w:pPr>
    <w:rPr>
      <w:rFonts w:ascii=".VnTime" w:eastAsia="Calibri" w:hAnsi=".VnTime"/>
      <w:b/>
      <w:i/>
      <w:sz w:val="28"/>
      <w:szCs w:val="28"/>
    </w:rPr>
  </w:style>
  <w:style w:type="character" w:customStyle="1" w:styleId="BodyText3Char">
    <w:name w:val="Body Text 3 Char"/>
    <w:link w:val="BodyText3"/>
    <w:locked/>
    <w:rsid w:val="00B30B8A"/>
    <w:rPr>
      <w:rFonts w:ascii=".VnTime" w:eastAsia="Calibri" w:hAnsi=".VnTime"/>
      <w:b/>
      <w:i/>
      <w:sz w:val="28"/>
      <w:szCs w:val="28"/>
      <w:lang w:val="en-US" w:eastAsia="en-US" w:bidi="ar-SA"/>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w:basedOn w:val="Normal"/>
    <w:link w:val="NormalWebChar"/>
    <w:uiPriority w:val="99"/>
    <w:qFormat/>
    <w:rsid w:val="00B30B8A"/>
    <w:pPr>
      <w:spacing w:before="100" w:beforeAutospacing="1" w:after="100" w:afterAutospacing="1"/>
    </w:pPr>
    <w:rPr>
      <w:rFonts w:eastAsia="Calibri"/>
      <w:sz w:val="24"/>
      <w:szCs w:val="24"/>
    </w:rPr>
  </w:style>
  <w:style w:type="paragraph" w:styleId="BodyTextIndent">
    <w:name w:val="Body Text Indent"/>
    <w:basedOn w:val="Normal"/>
    <w:link w:val="BodyTextIndentChar"/>
    <w:rsid w:val="00B30B8A"/>
    <w:pPr>
      <w:overflowPunct w:val="0"/>
      <w:autoSpaceDE w:val="0"/>
      <w:autoSpaceDN w:val="0"/>
      <w:adjustRightInd w:val="0"/>
      <w:spacing w:before="60" w:after="60"/>
      <w:ind w:firstLine="697"/>
      <w:jc w:val="both"/>
      <w:textAlignment w:val="baseline"/>
    </w:pPr>
    <w:rPr>
      <w:rFonts w:ascii=".VnTime" w:eastAsia="Calibri" w:hAnsi=".VnTime"/>
      <w:sz w:val="28"/>
      <w:szCs w:val="28"/>
    </w:rPr>
  </w:style>
  <w:style w:type="character" w:customStyle="1" w:styleId="BodyTextIndentChar">
    <w:name w:val="Body Text Indent Char"/>
    <w:link w:val="BodyTextIndent"/>
    <w:locked/>
    <w:rsid w:val="00B30B8A"/>
    <w:rPr>
      <w:rFonts w:ascii=".VnTime" w:eastAsia="Calibri" w:hAnsi=".VnTime"/>
      <w:sz w:val="28"/>
      <w:szCs w:val="28"/>
      <w:lang w:val="en-US" w:eastAsia="en-US" w:bidi="ar-SA"/>
    </w:rPr>
  </w:style>
  <w:style w:type="paragraph" w:styleId="CommentText">
    <w:name w:val="annotation text"/>
    <w:basedOn w:val="Normal"/>
    <w:link w:val="CommentTextChar"/>
    <w:semiHidden/>
    <w:rsid w:val="00B30B8A"/>
    <w:pPr>
      <w:autoSpaceDE w:val="0"/>
      <w:autoSpaceDN w:val="0"/>
    </w:pPr>
    <w:rPr>
      <w:rFonts w:eastAsia="Calibri"/>
      <w:sz w:val="28"/>
      <w:szCs w:val="28"/>
    </w:rPr>
  </w:style>
  <w:style w:type="character" w:customStyle="1" w:styleId="CommentTextChar">
    <w:name w:val="Comment Text Char"/>
    <w:link w:val="CommentText"/>
    <w:semiHidden/>
    <w:locked/>
    <w:rsid w:val="00B30B8A"/>
    <w:rPr>
      <w:rFonts w:eastAsia="Calibri"/>
      <w:sz w:val="28"/>
      <w:szCs w:val="28"/>
      <w:lang w:val="en-US" w:eastAsia="en-US" w:bidi="ar-SA"/>
    </w:rPr>
  </w:style>
  <w:style w:type="paragraph" w:customStyle="1" w:styleId="BodyText23">
    <w:name w:val="Body Text 23"/>
    <w:basedOn w:val="Normal"/>
    <w:rsid w:val="00B30B8A"/>
    <w:pPr>
      <w:widowControl w:val="0"/>
      <w:spacing w:before="480"/>
      <w:ind w:firstLine="567"/>
      <w:jc w:val="both"/>
    </w:pPr>
    <w:rPr>
      <w:rFonts w:ascii=".VnTime" w:eastAsia="Calibri" w:hAnsi=".VnTime" w:cs=".VnTime"/>
      <w:sz w:val="28"/>
      <w:szCs w:val="28"/>
    </w:rPr>
  </w:style>
  <w:style w:type="paragraph" w:styleId="PlainText">
    <w:name w:val="Plain Text"/>
    <w:basedOn w:val="Normal"/>
    <w:link w:val="PlainTextChar"/>
    <w:rsid w:val="00B30B8A"/>
    <w:rPr>
      <w:rFonts w:ascii="Courier New" w:eastAsia="Calibri" w:hAnsi="Courier New" w:cs="Courier New"/>
      <w:sz w:val="28"/>
      <w:szCs w:val="28"/>
    </w:rPr>
  </w:style>
  <w:style w:type="character" w:customStyle="1" w:styleId="PlainTextChar">
    <w:name w:val="Plain Text Char"/>
    <w:link w:val="PlainText"/>
    <w:locked/>
    <w:rsid w:val="00B30B8A"/>
    <w:rPr>
      <w:rFonts w:ascii="Courier New" w:eastAsia="Calibri" w:hAnsi="Courier New" w:cs="Courier New"/>
      <w:sz w:val="28"/>
      <w:szCs w:val="28"/>
      <w:lang w:val="en-US" w:eastAsia="en-US" w:bidi="ar-SA"/>
    </w:rPr>
  </w:style>
  <w:style w:type="paragraph" w:customStyle="1" w:styleId="n-dieund">
    <w:name w:val="n-dieund"/>
    <w:basedOn w:val="Normal"/>
    <w:rsid w:val="00B30B8A"/>
    <w:pPr>
      <w:spacing w:after="120"/>
      <w:ind w:firstLine="709"/>
      <w:jc w:val="both"/>
    </w:pPr>
    <w:rPr>
      <w:rFonts w:ascii=".VnTime" w:eastAsia="Calibri" w:hAnsi=".VnTime" w:cs=".VnTime"/>
      <w:sz w:val="26"/>
      <w:szCs w:val="26"/>
    </w:rPr>
  </w:style>
  <w:style w:type="paragraph" w:styleId="Subtitle">
    <w:name w:val="Subtitle"/>
    <w:basedOn w:val="Normal"/>
    <w:link w:val="SubtitleChar"/>
    <w:qFormat/>
    <w:rsid w:val="00B30B8A"/>
    <w:pPr>
      <w:overflowPunct w:val="0"/>
      <w:autoSpaceDE w:val="0"/>
      <w:autoSpaceDN w:val="0"/>
      <w:adjustRightInd w:val="0"/>
      <w:spacing w:after="120"/>
      <w:jc w:val="center"/>
      <w:textAlignment w:val="baseline"/>
    </w:pPr>
    <w:rPr>
      <w:rFonts w:ascii=".VnTime" w:eastAsia="Calibri" w:hAnsi=".VnTime" w:cs=".VnTime"/>
      <w:b/>
      <w:bCs/>
      <w:sz w:val="28"/>
      <w:szCs w:val="28"/>
    </w:rPr>
  </w:style>
  <w:style w:type="character" w:customStyle="1" w:styleId="SubtitleChar">
    <w:name w:val="Subtitle Char"/>
    <w:link w:val="Subtitle"/>
    <w:locked/>
    <w:rsid w:val="00B30B8A"/>
    <w:rPr>
      <w:rFonts w:ascii=".VnTime" w:eastAsia="Calibri" w:hAnsi=".VnTime" w:cs=".VnTime"/>
      <w:b/>
      <w:bCs/>
      <w:sz w:val="28"/>
      <w:szCs w:val="28"/>
      <w:lang w:val="en-US" w:eastAsia="en-US" w:bidi="ar-SA"/>
    </w:rPr>
  </w:style>
  <w:style w:type="paragraph" w:customStyle="1" w:styleId="n-dieu">
    <w:name w:val="n-dieu"/>
    <w:basedOn w:val="Normal"/>
    <w:rsid w:val="00B30B8A"/>
    <w:pPr>
      <w:spacing w:before="120" w:after="180"/>
      <w:ind w:left="1560" w:hanging="851"/>
      <w:jc w:val="both"/>
    </w:pPr>
    <w:rPr>
      <w:rFonts w:ascii=".VnTime" w:eastAsia="Calibri" w:hAnsi=".VnTime" w:cs=".VnTime"/>
      <w:b/>
      <w:bCs/>
      <w:sz w:val="26"/>
      <w:szCs w:val="26"/>
    </w:rPr>
  </w:style>
  <w:style w:type="paragraph" w:styleId="Title">
    <w:name w:val="Title"/>
    <w:basedOn w:val="Normal"/>
    <w:link w:val="TitleChar"/>
    <w:qFormat/>
    <w:rsid w:val="00B30B8A"/>
    <w:pPr>
      <w:spacing w:before="120"/>
      <w:jc w:val="center"/>
    </w:pPr>
    <w:rPr>
      <w:rFonts w:ascii=".VnTime" w:eastAsia="Calibri" w:hAnsi=".VnTime" w:cs=".VnTime"/>
      <w:b/>
      <w:bCs/>
      <w:sz w:val="24"/>
      <w:szCs w:val="24"/>
    </w:rPr>
  </w:style>
  <w:style w:type="character" w:customStyle="1" w:styleId="TitleChar">
    <w:name w:val="Title Char"/>
    <w:link w:val="Title"/>
    <w:locked/>
    <w:rsid w:val="00B30B8A"/>
    <w:rPr>
      <w:rFonts w:ascii=".VnTime" w:eastAsia="Calibri" w:hAnsi=".VnTime" w:cs=".VnTime"/>
      <w:b/>
      <w:bCs/>
      <w:sz w:val="24"/>
      <w:szCs w:val="24"/>
      <w:lang w:val="en-US" w:eastAsia="en-US" w:bidi="ar-SA"/>
    </w:rPr>
  </w:style>
  <w:style w:type="paragraph" w:customStyle="1" w:styleId="Style2">
    <w:name w:val="Style2"/>
    <w:basedOn w:val="Heading2"/>
    <w:autoRedefine/>
    <w:rsid w:val="00B30B8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overflowPunct/>
      <w:autoSpaceDE/>
      <w:autoSpaceDN/>
      <w:adjustRightInd/>
      <w:spacing w:line="360" w:lineRule="auto"/>
      <w:ind w:right="285"/>
      <w:jc w:val="right"/>
      <w:textAlignment w:val="auto"/>
    </w:pPr>
    <w:rPr>
      <w:rFonts w:ascii=".VnTime" w:hAnsi=".VnTime" w:cs=".VnTime"/>
      <w:bCs/>
      <w:sz w:val="28"/>
    </w:rPr>
  </w:style>
  <w:style w:type="character" w:styleId="Emphasis">
    <w:name w:val="Emphasis"/>
    <w:qFormat/>
    <w:rsid w:val="00B30B8A"/>
    <w:rPr>
      <w:rFonts w:cs="Times New Roman"/>
      <w:i/>
      <w:iCs/>
    </w:rPr>
  </w:style>
  <w:style w:type="paragraph" w:styleId="BalloonText">
    <w:name w:val="Balloon Text"/>
    <w:basedOn w:val="Normal"/>
    <w:link w:val="BalloonTextChar"/>
    <w:uiPriority w:val="99"/>
    <w:rsid w:val="00B30B8A"/>
    <w:pPr>
      <w:overflowPunct w:val="0"/>
      <w:autoSpaceDE w:val="0"/>
      <w:autoSpaceDN w:val="0"/>
      <w:adjustRightInd w:val="0"/>
      <w:textAlignment w:val="baseline"/>
    </w:pPr>
    <w:rPr>
      <w:rFonts w:ascii="Tahoma" w:eastAsia="Calibri" w:hAnsi="Tahoma" w:cs="Tahoma"/>
      <w:sz w:val="16"/>
      <w:szCs w:val="16"/>
    </w:rPr>
  </w:style>
  <w:style w:type="character" w:customStyle="1" w:styleId="BalloonTextChar">
    <w:name w:val="Balloon Text Char"/>
    <w:link w:val="BalloonText"/>
    <w:uiPriority w:val="99"/>
    <w:locked/>
    <w:rsid w:val="00B30B8A"/>
    <w:rPr>
      <w:rFonts w:ascii="Tahoma" w:eastAsia="Calibri" w:hAnsi="Tahoma" w:cs="Tahoma"/>
      <w:sz w:val="16"/>
      <w:szCs w:val="16"/>
      <w:lang w:val="en-US" w:eastAsia="en-US" w:bidi="ar-SA"/>
    </w:rPr>
  </w:style>
  <w:style w:type="paragraph" w:customStyle="1" w:styleId="DefaultParagraphFontParaCharCharCharCharChar">
    <w:name w:val="Default Paragraph Font Para Char Char Char Char Char"/>
    <w:autoRedefine/>
    <w:rsid w:val="00486DA1"/>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DocumentMap"/>
    <w:autoRedefine/>
    <w:rsid w:val="009F55C9"/>
    <w:pPr>
      <w:widowControl w:val="0"/>
      <w:jc w:val="both"/>
    </w:pPr>
    <w:rPr>
      <w:rFonts w:eastAsia="SimSun" w:cs="Times New Roman"/>
      <w:kern w:val="2"/>
      <w:sz w:val="24"/>
      <w:szCs w:val="24"/>
      <w:lang w:eastAsia="zh-CN"/>
    </w:rPr>
  </w:style>
  <w:style w:type="paragraph" w:styleId="DocumentMap">
    <w:name w:val="Document Map"/>
    <w:basedOn w:val="Normal"/>
    <w:link w:val="DocumentMapChar"/>
    <w:rsid w:val="009F55C9"/>
    <w:pPr>
      <w:shd w:val="clear" w:color="auto" w:fill="000080"/>
    </w:pPr>
    <w:rPr>
      <w:rFonts w:ascii="Tahoma" w:hAnsi="Tahoma" w:cs="Tahoma"/>
    </w:rPr>
  </w:style>
  <w:style w:type="table" w:styleId="TableGrid">
    <w:name w:val="Table Grid"/>
    <w:basedOn w:val="TableNormal"/>
    <w:rsid w:val="00695E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rsid w:val="00695E43"/>
    <w:rPr>
      <w:sz w:val="16"/>
      <w:szCs w:val="16"/>
    </w:rPr>
  </w:style>
  <w:style w:type="paragraph" w:styleId="CommentSubject">
    <w:name w:val="annotation subject"/>
    <w:basedOn w:val="CommentText"/>
    <w:next w:val="CommentText"/>
    <w:link w:val="CommentSubjectChar"/>
    <w:rsid w:val="00695E43"/>
    <w:pPr>
      <w:autoSpaceDE/>
      <w:autoSpaceDN/>
    </w:pPr>
    <w:rPr>
      <w:rFonts w:eastAsia="Times New Roman"/>
      <w:b/>
      <w:bCs/>
      <w:sz w:val="20"/>
      <w:szCs w:val="20"/>
    </w:rPr>
  </w:style>
  <w:style w:type="character" w:customStyle="1" w:styleId="CommentSubjectChar">
    <w:name w:val="Comment Subject Char"/>
    <w:link w:val="CommentSubject"/>
    <w:rsid w:val="00695E43"/>
    <w:rPr>
      <w:rFonts w:eastAsia="Calibri"/>
      <w:b/>
      <w:bCs/>
      <w:sz w:val="28"/>
      <w:szCs w:val="28"/>
      <w:lang w:val="en-US" w:eastAsia="en-US" w:bidi="ar-SA"/>
    </w:rPr>
  </w:style>
  <w:style w:type="paragraph" w:styleId="ListParagraph">
    <w:name w:val="List Paragraph"/>
    <w:basedOn w:val="Normal"/>
    <w:uiPriority w:val="34"/>
    <w:qFormat/>
    <w:rsid w:val="00942413"/>
    <w:pPr>
      <w:ind w:left="720"/>
      <w:contextualSpacing/>
    </w:pPr>
  </w:style>
  <w:style w:type="paragraph" w:styleId="TOCHeading">
    <w:name w:val="TOC Heading"/>
    <w:basedOn w:val="Heading1"/>
    <w:next w:val="Normal"/>
    <w:uiPriority w:val="39"/>
    <w:unhideWhenUsed/>
    <w:qFormat/>
    <w:rsid w:val="00241D0B"/>
    <w:pPr>
      <w:keepLines/>
      <w:widowControl/>
      <w:tabs>
        <w:tab w:val="clear" w:pos="2518"/>
        <w:tab w:val="clear" w:pos="3229"/>
        <w:tab w:val="clear" w:pos="8615"/>
      </w:tabs>
      <w:overflowPunct/>
      <w:autoSpaceDE/>
      <w:autoSpaceDN/>
      <w:adjustRightInd/>
      <w:spacing w:before="240" w:line="259" w:lineRule="auto"/>
      <w:textAlignment w:val="auto"/>
      <w:outlineLvl w:val="9"/>
    </w:pPr>
    <w:rPr>
      <w:rFonts w:asciiTheme="majorHAnsi" w:eastAsiaTheme="majorEastAsia" w:hAnsiTheme="majorHAnsi" w:cstheme="majorBidi"/>
      <w:b w:val="0"/>
      <w:color w:val="2E74B5" w:themeColor="accent1" w:themeShade="BF"/>
      <w:sz w:val="32"/>
      <w:szCs w:val="32"/>
    </w:rPr>
  </w:style>
  <w:style w:type="character" w:styleId="Hyperlink">
    <w:name w:val="Hyperlink"/>
    <w:basedOn w:val="DefaultParagraphFont"/>
    <w:unhideWhenUsed/>
    <w:rsid w:val="0045327F"/>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521877"/>
    <w:rPr>
      <w:rFonts w:eastAsia="Calibri"/>
      <w:sz w:val="24"/>
      <w:szCs w:val="24"/>
    </w:rPr>
  </w:style>
  <w:style w:type="paragraph" w:customStyle="1" w:styleId="Char">
    <w:name w:val="Char"/>
    <w:basedOn w:val="Normal"/>
    <w:autoRedefine/>
    <w:rsid w:val="0057631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DocumentMapChar">
    <w:name w:val="Document Map Char"/>
    <w:basedOn w:val="DefaultParagraphFont"/>
    <w:link w:val="DocumentMap"/>
    <w:rsid w:val="00576318"/>
    <w:rPr>
      <w:rFonts w:ascii="Tahoma" w:hAnsi="Tahoma" w:cs="Tahoma"/>
      <w:shd w:val="clear" w:color="auto" w:fill="000080"/>
    </w:rPr>
  </w:style>
  <w:style w:type="table" w:customStyle="1" w:styleId="TableGrid1">
    <w:name w:val="Table Grid1"/>
    <w:basedOn w:val="TableNormal"/>
    <w:next w:val="TableGrid"/>
    <w:rsid w:val="00576318"/>
    <w:rPr>
      <w:rFonts w:ascii="Courier New" w:eastAsia="Courier New" w:hAnsi="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semiHidden/>
    <w:unhideWhenUsed/>
    <w:rsid w:val="00576318"/>
  </w:style>
  <w:style w:type="character" w:customStyle="1" w:styleId="Bodytext30">
    <w:name w:val="Body text (3)_"/>
    <w:link w:val="Bodytext31"/>
    <w:rsid w:val="00576318"/>
    <w:rPr>
      <w:spacing w:val="-9"/>
      <w:sz w:val="32"/>
      <w:szCs w:val="32"/>
      <w:shd w:val="clear" w:color="auto" w:fill="FFFFFF"/>
    </w:rPr>
  </w:style>
  <w:style w:type="character" w:customStyle="1" w:styleId="Bodytext20">
    <w:name w:val="Body text (2)_"/>
    <w:link w:val="Bodytext210"/>
    <w:rsid w:val="00576318"/>
    <w:rPr>
      <w:b/>
      <w:bCs/>
      <w:spacing w:val="-5"/>
      <w:sz w:val="27"/>
      <w:szCs w:val="27"/>
      <w:shd w:val="clear" w:color="auto" w:fill="FFFFFF"/>
    </w:rPr>
  </w:style>
  <w:style w:type="character" w:customStyle="1" w:styleId="Bodytext0">
    <w:name w:val="Body text_"/>
    <w:link w:val="Bodytext1"/>
    <w:rsid w:val="00576318"/>
    <w:rPr>
      <w:spacing w:val="-6"/>
      <w:sz w:val="27"/>
      <w:szCs w:val="27"/>
      <w:shd w:val="clear" w:color="auto" w:fill="FFFFFF"/>
    </w:rPr>
  </w:style>
  <w:style w:type="character" w:customStyle="1" w:styleId="BodytextItalic">
    <w:name w:val="Body text + Italic"/>
    <w:aliases w:val="Spacing 0 pt,Body text (2) + Verdana,6 pt,Spacing 0 pt97,Body text + Corbel,Body text + Microsoft Sans Serif,10 pt,Heading #3 + 5.5 pt,Scale 200%,Body text (14) + Impact,17 pt,16.5 pt,Spacing -1 pt3"/>
    <w:basedOn w:val="Bodytext0"/>
    <w:rsid w:val="00576318"/>
    <w:rPr>
      <w:spacing w:val="-6"/>
      <w:sz w:val="27"/>
      <w:szCs w:val="27"/>
      <w:shd w:val="clear" w:color="auto" w:fill="FFFFFF"/>
    </w:rPr>
  </w:style>
  <w:style w:type="character" w:customStyle="1" w:styleId="Bodytext4">
    <w:name w:val="Body text (4)_"/>
    <w:link w:val="Bodytext40"/>
    <w:rsid w:val="00576318"/>
    <w:rPr>
      <w:i/>
      <w:iCs/>
      <w:spacing w:val="-8"/>
      <w:sz w:val="27"/>
      <w:szCs w:val="27"/>
      <w:shd w:val="clear" w:color="auto" w:fill="FFFFFF"/>
    </w:rPr>
  </w:style>
  <w:style w:type="character" w:customStyle="1" w:styleId="Bodytext4NotItalic">
    <w:name w:val="Body text (4) + Not Italic"/>
    <w:aliases w:val="Spacing 0 pt43,Table of contents + Italic"/>
    <w:basedOn w:val="Bodytext4"/>
    <w:rsid w:val="00576318"/>
    <w:rPr>
      <w:i/>
      <w:iCs/>
      <w:spacing w:val="-8"/>
      <w:sz w:val="27"/>
      <w:szCs w:val="27"/>
      <w:shd w:val="clear" w:color="auto" w:fill="FFFFFF"/>
    </w:rPr>
  </w:style>
  <w:style w:type="character" w:customStyle="1" w:styleId="Picturecaption2">
    <w:name w:val="Picture caption (2)_"/>
    <w:link w:val="Picturecaption20"/>
    <w:rsid w:val="00576318"/>
    <w:rPr>
      <w:rFonts w:ascii="Segoe UI" w:hAnsi="Segoe UI" w:cs="Segoe UI"/>
      <w:spacing w:val="11"/>
      <w:sz w:val="18"/>
      <w:szCs w:val="18"/>
      <w:shd w:val="clear" w:color="auto" w:fill="FFFFFF"/>
    </w:rPr>
  </w:style>
  <w:style w:type="character" w:customStyle="1" w:styleId="Picturecaption2SmallCaps">
    <w:name w:val="Picture caption (2) + Small Caps"/>
    <w:basedOn w:val="Picturecaption2"/>
    <w:rsid w:val="00576318"/>
    <w:rPr>
      <w:rFonts w:ascii="Segoe UI" w:hAnsi="Segoe UI" w:cs="Segoe UI"/>
      <w:spacing w:val="11"/>
      <w:sz w:val="18"/>
      <w:szCs w:val="18"/>
      <w:shd w:val="clear" w:color="auto" w:fill="FFFFFF"/>
    </w:rPr>
  </w:style>
  <w:style w:type="character" w:customStyle="1" w:styleId="Bodytext5">
    <w:name w:val="Body text (5)_"/>
    <w:link w:val="Bodytext50"/>
    <w:rsid w:val="00576318"/>
    <w:rPr>
      <w:spacing w:val="-3"/>
      <w:shd w:val="clear" w:color="auto" w:fill="FFFFFF"/>
    </w:rPr>
  </w:style>
  <w:style w:type="character" w:customStyle="1" w:styleId="Bodytext5135pt">
    <w:name w:val="Body text (5) + 13.5 pt"/>
    <w:aliases w:val="Bold,Spacing 0 pt42,Body text + Verdana,8.5 pt,Bold7,Body text (4) + 11.5 pt2,Spacing 0 pt99,4 pt,Spacing 0 pt84,Heading #4 + Not Italic,Body text (23) + 7.5 pt,Body text + Courier New,Body text + 14.5 pt,Body text + Georgia2"/>
    <w:basedOn w:val="Bodytext5"/>
    <w:rsid w:val="00576318"/>
    <w:rPr>
      <w:spacing w:val="-3"/>
      <w:shd w:val="clear" w:color="auto" w:fill="FFFFFF"/>
    </w:rPr>
  </w:style>
  <w:style w:type="character" w:customStyle="1" w:styleId="Headerorfooter2">
    <w:name w:val="Header or footer (2)_"/>
    <w:link w:val="Headerorfooter20"/>
    <w:rsid w:val="00576318"/>
    <w:rPr>
      <w:noProof/>
      <w:sz w:val="27"/>
      <w:szCs w:val="27"/>
      <w:shd w:val="clear" w:color="auto" w:fill="FFFFFF"/>
    </w:rPr>
  </w:style>
  <w:style w:type="character" w:customStyle="1" w:styleId="Headerorfooter">
    <w:name w:val="Header or footer_"/>
    <w:link w:val="Headerorfooter0"/>
    <w:rsid w:val="00576318"/>
    <w:rPr>
      <w:spacing w:val="1"/>
      <w:sz w:val="8"/>
      <w:szCs w:val="8"/>
      <w:shd w:val="clear" w:color="auto" w:fill="FFFFFF"/>
    </w:rPr>
  </w:style>
  <w:style w:type="character" w:customStyle="1" w:styleId="HeaderorfooterItalic">
    <w:name w:val="Header or footer + Italic"/>
    <w:aliases w:val="Spacing 0 pt41,Body text + Verdana6,8.5 pt2,Bold6,Footnote (2) + 8.5 pt,Not Bold7,Italic16,Body text + 9 pt3,Table of contents (2) + Not Italic,Heading #11 (3) + 10.5 pt1,Body text (3) + Italic"/>
    <w:basedOn w:val="Headerorfooter"/>
    <w:rsid w:val="00576318"/>
    <w:rPr>
      <w:spacing w:val="1"/>
      <w:sz w:val="8"/>
      <w:szCs w:val="8"/>
      <w:shd w:val="clear" w:color="auto" w:fill="FFFFFF"/>
    </w:rPr>
  </w:style>
  <w:style w:type="character" w:customStyle="1" w:styleId="Bodytext6">
    <w:name w:val="Body text (6)_"/>
    <w:link w:val="Bodytext60"/>
    <w:rsid w:val="00576318"/>
    <w:rPr>
      <w:spacing w:val="-12"/>
      <w:sz w:val="19"/>
      <w:szCs w:val="19"/>
      <w:shd w:val="clear" w:color="auto" w:fill="FFFFFF"/>
    </w:rPr>
  </w:style>
  <w:style w:type="character" w:customStyle="1" w:styleId="Bodytext6Italic">
    <w:name w:val="Body text (6) + Italic"/>
    <w:aliases w:val="Spacing 0 pt40,Body text + 9.5 pt5,Bold14,Table of contents (3) + Italic,Body text (10) + Italic"/>
    <w:rsid w:val="00576318"/>
    <w:rPr>
      <w:i/>
      <w:iCs/>
      <w:spacing w:val="0"/>
      <w:sz w:val="19"/>
      <w:szCs w:val="19"/>
      <w:shd w:val="clear" w:color="auto" w:fill="FFFFFF"/>
    </w:rPr>
  </w:style>
  <w:style w:type="character" w:customStyle="1" w:styleId="Bodytext24">
    <w:name w:val="Body text (2)"/>
    <w:basedOn w:val="Bodytext20"/>
    <w:rsid w:val="00576318"/>
    <w:rPr>
      <w:b/>
      <w:bCs/>
      <w:spacing w:val="-5"/>
      <w:sz w:val="27"/>
      <w:szCs w:val="27"/>
      <w:shd w:val="clear" w:color="auto" w:fill="FFFFFF"/>
    </w:rPr>
  </w:style>
  <w:style w:type="character" w:customStyle="1" w:styleId="Heading22">
    <w:name w:val="Heading #2 (2)_"/>
    <w:link w:val="Heading220"/>
    <w:rsid w:val="00576318"/>
    <w:rPr>
      <w:spacing w:val="-6"/>
      <w:sz w:val="27"/>
      <w:szCs w:val="27"/>
      <w:shd w:val="clear" w:color="auto" w:fill="FFFFFF"/>
    </w:rPr>
  </w:style>
  <w:style w:type="character" w:customStyle="1" w:styleId="Bodytext7">
    <w:name w:val="Body text (7)_"/>
    <w:link w:val="Bodytext70"/>
    <w:rsid w:val="00576318"/>
    <w:rPr>
      <w:b/>
      <w:bCs/>
      <w:i/>
      <w:iCs/>
      <w:sz w:val="22"/>
      <w:szCs w:val="22"/>
      <w:shd w:val="clear" w:color="auto" w:fill="FFFFFF"/>
    </w:rPr>
  </w:style>
  <w:style w:type="character" w:customStyle="1" w:styleId="Bodytext8">
    <w:name w:val="Body text (8)_"/>
    <w:link w:val="Bodytext80"/>
    <w:rsid w:val="00576318"/>
    <w:rPr>
      <w:spacing w:val="-4"/>
      <w:shd w:val="clear" w:color="auto" w:fill="FFFFFF"/>
    </w:rPr>
  </w:style>
  <w:style w:type="character" w:customStyle="1" w:styleId="Bodytext85pt">
    <w:name w:val="Body text (8) + 5 pt"/>
    <w:aliases w:val="Italic,Spacing 0 pt39,Body text (4) + 11.5 pt,Heading #3 (3) + Not Bold,Body text (3) + 11 pt,Body text (10) + Italic1,Body text (3) + 8 pt"/>
    <w:basedOn w:val="Bodytext8"/>
    <w:rsid w:val="00576318"/>
    <w:rPr>
      <w:spacing w:val="-4"/>
      <w:shd w:val="clear" w:color="auto" w:fill="FFFFFF"/>
    </w:rPr>
  </w:style>
  <w:style w:type="character" w:customStyle="1" w:styleId="Bodytext9">
    <w:name w:val="Body text (9)_"/>
    <w:link w:val="Bodytext91"/>
    <w:rsid w:val="00576318"/>
    <w:rPr>
      <w:spacing w:val="-4"/>
      <w:sz w:val="25"/>
      <w:szCs w:val="25"/>
      <w:shd w:val="clear" w:color="auto" w:fill="FFFFFF"/>
    </w:rPr>
  </w:style>
  <w:style w:type="character" w:customStyle="1" w:styleId="Bodytext10">
    <w:name w:val="Body text (10)_"/>
    <w:link w:val="Bodytext100"/>
    <w:rsid w:val="00576318"/>
    <w:rPr>
      <w:i/>
      <w:iCs/>
      <w:sz w:val="22"/>
      <w:szCs w:val="22"/>
      <w:shd w:val="clear" w:color="auto" w:fill="FFFFFF"/>
    </w:rPr>
  </w:style>
  <w:style w:type="character" w:customStyle="1" w:styleId="Bodytext10Bold">
    <w:name w:val="Body text (10) + Bold"/>
    <w:aliases w:val="Not Italic,Spacing 0 pt38,Body text (25) + Times New Roman,8.5 pt1,Italic6,Body text (11) + Bold,Spacing 0 pt79,Body text (11) + Not Italic1,Body text (7) + 11 pt,Body text (11) + 10 pt,Table of contents (3) + 4 pt1"/>
    <w:rsid w:val="00576318"/>
    <w:rPr>
      <w:b/>
      <w:bCs/>
      <w:i/>
      <w:iCs/>
      <w:spacing w:val="1"/>
      <w:sz w:val="22"/>
      <w:szCs w:val="22"/>
      <w:shd w:val="clear" w:color="auto" w:fill="FFFFFF"/>
    </w:rPr>
  </w:style>
  <w:style w:type="character" w:customStyle="1" w:styleId="Bodytext10Bold1">
    <w:name w:val="Body text (10) + Bold1"/>
    <w:aliases w:val="Spacing 0 pt37,Body text (25) + Microsoft Sans Serif,6 pt1,Body text (12) + Not Bold,Body text (6) + 8.5 pt"/>
    <w:rsid w:val="00576318"/>
    <w:rPr>
      <w:b/>
      <w:bCs/>
      <w:i/>
      <w:iCs/>
      <w:spacing w:val="0"/>
      <w:sz w:val="22"/>
      <w:szCs w:val="22"/>
      <w:shd w:val="clear" w:color="auto" w:fill="FFFFFF"/>
    </w:rPr>
  </w:style>
  <w:style w:type="character" w:customStyle="1" w:styleId="Bodytext10Spacing0pt">
    <w:name w:val="Body text (10) + Spacing 0 pt"/>
    <w:rsid w:val="00576318"/>
    <w:rPr>
      <w:i/>
      <w:iCs/>
      <w:noProof/>
      <w:spacing w:val="0"/>
      <w:sz w:val="22"/>
      <w:szCs w:val="22"/>
      <w:shd w:val="clear" w:color="auto" w:fill="FFFFFF"/>
    </w:rPr>
  </w:style>
  <w:style w:type="character" w:customStyle="1" w:styleId="Bodytext11">
    <w:name w:val="Body text (11)_"/>
    <w:link w:val="Bodytext110"/>
    <w:rsid w:val="00576318"/>
    <w:rPr>
      <w:rFonts w:ascii="Constantia" w:hAnsi="Constantia" w:cs="Constantia"/>
      <w:spacing w:val="9"/>
      <w:sz w:val="16"/>
      <w:szCs w:val="16"/>
      <w:shd w:val="clear" w:color="auto" w:fill="FFFFFF"/>
    </w:rPr>
  </w:style>
  <w:style w:type="character" w:customStyle="1" w:styleId="Bodytext12">
    <w:name w:val="Body text (12)_"/>
    <w:link w:val="Bodytext120"/>
    <w:rsid w:val="00576318"/>
    <w:rPr>
      <w:rFonts w:ascii="Constantia" w:hAnsi="Constantia" w:cs="Constantia"/>
      <w:sz w:val="22"/>
      <w:szCs w:val="22"/>
      <w:shd w:val="clear" w:color="auto" w:fill="FFFFFF"/>
    </w:rPr>
  </w:style>
  <w:style w:type="character" w:customStyle="1" w:styleId="Bodytext13">
    <w:name w:val="Body text (13)_"/>
    <w:link w:val="Bodytext130"/>
    <w:rsid w:val="00576318"/>
    <w:rPr>
      <w:b/>
      <w:bCs/>
      <w:i/>
      <w:iCs/>
      <w:sz w:val="21"/>
      <w:szCs w:val="21"/>
      <w:shd w:val="clear" w:color="auto" w:fill="FFFFFF"/>
    </w:rPr>
  </w:style>
  <w:style w:type="character" w:customStyle="1" w:styleId="Picturecaption">
    <w:name w:val="Picture caption_"/>
    <w:link w:val="Picturecaption0"/>
    <w:rsid w:val="00576318"/>
    <w:rPr>
      <w:spacing w:val="-4"/>
      <w:sz w:val="25"/>
      <w:szCs w:val="25"/>
      <w:shd w:val="clear" w:color="auto" w:fill="FFFFFF"/>
    </w:rPr>
  </w:style>
  <w:style w:type="character" w:customStyle="1" w:styleId="Bodytext4Constantia">
    <w:name w:val="Body text (4) + Constantia"/>
    <w:aliases w:val="22.5 pt,Bold4,Spacing -2 pt,Body text + Verdana4,6 pt2,Table caption + 13.5 pt"/>
    <w:basedOn w:val="Bodytext4"/>
    <w:rsid w:val="00576318"/>
    <w:rPr>
      <w:i/>
      <w:iCs/>
      <w:spacing w:val="-8"/>
      <w:sz w:val="27"/>
      <w:szCs w:val="27"/>
      <w:shd w:val="clear" w:color="auto" w:fill="FFFFFF"/>
    </w:rPr>
  </w:style>
  <w:style w:type="character" w:customStyle="1" w:styleId="Bodytext2NotBold">
    <w:name w:val="Body text (2) + Not Bold"/>
    <w:aliases w:val="Spacing 0 pt36,Italic14,Spacing 0 pt64,Body text + 14 pt,Bold24,Spacing 0 pt96,Scale 80%,Body text + Italic4,Body text (22) + Not Italic,Header or footer + Not Bold,Body text (6) + 11 pt1"/>
    <w:basedOn w:val="Bodytext20"/>
    <w:rsid w:val="00576318"/>
    <w:rPr>
      <w:b/>
      <w:bCs/>
      <w:spacing w:val="-5"/>
      <w:sz w:val="27"/>
      <w:szCs w:val="27"/>
      <w:shd w:val="clear" w:color="auto" w:fill="FFFFFF"/>
    </w:rPr>
  </w:style>
  <w:style w:type="character" w:customStyle="1" w:styleId="Heading30">
    <w:name w:val="Heading #3_"/>
    <w:link w:val="Heading31"/>
    <w:rsid w:val="00576318"/>
    <w:rPr>
      <w:b/>
      <w:bCs/>
      <w:spacing w:val="-5"/>
      <w:sz w:val="27"/>
      <w:szCs w:val="27"/>
      <w:shd w:val="clear" w:color="auto" w:fill="FFFFFF"/>
    </w:rPr>
  </w:style>
  <w:style w:type="character" w:customStyle="1" w:styleId="Bodytext9135pt">
    <w:name w:val="Body text (9) + 13.5 pt"/>
    <w:aliases w:val="Spacing 0 pt35,Body text + 45.5 pt,Body text (3) + 11 pt1"/>
    <w:rsid w:val="00576318"/>
    <w:rPr>
      <w:spacing w:val="-6"/>
      <w:sz w:val="27"/>
      <w:szCs w:val="27"/>
      <w:shd w:val="clear" w:color="auto" w:fill="FFFFFF"/>
    </w:rPr>
  </w:style>
  <w:style w:type="character" w:customStyle="1" w:styleId="Bodytext9135pt1">
    <w:name w:val="Body text (9) + 13.5 pt1"/>
    <w:aliases w:val="Italic5,Spacing 0 pt34,Body text + 14 pt1,Bold23,Italic22,Spacing 0 pt95,Body text + 4.5 pt,Italic15,Body text + 18 pt,Spacing -1 pt2,Table of contents (3) + 4 pt,Body text + 10.5 pt,Body text (5) + 7.5 pt,Heading #2 + 10.5 pt1"/>
    <w:rsid w:val="00576318"/>
    <w:rPr>
      <w:i/>
      <w:iCs/>
      <w:spacing w:val="-8"/>
      <w:sz w:val="27"/>
      <w:szCs w:val="27"/>
      <w:shd w:val="clear" w:color="auto" w:fill="FFFFFF"/>
    </w:rPr>
  </w:style>
  <w:style w:type="character" w:customStyle="1" w:styleId="BodytextConstantia">
    <w:name w:val="Body text + Constantia"/>
    <w:aliases w:val="11 pt,Spacing 0 pt33,Table caption (5) + Italic,Body text + Candara,6.5 pt,15.5 pt1"/>
    <w:basedOn w:val="Bodytext0"/>
    <w:rsid w:val="00576318"/>
    <w:rPr>
      <w:spacing w:val="-6"/>
      <w:sz w:val="27"/>
      <w:szCs w:val="27"/>
      <w:shd w:val="clear" w:color="auto" w:fill="FFFFFF"/>
    </w:rPr>
  </w:style>
  <w:style w:type="character" w:customStyle="1" w:styleId="Bodytext12pt">
    <w:name w:val="Body text + 12 pt"/>
    <w:aliases w:val="Spacing 0 pt32,Body text + 5.5 pt1,Small Caps,Body text + 15.5 pt,Heading #7 (2) + 12.5 pt"/>
    <w:basedOn w:val="Bodytext0"/>
    <w:rsid w:val="00576318"/>
    <w:rPr>
      <w:spacing w:val="-6"/>
      <w:sz w:val="27"/>
      <w:szCs w:val="27"/>
      <w:shd w:val="clear" w:color="auto" w:fill="FFFFFF"/>
    </w:rPr>
  </w:style>
  <w:style w:type="character" w:customStyle="1" w:styleId="Bodytext16pt">
    <w:name w:val="Body text + 16 pt"/>
    <w:aliases w:val="Spacing 0 pt31,Body text (2) + 9.5 pt,Not Bold3,Body text (7) + 9.5 pt,Body text (3) + 10.5 pt1,Header or footer + Italic1,Body text (5) + Not Bold,Body text (17) + 4 pt"/>
    <w:basedOn w:val="Bodytext0"/>
    <w:rsid w:val="00576318"/>
    <w:rPr>
      <w:spacing w:val="-6"/>
      <w:sz w:val="27"/>
      <w:szCs w:val="27"/>
      <w:shd w:val="clear" w:color="auto" w:fill="FFFFFF"/>
    </w:rPr>
  </w:style>
  <w:style w:type="character" w:customStyle="1" w:styleId="Footnote">
    <w:name w:val="Footnote_"/>
    <w:link w:val="Footnote0"/>
    <w:rsid w:val="00576318"/>
    <w:rPr>
      <w:spacing w:val="-6"/>
      <w:sz w:val="27"/>
      <w:szCs w:val="27"/>
      <w:shd w:val="clear" w:color="auto" w:fill="FFFFFF"/>
    </w:rPr>
  </w:style>
  <w:style w:type="character" w:customStyle="1" w:styleId="FootnoteConstantia">
    <w:name w:val="Footnote + Constantia"/>
    <w:aliases w:val="11 pt2,Spacing 0 pt30,Body text (9) + Candara"/>
    <w:rsid w:val="00576318"/>
    <w:rPr>
      <w:rFonts w:ascii="Constantia" w:hAnsi="Constantia" w:cs="Constantia"/>
      <w:spacing w:val="-6"/>
      <w:sz w:val="22"/>
      <w:szCs w:val="22"/>
      <w:shd w:val="clear" w:color="auto" w:fill="FFFFFF"/>
    </w:rPr>
  </w:style>
  <w:style w:type="character" w:customStyle="1" w:styleId="Bodytext14">
    <w:name w:val="Body text (14)_"/>
    <w:link w:val="Bodytext140"/>
    <w:rsid w:val="00576318"/>
    <w:rPr>
      <w:noProof/>
      <w:sz w:val="10"/>
      <w:szCs w:val="10"/>
      <w:shd w:val="clear" w:color="auto" w:fill="FFFFFF"/>
    </w:rPr>
  </w:style>
  <w:style w:type="character" w:customStyle="1" w:styleId="Bodytext14135pt">
    <w:name w:val="Body text (14) + 13.5 pt"/>
    <w:aliases w:val="Italic4,Spacing 0 pt29,Body text (6) + Not Bold1,Body text + Bold3"/>
    <w:rsid w:val="00576318"/>
    <w:rPr>
      <w:i/>
      <w:iCs/>
      <w:noProof/>
      <w:spacing w:val="-8"/>
      <w:sz w:val="27"/>
      <w:szCs w:val="27"/>
      <w:shd w:val="clear" w:color="auto" w:fill="FFFFFF"/>
    </w:rPr>
  </w:style>
  <w:style w:type="character" w:customStyle="1" w:styleId="Headerorfooter3">
    <w:name w:val="Header or footer (3)_"/>
    <w:link w:val="Headerorfooter30"/>
    <w:rsid w:val="00576318"/>
    <w:rPr>
      <w:rFonts w:ascii="Segoe UI" w:hAnsi="Segoe UI" w:cs="Segoe UI"/>
      <w:i/>
      <w:iCs/>
      <w:spacing w:val="9"/>
      <w:sz w:val="8"/>
      <w:szCs w:val="8"/>
      <w:shd w:val="clear" w:color="auto" w:fill="FFFFFF"/>
    </w:rPr>
  </w:style>
  <w:style w:type="character" w:customStyle="1" w:styleId="Headerorfooter3TimesNewRoman">
    <w:name w:val="Header or footer (3) + Times New Roman"/>
    <w:aliases w:val="4.5 pt,Not Italic8,Spacing 0 pt28,Body text (14) + Bold,Spacing 0 pt61,Body text + Courier New1,Heading #1 + 11 pt,Scale 100%,Body text (17) + Times New Roman,Body text + 15.5 pt1,Body text (7) + Times New Roman"/>
    <w:rsid w:val="00576318"/>
    <w:rPr>
      <w:rFonts w:ascii="Times New Roman" w:hAnsi="Times New Roman" w:cs="Times New Roman"/>
      <w:i/>
      <w:iCs/>
      <w:spacing w:val="0"/>
      <w:sz w:val="9"/>
      <w:szCs w:val="9"/>
      <w:shd w:val="clear" w:color="auto" w:fill="FFFFFF"/>
    </w:rPr>
  </w:style>
  <w:style w:type="character" w:customStyle="1" w:styleId="Bodytext15">
    <w:name w:val="Body text (15)_"/>
    <w:link w:val="Bodytext150"/>
    <w:rsid w:val="00576318"/>
    <w:rPr>
      <w:spacing w:val="22"/>
      <w:w w:val="120"/>
      <w:sz w:val="8"/>
      <w:szCs w:val="8"/>
      <w:shd w:val="clear" w:color="auto" w:fill="FFFFFF"/>
    </w:rPr>
  </w:style>
  <w:style w:type="character" w:customStyle="1" w:styleId="Bodytext4155pt">
    <w:name w:val="Body text (4) + 15.5 pt"/>
    <w:aliases w:val="Bold3,Spacing -2 pt1,Body text + Verdana3,5 pt,Body text (8) + 9 pt,Body text + 6.5 pt4,Body text + Impact,Body text (3) + 8.5 pt1"/>
    <w:basedOn w:val="Bodytext4"/>
    <w:rsid w:val="00576318"/>
    <w:rPr>
      <w:i/>
      <w:iCs/>
      <w:spacing w:val="-8"/>
      <w:sz w:val="27"/>
      <w:szCs w:val="27"/>
      <w:shd w:val="clear" w:color="auto" w:fill="FFFFFF"/>
    </w:rPr>
  </w:style>
  <w:style w:type="character" w:customStyle="1" w:styleId="Bodytext10pt">
    <w:name w:val="Body text + 10 pt"/>
    <w:aliases w:val="Spacing 0 pt27,Body text (17) + Bold,Table of contents + 15.5 pt"/>
    <w:basedOn w:val="Bodytext0"/>
    <w:rsid w:val="00576318"/>
    <w:rPr>
      <w:spacing w:val="-6"/>
      <w:sz w:val="27"/>
      <w:szCs w:val="27"/>
      <w:shd w:val="clear" w:color="auto" w:fill="FFFFFF"/>
    </w:rPr>
  </w:style>
  <w:style w:type="character" w:customStyle="1" w:styleId="Bodytext10pt4">
    <w:name w:val="Body text + 10 pt4"/>
    <w:aliases w:val="Spacing 1 pt,Body text (12) + 10 pt,Italic20,Italic17,Not Bold10"/>
    <w:basedOn w:val="Bodytext0"/>
    <w:rsid w:val="00576318"/>
    <w:rPr>
      <w:spacing w:val="-6"/>
      <w:sz w:val="27"/>
      <w:szCs w:val="27"/>
      <w:shd w:val="clear" w:color="auto" w:fill="FFFFFF"/>
    </w:rPr>
  </w:style>
  <w:style w:type="character" w:customStyle="1" w:styleId="Bodytext95pt">
    <w:name w:val="Body text + 9.5 pt"/>
    <w:aliases w:val="Spacing 0 pt26,Spacing 0 pt58,Bold21,Spacing 0 pt73,Body text + 7.5 pt,Body text (26) + 11.5 pt,Spacing 3 pt,Body text (9) + Not Italic1,Body text (10) + 6.5 pt"/>
    <w:basedOn w:val="Bodytext0"/>
    <w:rsid w:val="00576318"/>
    <w:rPr>
      <w:spacing w:val="-6"/>
      <w:sz w:val="27"/>
      <w:szCs w:val="27"/>
      <w:shd w:val="clear" w:color="auto" w:fill="FFFFFF"/>
    </w:rPr>
  </w:style>
  <w:style w:type="character" w:customStyle="1" w:styleId="Bodytext16">
    <w:name w:val="Body text (16)_"/>
    <w:link w:val="Bodytext160"/>
    <w:rsid w:val="00576318"/>
    <w:rPr>
      <w:i/>
      <w:iCs/>
      <w:spacing w:val="-14"/>
      <w:sz w:val="30"/>
      <w:szCs w:val="30"/>
      <w:shd w:val="clear" w:color="auto" w:fill="FFFFFF"/>
    </w:rPr>
  </w:style>
  <w:style w:type="character" w:customStyle="1" w:styleId="BodyText17">
    <w:name w:val="Body Text1"/>
    <w:basedOn w:val="Bodytext0"/>
    <w:rsid w:val="00576318"/>
    <w:rPr>
      <w:spacing w:val="-6"/>
      <w:sz w:val="27"/>
      <w:szCs w:val="27"/>
      <w:shd w:val="clear" w:color="auto" w:fill="FFFFFF"/>
    </w:rPr>
  </w:style>
  <w:style w:type="character" w:customStyle="1" w:styleId="BodytextItalic1">
    <w:name w:val="Body text + Italic1"/>
    <w:aliases w:val="Spacing 0 pt25,Body text (28) + Not Italic,Body text (5) + 7.5 pt1,Body text (5) + 11 pt"/>
    <w:basedOn w:val="Bodytext0"/>
    <w:rsid w:val="00576318"/>
    <w:rPr>
      <w:spacing w:val="-6"/>
      <w:sz w:val="27"/>
      <w:szCs w:val="27"/>
      <w:shd w:val="clear" w:color="auto" w:fill="FFFFFF"/>
    </w:rPr>
  </w:style>
  <w:style w:type="character" w:customStyle="1" w:styleId="Bodytext90">
    <w:name w:val="Body text (9)"/>
    <w:rsid w:val="00576318"/>
    <w:rPr>
      <w:spacing w:val="-4"/>
      <w:sz w:val="25"/>
      <w:szCs w:val="25"/>
      <w:u w:val="single"/>
      <w:shd w:val="clear" w:color="auto" w:fill="FFFFFF"/>
    </w:rPr>
  </w:style>
  <w:style w:type="character" w:customStyle="1" w:styleId="Bodytext911pt">
    <w:name w:val="Body text (9) + 11 pt"/>
    <w:aliases w:val="Spacing 0 pt24,Spacing 0 pt65,Body text (17) + Italic,Body text (7) + Not Italic,Table caption + Not Italic,Body text (5) + Italic"/>
    <w:rsid w:val="00576318"/>
    <w:rPr>
      <w:spacing w:val="-8"/>
      <w:sz w:val="22"/>
      <w:szCs w:val="22"/>
      <w:u w:val="single"/>
      <w:shd w:val="clear" w:color="auto" w:fill="FFFFFF"/>
    </w:rPr>
  </w:style>
  <w:style w:type="character" w:customStyle="1" w:styleId="Heading40">
    <w:name w:val="Heading #4_"/>
    <w:link w:val="Heading41"/>
    <w:rsid w:val="00576318"/>
    <w:rPr>
      <w:spacing w:val="-6"/>
      <w:sz w:val="27"/>
      <w:szCs w:val="27"/>
      <w:shd w:val="clear" w:color="auto" w:fill="FFFFFF"/>
    </w:rPr>
  </w:style>
  <w:style w:type="character" w:customStyle="1" w:styleId="Bodytext11pt">
    <w:name w:val="Body text + 11 pt"/>
    <w:aliases w:val="Spacing 0 pt23,Body text (17) + Italic2,Body text (9) + Italic,Body text + 6.5 pt,Heading #9 + Italic,Body text (12) + 11 pt"/>
    <w:basedOn w:val="Bodytext0"/>
    <w:rsid w:val="00576318"/>
    <w:rPr>
      <w:spacing w:val="-6"/>
      <w:sz w:val="27"/>
      <w:szCs w:val="27"/>
      <w:shd w:val="clear" w:color="auto" w:fill="FFFFFF"/>
    </w:rPr>
  </w:style>
  <w:style w:type="character" w:customStyle="1" w:styleId="Bodytext16265pt">
    <w:name w:val="Body text (16) + 26.5 pt"/>
    <w:aliases w:val="Not Italic7,Spacing 0 pt22,Table caption (4) + Bold,Spacing 0 pt50,Body text (17) + Italic1,Body text (15) + 17 pt,Spacing 0 pt67,Body text (12) + 13.5 pt,Bold17,Heading #2 (2) + Italic,Body text (7) + 12.5 pt1"/>
    <w:rsid w:val="00576318"/>
    <w:rPr>
      <w:i/>
      <w:iCs/>
      <w:spacing w:val="0"/>
      <w:sz w:val="53"/>
      <w:szCs w:val="53"/>
      <w:shd w:val="clear" w:color="auto" w:fill="FFFFFF"/>
    </w:rPr>
  </w:style>
  <w:style w:type="character" w:customStyle="1" w:styleId="Bodytext170">
    <w:name w:val="Body text (17)_"/>
    <w:link w:val="Bodytext171"/>
    <w:rsid w:val="00576318"/>
    <w:rPr>
      <w:spacing w:val="-8"/>
      <w:sz w:val="22"/>
      <w:szCs w:val="22"/>
      <w:shd w:val="clear" w:color="auto" w:fill="FFFFFF"/>
    </w:rPr>
  </w:style>
  <w:style w:type="character" w:customStyle="1" w:styleId="BodytextBold">
    <w:name w:val="Body text + Bold"/>
    <w:aliases w:val="Spacing 0 pt21,Body text (28) + Not Italic1,Spacing 0 pt86,Body text (10) + 8.5 pt"/>
    <w:basedOn w:val="Bodytext0"/>
    <w:rsid w:val="00576318"/>
    <w:rPr>
      <w:spacing w:val="-6"/>
      <w:sz w:val="27"/>
      <w:szCs w:val="27"/>
      <w:shd w:val="clear" w:color="auto" w:fill="FFFFFF"/>
    </w:rPr>
  </w:style>
  <w:style w:type="character" w:customStyle="1" w:styleId="Heading10">
    <w:name w:val="Heading #1_"/>
    <w:link w:val="Heading11"/>
    <w:rsid w:val="00576318"/>
    <w:rPr>
      <w:spacing w:val="-6"/>
      <w:sz w:val="27"/>
      <w:szCs w:val="27"/>
      <w:shd w:val="clear" w:color="auto" w:fill="FFFFFF"/>
    </w:rPr>
  </w:style>
  <w:style w:type="character" w:customStyle="1" w:styleId="Bodytext32">
    <w:name w:val="Body text3"/>
    <w:basedOn w:val="Bodytext0"/>
    <w:rsid w:val="00576318"/>
    <w:rPr>
      <w:spacing w:val="-6"/>
      <w:sz w:val="27"/>
      <w:szCs w:val="27"/>
      <w:shd w:val="clear" w:color="auto" w:fill="FFFFFF"/>
    </w:rPr>
  </w:style>
  <w:style w:type="character" w:customStyle="1" w:styleId="Tablecaption">
    <w:name w:val="Table caption_"/>
    <w:link w:val="Tablecaption0"/>
    <w:rsid w:val="00576318"/>
    <w:rPr>
      <w:spacing w:val="-6"/>
      <w:sz w:val="27"/>
      <w:szCs w:val="27"/>
      <w:shd w:val="clear" w:color="auto" w:fill="FFFFFF"/>
    </w:rPr>
  </w:style>
  <w:style w:type="character" w:customStyle="1" w:styleId="Bodytext25">
    <w:name w:val="Body text2"/>
    <w:basedOn w:val="Bodytext0"/>
    <w:rsid w:val="00576318"/>
    <w:rPr>
      <w:spacing w:val="-6"/>
      <w:sz w:val="27"/>
      <w:szCs w:val="27"/>
      <w:shd w:val="clear" w:color="auto" w:fill="FFFFFF"/>
    </w:rPr>
  </w:style>
  <w:style w:type="character" w:customStyle="1" w:styleId="Heading32">
    <w:name w:val="Heading #3 (2)_"/>
    <w:link w:val="Heading320"/>
    <w:rsid w:val="00576318"/>
    <w:rPr>
      <w:b/>
      <w:bCs/>
      <w:spacing w:val="-14"/>
      <w:sz w:val="27"/>
      <w:szCs w:val="27"/>
      <w:shd w:val="clear" w:color="auto" w:fill="FFFFFF"/>
    </w:rPr>
  </w:style>
  <w:style w:type="character" w:customStyle="1" w:styleId="Heading42">
    <w:name w:val="Heading #4 (2)_"/>
    <w:link w:val="Heading420"/>
    <w:rsid w:val="00576318"/>
    <w:rPr>
      <w:b/>
      <w:bCs/>
      <w:spacing w:val="-5"/>
      <w:sz w:val="27"/>
      <w:szCs w:val="27"/>
      <w:shd w:val="clear" w:color="auto" w:fill="FFFFFF"/>
    </w:rPr>
  </w:style>
  <w:style w:type="character" w:customStyle="1" w:styleId="BodytextSpacing0pt">
    <w:name w:val="Body text + Spacing 0 pt"/>
    <w:basedOn w:val="Bodytext0"/>
    <w:rsid w:val="00576318"/>
    <w:rPr>
      <w:spacing w:val="-6"/>
      <w:sz w:val="27"/>
      <w:szCs w:val="27"/>
      <w:shd w:val="clear" w:color="auto" w:fill="FFFFFF"/>
    </w:rPr>
  </w:style>
  <w:style w:type="character" w:customStyle="1" w:styleId="Tablecaption2">
    <w:name w:val="Table caption (2)_"/>
    <w:link w:val="Tablecaption20"/>
    <w:rsid w:val="00576318"/>
    <w:rPr>
      <w:spacing w:val="-4"/>
      <w:sz w:val="25"/>
      <w:szCs w:val="25"/>
      <w:shd w:val="clear" w:color="auto" w:fill="FFFFFF"/>
    </w:rPr>
  </w:style>
  <w:style w:type="character" w:customStyle="1" w:styleId="Tablecaption3">
    <w:name w:val="Table caption (3)_"/>
    <w:link w:val="Tablecaption30"/>
    <w:rsid w:val="00576318"/>
    <w:rPr>
      <w:spacing w:val="-15"/>
      <w:sz w:val="23"/>
      <w:szCs w:val="23"/>
      <w:shd w:val="clear" w:color="auto" w:fill="FFFFFF"/>
    </w:rPr>
  </w:style>
  <w:style w:type="character" w:customStyle="1" w:styleId="Bodytext18">
    <w:name w:val="Body text (18)_"/>
    <w:link w:val="Bodytext180"/>
    <w:rsid w:val="00576318"/>
    <w:rPr>
      <w:b/>
      <w:bCs/>
      <w:spacing w:val="-3"/>
      <w:sz w:val="27"/>
      <w:szCs w:val="27"/>
      <w:shd w:val="clear" w:color="auto" w:fill="FFFFFF"/>
    </w:rPr>
  </w:style>
  <w:style w:type="character" w:customStyle="1" w:styleId="Bodytext18145pt">
    <w:name w:val="Body text (18) + 14.5 pt"/>
    <w:aliases w:val="Not Bold,Italic3,Spacing 1 pt3,Body text (12) + 15 pt,Spacing 0 pt63,Body text (8) + Not Italic1,Header or footer (7) + 4.5 pt,Body text (5) + 10 pt,Body text (2) + 5.5 pt,Scale 200%3,Body text (3) + 5 pt"/>
    <w:basedOn w:val="Bodytext18"/>
    <w:rsid w:val="00576318"/>
    <w:rPr>
      <w:b/>
      <w:bCs/>
      <w:spacing w:val="-3"/>
      <w:sz w:val="27"/>
      <w:szCs w:val="27"/>
      <w:shd w:val="clear" w:color="auto" w:fill="FFFFFF"/>
    </w:rPr>
  </w:style>
  <w:style w:type="character" w:customStyle="1" w:styleId="Bodytext2NotBold1">
    <w:name w:val="Body text (2) + Not Bold1"/>
    <w:aliases w:val="Italic2,Spacing 0 pt20,Spacing 0 pt46,Body text (18) + Not Italic,Body text + 11 pt1,Body text (5) + 4.5 pt,Scale 120%2,Body text (3) + 8.5 pt,Body text + 7.5 pt3"/>
    <w:basedOn w:val="Bodytext20"/>
    <w:rsid w:val="00576318"/>
    <w:rPr>
      <w:b/>
      <w:bCs/>
      <w:spacing w:val="-5"/>
      <w:sz w:val="27"/>
      <w:szCs w:val="27"/>
      <w:shd w:val="clear" w:color="auto" w:fill="FFFFFF"/>
    </w:rPr>
  </w:style>
  <w:style w:type="character" w:customStyle="1" w:styleId="Bodytext19">
    <w:name w:val="Body text (19)_"/>
    <w:link w:val="Bodytext190"/>
    <w:rsid w:val="00576318"/>
    <w:rPr>
      <w:i/>
      <w:iCs/>
      <w:spacing w:val="-3"/>
      <w:sz w:val="28"/>
      <w:szCs w:val="28"/>
      <w:shd w:val="clear" w:color="auto" w:fill="FFFFFF"/>
    </w:rPr>
  </w:style>
  <w:style w:type="character" w:customStyle="1" w:styleId="Bodytext19225pt">
    <w:name w:val="Body text (19) + 22.5 pt"/>
    <w:aliases w:val="Not Italic6,Spacing 0 pt19,Scale 75%,Body text (3) + Verdana,7.5 pt,Spacing 0 pt45,Body text (18) + Not Italic2,Footnote + 8 pt,Body text + Segoe UI,Bold16,Spacing 1 pt4,Body text + 9.5 pt6,Bold15,Table of contents (2) + 10 pt"/>
    <w:basedOn w:val="Bodytext19"/>
    <w:rsid w:val="00576318"/>
    <w:rPr>
      <w:i/>
      <w:iCs/>
      <w:spacing w:val="-3"/>
      <w:sz w:val="28"/>
      <w:szCs w:val="28"/>
      <w:shd w:val="clear" w:color="auto" w:fill="FFFFFF"/>
    </w:rPr>
  </w:style>
  <w:style w:type="character" w:customStyle="1" w:styleId="Bodytext19135pt">
    <w:name w:val="Body text (19) + 13.5 pt"/>
    <w:aliases w:val="Not Italic5,Spacing 0 pt18,Table caption (7) + Times New Roman,Table caption (4) + 15.5 pt"/>
    <w:basedOn w:val="Bodytext19"/>
    <w:rsid w:val="00576318"/>
    <w:rPr>
      <w:i/>
      <w:iCs/>
      <w:spacing w:val="-3"/>
      <w:sz w:val="28"/>
      <w:szCs w:val="28"/>
      <w:shd w:val="clear" w:color="auto" w:fill="FFFFFF"/>
    </w:rPr>
  </w:style>
  <w:style w:type="character" w:customStyle="1" w:styleId="Bodytext19135pt2">
    <w:name w:val="Body text (19) + 13.5 pt2"/>
    <w:aliases w:val="Not Italic4,Spacing 0 pt17,Table caption (7) + Times New Roman1,Body text + Italic3,Body text + 4 pt2,Scale 150%2"/>
    <w:basedOn w:val="Bodytext19"/>
    <w:rsid w:val="00576318"/>
    <w:rPr>
      <w:i/>
      <w:iCs/>
      <w:spacing w:val="-3"/>
      <w:sz w:val="28"/>
      <w:szCs w:val="28"/>
      <w:shd w:val="clear" w:color="auto" w:fill="FFFFFF"/>
    </w:rPr>
  </w:style>
  <w:style w:type="character" w:customStyle="1" w:styleId="Bodytext19135pt1">
    <w:name w:val="Body text (19) + 13.5 pt1"/>
    <w:aliases w:val="Spacing 0 pt16,Body text (2) + Not Italic"/>
    <w:basedOn w:val="Bodytext19"/>
    <w:rsid w:val="00576318"/>
    <w:rPr>
      <w:i/>
      <w:iCs/>
      <w:spacing w:val="-3"/>
      <w:sz w:val="28"/>
      <w:szCs w:val="28"/>
      <w:shd w:val="clear" w:color="auto" w:fill="FFFFFF"/>
    </w:rPr>
  </w:style>
  <w:style w:type="character" w:customStyle="1" w:styleId="Bodytext200">
    <w:name w:val="Body text (20)_"/>
    <w:link w:val="Bodytext201"/>
    <w:rsid w:val="00576318"/>
    <w:rPr>
      <w:b/>
      <w:bCs/>
      <w:spacing w:val="-13"/>
      <w:sz w:val="27"/>
      <w:szCs w:val="27"/>
      <w:shd w:val="clear" w:color="auto" w:fill="FFFFFF"/>
    </w:rPr>
  </w:style>
  <w:style w:type="character" w:customStyle="1" w:styleId="Bodytext10pt3">
    <w:name w:val="Body text + 10 pt3"/>
    <w:aliases w:val="Spacing 0 pt15,Body text + Italic2,Heading #11 (4) + Not Italic,Body text + Arial Narrow,8 pt"/>
    <w:basedOn w:val="Bodytext0"/>
    <w:rsid w:val="00576318"/>
    <w:rPr>
      <w:spacing w:val="-6"/>
      <w:sz w:val="27"/>
      <w:szCs w:val="27"/>
      <w:shd w:val="clear" w:color="auto" w:fill="FFFFFF"/>
    </w:rPr>
  </w:style>
  <w:style w:type="character" w:customStyle="1" w:styleId="Bodytext6pt">
    <w:name w:val="Body text + 6 pt"/>
    <w:aliases w:val="Spacing 0 pt14,Body text (18) + Not Italic1,Body text + 4 pt1,Scale 150%1"/>
    <w:basedOn w:val="Bodytext0"/>
    <w:rsid w:val="00576318"/>
    <w:rPr>
      <w:spacing w:val="-6"/>
      <w:sz w:val="27"/>
      <w:szCs w:val="27"/>
      <w:shd w:val="clear" w:color="auto" w:fill="FFFFFF"/>
    </w:rPr>
  </w:style>
  <w:style w:type="character" w:customStyle="1" w:styleId="BodytextConsolas">
    <w:name w:val="Body text + Consolas"/>
    <w:aliases w:val="11 pt1,Bold2,Spacing -1 pt,Body text + Verdana2,5 pt1,Body text (8) + 18 pt,Body text + 9 pt1,4 pt1,Body text + 6.5 pt3,Body text + Georgia1,9.5 pt1,Body text (19) + 8.5 pt"/>
    <w:basedOn w:val="Bodytext0"/>
    <w:rsid w:val="00576318"/>
    <w:rPr>
      <w:spacing w:val="-6"/>
      <w:sz w:val="27"/>
      <w:szCs w:val="27"/>
      <w:shd w:val="clear" w:color="auto" w:fill="FFFFFF"/>
    </w:rPr>
  </w:style>
  <w:style w:type="character" w:customStyle="1" w:styleId="Bodytext195pt">
    <w:name w:val="Body text + 19.5 pt"/>
    <w:aliases w:val="Bold1,Spacing -1 pt1,Table caption (5) + 8 pt,Body text (34) + Corbel,14 pt1,Body text + 6.5 pt2,Heading #6 + 12.5 pt1,Body text (21) + 11.5 pt1,Table caption (3) + 8.5 pt,Body text + Microsoft Sans Serif2,16.5 pt1"/>
    <w:basedOn w:val="Bodytext0"/>
    <w:rsid w:val="00576318"/>
    <w:rPr>
      <w:spacing w:val="-6"/>
      <w:sz w:val="27"/>
      <w:szCs w:val="27"/>
      <w:shd w:val="clear" w:color="auto" w:fill="FFFFFF"/>
    </w:rPr>
  </w:style>
  <w:style w:type="character" w:customStyle="1" w:styleId="Heading20">
    <w:name w:val="Heading #2_"/>
    <w:link w:val="Heading21"/>
    <w:rsid w:val="00576318"/>
    <w:rPr>
      <w:i/>
      <w:iCs/>
      <w:spacing w:val="-14"/>
      <w:sz w:val="30"/>
      <w:szCs w:val="30"/>
      <w:shd w:val="clear" w:color="auto" w:fill="FFFFFF"/>
    </w:rPr>
  </w:style>
  <w:style w:type="character" w:customStyle="1" w:styleId="Heading2265pt">
    <w:name w:val="Heading #2 + 26.5 pt"/>
    <w:aliases w:val="Not Italic3,Spacing 0 pt13,Body text (3) + Bold,Heading #5 + Not Bold,Heading #8 + 12.5 pt"/>
    <w:basedOn w:val="Heading20"/>
    <w:rsid w:val="00576318"/>
    <w:rPr>
      <w:i/>
      <w:iCs/>
      <w:spacing w:val="-14"/>
      <w:sz w:val="30"/>
      <w:szCs w:val="30"/>
      <w:shd w:val="clear" w:color="auto" w:fill="FFFFFF"/>
    </w:rPr>
  </w:style>
  <w:style w:type="character" w:customStyle="1" w:styleId="Heading43">
    <w:name w:val="Heading #4 (3)_"/>
    <w:link w:val="Heading430"/>
    <w:rsid w:val="00576318"/>
    <w:rPr>
      <w:b/>
      <w:bCs/>
      <w:spacing w:val="-10"/>
      <w:sz w:val="27"/>
      <w:szCs w:val="27"/>
      <w:shd w:val="clear" w:color="auto" w:fill="FFFFFF"/>
    </w:rPr>
  </w:style>
  <w:style w:type="character" w:customStyle="1" w:styleId="Bodytext125pt">
    <w:name w:val="Body text + 12.5 pt"/>
    <w:aliases w:val="Spacing 0 pt12,Body text (3) + Not Bold,Body text (19) + 11.5 pt1"/>
    <w:basedOn w:val="Bodytext0"/>
    <w:rsid w:val="00576318"/>
    <w:rPr>
      <w:spacing w:val="-6"/>
      <w:sz w:val="27"/>
      <w:szCs w:val="27"/>
      <w:shd w:val="clear" w:color="auto" w:fill="FFFFFF"/>
    </w:rPr>
  </w:style>
  <w:style w:type="character" w:customStyle="1" w:styleId="Tablecaption4">
    <w:name w:val="Table caption (4)_"/>
    <w:link w:val="Tablecaption40"/>
    <w:rsid w:val="00576318"/>
    <w:rPr>
      <w:spacing w:val="-9"/>
      <w:sz w:val="22"/>
      <w:szCs w:val="22"/>
      <w:shd w:val="clear" w:color="auto" w:fill="FFFFFF"/>
    </w:rPr>
  </w:style>
  <w:style w:type="character" w:customStyle="1" w:styleId="Tablecaption4Italic">
    <w:name w:val="Table caption (4) + Italic"/>
    <w:aliases w:val="Spacing 0 pt11,Body text + Verdana1,7.5 pt1,4 pt2,Body text + Corbel1,7.5 pt2,Body text (35) + Consolas,Body text + Bookman Old Style,Scale 150%,Body text (16) + 8 pt1"/>
    <w:rsid w:val="00576318"/>
    <w:rPr>
      <w:i/>
      <w:iCs/>
      <w:spacing w:val="-15"/>
      <w:sz w:val="22"/>
      <w:szCs w:val="22"/>
      <w:shd w:val="clear" w:color="auto" w:fill="FFFFFF"/>
    </w:rPr>
  </w:style>
  <w:style w:type="character" w:customStyle="1" w:styleId="Headerorfooter4">
    <w:name w:val="Header or footer (4)_"/>
    <w:link w:val="Headerorfooter40"/>
    <w:rsid w:val="00576318"/>
    <w:rPr>
      <w:noProof/>
      <w:sz w:val="11"/>
      <w:szCs w:val="11"/>
      <w:shd w:val="clear" w:color="auto" w:fill="FFFFFF"/>
    </w:rPr>
  </w:style>
  <w:style w:type="character" w:customStyle="1" w:styleId="Bodytext211">
    <w:name w:val="Body text (21)_"/>
    <w:link w:val="Bodytext212"/>
    <w:rsid w:val="00576318"/>
    <w:rPr>
      <w:b/>
      <w:bCs/>
      <w:spacing w:val="29"/>
      <w:sz w:val="18"/>
      <w:szCs w:val="18"/>
      <w:shd w:val="clear" w:color="auto" w:fill="FFFFFF"/>
    </w:rPr>
  </w:style>
  <w:style w:type="character" w:customStyle="1" w:styleId="Bodytext16NotItalic">
    <w:name w:val="Body text (16) + Not Italic"/>
    <w:aliases w:val="Spacing 0 pt10,Heading #3 + 11.5 pt"/>
    <w:rsid w:val="00576318"/>
    <w:rPr>
      <w:i/>
      <w:iCs/>
      <w:spacing w:val="-18"/>
      <w:sz w:val="30"/>
      <w:szCs w:val="30"/>
      <w:shd w:val="clear" w:color="auto" w:fill="FFFFFF"/>
    </w:rPr>
  </w:style>
  <w:style w:type="character" w:customStyle="1" w:styleId="Bodytext16135pt">
    <w:name w:val="Body text (16) + 13.5 pt"/>
    <w:aliases w:val="Not Italic2,Spacing 0 pt9,Body text (29) + 9.5 pt,Heading #3 (2) + Times New Roman,11.5 pt,Body text (26) + Constantia,12 pt1,Body text (18) + 13 pt,Body text (7) + 5 pt,Heading #7 + Not Bold,Body text (3) + 8 pt1"/>
    <w:rsid w:val="00576318"/>
    <w:rPr>
      <w:i/>
      <w:iCs/>
      <w:spacing w:val="-6"/>
      <w:sz w:val="27"/>
      <w:szCs w:val="27"/>
      <w:shd w:val="clear" w:color="auto" w:fill="FFFFFF"/>
    </w:rPr>
  </w:style>
  <w:style w:type="character" w:customStyle="1" w:styleId="Bodytext16135pt1">
    <w:name w:val="Body text (16) + 13.5 pt1"/>
    <w:aliases w:val="Spacing 0 pt8,Body text + 4 pt,Spacing 0 pt83,Table caption (6) + Not Italic"/>
    <w:rsid w:val="00576318"/>
    <w:rPr>
      <w:i/>
      <w:iCs/>
      <w:spacing w:val="-8"/>
      <w:sz w:val="27"/>
      <w:szCs w:val="27"/>
      <w:shd w:val="clear" w:color="auto" w:fill="FFFFFF"/>
    </w:rPr>
  </w:style>
  <w:style w:type="character" w:customStyle="1" w:styleId="Bodytext10pt2">
    <w:name w:val="Body text + 10 pt2"/>
    <w:aliases w:val="Spacing 0 pt7,Body text + 7.5 pt1,Body text (12) + Not Bold1,Body text (9) + Bold1,Body text (17) + Not Bold"/>
    <w:basedOn w:val="Bodytext0"/>
    <w:rsid w:val="00576318"/>
    <w:rPr>
      <w:spacing w:val="-6"/>
      <w:sz w:val="27"/>
      <w:szCs w:val="27"/>
      <w:shd w:val="clear" w:color="auto" w:fill="FFFFFF"/>
    </w:rPr>
  </w:style>
  <w:style w:type="character" w:customStyle="1" w:styleId="Headerorfooter5">
    <w:name w:val="Header or footer (5)_"/>
    <w:link w:val="Headerorfooter50"/>
    <w:rsid w:val="00576318"/>
    <w:rPr>
      <w:b/>
      <w:bCs/>
      <w:i/>
      <w:iCs/>
      <w:noProof/>
      <w:sz w:val="31"/>
      <w:szCs w:val="31"/>
      <w:shd w:val="clear" w:color="auto" w:fill="FFFFFF"/>
    </w:rPr>
  </w:style>
  <w:style w:type="character" w:customStyle="1" w:styleId="Bodytext220">
    <w:name w:val="Body text (22)_"/>
    <w:link w:val="Bodytext221"/>
    <w:rsid w:val="00576318"/>
    <w:rPr>
      <w:spacing w:val="-9"/>
      <w:sz w:val="28"/>
      <w:szCs w:val="28"/>
      <w:shd w:val="clear" w:color="auto" w:fill="FFFFFF"/>
    </w:rPr>
  </w:style>
  <w:style w:type="character" w:customStyle="1" w:styleId="Bodytext2125pt">
    <w:name w:val="Body text (2) + 12.5 pt"/>
    <w:aliases w:val="Not Bold1,Spacing 0 pt6,Body text + 13 pt,Body text (36) + 17.5 pt,Body text (35) + 9.5 pt,Heading #6 + 12.5 pt,Header or footer + 10 pt,Body text (13) + Not Bold1,Body text (17) + 7.5 pt,Table caption + 11.5 pt1"/>
    <w:basedOn w:val="Bodytext20"/>
    <w:rsid w:val="00576318"/>
    <w:rPr>
      <w:b/>
      <w:bCs/>
      <w:spacing w:val="-5"/>
      <w:sz w:val="27"/>
      <w:szCs w:val="27"/>
      <w:shd w:val="clear" w:color="auto" w:fill="FFFFFF"/>
    </w:rPr>
  </w:style>
  <w:style w:type="character" w:customStyle="1" w:styleId="Bodytext10pt1">
    <w:name w:val="Body text + 10 pt1"/>
    <w:aliases w:val="Spacing 1 pt2,Body text (3) + 8 pt2"/>
    <w:basedOn w:val="Bodytext0"/>
    <w:rsid w:val="00576318"/>
    <w:rPr>
      <w:spacing w:val="-6"/>
      <w:sz w:val="27"/>
      <w:szCs w:val="27"/>
      <w:shd w:val="clear" w:color="auto" w:fill="FFFFFF"/>
    </w:rPr>
  </w:style>
  <w:style w:type="character" w:customStyle="1" w:styleId="Bodytext95pt1">
    <w:name w:val="Body text + 9.5 pt1"/>
    <w:aliases w:val="Spacing 0 pt5,Body text (33) + Not Italic,Body text + 8 pt1,Not Bold8,Body text + 11.5 pt,Body text (2) + 12.5 pt1,Heading #11 (3) + 10.5 pt"/>
    <w:basedOn w:val="Bodytext0"/>
    <w:rsid w:val="00576318"/>
    <w:rPr>
      <w:spacing w:val="-6"/>
      <w:sz w:val="27"/>
      <w:szCs w:val="27"/>
      <w:shd w:val="clear" w:color="auto" w:fill="FFFFFF"/>
    </w:rPr>
  </w:style>
  <w:style w:type="character" w:customStyle="1" w:styleId="FootnoteItalic">
    <w:name w:val="Footnote + Italic"/>
    <w:aliases w:val="Spacing 0 pt4,Table caption (5) + Not Italic"/>
    <w:rsid w:val="00576318"/>
    <w:rPr>
      <w:i/>
      <w:iCs/>
      <w:spacing w:val="-8"/>
      <w:sz w:val="27"/>
      <w:szCs w:val="27"/>
      <w:shd w:val="clear" w:color="auto" w:fill="FFFFFF"/>
    </w:rPr>
  </w:style>
  <w:style w:type="character" w:customStyle="1" w:styleId="Headerorfooter6">
    <w:name w:val="Header or footer (6)_"/>
    <w:link w:val="Headerorfooter60"/>
    <w:rsid w:val="00576318"/>
    <w:rPr>
      <w:i/>
      <w:iCs/>
      <w:spacing w:val="6"/>
      <w:shd w:val="clear" w:color="auto" w:fill="FFFFFF"/>
    </w:rPr>
  </w:style>
  <w:style w:type="character" w:customStyle="1" w:styleId="Headerorfooter55pt">
    <w:name w:val="Header or footer + 5.5 pt"/>
    <w:aliases w:val="Spacing 0 pt3,Body text (22) + Not Italic1,Table caption (2) + 12 pt,Body text (19) + 12.5 pt"/>
    <w:basedOn w:val="Headerorfooter"/>
    <w:rsid w:val="00576318"/>
    <w:rPr>
      <w:spacing w:val="1"/>
      <w:sz w:val="8"/>
      <w:szCs w:val="8"/>
      <w:shd w:val="clear" w:color="auto" w:fill="FFFFFF"/>
    </w:rPr>
  </w:style>
  <w:style w:type="character" w:customStyle="1" w:styleId="BodytextSmallCaps">
    <w:name w:val="Body text + Small Caps"/>
    <w:basedOn w:val="Bodytext0"/>
    <w:rsid w:val="00576318"/>
    <w:rPr>
      <w:spacing w:val="-6"/>
      <w:sz w:val="27"/>
      <w:szCs w:val="27"/>
      <w:shd w:val="clear" w:color="auto" w:fill="FFFFFF"/>
    </w:rPr>
  </w:style>
  <w:style w:type="character" w:customStyle="1" w:styleId="Bodytext21105pt">
    <w:name w:val="Body text (21) + 10.5 pt"/>
    <w:aliases w:val="Italic1,Spacing 0 pt2,Body text (34) + 4 pt,Not Bold2,Body text (7) + 9.5 pt1,Heading #5 + Italic,Body text + Microsoft Sans Serif1,4.5 pt1,Body text + 4.5 pt1,Scale 120%1,Heading #7 (2) + 15.5 pt,Body text (23) + 4 pt"/>
    <w:rsid w:val="00576318"/>
    <w:rPr>
      <w:b/>
      <w:bCs/>
      <w:i/>
      <w:iCs/>
      <w:spacing w:val="29"/>
      <w:sz w:val="21"/>
      <w:szCs w:val="21"/>
      <w:shd w:val="clear" w:color="auto" w:fill="FFFFFF"/>
    </w:rPr>
  </w:style>
  <w:style w:type="character" w:customStyle="1" w:styleId="Bodytext230">
    <w:name w:val="Body text (23)_"/>
    <w:link w:val="Bodytext231"/>
    <w:rsid w:val="00576318"/>
    <w:rPr>
      <w:spacing w:val="-3"/>
      <w:sz w:val="16"/>
      <w:szCs w:val="16"/>
      <w:shd w:val="clear" w:color="auto" w:fill="FFFFFF"/>
    </w:rPr>
  </w:style>
  <w:style w:type="character" w:customStyle="1" w:styleId="Bodytext12TimesNewRoman">
    <w:name w:val="Body text (12) + Times New Roman"/>
    <w:aliases w:val="12 pt,Spacing 0 pt1,Body text + Bold1,Body text (19) + Times New Roman,Table caption (7) + Not Italic,Body text (20) + Italic"/>
    <w:basedOn w:val="Bodytext12"/>
    <w:rsid w:val="00576318"/>
    <w:rPr>
      <w:rFonts w:ascii="Constantia" w:hAnsi="Constantia" w:cs="Constantia"/>
      <w:sz w:val="22"/>
      <w:szCs w:val="22"/>
      <w:shd w:val="clear" w:color="auto" w:fill="FFFFFF"/>
    </w:rPr>
  </w:style>
  <w:style w:type="character" w:customStyle="1" w:styleId="Bodytext139pt">
    <w:name w:val="Body text (13) + 9 pt"/>
    <w:aliases w:val="Not Italic1,Spacing 1 pt1,Body text (30) + 9.5 pt,Body text + Franklin Gothic Medium,10.5 pt,Body text + Georgia,Table caption + 12.5 pt,Body text (21) + 11.5 pt,Body text (16) + 8 pt"/>
    <w:rsid w:val="00576318"/>
    <w:rPr>
      <w:b/>
      <w:bCs/>
      <w:i/>
      <w:iCs/>
      <w:spacing w:val="29"/>
      <w:sz w:val="18"/>
      <w:szCs w:val="18"/>
      <w:shd w:val="clear" w:color="auto" w:fill="FFFFFF"/>
    </w:rPr>
  </w:style>
  <w:style w:type="character" w:customStyle="1" w:styleId="Bodytext240">
    <w:name w:val="Body text (24)_"/>
    <w:link w:val="Bodytext241"/>
    <w:rsid w:val="00576318"/>
    <w:rPr>
      <w:sz w:val="19"/>
      <w:szCs w:val="19"/>
      <w:shd w:val="clear" w:color="auto" w:fill="FFFFFF"/>
    </w:rPr>
  </w:style>
  <w:style w:type="paragraph" w:customStyle="1" w:styleId="Bodytext31">
    <w:name w:val="Body text (3)"/>
    <w:basedOn w:val="Normal"/>
    <w:link w:val="Bodytext30"/>
    <w:rsid w:val="00576318"/>
    <w:pPr>
      <w:widowControl w:val="0"/>
      <w:shd w:val="clear" w:color="auto" w:fill="FFFFFF"/>
      <w:spacing w:line="240" w:lineRule="atLeast"/>
    </w:pPr>
    <w:rPr>
      <w:spacing w:val="-9"/>
      <w:sz w:val="32"/>
      <w:szCs w:val="32"/>
    </w:rPr>
  </w:style>
  <w:style w:type="paragraph" w:customStyle="1" w:styleId="Bodytext210">
    <w:name w:val="Body text (2)1"/>
    <w:basedOn w:val="Normal"/>
    <w:link w:val="Bodytext20"/>
    <w:rsid w:val="00576318"/>
    <w:pPr>
      <w:widowControl w:val="0"/>
      <w:shd w:val="clear" w:color="auto" w:fill="FFFFFF"/>
      <w:spacing w:line="306" w:lineRule="exact"/>
      <w:ind w:hanging="1920"/>
      <w:jc w:val="center"/>
    </w:pPr>
    <w:rPr>
      <w:b/>
      <w:bCs/>
      <w:spacing w:val="-5"/>
      <w:sz w:val="27"/>
      <w:szCs w:val="27"/>
    </w:rPr>
  </w:style>
  <w:style w:type="paragraph" w:customStyle="1" w:styleId="Bodytext1">
    <w:name w:val="Body text1"/>
    <w:basedOn w:val="Normal"/>
    <w:link w:val="Bodytext0"/>
    <w:rsid w:val="00576318"/>
    <w:pPr>
      <w:widowControl w:val="0"/>
      <w:shd w:val="clear" w:color="auto" w:fill="FFFFFF"/>
      <w:spacing w:before="60" w:after="60" w:line="299" w:lineRule="exact"/>
      <w:ind w:hanging="1320"/>
      <w:jc w:val="both"/>
    </w:pPr>
    <w:rPr>
      <w:spacing w:val="-6"/>
      <w:sz w:val="27"/>
      <w:szCs w:val="27"/>
    </w:rPr>
  </w:style>
  <w:style w:type="paragraph" w:customStyle="1" w:styleId="Bodytext40">
    <w:name w:val="Body text (4)"/>
    <w:basedOn w:val="Normal"/>
    <w:link w:val="Bodytext4"/>
    <w:rsid w:val="00576318"/>
    <w:pPr>
      <w:widowControl w:val="0"/>
      <w:shd w:val="clear" w:color="auto" w:fill="FFFFFF"/>
      <w:spacing w:after="300" w:line="240" w:lineRule="atLeast"/>
      <w:ind w:hanging="2000"/>
      <w:jc w:val="both"/>
    </w:pPr>
    <w:rPr>
      <w:i/>
      <w:iCs/>
      <w:spacing w:val="-8"/>
      <w:sz w:val="27"/>
      <w:szCs w:val="27"/>
    </w:rPr>
  </w:style>
  <w:style w:type="paragraph" w:customStyle="1" w:styleId="Picturecaption20">
    <w:name w:val="Picture caption (2)"/>
    <w:basedOn w:val="Normal"/>
    <w:link w:val="Picturecaption2"/>
    <w:rsid w:val="00576318"/>
    <w:pPr>
      <w:widowControl w:val="0"/>
      <w:shd w:val="clear" w:color="auto" w:fill="FFFFFF"/>
      <w:spacing w:line="240" w:lineRule="atLeast"/>
    </w:pPr>
    <w:rPr>
      <w:rFonts w:ascii="Segoe UI" w:hAnsi="Segoe UI" w:cs="Segoe UI"/>
      <w:spacing w:val="11"/>
      <w:sz w:val="18"/>
      <w:szCs w:val="18"/>
    </w:rPr>
  </w:style>
  <w:style w:type="paragraph" w:customStyle="1" w:styleId="Bodytext50">
    <w:name w:val="Body text (5)"/>
    <w:basedOn w:val="Normal"/>
    <w:link w:val="Bodytext5"/>
    <w:rsid w:val="00576318"/>
    <w:pPr>
      <w:widowControl w:val="0"/>
      <w:shd w:val="clear" w:color="auto" w:fill="FFFFFF"/>
      <w:spacing w:before="180" w:after="120" w:line="306" w:lineRule="exact"/>
      <w:jc w:val="center"/>
    </w:pPr>
    <w:rPr>
      <w:spacing w:val="-3"/>
    </w:rPr>
  </w:style>
  <w:style w:type="paragraph" w:customStyle="1" w:styleId="Headerorfooter20">
    <w:name w:val="Header or footer (2)"/>
    <w:basedOn w:val="Normal"/>
    <w:link w:val="Headerorfooter2"/>
    <w:rsid w:val="00576318"/>
    <w:pPr>
      <w:widowControl w:val="0"/>
      <w:shd w:val="clear" w:color="auto" w:fill="FFFFFF"/>
      <w:spacing w:line="240" w:lineRule="atLeast"/>
    </w:pPr>
    <w:rPr>
      <w:noProof/>
      <w:sz w:val="27"/>
      <w:szCs w:val="27"/>
    </w:rPr>
  </w:style>
  <w:style w:type="paragraph" w:customStyle="1" w:styleId="Headerorfooter0">
    <w:name w:val="Header or footer"/>
    <w:basedOn w:val="Normal"/>
    <w:link w:val="Headerorfooter"/>
    <w:rsid w:val="00576318"/>
    <w:pPr>
      <w:widowControl w:val="0"/>
      <w:shd w:val="clear" w:color="auto" w:fill="FFFFFF"/>
      <w:spacing w:line="240" w:lineRule="atLeast"/>
      <w:jc w:val="both"/>
    </w:pPr>
    <w:rPr>
      <w:spacing w:val="1"/>
      <w:sz w:val="8"/>
      <w:szCs w:val="8"/>
    </w:rPr>
  </w:style>
  <w:style w:type="paragraph" w:customStyle="1" w:styleId="Bodytext60">
    <w:name w:val="Body text (6)"/>
    <w:basedOn w:val="Normal"/>
    <w:link w:val="Bodytext6"/>
    <w:rsid w:val="00576318"/>
    <w:pPr>
      <w:widowControl w:val="0"/>
      <w:shd w:val="clear" w:color="auto" w:fill="FFFFFF"/>
      <w:spacing w:after="240" w:line="240" w:lineRule="atLeast"/>
      <w:jc w:val="center"/>
    </w:pPr>
    <w:rPr>
      <w:spacing w:val="-12"/>
      <w:sz w:val="19"/>
      <w:szCs w:val="19"/>
    </w:rPr>
  </w:style>
  <w:style w:type="paragraph" w:customStyle="1" w:styleId="Heading220">
    <w:name w:val="Heading #2 (2)"/>
    <w:basedOn w:val="Normal"/>
    <w:link w:val="Heading22"/>
    <w:rsid w:val="00576318"/>
    <w:pPr>
      <w:widowControl w:val="0"/>
      <w:shd w:val="clear" w:color="auto" w:fill="FFFFFF"/>
      <w:spacing w:before="60" w:line="421" w:lineRule="exact"/>
      <w:ind w:firstLine="700"/>
      <w:jc w:val="both"/>
      <w:outlineLvl w:val="1"/>
    </w:pPr>
    <w:rPr>
      <w:spacing w:val="-6"/>
      <w:sz w:val="27"/>
      <w:szCs w:val="27"/>
    </w:rPr>
  </w:style>
  <w:style w:type="paragraph" w:customStyle="1" w:styleId="Bodytext70">
    <w:name w:val="Body text (7)"/>
    <w:basedOn w:val="Normal"/>
    <w:link w:val="Bodytext7"/>
    <w:rsid w:val="00576318"/>
    <w:pPr>
      <w:widowControl w:val="0"/>
      <w:shd w:val="clear" w:color="auto" w:fill="FFFFFF"/>
      <w:spacing w:after="120" w:line="240" w:lineRule="atLeast"/>
      <w:jc w:val="both"/>
    </w:pPr>
    <w:rPr>
      <w:b/>
      <w:bCs/>
      <w:i/>
      <w:iCs/>
      <w:sz w:val="22"/>
      <w:szCs w:val="22"/>
    </w:rPr>
  </w:style>
  <w:style w:type="paragraph" w:customStyle="1" w:styleId="Bodytext80">
    <w:name w:val="Body text (8)"/>
    <w:basedOn w:val="Normal"/>
    <w:link w:val="Bodytext8"/>
    <w:rsid w:val="00576318"/>
    <w:pPr>
      <w:widowControl w:val="0"/>
      <w:shd w:val="clear" w:color="auto" w:fill="FFFFFF"/>
      <w:spacing w:before="120" w:line="256" w:lineRule="exact"/>
      <w:jc w:val="both"/>
    </w:pPr>
    <w:rPr>
      <w:spacing w:val="-4"/>
    </w:rPr>
  </w:style>
  <w:style w:type="paragraph" w:customStyle="1" w:styleId="Bodytext91">
    <w:name w:val="Body text (9)1"/>
    <w:basedOn w:val="Normal"/>
    <w:link w:val="Bodytext9"/>
    <w:rsid w:val="00576318"/>
    <w:pPr>
      <w:widowControl w:val="0"/>
      <w:shd w:val="clear" w:color="auto" w:fill="FFFFFF"/>
      <w:spacing w:after="180" w:line="299" w:lineRule="exact"/>
      <w:jc w:val="center"/>
    </w:pPr>
    <w:rPr>
      <w:spacing w:val="-4"/>
      <w:sz w:val="25"/>
      <w:szCs w:val="25"/>
    </w:rPr>
  </w:style>
  <w:style w:type="paragraph" w:customStyle="1" w:styleId="Bodytext100">
    <w:name w:val="Body text (10)"/>
    <w:basedOn w:val="Normal"/>
    <w:link w:val="Bodytext10"/>
    <w:rsid w:val="00576318"/>
    <w:pPr>
      <w:widowControl w:val="0"/>
      <w:shd w:val="clear" w:color="auto" w:fill="FFFFFF"/>
      <w:spacing w:before="180" w:line="241" w:lineRule="exact"/>
      <w:ind w:firstLine="1320"/>
    </w:pPr>
    <w:rPr>
      <w:i/>
      <w:iCs/>
      <w:sz w:val="22"/>
      <w:szCs w:val="22"/>
    </w:rPr>
  </w:style>
  <w:style w:type="paragraph" w:customStyle="1" w:styleId="Bodytext110">
    <w:name w:val="Body text (11)"/>
    <w:basedOn w:val="Normal"/>
    <w:link w:val="Bodytext11"/>
    <w:rsid w:val="00576318"/>
    <w:pPr>
      <w:widowControl w:val="0"/>
      <w:shd w:val="clear" w:color="auto" w:fill="FFFFFF"/>
      <w:spacing w:line="241" w:lineRule="exact"/>
      <w:jc w:val="both"/>
    </w:pPr>
    <w:rPr>
      <w:rFonts w:ascii="Constantia" w:hAnsi="Constantia" w:cs="Constantia"/>
      <w:spacing w:val="9"/>
      <w:sz w:val="16"/>
      <w:szCs w:val="16"/>
    </w:rPr>
  </w:style>
  <w:style w:type="paragraph" w:customStyle="1" w:styleId="Bodytext120">
    <w:name w:val="Body text (12)"/>
    <w:basedOn w:val="Normal"/>
    <w:link w:val="Bodytext12"/>
    <w:rsid w:val="00576318"/>
    <w:pPr>
      <w:widowControl w:val="0"/>
      <w:shd w:val="clear" w:color="auto" w:fill="FFFFFF"/>
      <w:spacing w:line="234" w:lineRule="exact"/>
      <w:jc w:val="both"/>
    </w:pPr>
    <w:rPr>
      <w:rFonts w:ascii="Constantia" w:hAnsi="Constantia" w:cs="Constantia"/>
      <w:sz w:val="22"/>
      <w:szCs w:val="22"/>
    </w:rPr>
  </w:style>
  <w:style w:type="paragraph" w:customStyle="1" w:styleId="Bodytext130">
    <w:name w:val="Body text (13)"/>
    <w:basedOn w:val="Normal"/>
    <w:link w:val="Bodytext13"/>
    <w:rsid w:val="00576318"/>
    <w:pPr>
      <w:widowControl w:val="0"/>
      <w:shd w:val="clear" w:color="auto" w:fill="FFFFFF"/>
      <w:spacing w:before="300" w:after="300" w:line="240" w:lineRule="atLeast"/>
      <w:jc w:val="both"/>
    </w:pPr>
    <w:rPr>
      <w:b/>
      <w:bCs/>
      <w:i/>
      <w:iCs/>
      <w:sz w:val="21"/>
      <w:szCs w:val="21"/>
    </w:rPr>
  </w:style>
  <w:style w:type="paragraph" w:customStyle="1" w:styleId="Picturecaption0">
    <w:name w:val="Picture caption"/>
    <w:basedOn w:val="Normal"/>
    <w:link w:val="Picturecaption"/>
    <w:rsid w:val="00576318"/>
    <w:pPr>
      <w:widowControl w:val="0"/>
      <w:shd w:val="clear" w:color="auto" w:fill="FFFFFF"/>
      <w:spacing w:line="281" w:lineRule="exact"/>
      <w:jc w:val="center"/>
    </w:pPr>
    <w:rPr>
      <w:spacing w:val="-4"/>
      <w:sz w:val="25"/>
      <w:szCs w:val="25"/>
    </w:rPr>
  </w:style>
  <w:style w:type="paragraph" w:customStyle="1" w:styleId="Heading31">
    <w:name w:val="Heading #3"/>
    <w:basedOn w:val="Normal"/>
    <w:link w:val="Heading30"/>
    <w:rsid w:val="00576318"/>
    <w:pPr>
      <w:widowControl w:val="0"/>
      <w:shd w:val="clear" w:color="auto" w:fill="FFFFFF"/>
      <w:spacing w:before="420" w:after="600" w:line="240" w:lineRule="atLeast"/>
      <w:jc w:val="center"/>
      <w:outlineLvl w:val="2"/>
    </w:pPr>
    <w:rPr>
      <w:b/>
      <w:bCs/>
      <w:spacing w:val="-5"/>
      <w:sz w:val="27"/>
      <w:szCs w:val="27"/>
    </w:rPr>
  </w:style>
  <w:style w:type="paragraph" w:customStyle="1" w:styleId="Footnote0">
    <w:name w:val="Footnote"/>
    <w:basedOn w:val="Normal"/>
    <w:link w:val="Footnote"/>
    <w:rsid w:val="00576318"/>
    <w:pPr>
      <w:widowControl w:val="0"/>
      <w:shd w:val="clear" w:color="auto" w:fill="FFFFFF"/>
      <w:spacing w:line="436" w:lineRule="exact"/>
      <w:jc w:val="both"/>
    </w:pPr>
    <w:rPr>
      <w:spacing w:val="-6"/>
      <w:sz w:val="27"/>
      <w:szCs w:val="27"/>
    </w:rPr>
  </w:style>
  <w:style w:type="paragraph" w:customStyle="1" w:styleId="Bodytext140">
    <w:name w:val="Body text (14)"/>
    <w:basedOn w:val="Normal"/>
    <w:link w:val="Bodytext14"/>
    <w:rsid w:val="00576318"/>
    <w:pPr>
      <w:widowControl w:val="0"/>
      <w:shd w:val="clear" w:color="auto" w:fill="FFFFFF"/>
      <w:spacing w:line="240" w:lineRule="atLeast"/>
    </w:pPr>
    <w:rPr>
      <w:noProof/>
      <w:sz w:val="10"/>
      <w:szCs w:val="10"/>
    </w:rPr>
  </w:style>
  <w:style w:type="paragraph" w:customStyle="1" w:styleId="Headerorfooter30">
    <w:name w:val="Header or footer (3)"/>
    <w:basedOn w:val="Normal"/>
    <w:link w:val="Headerorfooter3"/>
    <w:rsid w:val="00576318"/>
    <w:pPr>
      <w:widowControl w:val="0"/>
      <w:shd w:val="clear" w:color="auto" w:fill="FFFFFF"/>
      <w:spacing w:line="240" w:lineRule="atLeast"/>
    </w:pPr>
    <w:rPr>
      <w:rFonts w:ascii="Segoe UI" w:hAnsi="Segoe UI" w:cs="Segoe UI"/>
      <w:i/>
      <w:iCs/>
      <w:spacing w:val="9"/>
      <w:sz w:val="8"/>
      <w:szCs w:val="8"/>
    </w:rPr>
  </w:style>
  <w:style w:type="paragraph" w:customStyle="1" w:styleId="Bodytext150">
    <w:name w:val="Body text (15)"/>
    <w:basedOn w:val="Normal"/>
    <w:link w:val="Bodytext15"/>
    <w:rsid w:val="00576318"/>
    <w:pPr>
      <w:widowControl w:val="0"/>
      <w:shd w:val="clear" w:color="auto" w:fill="FFFFFF"/>
      <w:spacing w:after="60" w:line="240" w:lineRule="atLeast"/>
      <w:jc w:val="both"/>
    </w:pPr>
    <w:rPr>
      <w:spacing w:val="22"/>
      <w:w w:val="120"/>
      <w:sz w:val="8"/>
      <w:szCs w:val="8"/>
    </w:rPr>
  </w:style>
  <w:style w:type="paragraph" w:customStyle="1" w:styleId="Bodytext160">
    <w:name w:val="Body text (16)"/>
    <w:basedOn w:val="Normal"/>
    <w:link w:val="Bodytext16"/>
    <w:rsid w:val="00576318"/>
    <w:pPr>
      <w:widowControl w:val="0"/>
      <w:shd w:val="clear" w:color="auto" w:fill="FFFFFF"/>
      <w:spacing w:line="240" w:lineRule="atLeast"/>
      <w:ind w:hanging="1420"/>
      <w:jc w:val="both"/>
    </w:pPr>
    <w:rPr>
      <w:i/>
      <w:iCs/>
      <w:spacing w:val="-14"/>
      <w:sz w:val="30"/>
      <w:szCs w:val="30"/>
    </w:rPr>
  </w:style>
  <w:style w:type="paragraph" w:customStyle="1" w:styleId="Heading41">
    <w:name w:val="Heading #4"/>
    <w:basedOn w:val="Normal"/>
    <w:link w:val="Heading40"/>
    <w:rsid w:val="00576318"/>
    <w:pPr>
      <w:widowControl w:val="0"/>
      <w:shd w:val="clear" w:color="auto" w:fill="FFFFFF"/>
      <w:spacing w:line="443" w:lineRule="exact"/>
      <w:jc w:val="both"/>
      <w:outlineLvl w:val="3"/>
    </w:pPr>
    <w:rPr>
      <w:spacing w:val="-6"/>
      <w:sz w:val="27"/>
      <w:szCs w:val="27"/>
    </w:rPr>
  </w:style>
  <w:style w:type="paragraph" w:customStyle="1" w:styleId="Bodytext171">
    <w:name w:val="Body text (17)"/>
    <w:basedOn w:val="Normal"/>
    <w:link w:val="Bodytext170"/>
    <w:rsid w:val="00576318"/>
    <w:pPr>
      <w:widowControl w:val="0"/>
      <w:shd w:val="clear" w:color="auto" w:fill="FFFFFF"/>
      <w:spacing w:line="270" w:lineRule="exact"/>
      <w:jc w:val="both"/>
    </w:pPr>
    <w:rPr>
      <w:spacing w:val="-8"/>
      <w:sz w:val="22"/>
      <w:szCs w:val="22"/>
    </w:rPr>
  </w:style>
  <w:style w:type="paragraph" w:customStyle="1" w:styleId="Heading11">
    <w:name w:val="Heading #1"/>
    <w:basedOn w:val="Normal"/>
    <w:link w:val="Heading10"/>
    <w:rsid w:val="00576318"/>
    <w:pPr>
      <w:widowControl w:val="0"/>
      <w:shd w:val="clear" w:color="auto" w:fill="FFFFFF"/>
      <w:spacing w:before="120" w:after="420" w:line="240" w:lineRule="atLeast"/>
      <w:jc w:val="both"/>
      <w:outlineLvl w:val="0"/>
    </w:pPr>
    <w:rPr>
      <w:spacing w:val="-6"/>
      <w:sz w:val="27"/>
      <w:szCs w:val="27"/>
    </w:rPr>
  </w:style>
  <w:style w:type="paragraph" w:customStyle="1" w:styleId="Tablecaption0">
    <w:name w:val="Table caption"/>
    <w:basedOn w:val="Normal"/>
    <w:link w:val="Tablecaption"/>
    <w:rsid w:val="00576318"/>
    <w:pPr>
      <w:widowControl w:val="0"/>
      <w:shd w:val="clear" w:color="auto" w:fill="FFFFFF"/>
      <w:spacing w:line="443" w:lineRule="exact"/>
      <w:jc w:val="both"/>
    </w:pPr>
    <w:rPr>
      <w:spacing w:val="-6"/>
      <w:sz w:val="27"/>
      <w:szCs w:val="27"/>
    </w:rPr>
  </w:style>
  <w:style w:type="paragraph" w:customStyle="1" w:styleId="Heading320">
    <w:name w:val="Heading #3 (2)"/>
    <w:basedOn w:val="Normal"/>
    <w:link w:val="Heading32"/>
    <w:rsid w:val="00576318"/>
    <w:pPr>
      <w:widowControl w:val="0"/>
      <w:shd w:val="clear" w:color="auto" w:fill="FFFFFF"/>
      <w:spacing w:line="439" w:lineRule="exact"/>
      <w:jc w:val="both"/>
      <w:outlineLvl w:val="2"/>
    </w:pPr>
    <w:rPr>
      <w:b/>
      <w:bCs/>
      <w:spacing w:val="-14"/>
      <w:sz w:val="27"/>
      <w:szCs w:val="27"/>
    </w:rPr>
  </w:style>
  <w:style w:type="paragraph" w:customStyle="1" w:styleId="Heading420">
    <w:name w:val="Heading #4 (2)"/>
    <w:basedOn w:val="Normal"/>
    <w:link w:val="Heading42"/>
    <w:rsid w:val="00576318"/>
    <w:pPr>
      <w:widowControl w:val="0"/>
      <w:shd w:val="clear" w:color="auto" w:fill="FFFFFF"/>
      <w:spacing w:after="420" w:line="439" w:lineRule="exact"/>
      <w:jc w:val="both"/>
      <w:outlineLvl w:val="3"/>
    </w:pPr>
    <w:rPr>
      <w:b/>
      <w:bCs/>
      <w:spacing w:val="-5"/>
      <w:sz w:val="27"/>
      <w:szCs w:val="27"/>
    </w:rPr>
  </w:style>
  <w:style w:type="paragraph" w:customStyle="1" w:styleId="Tablecaption20">
    <w:name w:val="Table caption (2)"/>
    <w:basedOn w:val="Normal"/>
    <w:link w:val="Tablecaption2"/>
    <w:rsid w:val="00576318"/>
    <w:pPr>
      <w:widowControl w:val="0"/>
      <w:shd w:val="clear" w:color="auto" w:fill="FFFFFF"/>
      <w:spacing w:line="274" w:lineRule="exact"/>
      <w:jc w:val="both"/>
    </w:pPr>
    <w:rPr>
      <w:spacing w:val="-4"/>
      <w:sz w:val="25"/>
      <w:szCs w:val="25"/>
    </w:rPr>
  </w:style>
  <w:style w:type="paragraph" w:customStyle="1" w:styleId="Tablecaption30">
    <w:name w:val="Table caption (3)"/>
    <w:basedOn w:val="Normal"/>
    <w:link w:val="Tablecaption3"/>
    <w:rsid w:val="00576318"/>
    <w:pPr>
      <w:widowControl w:val="0"/>
      <w:shd w:val="clear" w:color="auto" w:fill="FFFFFF"/>
      <w:spacing w:line="274" w:lineRule="exact"/>
      <w:jc w:val="both"/>
    </w:pPr>
    <w:rPr>
      <w:spacing w:val="-15"/>
      <w:sz w:val="23"/>
      <w:szCs w:val="23"/>
    </w:rPr>
  </w:style>
  <w:style w:type="paragraph" w:customStyle="1" w:styleId="Bodytext180">
    <w:name w:val="Body text (18)"/>
    <w:basedOn w:val="Normal"/>
    <w:link w:val="Bodytext18"/>
    <w:rsid w:val="00576318"/>
    <w:pPr>
      <w:widowControl w:val="0"/>
      <w:shd w:val="clear" w:color="auto" w:fill="FFFFFF"/>
      <w:spacing w:line="338" w:lineRule="exact"/>
      <w:jc w:val="both"/>
    </w:pPr>
    <w:rPr>
      <w:b/>
      <w:bCs/>
      <w:spacing w:val="-3"/>
      <w:sz w:val="27"/>
      <w:szCs w:val="27"/>
    </w:rPr>
  </w:style>
  <w:style w:type="paragraph" w:customStyle="1" w:styleId="Bodytext190">
    <w:name w:val="Body text (19)"/>
    <w:basedOn w:val="Normal"/>
    <w:link w:val="Bodytext19"/>
    <w:rsid w:val="00576318"/>
    <w:pPr>
      <w:widowControl w:val="0"/>
      <w:shd w:val="clear" w:color="auto" w:fill="FFFFFF"/>
      <w:spacing w:before="60" w:after="480" w:line="288" w:lineRule="exact"/>
    </w:pPr>
    <w:rPr>
      <w:i/>
      <w:iCs/>
      <w:spacing w:val="-3"/>
      <w:sz w:val="28"/>
      <w:szCs w:val="28"/>
    </w:rPr>
  </w:style>
  <w:style w:type="paragraph" w:customStyle="1" w:styleId="Bodytext201">
    <w:name w:val="Body text (20)"/>
    <w:basedOn w:val="Normal"/>
    <w:link w:val="Bodytext200"/>
    <w:rsid w:val="00576318"/>
    <w:pPr>
      <w:widowControl w:val="0"/>
      <w:shd w:val="clear" w:color="auto" w:fill="FFFFFF"/>
      <w:spacing w:before="480" w:line="421" w:lineRule="exact"/>
      <w:jc w:val="both"/>
    </w:pPr>
    <w:rPr>
      <w:b/>
      <w:bCs/>
      <w:spacing w:val="-13"/>
      <w:sz w:val="27"/>
      <w:szCs w:val="27"/>
    </w:rPr>
  </w:style>
  <w:style w:type="paragraph" w:customStyle="1" w:styleId="Heading21">
    <w:name w:val="Heading #2"/>
    <w:basedOn w:val="Normal"/>
    <w:link w:val="Heading20"/>
    <w:rsid w:val="00576318"/>
    <w:pPr>
      <w:widowControl w:val="0"/>
      <w:shd w:val="clear" w:color="auto" w:fill="FFFFFF"/>
      <w:spacing w:line="317" w:lineRule="exact"/>
      <w:ind w:hanging="1320"/>
      <w:outlineLvl w:val="1"/>
    </w:pPr>
    <w:rPr>
      <w:i/>
      <w:iCs/>
      <w:spacing w:val="-14"/>
      <w:sz w:val="30"/>
      <w:szCs w:val="30"/>
    </w:rPr>
  </w:style>
  <w:style w:type="paragraph" w:customStyle="1" w:styleId="Heading430">
    <w:name w:val="Heading #4 (3)"/>
    <w:basedOn w:val="Normal"/>
    <w:link w:val="Heading43"/>
    <w:rsid w:val="00576318"/>
    <w:pPr>
      <w:widowControl w:val="0"/>
      <w:shd w:val="clear" w:color="auto" w:fill="FFFFFF"/>
      <w:spacing w:line="436" w:lineRule="exact"/>
      <w:jc w:val="both"/>
      <w:outlineLvl w:val="3"/>
    </w:pPr>
    <w:rPr>
      <w:b/>
      <w:bCs/>
      <w:spacing w:val="-10"/>
      <w:sz w:val="27"/>
      <w:szCs w:val="27"/>
    </w:rPr>
  </w:style>
  <w:style w:type="paragraph" w:customStyle="1" w:styleId="Tablecaption40">
    <w:name w:val="Table caption (4)"/>
    <w:basedOn w:val="Normal"/>
    <w:link w:val="Tablecaption4"/>
    <w:rsid w:val="00576318"/>
    <w:pPr>
      <w:widowControl w:val="0"/>
      <w:shd w:val="clear" w:color="auto" w:fill="FFFFFF"/>
      <w:spacing w:line="274" w:lineRule="exact"/>
      <w:jc w:val="both"/>
    </w:pPr>
    <w:rPr>
      <w:spacing w:val="-9"/>
      <w:sz w:val="22"/>
      <w:szCs w:val="22"/>
    </w:rPr>
  </w:style>
  <w:style w:type="paragraph" w:customStyle="1" w:styleId="Headerorfooter40">
    <w:name w:val="Header or footer (4)"/>
    <w:basedOn w:val="Normal"/>
    <w:link w:val="Headerorfooter4"/>
    <w:rsid w:val="00576318"/>
    <w:pPr>
      <w:widowControl w:val="0"/>
      <w:shd w:val="clear" w:color="auto" w:fill="FFFFFF"/>
      <w:spacing w:line="240" w:lineRule="atLeast"/>
    </w:pPr>
    <w:rPr>
      <w:noProof/>
      <w:sz w:val="11"/>
      <w:szCs w:val="11"/>
    </w:rPr>
  </w:style>
  <w:style w:type="paragraph" w:customStyle="1" w:styleId="Bodytext212">
    <w:name w:val="Body text (21)"/>
    <w:basedOn w:val="Normal"/>
    <w:link w:val="Bodytext211"/>
    <w:rsid w:val="00576318"/>
    <w:pPr>
      <w:widowControl w:val="0"/>
      <w:shd w:val="clear" w:color="auto" w:fill="FFFFFF"/>
      <w:spacing w:after="600" w:line="240" w:lineRule="atLeast"/>
    </w:pPr>
    <w:rPr>
      <w:b/>
      <w:bCs/>
      <w:spacing w:val="29"/>
      <w:sz w:val="18"/>
      <w:szCs w:val="18"/>
    </w:rPr>
  </w:style>
  <w:style w:type="paragraph" w:customStyle="1" w:styleId="Headerorfooter50">
    <w:name w:val="Header or footer (5)"/>
    <w:basedOn w:val="Normal"/>
    <w:link w:val="Headerorfooter5"/>
    <w:rsid w:val="00576318"/>
    <w:pPr>
      <w:widowControl w:val="0"/>
      <w:shd w:val="clear" w:color="auto" w:fill="FFFFFF"/>
      <w:spacing w:line="240" w:lineRule="atLeast"/>
    </w:pPr>
    <w:rPr>
      <w:b/>
      <w:bCs/>
      <w:i/>
      <w:iCs/>
      <w:noProof/>
      <w:sz w:val="31"/>
      <w:szCs w:val="31"/>
    </w:rPr>
  </w:style>
  <w:style w:type="paragraph" w:customStyle="1" w:styleId="Bodytext221">
    <w:name w:val="Body text (22)"/>
    <w:basedOn w:val="Normal"/>
    <w:link w:val="Bodytext220"/>
    <w:rsid w:val="00576318"/>
    <w:pPr>
      <w:widowControl w:val="0"/>
      <w:shd w:val="clear" w:color="auto" w:fill="FFFFFF"/>
      <w:spacing w:before="120" w:line="295" w:lineRule="exact"/>
      <w:ind w:hanging="1420"/>
    </w:pPr>
    <w:rPr>
      <w:spacing w:val="-9"/>
      <w:sz w:val="28"/>
      <w:szCs w:val="28"/>
    </w:rPr>
  </w:style>
  <w:style w:type="paragraph" w:customStyle="1" w:styleId="Headerorfooter60">
    <w:name w:val="Header or footer (6)"/>
    <w:basedOn w:val="Normal"/>
    <w:link w:val="Headerorfooter6"/>
    <w:rsid w:val="00576318"/>
    <w:pPr>
      <w:widowControl w:val="0"/>
      <w:shd w:val="clear" w:color="auto" w:fill="FFFFFF"/>
      <w:spacing w:line="240" w:lineRule="atLeast"/>
    </w:pPr>
    <w:rPr>
      <w:i/>
      <w:iCs/>
      <w:spacing w:val="6"/>
    </w:rPr>
  </w:style>
  <w:style w:type="paragraph" w:customStyle="1" w:styleId="Bodytext231">
    <w:name w:val="Body text (23)"/>
    <w:basedOn w:val="Normal"/>
    <w:link w:val="Bodytext230"/>
    <w:rsid w:val="00576318"/>
    <w:pPr>
      <w:widowControl w:val="0"/>
      <w:shd w:val="clear" w:color="auto" w:fill="FFFFFF"/>
      <w:spacing w:before="420" w:after="120" w:line="176" w:lineRule="exact"/>
    </w:pPr>
    <w:rPr>
      <w:spacing w:val="-3"/>
      <w:sz w:val="16"/>
      <w:szCs w:val="16"/>
    </w:rPr>
  </w:style>
  <w:style w:type="paragraph" w:customStyle="1" w:styleId="Bodytext241">
    <w:name w:val="Body text (24)"/>
    <w:basedOn w:val="Normal"/>
    <w:link w:val="Bodytext240"/>
    <w:rsid w:val="00576318"/>
    <w:pPr>
      <w:widowControl w:val="0"/>
      <w:shd w:val="clear" w:color="auto" w:fill="FFFFFF"/>
      <w:spacing w:before="120" w:after="420" w:line="240" w:lineRule="atLeast"/>
    </w:pPr>
    <w:rPr>
      <w:sz w:val="19"/>
      <w:szCs w:val="19"/>
    </w:rPr>
  </w:style>
  <w:style w:type="table" w:customStyle="1" w:styleId="TableGrid4">
    <w:name w:val="Table Grid4"/>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unhideWhenUsed/>
    <w:rsid w:val="00576318"/>
  </w:style>
  <w:style w:type="character" w:customStyle="1" w:styleId="Bodytext3NotItalic">
    <w:name w:val="Body text (3) + Not Italic"/>
    <w:aliases w:val="Spacing 0 pt66,Table of contents (7) + Not Italic"/>
    <w:rsid w:val="00576318"/>
    <w:rPr>
      <w:rFonts w:ascii="Times New Roman" w:hAnsi="Times New Roman" w:cs="Times New Roman"/>
      <w:i/>
      <w:iCs/>
      <w:spacing w:val="4"/>
      <w:sz w:val="23"/>
      <w:szCs w:val="23"/>
      <w:shd w:val="clear" w:color="auto" w:fill="FFFFFF"/>
    </w:rPr>
  </w:style>
  <w:style w:type="character" w:customStyle="1" w:styleId="Bodytext41">
    <w:name w:val="Body text4"/>
    <w:rsid w:val="00576318"/>
    <w:rPr>
      <w:rFonts w:ascii="Times New Roman" w:hAnsi="Times New Roman" w:cs="Times New Roman"/>
      <w:spacing w:val="4"/>
      <w:sz w:val="23"/>
      <w:szCs w:val="23"/>
      <w:shd w:val="clear" w:color="auto" w:fill="FFFFFF"/>
    </w:rPr>
  </w:style>
  <w:style w:type="character" w:customStyle="1" w:styleId="Bodytext1215pt1">
    <w:name w:val="Body text (12) + 15 pt1"/>
    <w:aliases w:val="Not Bold5,Not Italic9,Spacing 0 pt62,Body text (6) + Not Bold2,Table of contents (2) + 11 pt,Body text (12) + 12.5 pt1,Body text (17) + 11.5 pt"/>
    <w:rsid w:val="00576318"/>
    <w:rPr>
      <w:rFonts w:ascii="Times New Roman" w:hAnsi="Times New Roman" w:cs="Times New Roman"/>
      <w:b/>
      <w:bCs/>
      <w:i/>
      <w:iCs/>
      <w:noProof/>
      <w:spacing w:val="0"/>
      <w:sz w:val="30"/>
      <w:szCs w:val="30"/>
      <w:shd w:val="clear" w:color="auto" w:fill="FFFFFF"/>
    </w:rPr>
  </w:style>
  <w:style w:type="character" w:customStyle="1" w:styleId="Bodytext13NotBold">
    <w:name w:val="Body text (13) + Not Bold"/>
    <w:aliases w:val="Italic13,Body text (8) + 11.5 pt,Heading #11 + 10.5 pt"/>
    <w:rsid w:val="00576318"/>
    <w:rPr>
      <w:rFonts w:ascii="Times New Roman" w:hAnsi="Times New Roman" w:cs="Times New Roman"/>
      <w:b/>
      <w:bCs/>
      <w:i w:val="0"/>
      <w:iCs w:val="0"/>
      <w:spacing w:val="3"/>
      <w:sz w:val="22"/>
      <w:szCs w:val="22"/>
      <w:shd w:val="clear" w:color="auto" w:fill="FFFFFF"/>
    </w:rPr>
  </w:style>
  <w:style w:type="character" w:customStyle="1" w:styleId="Bodytext15NotBold">
    <w:name w:val="Body text (15) + Not Bold"/>
    <w:aliases w:val="Italic12,Spacing 0 pt60,Body text (8) + 10 pt"/>
    <w:rsid w:val="00576318"/>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aliases w:val="Italic11,Spacing 0 pt59,Body text + 8.5 pt2,Not Bold12,Body text (9) + Not Italic,Body text + 10.5 pt4"/>
    <w:rsid w:val="00576318"/>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aliases w:val="Italic10,Spacing 0 pt57,Bold13,Body text + 8.5 pt1,Not Bold6,Table caption + 10 pt,Heading #4 + Italic,Body text (12) + 12.5 pt,Body text (11) + 11.5 pt"/>
    <w:rsid w:val="00576318"/>
    <w:rPr>
      <w:rFonts w:ascii="Times New Roman" w:hAnsi="Times New Roman" w:cs="Times New Roman"/>
      <w:i/>
      <w:iCs/>
      <w:spacing w:val="3"/>
      <w:sz w:val="19"/>
      <w:szCs w:val="19"/>
      <w:shd w:val="clear" w:color="auto" w:fill="FFFFFF"/>
    </w:rPr>
  </w:style>
  <w:style w:type="character" w:customStyle="1" w:styleId="Bodytext7pt">
    <w:name w:val="Body text + 7 pt"/>
    <w:aliases w:val="Bold12,Italic9,Spacing 0 pt56,Body text + 5.5 pt,Body text (8) + 10 pt1,Body text (8) + 4.5 pt,Scale 120%,Scale 200%1"/>
    <w:rsid w:val="00576318"/>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aliases w:val="Italic8,Spacing 0 pt55,Table caption + Italic,Body text (12) + Not Bold2,Heading #8 (2) + Consolas,15.5 pt,Body text (16) + 4 pt"/>
    <w:rsid w:val="00576318"/>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aliases w:val="Italic7,Spacing 0 pt54,Body text + 13.5 pt1,Bold18,Body text + 9 pt2,Table of contents (4) + 8.5 pt1,Heading #8 + 11 pt"/>
    <w:rsid w:val="00576318"/>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aliases w:val="Spacing 0 pt53,Spacing 0 pt71,Body text + 9.5 pt8,Body text (2) + Italic"/>
    <w:rsid w:val="00576318"/>
    <w:rPr>
      <w:rFonts w:ascii="Times New Roman" w:hAnsi="Times New Roman" w:cs="Times New Roman"/>
      <w:b/>
      <w:bCs/>
      <w:i/>
      <w:iCs/>
      <w:spacing w:val="-2"/>
      <w:sz w:val="14"/>
      <w:szCs w:val="14"/>
      <w:shd w:val="clear" w:color="auto" w:fill="FFFFFF"/>
    </w:rPr>
  </w:style>
  <w:style w:type="character" w:customStyle="1" w:styleId="Tablecaption32">
    <w:name w:val="Table caption (3)2"/>
    <w:rsid w:val="00576318"/>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rsid w:val="00576318"/>
    <w:rPr>
      <w:rFonts w:ascii="Times New Roman" w:hAnsi="Times New Roman" w:cs="Times New Roman"/>
      <w:i/>
      <w:iCs/>
      <w:spacing w:val="2"/>
      <w:sz w:val="17"/>
      <w:szCs w:val="17"/>
      <w:shd w:val="clear" w:color="auto" w:fill="FFFFFF"/>
    </w:rPr>
  </w:style>
  <w:style w:type="character" w:customStyle="1" w:styleId="Bodytext95pt3">
    <w:name w:val="Body text + 9.5 pt3"/>
    <w:aliases w:val="Bold11,Spacing 0 pt52,Body text (22) + 11.5 pt,Body text (10) + Not Italic,Heading #11 (2) + Not Italic"/>
    <w:rsid w:val="00576318"/>
    <w:rPr>
      <w:rFonts w:ascii="Times New Roman" w:hAnsi="Times New Roman" w:cs="Times New Roman"/>
      <w:b/>
      <w:bCs/>
      <w:spacing w:val="6"/>
      <w:sz w:val="19"/>
      <w:szCs w:val="19"/>
      <w:shd w:val="clear" w:color="auto" w:fill="FFFFFF"/>
    </w:rPr>
  </w:style>
  <w:style w:type="character" w:customStyle="1" w:styleId="Bodytext95pt2">
    <w:name w:val="Body text + 9.5 pt2"/>
    <w:aliases w:val="Bold10,Spacing 0 pt51,Body text + 10 pt6,Body text (8) + 12 pt,Body text + 15 pt"/>
    <w:rsid w:val="00576318"/>
    <w:rPr>
      <w:rFonts w:ascii="Times New Roman" w:hAnsi="Times New Roman" w:cs="Times New Roman"/>
      <w:b/>
      <w:bCs/>
      <w:spacing w:val="6"/>
      <w:sz w:val="19"/>
      <w:szCs w:val="19"/>
      <w:shd w:val="clear" w:color="auto" w:fill="FFFFFF"/>
    </w:rPr>
  </w:style>
  <w:style w:type="character" w:customStyle="1" w:styleId="Tablecaption47pt">
    <w:name w:val="Table caption (4) + 7 pt"/>
    <w:aliases w:val="Bold9,Spacing 0 pt49,Heading #3 (3) + 17 pt,Body text + 9 pt,Body text (8) + 5.5 pt,Scale 200%2"/>
    <w:rsid w:val="00576318"/>
    <w:rPr>
      <w:rFonts w:ascii="Times New Roman" w:hAnsi="Times New Roman" w:cs="Times New Roman"/>
      <w:b/>
      <w:bCs/>
      <w:i/>
      <w:iCs/>
      <w:spacing w:val="2"/>
      <w:sz w:val="14"/>
      <w:szCs w:val="14"/>
      <w:shd w:val="clear" w:color="auto" w:fill="FFFFFF"/>
    </w:rPr>
  </w:style>
  <w:style w:type="character" w:customStyle="1" w:styleId="Bodytext1685pt">
    <w:name w:val="Body text (16) + 8.5 pt"/>
    <w:aliases w:val="Not Bold4,Spacing 0 pt48,Body text + 8 pt,Body text (33) + Consolas,Body text (7) + Not Italic2,Body text (3) + 10.5 pt,Body text (17) + 11.5 pt1"/>
    <w:rsid w:val="00576318"/>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aliases w:val="Spacing 0 pt47,Body text + 8.5 pt,Italic18,Not Bold13,Body text (7) + Not Italic1"/>
    <w:rsid w:val="00576318"/>
    <w:rPr>
      <w:rFonts w:ascii="Times New Roman" w:hAnsi="Times New Roman" w:cs="Times New Roman"/>
      <w:i/>
      <w:iCs/>
      <w:spacing w:val="3"/>
      <w:sz w:val="23"/>
      <w:szCs w:val="23"/>
      <w:u w:val="single"/>
      <w:shd w:val="clear" w:color="auto" w:fill="FFFFFF"/>
    </w:rPr>
  </w:style>
  <w:style w:type="character" w:customStyle="1" w:styleId="Bodytext232">
    <w:name w:val="Body text (2)3"/>
    <w:rsid w:val="00576318"/>
    <w:rPr>
      <w:rFonts w:ascii="Times New Roman" w:hAnsi="Times New Roman" w:cs="Times New Roman"/>
      <w:b/>
      <w:bCs/>
      <w:spacing w:val="6"/>
      <w:sz w:val="23"/>
      <w:szCs w:val="23"/>
      <w:shd w:val="clear" w:color="auto" w:fill="FFFFFF"/>
    </w:rPr>
  </w:style>
  <w:style w:type="character" w:customStyle="1" w:styleId="Bodytext20Bold">
    <w:name w:val="Body text (20) + Bold"/>
    <w:aliases w:val="Spacing 0 pt44,Body text + 10 pt5,Not Bold11,Body text (8) + Italic"/>
    <w:rsid w:val="00576318"/>
    <w:rPr>
      <w:rFonts w:ascii="Times New Roman" w:hAnsi="Times New Roman" w:cs="Times New Roman"/>
      <w:b w:val="0"/>
      <w:bCs w:val="0"/>
      <w:spacing w:val="7"/>
      <w:sz w:val="13"/>
      <w:szCs w:val="13"/>
      <w:shd w:val="clear" w:color="auto" w:fill="FFFFFF"/>
    </w:rPr>
  </w:style>
  <w:style w:type="character" w:customStyle="1" w:styleId="Bodytext2095pt">
    <w:name w:val="Body text (20) + 9.5 pt"/>
    <w:aliases w:val="Bold8,Body text (8) + 7.5 pt,Body text + 12 pt1"/>
    <w:rsid w:val="00576318"/>
    <w:rPr>
      <w:rFonts w:ascii="Times New Roman" w:hAnsi="Times New Roman" w:cs="Times New Roman"/>
      <w:b w:val="0"/>
      <w:bCs w:val="0"/>
      <w:spacing w:val="6"/>
      <w:sz w:val="19"/>
      <w:szCs w:val="19"/>
      <w:shd w:val="clear" w:color="auto" w:fill="FFFFFF"/>
    </w:rPr>
  </w:style>
  <w:style w:type="character" w:customStyle="1" w:styleId="BodytextVerdana5">
    <w:name w:val="Body text + Verdana5"/>
    <w:aliases w:val="6 pt3,Bold5,Footnote (5) + 7.5 pt,Body text (6) + 12.5 pt"/>
    <w:rsid w:val="00576318"/>
    <w:rPr>
      <w:rFonts w:ascii="Verdana" w:hAnsi="Verdana" w:cs="Verdana"/>
      <w:b/>
      <w:bCs/>
      <w:spacing w:val="4"/>
      <w:sz w:val="12"/>
      <w:szCs w:val="12"/>
      <w:shd w:val="clear" w:color="auto" w:fill="FFFFFF"/>
    </w:rPr>
  </w:style>
  <w:style w:type="character" w:customStyle="1" w:styleId="Bodytext222">
    <w:name w:val="Body text (22)2"/>
    <w:rsid w:val="00576318"/>
    <w:rPr>
      <w:rFonts w:ascii="Verdana" w:hAnsi="Verdana" w:cs="Verdana"/>
      <w:spacing w:val="3"/>
      <w:sz w:val="12"/>
      <w:szCs w:val="12"/>
      <w:u w:val="single"/>
      <w:shd w:val="clear" w:color="auto" w:fill="FFFFFF"/>
    </w:rPr>
  </w:style>
  <w:style w:type="character" w:customStyle="1" w:styleId="Bodytext6Spacing0pt">
    <w:name w:val="Body text (6) + Spacing 0 pt"/>
    <w:rsid w:val="00576318"/>
    <w:rPr>
      <w:rFonts w:ascii="Verdana" w:hAnsi="Verdana" w:cs="Verdana"/>
      <w:b/>
      <w:bCs/>
      <w:spacing w:val="3"/>
      <w:sz w:val="12"/>
      <w:szCs w:val="12"/>
      <w:shd w:val="clear" w:color="auto" w:fill="FFFFFF"/>
    </w:rPr>
  </w:style>
  <w:style w:type="character" w:customStyle="1" w:styleId="Bodytext250">
    <w:name w:val="Body text (25)_"/>
    <w:link w:val="Bodytext251"/>
    <w:rsid w:val="00576318"/>
    <w:rPr>
      <w:rFonts w:ascii="Verdana" w:hAnsi="Verdana" w:cs="Verdana"/>
      <w:spacing w:val="1"/>
      <w:sz w:val="14"/>
      <w:szCs w:val="14"/>
      <w:shd w:val="clear" w:color="auto" w:fill="FFFFFF"/>
    </w:rPr>
  </w:style>
  <w:style w:type="character" w:customStyle="1" w:styleId="Bodytext26">
    <w:name w:val="Body text (26)_"/>
    <w:link w:val="Bodytext260"/>
    <w:rsid w:val="00576318"/>
    <w:rPr>
      <w:rFonts w:ascii="Verdana" w:hAnsi="Verdana" w:cs="Verdana"/>
      <w:b/>
      <w:bCs/>
      <w:spacing w:val="3"/>
      <w:sz w:val="14"/>
      <w:szCs w:val="14"/>
      <w:shd w:val="clear" w:color="auto" w:fill="FFFFFF"/>
    </w:rPr>
  </w:style>
  <w:style w:type="character" w:customStyle="1" w:styleId="Tablecaption5">
    <w:name w:val="Table caption (5)_"/>
    <w:link w:val="Tablecaption50"/>
    <w:rsid w:val="00576318"/>
    <w:rPr>
      <w:spacing w:val="4"/>
      <w:sz w:val="23"/>
      <w:szCs w:val="23"/>
      <w:shd w:val="clear" w:color="auto" w:fill="FFFFFF"/>
    </w:rPr>
  </w:style>
  <w:style w:type="character" w:customStyle="1" w:styleId="Tablecaption6">
    <w:name w:val="Table caption (6)_"/>
    <w:link w:val="Tablecaption60"/>
    <w:rsid w:val="00576318"/>
    <w:rPr>
      <w:rFonts w:ascii="Verdana" w:hAnsi="Verdana" w:cs="Verdana"/>
      <w:b/>
      <w:bCs/>
      <w:i/>
      <w:iCs/>
      <w:spacing w:val="7"/>
      <w:sz w:val="12"/>
      <w:szCs w:val="12"/>
      <w:shd w:val="clear" w:color="auto" w:fill="FFFFFF"/>
    </w:rPr>
  </w:style>
  <w:style w:type="character" w:customStyle="1" w:styleId="Tablecaption7">
    <w:name w:val="Table caption (7)_"/>
    <w:link w:val="Tablecaption70"/>
    <w:rsid w:val="00576318"/>
    <w:rPr>
      <w:rFonts w:ascii="Microsoft Sans Serif" w:hAnsi="Microsoft Sans Serif" w:cs="Microsoft Sans Serif"/>
      <w:i/>
      <w:iCs/>
      <w:spacing w:val="30"/>
      <w:sz w:val="8"/>
      <w:szCs w:val="8"/>
      <w:shd w:val="clear" w:color="auto" w:fill="FFFFFF"/>
    </w:rPr>
  </w:style>
  <w:style w:type="character" w:customStyle="1" w:styleId="Bodytext27">
    <w:name w:val="Body text (27)_"/>
    <w:link w:val="Bodytext270"/>
    <w:rsid w:val="00576318"/>
    <w:rPr>
      <w:b/>
      <w:bCs/>
      <w:i/>
      <w:iCs/>
      <w:spacing w:val="4"/>
      <w:sz w:val="23"/>
      <w:szCs w:val="23"/>
      <w:shd w:val="clear" w:color="auto" w:fill="FFFFFF"/>
    </w:rPr>
  </w:style>
  <w:style w:type="character" w:customStyle="1" w:styleId="Bodytext17Spacing0pt">
    <w:name w:val="Body text (17) + Spacing 0 pt"/>
    <w:rsid w:val="00576318"/>
    <w:rPr>
      <w:rFonts w:ascii="Times New Roman" w:hAnsi="Times New Roman" w:cs="Times New Roman"/>
      <w:spacing w:val="4"/>
      <w:sz w:val="23"/>
      <w:szCs w:val="23"/>
      <w:shd w:val="clear" w:color="auto" w:fill="FFFFFF"/>
    </w:rPr>
  </w:style>
  <w:style w:type="character" w:customStyle="1" w:styleId="Bodytext17Spacing0pt1">
    <w:name w:val="Body text (17) + Spacing 0 pt1"/>
    <w:rsid w:val="00576318"/>
    <w:rPr>
      <w:rFonts w:ascii="Times New Roman" w:hAnsi="Times New Roman" w:cs="Times New Roman"/>
      <w:spacing w:val="4"/>
      <w:sz w:val="23"/>
      <w:szCs w:val="23"/>
      <w:shd w:val="clear" w:color="auto" w:fill="FFFFFF"/>
    </w:rPr>
  </w:style>
  <w:style w:type="character" w:customStyle="1" w:styleId="Bodytext28">
    <w:name w:val="Body text (28)_"/>
    <w:link w:val="Bodytext280"/>
    <w:rsid w:val="00576318"/>
    <w:rPr>
      <w:i/>
      <w:iCs/>
      <w:spacing w:val="3"/>
      <w:sz w:val="23"/>
      <w:szCs w:val="23"/>
      <w:shd w:val="clear" w:color="auto" w:fill="FFFFFF"/>
    </w:rPr>
  </w:style>
  <w:style w:type="character" w:customStyle="1" w:styleId="Bodytext29">
    <w:name w:val="Body text (29)_"/>
    <w:link w:val="Bodytext290"/>
    <w:rsid w:val="00576318"/>
    <w:rPr>
      <w:i/>
      <w:iCs/>
      <w:spacing w:val="2"/>
      <w:sz w:val="22"/>
      <w:szCs w:val="22"/>
      <w:shd w:val="clear" w:color="auto" w:fill="FFFFFF"/>
    </w:rPr>
  </w:style>
  <w:style w:type="character" w:customStyle="1" w:styleId="Bodytext18Spacing0pt">
    <w:name w:val="Body text (18) + Spacing 0 pt"/>
    <w:rsid w:val="00576318"/>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rsid w:val="00576318"/>
    <w:rPr>
      <w:rFonts w:ascii="Times New Roman" w:hAnsi="Times New Roman" w:cs="Times New Roman"/>
      <w:spacing w:val="31"/>
      <w:sz w:val="23"/>
      <w:szCs w:val="23"/>
      <w:shd w:val="clear" w:color="auto" w:fill="FFFFFF"/>
    </w:rPr>
  </w:style>
  <w:style w:type="character" w:customStyle="1" w:styleId="BodytextSpacing3pt">
    <w:name w:val="Body text + Spacing 3 pt"/>
    <w:rsid w:val="00576318"/>
    <w:rPr>
      <w:rFonts w:ascii="Times New Roman" w:hAnsi="Times New Roman" w:cs="Times New Roman"/>
      <w:spacing w:val="72"/>
      <w:sz w:val="23"/>
      <w:szCs w:val="23"/>
      <w:shd w:val="clear" w:color="auto" w:fill="FFFFFF"/>
    </w:rPr>
  </w:style>
  <w:style w:type="character" w:customStyle="1" w:styleId="Tablecaption8">
    <w:name w:val="Table caption (8)_"/>
    <w:link w:val="Tablecaption81"/>
    <w:rsid w:val="00576318"/>
    <w:rPr>
      <w:b/>
      <w:bCs/>
      <w:spacing w:val="6"/>
      <w:sz w:val="23"/>
      <w:szCs w:val="23"/>
      <w:shd w:val="clear" w:color="auto" w:fill="FFFFFF"/>
    </w:rPr>
  </w:style>
  <w:style w:type="character" w:customStyle="1" w:styleId="Tablecaption80">
    <w:name w:val="Table caption (8)"/>
    <w:rsid w:val="00576318"/>
    <w:rPr>
      <w:b/>
      <w:bCs/>
      <w:spacing w:val="6"/>
      <w:sz w:val="23"/>
      <w:szCs w:val="23"/>
      <w:u w:val="single"/>
      <w:shd w:val="clear" w:color="auto" w:fill="FFFFFF"/>
    </w:rPr>
  </w:style>
  <w:style w:type="character" w:customStyle="1" w:styleId="BodytextSpacing0pt2">
    <w:name w:val="Body text + Spacing 0 pt2"/>
    <w:rsid w:val="00576318"/>
    <w:rPr>
      <w:rFonts w:ascii="Times New Roman" w:hAnsi="Times New Roman" w:cs="Times New Roman"/>
      <w:spacing w:val="5"/>
      <w:sz w:val="23"/>
      <w:szCs w:val="23"/>
      <w:shd w:val="clear" w:color="auto" w:fill="FFFFFF"/>
    </w:rPr>
  </w:style>
  <w:style w:type="character" w:customStyle="1" w:styleId="Bodytext300">
    <w:name w:val="Body text (30)_"/>
    <w:link w:val="Bodytext301"/>
    <w:rsid w:val="00576318"/>
    <w:rPr>
      <w:i/>
      <w:iCs/>
      <w:spacing w:val="-2"/>
      <w:sz w:val="27"/>
      <w:szCs w:val="27"/>
      <w:shd w:val="clear" w:color="auto" w:fill="FFFFFF"/>
    </w:rPr>
  </w:style>
  <w:style w:type="character" w:customStyle="1" w:styleId="Bodytext310">
    <w:name w:val="Body text (31)_"/>
    <w:link w:val="Bodytext311"/>
    <w:rsid w:val="00576318"/>
    <w:rPr>
      <w:spacing w:val="8"/>
      <w:sz w:val="19"/>
      <w:szCs w:val="19"/>
      <w:shd w:val="clear" w:color="auto" w:fill="FFFFFF"/>
    </w:rPr>
  </w:style>
  <w:style w:type="character" w:customStyle="1" w:styleId="Bodytext320">
    <w:name w:val="Body text (32)_"/>
    <w:link w:val="Bodytext321"/>
    <w:rsid w:val="00576318"/>
    <w:rPr>
      <w:shd w:val="clear" w:color="auto" w:fill="FFFFFF"/>
    </w:rPr>
  </w:style>
  <w:style w:type="character" w:customStyle="1" w:styleId="Bodytext3Spacing0pt">
    <w:name w:val="Body text (3) + Spacing 0 pt"/>
    <w:rsid w:val="00576318"/>
    <w:rPr>
      <w:rFonts w:ascii="Times New Roman" w:hAnsi="Times New Roman" w:cs="Times New Roman"/>
      <w:i/>
      <w:iCs/>
      <w:spacing w:val="3"/>
      <w:sz w:val="23"/>
      <w:szCs w:val="23"/>
      <w:shd w:val="clear" w:color="auto" w:fill="FFFFFF"/>
    </w:rPr>
  </w:style>
  <w:style w:type="character" w:customStyle="1" w:styleId="BodytextSpacing0pt1">
    <w:name w:val="Body text + Spacing 0 pt1"/>
    <w:rsid w:val="00576318"/>
    <w:rPr>
      <w:rFonts w:ascii="Times New Roman" w:hAnsi="Times New Roman" w:cs="Times New Roman"/>
      <w:spacing w:val="5"/>
      <w:sz w:val="23"/>
      <w:szCs w:val="23"/>
      <w:shd w:val="clear" w:color="auto" w:fill="FFFFFF"/>
    </w:rPr>
  </w:style>
  <w:style w:type="character" w:customStyle="1" w:styleId="Tablecaption9">
    <w:name w:val="Table caption (9)_"/>
    <w:link w:val="Tablecaption91"/>
    <w:rsid w:val="00576318"/>
    <w:rPr>
      <w:b/>
      <w:bCs/>
      <w:spacing w:val="3"/>
      <w:sz w:val="22"/>
      <w:szCs w:val="22"/>
      <w:shd w:val="clear" w:color="auto" w:fill="FFFFFF"/>
    </w:rPr>
  </w:style>
  <w:style w:type="character" w:customStyle="1" w:styleId="Tablecaption90">
    <w:name w:val="Table caption (9)"/>
    <w:rsid w:val="00576318"/>
    <w:rPr>
      <w:b/>
      <w:bCs/>
      <w:spacing w:val="3"/>
      <w:sz w:val="22"/>
      <w:szCs w:val="22"/>
      <w:u w:val="single"/>
      <w:shd w:val="clear" w:color="auto" w:fill="FFFFFF"/>
    </w:rPr>
  </w:style>
  <w:style w:type="character" w:customStyle="1" w:styleId="Tablecaption10">
    <w:name w:val="Table caption (10)_"/>
    <w:link w:val="Tablecaption100"/>
    <w:rsid w:val="00576318"/>
    <w:rPr>
      <w:spacing w:val="4"/>
      <w:sz w:val="19"/>
      <w:szCs w:val="19"/>
      <w:shd w:val="clear" w:color="auto" w:fill="FFFFFF"/>
    </w:rPr>
  </w:style>
  <w:style w:type="character" w:customStyle="1" w:styleId="Bodytext33">
    <w:name w:val="Body text (33)_"/>
    <w:link w:val="Bodytext330"/>
    <w:rsid w:val="00576318"/>
    <w:rPr>
      <w:i/>
      <w:iCs/>
      <w:spacing w:val="-13"/>
      <w:sz w:val="19"/>
      <w:szCs w:val="19"/>
      <w:shd w:val="clear" w:color="auto" w:fill="FFFFFF"/>
    </w:rPr>
  </w:style>
  <w:style w:type="character" w:customStyle="1" w:styleId="Bodytext34">
    <w:name w:val="Body text (34)_"/>
    <w:link w:val="Bodytext340"/>
    <w:rsid w:val="00576318"/>
    <w:rPr>
      <w:b/>
      <w:bCs/>
      <w:spacing w:val="2"/>
      <w:sz w:val="17"/>
      <w:szCs w:val="17"/>
      <w:shd w:val="clear" w:color="auto" w:fill="FFFFFF"/>
    </w:rPr>
  </w:style>
  <w:style w:type="character" w:customStyle="1" w:styleId="Bodytext35">
    <w:name w:val="Body text (35)_"/>
    <w:link w:val="Bodytext350"/>
    <w:rsid w:val="00576318"/>
    <w:rPr>
      <w:b/>
      <w:bCs/>
      <w:spacing w:val="4"/>
      <w:sz w:val="29"/>
      <w:szCs w:val="29"/>
      <w:shd w:val="clear" w:color="auto" w:fill="FFFFFF"/>
    </w:rPr>
  </w:style>
  <w:style w:type="character" w:customStyle="1" w:styleId="Bodytext36">
    <w:name w:val="Body text (36)_"/>
    <w:link w:val="Bodytext361"/>
    <w:rsid w:val="00576318"/>
    <w:rPr>
      <w:b/>
      <w:bCs/>
      <w:spacing w:val="3"/>
      <w:sz w:val="21"/>
      <w:szCs w:val="21"/>
      <w:shd w:val="clear" w:color="auto" w:fill="FFFFFF"/>
    </w:rPr>
  </w:style>
  <w:style w:type="character" w:customStyle="1" w:styleId="Bodytext360">
    <w:name w:val="Body text (36)"/>
    <w:rsid w:val="00576318"/>
    <w:rPr>
      <w:b/>
      <w:bCs/>
      <w:spacing w:val="3"/>
      <w:sz w:val="21"/>
      <w:szCs w:val="21"/>
      <w:u w:val="single"/>
      <w:shd w:val="clear" w:color="auto" w:fill="FFFFFF"/>
    </w:rPr>
  </w:style>
  <w:style w:type="character" w:customStyle="1" w:styleId="Bodytext223">
    <w:name w:val="Body text (2)2"/>
    <w:rsid w:val="00576318"/>
    <w:rPr>
      <w:rFonts w:ascii="Times New Roman" w:hAnsi="Times New Roman" w:cs="Times New Roman"/>
      <w:b/>
      <w:bCs/>
      <w:spacing w:val="6"/>
      <w:sz w:val="23"/>
      <w:szCs w:val="23"/>
      <w:shd w:val="clear" w:color="auto" w:fill="FFFFFF"/>
    </w:rPr>
  </w:style>
  <w:style w:type="character" w:customStyle="1" w:styleId="Bodytext37">
    <w:name w:val="Body text (37)_"/>
    <w:link w:val="Bodytext370"/>
    <w:rsid w:val="00576318"/>
    <w:rPr>
      <w:rFonts w:ascii="Verdana" w:hAnsi="Verdana" w:cs="Verdana"/>
      <w:b/>
      <w:bCs/>
      <w:spacing w:val="7"/>
      <w:sz w:val="10"/>
      <w:szCs w:val="10"/>
      <w:shd w:val="clear" w:color="auto" w:fill="FFFFFF"/>
    </w:rPr>
  </w:style>
  <w:style w:type="paragraph" w:customStyle="1" w:styleId="Bodytext312">
    <w:name w:val="Body text (3)1"/>
    <w:basedOn w:val="Normal"/>
    <w:rsid w:val="00576318"/>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0">
    <w:name w:val="Heading #41"/>
    <w:basedOn w:val="Normal"/>
    <w:rsid w:val="00576318"/>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rsid w:val="00576318"/>
    <w:pPr>
      <w:widowControl w:val="0"/>
      <w:shd w:val="clear" w:color="auto" w:fill="FFFFFF"/>
      <w:spacing w:before="180" w:after="180" w:line="240" w:lineRule="atLeast"/>
      <w:jc w:val="both"/>
    </w:pPr>
    <w:rPr>
      <w:rFonts w:eastAsia="Courier New"/>
      <w:b/>
      <w:bCs/>
      <w:i/>
      <w:iCs/>
      <w:spacing w:val="14"/>
    </w:rPr>
  </w:style>
  <w:style w:type="paragraph" w:customStyle="1" w:styleId="Bodytext151">
    <w:name w:val="Body text (15)1"/>
    <w:basedOn w:val="Normal"/>
    <w:rsid w:val="00576318"/>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rsid w:val="00576318"/>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rsid w:val="00576318"/>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rsid w:val="00576318"/>
    <w:pPr>
      <w:widowControl w:val="0"/>
      <w:shd w:val="clear" w:color="auto" w:fill="FFFFFF"/>
      <w:spacing w:before="540" w:line="240" w:lineRule="atLeast"/>
    </w:pPr>
    <w:rPr>
      <w:rFonts w:eastAsia="Courier New"/>
      <w:b/>
      <w:bCs/>
      <w:i/>
      <w:iCs/>
      <w:spacing w:val="2"/>
      <w:sz w:val="14"/>
      <w:szCs w:val="14"/>
    </w:rPr>
  </w:style>
  <w:style w:type="paragraph" w:customStyle="1" w:styleId="Bodytext1710">
    <w:name w:val="Body text (17)1"/>
    <w:basedOn w:val="Normal"/>
    <w:rsid w:val="00576318"/>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rsid w:val="00576318"/>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rsid w:val="00576318"/>
    <w:pPr>
      <w:widowControl w:val="0"/>
      <w:shd w:val="clear" w:color="auto" w:fill="FFFFFF"/>
      <w:spacing w:line="240" w:lineRule="atLeast"/>
    </w:pPr>
    <w:rPr>
      <w:rFonts w:ascii="Verdana" w:eastAsia="Courier New" w:hAnsi="Verdana" w:cs="Verdana"/>
      <w:spacing w:val="3"/>
      <w:sz w:val="12"/>
      <w:szCs w:val="12"/>
    </w:rPr>
  </w:style>
  <w:style w:type="paragraph" w:customStyle="1" w:styleId="Bodytext251">
    <w:name w:val="Body text (25)"/>
    <w:basedOn w:val="Normal"/>
    <w:link w:val="Bodytext250"/>
    <w:rsid w:val="00576318"/>
    <w:pPr>
      <w:widowControl w:val="0"/>
      <w:shd w:val="clear" w:color="auto" w:fill="FFFFFF"/>
      <w:spacing w:line="197" w:lineRule="exact"/>
      <w:jc w:val="both"/>
    </w:pPr>
    <w:rPr>
      <w:rFonts w:ascii="Verdana" w:hAnsi="Verdana" w:cs="Verdana"/>
      <w:spacing w:val="1"/>
      <w:sz w:val="14"/>
      <w:szCs w:val="14"/>
    </w:rPr>
  </w:style>
  <w:style w:type="paragraph" w:customStyle="1" w:styleId="Bodytext260">
    <w:name w:val="Body text (26)"/>
    <w:basedOn w:val="Normal"/>
    <w:link w:val="Bodytext26"/>
    <w:rsid w:val="00576318"/>
    <w:pPr>
      <w:widowControl w:val="0"/>
      <w:shd w:val="clear" w:color="auto" w:fill="FFFFFF"/>
      <w:spacing w:line="197" w:lineRule="exact"/>
      <w:jc w:val="both"/>
    </w:pPr>
    <w:rPr>
      <w:rFonts w:ascii="Verdana" w:hAnsi="Verdana" w:cs="Verdana"/>
      <w:b/>
      <w:bCs/>
      <w:spacing w:val="3"/>
      <w:sz w:val="14"/>
      <w:szCs w:val="14"/>
    </w:rPr>
  </w:style>
  <w:style w:type="paragraph" w:customStyle="1" w:styleId="Tablecaption50">
    <w:name w:val="Table caption (5)"/>
    <w:basedOn w:val="Normal"/>
    <w:link w:val="Tablecaption5"/>
    <w:rsid w:val="00576318"/>
    <w:pPr>
      <w:widowControl w:val="0"/>
      <w:shd w:val="clear" w:color="auto" w:fill="FFFFFF"/>
      <w:spacing w:line="240" w:lineRule="atLeast"/>
    </w:pPr>
    <w:rPr>
      <w:spacing w:val="4"/>
      <w:sz w:val="23"/>
      <w:szCs w:val="23"/>
    </w:rPr>
  </w:style>
  <w:style w:type="paragraph" w:customStyle="1" w:styleId="Tablecaption60">
    <w:name w:val="Table caption (6)"/>
    <w:basedOn w:val="Normal"/>
    <w:link w:val="Tablecaption6"/>
    <w:rsid w:val="00576318"/>
    <w:pPr>
      <w:widowControl w:val="0"/>
      <w:shd w:val="clear" w:color="auto" w:fill="FFFFFF"/>
      <w:spacing w:line="240" w:lineRule="atLeast"/>
      <w:jc w:val="both"/>
    </w:pPr>
    <w:rPr>
      <w:rFonts w:ascii="Verdana" w:hAnsi="Verdana" w:cs="Verdana"/>
      <w:b/>
      <w:bCs/>
      <w:i/>
      <w:iCs/>
      <w:spacing w:val="7"/>
      <w:sz w:val="12"/>
      <w:szCs w:val="12"/>
    </w:rPr>
  </w:style>
  <w:style w:type="paragraph" w:customStyle="1" w:styleId="Tablecaption70">
    <w:name w:val="Table caption (7)"/>
    <w:basedOn w:val="Normal"/>
    <w:link w:val="Tablecaption7"/>
    <w:rsid w:val="00576318"/>
    <w:pPr>
      <w:widowControl w:val="0"/>
      <w:shd w:val="clear" w:color="auto" w:fill="FFFFFF"/>
      <w:spacing w:line="240" w:lineRule="atLeast"/>
      <w:jc w:val="both"/>
    </w:pPr>
    <w:rPr>
      <w:rFonts w:ascii="Microsoft Sans Serif" w:hAnsi="Microsoft Sans Serif" w:cs="Microsoft Sans Serif"/>
      <w:i/>
      <w:iCs/>
      <w:spacing w:val="30"/>
      <w:sz w:val="8"/>
      <w:szCs w:val="8"/>
    </w:rPr>
  </w:style>
  <w:style w:type="paragraph" w:customStyle="1" w:styleId="Bodytext270">
    <w:name w:val="Body text (27)"/>
    <w:basedOn w:val="Normal"/>
    <w:link w:val="Bodytext27"/>
    <w:rsid w:val="00576318"/>
    <w:pPr>
      <w:widowControl w:val="0"/>
      <w:shd w:val="clear" w:color="auto" w:fill="FFFFFF"/>
      <w:spacing w:line="298" w:lineRule="exact"/>
      <w:jc w:val="both"/>
    </w:pPr>
    <w:rPr>
      <w:b/>
      <w:bCs/>
      <w:i/>
      <w:iCs/>
      <w:spacing w:val="4"/>
      <w:sz w:val="23"/>
      <w:szCs w:val="23"/>
    </w:rPr>
  </w:style>
  <w:style w:type="paragraph" w:customStyle="1" w:styleId="Bodytext280">
    <w:name w:val="Body text (28)"/>
    <w:basedOn w:val="Normal"/>
    <w:link w:val="Bodytext28"/>
    <w:rsid w:val="00576318"/>
    <w:pPr>
      <w:widowControl w:val="0"/>
      <w:shd w:val="clear" w:color="auto" w:fill="FFFFFF"/>
      <w:spacing w:before="540" w:after="60" w:line="240" w:lineRule="atLeast"/>
      <w:jc w:val="both"/>
    </w:pPr>
    <w:rPr>
      <w:i/>
      <w:iCs/>
      <w:spacing w:val="3"/>
      <w:sz w:val="23"/>
      <w:szCs w:val="23"/>
    </w:rPr>
  </w:style>
  <w:style w:type="paragraph" w:customStyle="1" w:styleId="Bodytext290">
    <w:name w:val="Body text (29)"/>
    <w:basedOn w:val="Normal"/>
    <w:link w:val="Bodytext29"/>
    <w:rsid w:val="00576318"/>
    <w:pPr>
      <w:widowControl w:val="0"/>
      <w:shd w:val="clear" w:color="auto" w:fill="FFFFFF"/>
      <w:spacing w:line="240" w:lineRule="atLeast"/>
      <w:jc w:val="both"/>
    </w:pPr>
    <w:rPr>
      <w:i/>
      <w:iCs/>
      <w:spacing w:val="2"/>
      <w:sz w:val="22"/>
      <w:szCs w:val="22"/>
    </w:rPr>
  </w:style>
  <w:style w:type="paragraph" w:customStyle="1" w:styleId="Tablecaption81">
    <w:name w:val="Table caption (8)1"/>
    <w:basedOn w:val="Normal"/>
    <w:link w:val="Tablecaption8"/>
    <w:rsid w:val="00576318"/>
    <w:pPr>
      <w:widowControl w:val="0"/>
      <w:shd w:val="clear" w:color="auto" w:fill="FFFFFF"/>
      <w:spacing w:line="240" w:lineRule="atLeast"/>
      <w:jc w:val="both"/>
    </w:pPr>
    <w:rPr>
      <w:b/>
      <w:bCs/>
      <w:spacing w:val="6"/>
      <w:sz w:val="23"/>
      <w:szCs w:val="23"/>
    </w:rPr>
  </w:style>
  <w:style w:type="paragraph" w:customStyle="1" w:styleId="Bodytext301">
    <w:name w:val="Body text (30)"/>
    <w:basedOn w:val="Normal"/>
    <w:link w:val="Bodytext300"/>
    <w:rsid w:val="00576318"/>
    <w:pPr>
      <w:widowControl w:val="0"/>
      <w:shd w:val="clear" w:color="auto" w:fill="FFFFFF"/>
      <w:spacing w:line="240" w:lineRule="atLeast"/>
      <w:jc w:val="both"/>
    </w:pPr>
    <w:rPr>
      <w:i/>
      <w:iCs/>
      <w:spacing w:val="-2"/>
      <w:sz w:val="27"/>
      <w:szCs w:val="27"/>
    </w:rPr>
  </w:style>
  <w:style w:type="paragraph" w:customStyle="1" w:styleId="Bodytext311">
    <w:name w:val="Body text (31)"/>
    <w:basedOn w:val="Normal"/>
    <w:link w:val="Bodytext310"/>
    <w:rsid w:val="00576318"/>
    <w:pPr>
      <w:widowControl w:val="0"/>
      <w:shd w:val="clear" w:color="auto" w:fill="FFFFFF"/>
      <w:spacing w:line="197" w:lineRule="exact"/>
      <w:jc w:val="both"/>
    </w:pPr>
    <w:rPr>
      <w:spacing w:val="8"/>
      <w:sz w:val="19"/>
      <w:szCs w:val="19"/>
    </w:rPr>
  </w:style>
  <w:style w:type="paragraph" w:customStyle="1" w:styleId="Bodytext321">
    <w:name w:val="Body text (32)"/>
    <w:basedOn w:val="Normal"/>
    <w:link w:val="Bodytext320"/>
    <w:rsid w:val="00576318"/>
    <w:pPr>
      <w:widowControl w:val="0"/>
      <w:shd w:val="clear" w:color="auto" w:fill="FFFFFF"/>
      <w:spacing w:after="60" w:line="240" w:lineRule="atLeast"/>
      <w:jc w:val="both"/>
    </w:pPr>
  </w:style>
  <w:style w:type="paragraph" w:customStyle="1" w:styleId="Tablecaption91">
    <w:name w:val="Table caption (9)1"/>
    <w:basedOn w:val="Normal"/>
    <w:link w:val="Tablecaption9"/>
    <w:rsid w:val="00576318"/>
    <w:pPr>
      <w:widowControl w:val="0"/>
      <w:shd w:val="clear" w:color="auto" w:fill="FFFFFF"/>
      <w:spacing w:line="322" w:lineRule="exact"/>
      <w:jc w:val="both"/>
    </w:pPr>
    <w:rPr>
      <w:b/>
      <w:bCs/>
      <w:spacing w:val="3"/>
      <w:sz w:val="22"/>
      <w:szCs w:val="22"/>
    </w:rPr>
  </w:style>
  <w:style w:type="paragraph" w:customStyle="1" w:styleId="Tablecaption100">
    <w:name w:val="Table caption (10)"/>
    <w:basedOn w:val="Normal"/>
    <w:link w:val="Tablecaption10"/>
    <w:rsid w:val="00576318"/>
    <w:pPr>
      <w:widowControl w:val="0"/>
      <w:shd w:val="clear" w:color="auto" w:fill="FFFFFF"/>
      <w:spacing w:line="322" w:lineRule="exact"/>
      <w:jc w:val="both"/>
    </w:pPr>
    <w:rPr>
      <w:spacing w:val="4"/>
      <w:sz w:val="19"/>
      <w:szCs w:val="19"/>
    </w:rPr>
  </w:style>
  <w:style w:type="paragraph" w:customStyle="1" w:styleId="Bodytext330">
    <w:name w:val="Body text (33)"/>
    <w:basedOn w:val="Normal"/>
    <w:link w:val="Bodytext33"/>
    <w:rsid w:val="00576318"/>
    <w:pPr>
      <w:widowControl w:val="0"/>
      <w:shd w:val="clear" w:color="auto" w:fill="FFFFFF"/>
      <w:spacing w:before="60" w:after="60" w:line="240" w:lineRule="atLeast"/>
      <w:jc w:val="both"/>
    </w:pPr>
    <w:rPr>
      <w:i/>
      <w:iCs/>
      <w:spacing w:val="-13"/>
      <w:sz w:val="19"/>
      <w:szCs w:val="19"/>
    </w:rPr>
  </w:style>
  <w:style w:type="paragraph" w:customStyle="1" w:styleId="Bodytext340">
    <w:name w:val="Body text (34)"/>
    <w:basedOn w:val="Normal"/>
    <w:link w:val="Bodytext34"/>
    <w:rsid w:val="00576318"/>
    <w:pPr>
      <w:widowControl w:val="0"/>
      <w:shd w:val="clear" w:color="auto" w:fill="FFFFFF"/>
      <w:spacing w:before="60" w:line="278" w:lineRule="exact"/>
      <w:jc w:val="both"/>
    </w:pPr>
    <w:rPr>
      <w:b/>
      <w:bCs/>
      <w:spacing w:val="2"/>
      <w:sz w:val="17"/>
      <w:szCs w:val="17"/>
    </w:rPr>
  </w:style>
  <w:style w:type="paragraph" w:customStyle="1" w:styleId="Bodytext350">
    <w:name w:val="Body text (35)"/>
    <w:basedOn w:val="Normal"/>
    <w:link w:val="Bodytext35"/>
    <w:rsid w:val="00576318"/>
    <w:pPr>
      <w:widowControl w:val="0"/>
      <w:shd w:val="clear" w:color="auto" w:fill="FFFFFF"/>
      <w:spacing w:before="300" w:after="180" w:line="240" w:lineRule="atLeast"/>
      <w:jc w:val="center"/>
    </w:pPr>
    <w:rPr>
      <w:b/>
      <w:bCs/>
      <w:spacing w:val="4"/>
      <w:sz w:val="29"/>
      <w:szCs w:val="29"/>
    </w:rPr>
  </w:style>
  <w:style w:type="paragraph" w:customStyle="1" w:styleId="Bodytext361">
    <w:name w:val="Body text (36)1"/>
    <w:basedOn w:val="Normal"/>
    <w:link w:val="Bodytext36"/>
    <w:rsid w:val="00576318"/>
    <w:pPr>
      <w:widowControl w:val="0"/>
      <w:shd w:val="clear" w:color="auto" w:fill="FFFFFF"/>
      <w:spacing w:after="300" w:line="283" w:lineRule="exact"/>
      <w:jc w:val="both"/>
    </w:pPr>
    <w:rPr>
      <w:b/>
      <w:bCs/>
      <w:spacing w:val="3"/>
      <w:sz w:val="21"/>
      <w:szCs w:val="21"/>
    </w:rPr>
  </w:style>
  <w:style w:type="paragraph" w:customStyle="1" w:styleId="Bodytext370">
    <w:name w:val="Body text (37)"/>
    <w:basedOn w:val="Normal"/>
    <w:link w:val="Bodytext37"/>
    <w:rsid w:val="00576318"/>
    <w:pPr>
      <w:widowControl w:val="0"/>
      <w:shd w:val="clear" w:color="auto" w:fill="FFFFFF"/>
      <w:spacing w:after="600" w:line="240" w:lineRule="atLeast"/>
      <w:jc w:val="both"/>
    </w:pPr>
    <w:rPr>
      <w:rFonts w:ascii="Verdana" w:hAnsi="Verdana" w:cs="Verdana"/>
      <w:b/>
      <w:bCs/>
      <w:spacing w:val="7"/>
      <w:sz w:val="10"/>
      <w:szCs w:val="10"/>
    </w:rPr>
  </w:style>
  <w:style w:type="table" w:customStyle="1" w:styleId="TableGrid5">
    <w:name w:val="Table Grid5"/>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76318"/>
    <w:rPr>
      <w:rFonts w:eastAsia="Calibri"/>
      <w:lang w:val="vi-VN" w:eastAsia="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3">
    <w:name w:val="No List3"/>
    <w:next w:val="NoList"/>
    <w:semiHidden/>
    <w:unhideWhenUsed/>
    <w:rsid w:val="00576318"/>
  </w:style>
  <w:style w:type="character" w:customStyle="1" w:styleId="Bodytext6NotBold">
    <w:name w:val="Body text (6) + Not Bold"/>
    <w:aliases w:val="Italic23,Spacing 0 pt98"/>
    <w:basedOn w:val="Bodytext6"/>
    <w:rsid w:val="00576318"/>
    <w:rPr>
      <w:spacing w:val="-12"/>
      <w:sz w:val="19"/>
      <w:szCs w:val="19"/>
      <w:shd w:val="clear" w:color="auto" w:fill="FFFFFF"/>
    </w:rPr>
  </w:style>
  <w:style w:type="character" w:customStyle="1" w:styleId="Heading2NotItalic">
    <w:name w:val="Heading #2 + Not Italic"/>
    <w:aliases w:val="Spacing 0 pt94"/>
    <w:basedOn w:val="Heading20"/>
    <w:rsid w:val="00576318"/>
    <w:rPr>
      <w:i/>
      <w:iCs/>
      <w:spacing w:val="-14"/>
      <w:sz w:val="30"/>
      <w:szCs w:val="30"/>
      <w:shd w:val="clear" w:color="auto" w:fill="FFFFFF"/>
    </w:rPr>
  </w:style>
  <w:style w:type="character" w:customStyle="1" w:styleId="Bodytext8NotItalic">
    <w:name w:val="Body text (8) + Not Italic"/>
    <w:aliases w:val="Spacing 0 pt93"/>
    <w:basedOn w:val="Bodytext8"/>
    <w:rsid w:val="00576318"/>
    <w:rPr>
      <w:spacing w:val="-4"/>
      <w:shd w:val="clear" w:color="auto" w:fill="FFFFFF"/>
    </w:rPr>
  </w:style>
  <w:style w:type="character" w:customStyle="1" w:styleId="Bodytext5NotItalic">
    <w:name w:val="Body text (5) + Not Italic"/>
    <w:aliases w:val="Spacing 0 pt92"/>
    <w:rsid w:val="00576318"/>
    <w:rPr>
      <w:rFonts w:ascii="Times New Roman" w:hAnsi="Times New Roman" w:cs="Times New Roman"/>
      <w:i/>
      <w:iCs/>
      <w:spacing w:val="-2"/>
      <w:sz w:val="19"/>
      <w:szCs w:val="19"/>
      <w:shd w:val="clear" w:color="auto" w:fill="FFFFFF"/>
    </w:rPr>
  </w:style>
  <w:style w:type="character" w:customStyle="1" w:styleId="TOC2Char">
    <w:name w:val="TOC 2 Char"/>
    <w:link w:val="TOC2"/>
    <w:rsid w:val="00576318"/>
    <w:rPr>
      <w:b/>
      <w:bCs/>
      <w:sz w:val="19"/>
      <w:szCs w:val="19"/>
      <w:shd w:val="clear" w:color="auto" w:fill="FFFFFF"/>
    </w:rPr>
  </w:style>
  <w:style w:type="character" w:customStyle="1" w:styleId="TOC3Char">
    <w:name w:val="TOC 3 Char"/>
    <w:link w:val="TOC3"/>
    <w:rsid w:val="00576318"/>
    <w:rPr>
      <w:sz w:val="19"/>
      <w:szCs w:val="19"/>
      <w:shd w:val="clear" w:color="auto" w:fill="FFFFFF"/>
    </w:rPr>
  </w:style>
  <w:style w:type="character" w:customStyle="1" w:styleId="Tableofcontents3">
    <w:name w:val="Table of contents (3)_"/>
    <w:link w:val="Tableofcontents30"/>
    <w:rsid w:val="00576318"/>
    <w:rPr>
      <w:spacing w:val="-2"/>
      <w:sz w:val="23"/>
      <w:szCs w:val="23"/>
      <w:shd w:val="clear" w:color="auto" w:fill="FFFFFF"/>
    </w:rPr>
  </w:style>
  <w:style w:type="character" w:customStyle="1" w:styleId="Tableofcontents2CordiaUPC">
    <w:name w:val="Table of contents (2) + CordiaUPC"/>
    <w:aliases w:val="23.5 pt"/>
    <w:rsid w:val="00576318"/>
    <w:rPr>
      <w:rFonts w:ascii="CordiaUPC" w:hAnsi="CordiaUPC" w:cs="CordiaUPC"/>
      <w:b/>
      <w:bCs/>
      <w:noProof/>
      <w:sz w:val="47"/>
      <w:szCs w:val="47"/>
      <w:shd w:val="clear" w:color="auto" w:fill="FFFFFF"/>
    </w:rPr>
  </w:style>
  <w:style w:type="character" w:customStyle="1" w:styleId="Tableofcontents2CordiaUPC1">
    <w:name w:val="Table of contents (2) + CordiaUPC1"/>
    <w:aliases w:val="23.5 pt1,Scale 66%"/>
    <w:rsid w:val="00576318"/>
    <w:rPr>
      <w:rFonts w:ascii="CordiaUPC" w:hAnsi="CordiaUPC" w:cs="CordiaUPC"/>
      <w:b/>
      <w:bCs/>
      <w:noProof/>
      <w:w w:val="66"/>
      <w:sz w:val="47"/>
      <w:szCs w:val="47"/>
      <w:shd w:val="clear" w:color="auto" w:fill="FFFFFF"/>
    </w:rPr>
  </w:style>
  <w:style w:type="character" w:customStyle="1" w:styleId="Bodytext9115pt">
    <w:name w:val="Body text (9) + 11.5 pt"/>
    <w:aliases w:val="Spacing 0 pt91"/>
    <w:rsid w:val="00576318"/>
    <w:rPr>
      <w:rFonts w:ascii="Times New Roman" w:hAnsi="Times New Roman" w:cs="Times New Roman"/>
      <w:b/>
      <w:bCs/>
      <w:spacing w:val="1"/>
      <w:sz w:val="23"/>
      <w:szCs w:val="23"/>
      <w:shd w:val="clear" w:color="auto" w:fill="FFFFFF"/>
    </w:rPr>
  </w:style>
  <w:style w:type="character" w:customStyle="1" w:styleId="Bodytext8NotItalic2">
    <w:name w:val="Body text (8) + Not Italic2"/>
    <w:aliases w:val="Spacing 0 pt90"/>
    <w:basedOn w:val="Bodytext8"/>
    <w:rsid w:val="00576318"/>
    <w:rPr>
      <w:spacing w:val="-4"/>
      <w:shd w:val="clear" w:color="auto" w:fill="FFFFFF"/>
    </w:rPr>
  </w:style>
  <w:style w:type="character" w:customStyle="1" w:styleId="FootnoteNotItalic">
    <w:name w:val="Footnote + Not Italic"/>
    <w:aliases w:val="Spacing 0 pt89"/>
    <w:rsid w:val="00576318"/>
    <w:rPr>
      <w:rFonts w:ascii="Times New Roman" w:hAnsi="Times New Roman" w:cs="Times New Roman"/>
      <w:i/>
      <w:iCs/>
      <w:spacing w:val="0"/>
      <w:sz w:val="17"/>
      <w:szCs w:val="17"/>
      <w:shd w:val="clear" w:color="auto" w:fill="FFFFFF"/>
    </w:rPr>
  </w:style>
  <w:style w:type="character" w:customStyle="1" w:styleId="Heading32NotItalic">
    <w:name w:val="Heading #3 (2) + Not Italic"/>
    <w:aliases w:val="Spacing 0 pt88"/>
    <w:rsid w:val="00576318"/>
    <w:rPr>
      <w:rFonts w:ascii="Times New Roman" w:hAnsi="Times New Roman" w:cs="Times New Roman"/>
      <w:b/>
      <w:bCs/>
      <w:i/>
      <w:iCs/>
      <w:spacing w:val="-2"/>
      <w:sz w:val="23"/>
      <w:szCs w:val="23"/>
      <w:shd w:val="clear" w:color="auto" w:fill="FFFFFF"/>
    </w:rPr>
  </w:style>
  <w:style w:type="character" w:customStyle="1" w:styleId="Bodytext135pt">
    <w:name w:val="Body text + 13.5 pt"/>
    <w:aliases w:val="Bold22,Spacing 0 pt87"/>
    <w:basedOn w:val="Bodytext0"/>
    <w:rsid w:val="00576318"/>
    <w:rPr>
      <w:spacing w:val="-6"/>
      <w:sz w:val="27"/>
      <w:szCs w:val="27"/>
      <w:shd w:val="clear" w:color="auto" w:fill="FFFFFF"/>
    </w:rPr>
  </w:style>
  <w:style w:type="character" w:customStyle="1" w:styleId="BodytextItalic6">
    <w:name w:val="Body text + Italic6"/>
    <w:aliases w:val="Spacing 0 pt85"/>
    <w:basedOn w:val="Bodytext0"/>
    <w:rsid w:val="00576318"/>
    <w:rPr>
      <w:spacing w:val="-6"/>
      <w:sz w:val="27"/>
      <w:szCs w:val="27"/>
      <w:shd w:val="clear" w:color="auto" w:fill="FFFFFF"/>
    </w:rPr>
  </w:style>
  <w:style w:type="character" w:customStyle="1" w:styleId="BodytextCordiaUPC">
    <w:name w:val="Body text + CordiaUPC"/>
    <w:aliases w:val="9 pt,Spacing 0 pt82,25.5 pt,Body text (7) + Candara"/>
    <w:basedOn w:val="Bodytext0"/>
    <w:rsid w:val="00576318"/>
    <w:rPr>
      <w:spacing w:val="-6"/>
      <w:sz w:val="27"/>
      <w:szCs w:val="27"/>
      <w:shd w:val="clear" w:color="auto" w:fill="FFFFFF"/>
    </w:rPr>
  </w:style>
  <w:style w:type="character" w:customStyle="1" w:styleId="Heading3Italic">
    <w:name w:val="Heading #3 + Italic"/>
    <w:aliases w:val="Spacing 0 pt81"/>
    <w:basedOn w:val="Heading30"/>
    <w:rsid w:val="00576318"/>
    <w:rPr>
      <w:b/>
      <w:bCs/>
      <w:spacing w:val="-5"/>
      <w:sz w:val="27"/>
      <w:szCs w:val="27"/>
      <w:shd w:val="clear" w:color="auto" w:fill="FFFFFF"/>
    </w:rPr>
  </w:style>
  <w:style w:type="character" w:customStyle="1" w:styleId="Bodytext4115pt1">
    <w:name w:val="Body text (4) + 11.5 pt1"/>
    <w:aliases w:val="Spacing 0 pt80"/>
    <w:basedOn w:val="Bodytext4"/>
    <w:rsid w:val="00576318"/>
    <w:rPr>
      <w:i/>
      <w:iCs/>
      <w:spacing w:val="-8"/>
      <w:sz w:val="27"/>
      <w:szCs w:val="27"/>
      <w:shd w:val="clear" w:color="auto" w:fill="FFFFFF"/>
    </w:rPr>
  </w:style>
  <w:style w:type="character" w:customStyle="1" w:styleId="Bodytext6155pt">
    <w:name w:val="Body text (6) + 15.5 pt"/>
    <w:aliases w:val="Spacing 0 pt78"/>
    <w:basedOn w:val="Bodytext6"/>
    <w:rsid w:val="00576318"/>
    <w:rPr>
      <w:spacing w:val="-12"/>
      <w:sz w:val="19"/>
      <w:szCs w:val="19"/>
      <w:shd w:val="clear" w:color="auto" w:fill="FFFFFF"/>
    </w:rPr>
  </w:style>
  <w:style w:type="character" w:customStyle="1" w:styleId="Bodytext6NotBold4">
    <w:name w:val="Body text (6) + Not Bold4"/>
    <w:aliases w:val="Spacing 0 pt77"/>
    <w:basedOn w:val="Bodytext6"/>
    <w:rsid w:val="00576318"/>
    <w:rPr>
      <w:spacing w:val="-12"/>
      <w:sz w:val="19"/>
      <w:szCs w:val="19"/>
      <w:shd w:val="clear" w:color="auto" w:fill="FFFFFF"/>
    </w:rPr>
  </w:style>
  <w:style w:type="character" w:customStyle="1" w:styleId="Bodytext6NotBold3">
    <w:name w:val="Body text (6) + Not Bold3"/>
    <w:aliases w:val="Italic21,Spacing 0 pt76"/>
    <w:basedOn w:val="Bodytext6"/>
    <w:rsid w:val="00576318"/>
    <w:rPr>
      <w:spacing w:val="-12"/>
      <w:sz w:val="19"/>
      <w:szCs w:val="19"/>
      <w:shd w:val="clear" w:color="auto" w:fill="FFFFFF"/>
    </w:rPr>
  </w:style>
  <w:style w:type="character" w:customStyle="1" w:styleId="BodytextItalic5">
    <w:name w:val="Body text + Italic5"/>
    <w:aliases w:val="Spacing 0 pt75"/>
    <w:basedOn w:val="Bodytext0"/>
    <w:rsid w:val="00576318"/>
    <w:rPr>
      <w:spacing w:val="-6"/>
      <w:sz w:val="27"/>
      <w:szCs w:val="27"/>
      <w:shd w:val="clear" w:color="auto" w:fill="FFFFFF"/>
    </w:rPr>
  </w:style>
  <w:style w:type="character" w:customStyle="1" w:styleId="BodytextBold2">
    <w:name w:val="Body text + Bold2"/>
    <w:aliases w:val="Spacing 0 pt74"/>
    <w:basedOn w:val="Bodytext0"/>
    <w:rsid w:val="00576318"/>
    <w:rPr>
      <w:spacing w:val="-6"/>
      <w:sz w:val="27"/>
      <w:szCs w:val="27"/>
      <w:shd w:val="clear" w:color="auto" w:fill="FFFFFF"/>
    </w:rPr>
  </w:style>
  <w:style w:type="character" w:customStyle="1" w:styleId="BodytextCordiaUPC1">
    <w:name w:val="Body text + CordiaUPC1"/>
    <w:aliases w:val="14 pt,Bold20,Spacing 0 pt72,Header or footer + 9 pt"/>
    <w:basedOn w:val="Bodytext0"/>
    <w:rsid w:val="00576318"/>
    <w:rPr>
      <w:spacing w:val="-6"/>
      <w:sz w:val="27"/>
      <w:szCs w:val="27"/>
      <w:shd w:val="clear" w:color="auto" w:fill="FFFFFF"/>
    </w:rPr>
  </w:style>
  <w:style w:type="character" w:customStyle="1" w:styleId="Bodytext11NotItalic">
    <w:name w:val="Body text (11) + Not Italic"/>
    <w:aliases w:val="Spacing 0 pt70,Body text (2) + 13.5 pt,Body text (6) + 10.5 pt"/>
    <w:rsid w:val="00576318"/>
    <w:rPr>
      <w:rFonts w:ascii="Times New Roman" w:hAnsi="Times New Roman" w:cs="Times New Roman"/>
      <w:i/>
      <w:iCs/>
      <w:spacing w:val="-2"/>
      <w:sz w:val="23"/>
      <w:szCs w:val="23"/>
      <w:shd w:val="clear" w:color="auto" w:fill="FFFFFF"/>
    </w:rPr>
  </w:style>
  <w:style w:type="character" w:customStyle="1" w:styleId="Bodytext12115pt">
    <w:name w:val="Body text (12) + 11.5 pt"/>
    <w:aliases w:val="Bold19,Spacing 0 pt69"/>
    <w:rsid w:val="00576318"/>
    <w:rPr>
      <w:rFonts w:ascii="Times New Roman" w:hAnsi="Times New Roman" w:cs="Times New Roman"/>
      <w:b/>
      <w:bCs/>
      <w:spacing w:val="1"/>
      <w:sz w:val="23"/>
      <w:szCs w:val="23"/>
      <w:shd w:val="clear" w:color="auto" w:fill="FFFFFF"/>
    </w:rPr>
  </w:style>
  <w:style w:type="character" w:customStyle="1" w:styleId="Bodytext15NotItalic">
    <w:name w:val="Body text (15) + Not Italic"/>
    <w:aliases w:val="Spacing 0 pt68,Heading #11 + Italic"/>
    <w:rsid w:val="00576318"/>
    <w:rPr>
      <w:rFonts w:ascii="Times New Roman" w:hAnsi="Times New Roman" w:cs="Times New Roman"/>
      <w:b/>
      <w:bCs/>
      <w:i/>
      <w:iCs/>
      <w:spacing w:val="-2"/>
      <w:w w:val="120"/>
      <w:sz w:val="33"/>
      <w:szCs w:val="33"/>
      <w:shd w:val="clear" w:color="auto" w:fill="FFFFFF"/>
    </w:rPr>
  </w:style>
  <w:style w:type="character" w:customStyle="1" w:styleId="TOC6Char">
    <w:name w:val="TOC 6 Char"/>
    <w:link w:val="TOC6"/>
    <w:rsid w:val="00576318"/>
    <w:rPr>
      <w:b/>
      <w:bCs/>
      <w:sz w:val="19"/>
      <w:szCs w:val="19"/>
      <w:shd w:val="clear" w:color="auto" w:fill="FFFFFF"/>
    </w:rPr>
  </w:style>
  <w:style w:type="character" w:customStyle="1" w:styleId="Tableofcontents5">
    <w:name w:val="Table of contents (5)_"/>
    <w:link w:val="Tableofcontents50"/>
    <w:rsid w:val="00576318"/>
    <w:rPr>
      <w:spacing w:val="-2"/>
      <w:shd w:val="clear" w:color="auto" w:fill="FFFFFF"/>
    </w:rPr>
  </w:style>
  <w:style w:type="character" w:customStyle="1" w:styleId="Tableofcontents6">
    <w:name w:val="Table of contents (6)_"/>
    <w:link w:val="Tableofcontents60"/>
    <w:rsid w:val="00576318"/>
    <w:rPr>
      <w:b/>
      <w:bCs/>
      <w:spacing w:val="-2"/>
      <w:shd w:val="clear" w:color="auto" w:fill="FFFFFF"/>
    </w:rPr>
  </w:style>
  <w:style w:type="character" w:customStyle="1" w:styleId="Tableofcontents7">
    <w:name w:val="Table of contents (7)_"/>
    <w:link w:val="Tableofcontents70"/>
    <w:rsid w:val="00576318"/>
    <w:rPr>
      <w:i/>
      <w:iCs/>
      <w:spacing w:val="-2"/>
      <w:sz w:val="19"/>
      <w:szCs w:val="19"/>
      <w:shd w:val="clear" w:color="auto" w:fill="FFFFFF"/>
    </w:rPr>
  </w:style>
  <w:style w:type="character" w:customStyle="1" w:styleId="HeaderorfooterSpacing0pt">
    <w:name w:val="Header or footer + Spacing 0 pt"/>
    <w:rsid w:val="00576318"/>
    <w:rPr>
      <w:rFonts w:ascii="Times New Roman" w:hAnsi="Times New Roman" w:cs="Times New Roman"/>
      <w:spacing w:val="-3"/>
      <w:sz w:val="23"/>
      <w:szCs w:val="23"/>
      <w:shd w:val="clear" w:color="auto" w:fill="FFFFFF"/>
    </w:rPr>
  </w:style>
  <w:style w:type="character" w:customStyle="1" w:styleId="Bodytext83">
    <w:name w:val="Body text (8)3"/>
    <w:basedOn w:val="Bodytext8"/>
    <w:rsid w:val="00576318"/>
    <w:rPr>
      <w:spacing w:val="-4"/>
      <w:shd w:val="clear" w:color="auto" w:fill="FFFFFF"/>
    </w:rPr>
  </w:style>
  <w:style w:type="character" w:customStyle="1" w:styleId="TablecaptionSpacing0pt">
    <w:name w:val="Table caption + Spacing 0 pt"/>
    <w:rsid w:val="00576318"/>
    <w:rPr>
      <w:rFonts w:ascii="Times New Roman" w:hAnsi="Times New Roman" w:cs="Times New Roman"/>
      <w:spacing w:val="-2"/>
      <w:sz w:val="23"/>
      <w:szCs w:val="23"/>
      <w:shd w:val="clear" w:color="auto" w:fill="FFFFFF"/>
    </w:rPr>
  </w:style>
  <w:style w:type="character" w:customStyle="1" w:styleId="FootnoteSpacing0pt">
    <w:name w:val="Footnote + Spacing 0 pt"/>
    <w:rsid w:val="00576318"/>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rsid w:val="00576318"/>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rsid w:val="00576318"/>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basedOn w:val="Headerorfooter2"/>
    <w:rsid w:val="00576318"/>
    <w:rPr>
      <w:noProof/>
      <w:sz w:val="27"/>
      <w:szCs w:val="27"/>
      <w:shd w:val="clear" w:color="auto" w:fill="FFFFFF"/>
    </w:rPr>
  </w:style>
  <w:style w:type="character" w:customStyle="1" w:styleId="Footnote2">
    <w:name w:val="Footnote (2)_"/>
    <w:link w:val="Footnote20"/>
    <w:rsid w:val="00576318"/>
    <w:rPr>
      <w:b/>
      <w:bCs/>
      <w:spacing w:val="-2"/>
      <w:sz w:val="15"/>
      <w:szCs w:val="15"/>
      <w:shd w:val="clear" w:color="auto" w:fill="FFFFFF"/>
    </w:rPr>
  </w:style>
  <w:style w:type="character" w:customStyle="1" w:styleId="Bodytext82">
    <w:name w:val="Body text (8)2"/>
    <w:basedOn w:val="Bodytext8"/>
    <w:rsid w:val="00576318"/>
    <w:rPr>
      <w:spacing w:val="-4"/>
      <w:shd w:val="clear" w:color="auto" w:fill="FFFFFF"/>
    </w:rPr>
  </w:style>
  <w:style w:type="character" w:customStyle="1" w:styleId="TablecaptionSpacing0pt1">
    <w:name w:val="Table caption + Spacing 0 pt1"/>
    <w:rsid w:val="00576318"/>
    <w:rPr>
      <w:rFonts w:ascii="Times New Roman" w:hAnsi="Times New Roman" w:cs="Times New Roman"/>
      <w:spacing w:val="-2"/>
      <w:sz w:val="23"/>
      <w:szCs w:val="23"/>
      <w:u w:val="single"/>
      <w:shd w:val="clear" w:color="auto" w:fill="FFFFFF"/>
    </w:rPr>
  </w:style>
  <w:style w:type="character" w:customStyle="1" w:styleId="Bodytext95pt7">
    <w:name w:val="Body text + 9.5 pt7"/>
    <w:aliases w:val="Italic19"/>
    <w:basedOn w:val="Bodytext0"/>
    <w:rsid w:val="00576318"/>
    <w:rPr>
      <w:spacing w:val="-6"/>
      <w:sz w:val="27"/>
      <w:szCs w:val="27"/>
      <w:shd w:val="clear" w:color="auto" w:fill="FFFFFF"/>
    </w:rPr>
  </w:style>
  <w:style w:type="character" w:customStyle="1" w:styleId="FootnoteSpacing0pt1">
    <w:name w:val="Footnote + Spacing 0 pt1"/>
    <w:rsid w:val="00576318"/>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aliases w:val="12.5 pt"/>
    <w:rsid w:val="00576318"/>
    <w:rPr>
      <w:rFonts w:ascii="Times New Roman" w:hAnsi="Times New Roman" w:cs="Times New Roman"/>
      <w:b/>
      <w:bCs/>
      <w:noProof/>
      <w:spacing w:val="-13"/>
      <w:sz w:val="25"/>
      <w:szCs w:val="25"/>
      <w:shd w:val="clear" w:color="auto" w:fill="FFFFFF"/>
    </w:rPr>
  </w:style>
  <w:style w:type="character" w:customStyle="1" w:styleId="Heading33">
    <w:name w:val="Heading #3 (3)_"/>
    <w:link w:val="Heading330"/>
    <w:rsid w:val="00576318"/>
    <w:rPr>
      <w:b/>
      <w:bCs/>
      <w:spacing w:val="-4"/>
      <w:sz w:val="27"/>
      <w:szCs w:val="27"/>
      <w:shd w:val="clear" w:color="auto" w:fill="FFFFFF"/>
    </w:rPr>
  </w:style>
  <w:style w:type="character" w:customStyle="1" w:styleId="Footnote3">
    <w:name w:val="Footnote (3)_"/>
    <w:link w:val="Footnote30"/>
    <w:rsid w:val="00576318"/>
    <w:rPr>
      <w:sz w:val="23"/>
      <w:szCs w:val="23"/>
      <w:shd w:val="clear" w:color="auto" w:fill="FFFFFF"/>
    </w:rPr>
  </w:style>
  <w:style w:type="character" w:customStyle="1" w:styleId="Footnote4">
    <w:name w:val="Footnote (4)_"/>
    <w:link w:val="Footnote40"/>
    <w:rsid w:val="00576318"/>
    <w:rPr>
      <w:i/>
      <w:iCs/>
      <w:spacing w:val="-4"/>
      <w:sz w:val="23"/>
      <w:szCs w:val="23"/>
      <w:shd w:val="clear" w:color="auto" w:fill="FFFFFF"/>
    </w:rPr>
  </w:style>
  <w:style w:type="character" w:customStyle="1" w:styleId="Bodytext4Spacing0pt">
    <w:name w:val="Body text (4) + Spacing 0 pt"/>
    <w:basedOn w:val="Bodytext4"/>
    <w:rsid w:val="00576318"/>
    <w:rPr>
      <w:i/>
      <w:iCs/>
      <w:spacing w:val="-8"/>
      <w:sz w:val="27"/>
      <w:szCs w:val="27"/>
      <w:shd w:val="clear" w:color="auto" w:fill="FFFFFF"/>
    </w:rPr>
  </w:style>
  <w:style w:type="character" w:customStyle="1" w:styleId="Headerorfooter2Spacing0pt1">
    <w:name w:val="Header or footer (2) + Spacing 0 pt1"/>
    <w:basedOn w:val="Headerorfooter2"/>
    <w:rsid w:val="00576318"/>
    <w:rPr>
      <w:noProof/>
      <w:sz w:val="27"/>
      <w:szCs w:val="27"/>
      <w:shd w:val="clear" w:color="auto" w:fill="FFFFFF"/>
    </w:rPr>
  </w:style>
  <w:style w:type="character" w:customStyle="1" w:styleId="Tablecaption2Spacing0pt">
    <w:name w:val="Table caption (2) + Spacing 0 pt"/>
    <w:basedOn w:val="Tablecaption2"/>
    <w:rsid w:val="00576318"/>
    <w:rPr>
      <w:spacing w:val="-4"/>
      <w:sz w:val="25"/>
      <w:szCs w:val="25"/>
      <w:shd w:val="clear" w:color="auto" w:fill="FFFFFF"/>
    </w:rPr>
  </w:style>
  <w:style w:type="character" w:customStyle="1" w:styleId="Tablecaption2Spacing0pt1">
    <w:name w:val="Table caption (2) + Spacing 0 pt1"/>
    <w:basedOn w:val="Tablecaption2"/>
    <w:rsid w:val="00576318"/>
    <w:rPr>
      <w:spacing w:val="-4"/>
      <w:sz w:val="25"/>
      <w:szCs w:val="25"/>
      <w:shd w:val="clear" w:color="auto" w:fill="FFFFFF"/>
    </w:rPr>
  </w:style>
  <w:style w:type="character" w:customStyle="1" w:styleId="Footnote5">
    <w:name w:val="Footnote (5)_"/>
    <w:link w:val="Footnote50"/>
    <w:rsid w:val="00576318"/>
    <w:rPr>
      <w:i/>
      <w:iCs/>
      <w:spacing w:val="-4"/>
      <w:sz w:val="17"/>
      <w:szCs w:val="17"/>
      <w:shd w:val="clear" w:color="auto" w:fill="FFFFFF"/>
    </w:rPr>
  </w:style>
  <w:style w:type="character" w:customStyle="1" w:styleId="Footnote6">
    <w:name w:val="Footnote (6)_"/>
    <w:link w:val="Footnote60"/>
    <w:rsid w:val="00576318"/>
    <w:rPr>
      <w:rFonts w:ascii="CordiaUPC" w:hAnsi="CordiaUPC" w:cs="CordiaUPC"/>
      <w:noProof/>
      <w:sz w:val="13"/>
      <w:szCs w:val="13"/>
      <w:shd w:val="clear" w:color="auto" w:fill="FFFFFF"/>
    </w:rPr>
  </w:style>
  <w:style w:type="character" w:customStyle="1" w:styleId="HeaderorfooterSpacing0pt2">
    <w:name w:val="Header or footer + Spacing 0 pt2"/>
    <w:rsid w:val="00576318"/>
    <w:rPr>
      <w:rFonts w:ascii="Times New Roman" w:hAnsi="Times New Roman" w:cs="Times New Roman"/>
      <w:spacing w:val="1"/>
      <w:sz w:val="23"/>
      <w:szCs w:val="23"/>
      <w:shd w:val="clear" w:color="auto" w:fill="FFFFFF"/>
    </w:rPr>
  </w:style>
  <w:style w:type="character" w:customStyle="1" w:styleId="Bodytext8Spacing0pt">
    <w:name w:val="Body text (8) + Spacing 0 pt"/>
    <w:basedOn w:val="Bodytext8"/>
    <w:rsid w:val="00576318"/>
    <w:rPr>
      <w:spacing w:val="-4"/>
      <w:shd w:val="clear" w:color="auto" w:fill="FFFFFF"/>
    </w:rPr>
  </w:style>
  <w:style w:type="character" w:customStyle="1" w:styleId="Bodytext8Spacing0pt1">
    <w:name w:val="Body text (8) + Spacing 0 pt1"/>
    <w:basedOn w:val="Bodytext8"/>
    <w:rsid w:val="00576318"/>
    <w:rPr>
      <w:spacing w:val="-4"/>
      <w:shd w:val="clear" w:color="auto" w:fill="FFFFFF"/>
    </w:rPr>
  </w:style>
  <w:style w:type="character" w:customStyle="1" w:styleId="Bodytext885pt">
    <w:name w:val="Body text (8) + 8.5 pt"/>
    <w:basedOn w:val="Bodytext8"/>
    <w:rsid w:val="00576318"/>
    <w:rPr>
      <w:spacing w:val="-4"/>
      <w:shd w:val="clear" w:color="auto" w:fill="FFFFFF"/>
    </w:rPr>
  </w:style>
  <w:style w:type="character" w:customStyle="1" w:styleId="Bodytext15Spacing0pt">
    <w:name w:val="Body text (15) + Spacing 0 pt"/>
    <w:rsid w:val="00576318"/>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basedOn w:val="Headerorfooter2"/>
    <w:rsid w:val="00576318"/>
    <w:rPr>
      <w:noProof/>
      <w:sz w:val="27"/>
      <w:szCs w:val="27"/>
      <w:shd w:val="clear" w:color="auto" w:fill="FFFFFF"/>
    </w:rPr>
  </w:style>
  <w:style w:type="character" w:customStyle="1" w:styleId="Tableofcontents2Spacing0pt">
    <w:name w:val="Table of contents (2) + Spacing 0 pt"/>
    <w:rsid w:val="00576318"/>
    <w:rPr>
      <w:b/>
      <w:bCs/>
      <w:spacing w:val="1"/>
      <w:sz w:val="19"/>
      <w:szCs w:val="19"/>
      <w:shd w:val="clear" w:color="auto" w:fill="FFFFFF"/>
    </w:rPr>
  </w:style>
  <w:style w:type="character" w:customStyle="1" w:styleId="Tableofcontents10pt">
    <w:name w:val="Table of contents + 10 pt"/>
    <w:rsid w:val="00576318"/>
    <w:rPr>
      <w:sz w:val="20"/>
      <w:szCs w:val="20"/>
      <w:shd w:val="clear" w:color="auto" w:fill="FFFFFF"/>
    </w:rPr>
  </w:style>
  <w:style w:type="character" w:customStyle="1" w:styleId="Heading60">
    <w:name w:val="Heading #6_"/>
    <w:link w:val="Heading61"/>
    <w:rsid w:val="00576318"/>
    <w:rPr>
      <w:b/>
      <w:bCs/>
      <w:sz w:val="23"/>
      <w:szCs w:val="23"/>
      <w:shd w:val="clear" w:color="auto" w:fill="FFFFFF"/>
    </w:rPr>
  </w:style>
  <w:style w:type="character" w:customStyle="1" w:styleId="Heading62">
    <w:name w:val="Heading #6 (2)_"/>
    <w:link w:val="Heading620"/>
    <w:rsid w:val="00576318"/>
    <w:rPr>
      <w:sz w:val="23"/>
      <w:szCs w:val="23"/>
      <w:shd w:val="clear" w:color="auto" w:fill="FFFFFF"/>
    </w:rPr>
  </w:style>
  <w:style w:type="character" w:customStyle="1" w:styleId="Heading50">
    <w:name w:val="Heading #5_"/>
    <w:link w:val="Heading51"/>
    <w:rsid w:val="00576318"/>
    <w:rPr>
      <w:sz w:val="23"/>
      <w:szCs w:val="23"/>
      <w:shd w:val="clear" w:color="auto" w:fill="FFFFFF"/>
    </w:rPr>
  </w:style>
  <w:style w:type="character" w:customStyle="1" w:styleId="Headerorfooter3Spacing0pt">
    <w:name w:val="Header or footer (3) + Spacing 0 pt"/>
    <w:rsid w:val="00576318"/>
    <w:rPr>
      <w:rFonts w:ascii="Times New Roman" w:hAnsi="Times New Roman" w:cs="Times New Roman"/>
      <w:b/>
      <w:bCs/>
      <w:i/>
      <w:iCs/>
      <w:noProof/>
      <w:spacing w:val="0"/>
      <w:sz w:val="22"/>
      <w:szCs w:val="22"/>
      <w:shd w:val="clear" w:color="auto" w:fill="FFFFFF"/>
    </w:rPr>
  </w:style>
  <w:style w:type="character" w:customStyle="1" w:styleId="HeaderorfooterSpacing0pt1">
    <w:name w:val="Header or footer + Spacing 0 pt1"/>
    <w:rsid w:val="00576318"/>
    <w:rPr>
      <w:rFonts w:ascii="Times New Roman" w:hAnsi="Times New Roman" w:cs="Times New Roman"/>
      <w:spacing w:val="1"/>
      <w:sz w:val="23"/>
      <w:szCs w:val="23"/>
      <w:u w:val="single"/>
      <w:shd w:val="clear" w:color="auto" w:fill="FFFFFF"/>
    </w:rPr>
  </w:style>
  <w:style w:type="character" w:customStyle="1" w:styleId="Headerorfooter7">
    <w:name w:val="Header or footer (7)_"/>
    <w:link w:val="Headerorfooter70"/>
    <w:rsid w:val="00576318"/>
    <w:rPr>
      <w:rFonts w:ascii="Consolas" w:hAnsi="Consolas" w:cs="Consolas"/>
      <w:spacing w:val="21"/>
      <w:sz w:val="17"/>
      <w:szCs w:val="17"/>
      <w:shd w:val="clear" w:color="auto" w:fill="FFFFFF"/>
    </w:rPr>
  </w:style>
  <w:style w:type="character" w:customStyle="1" w:styleId="Headerorfooter8">
    <w:name w:val="Header or footer (8)_"/>
    <w:link w:val="Headerorfooter80"/>
    <w:rsid w:val="00576318"/>
    <w:rPr>
      <w:rFonts w:ascii="CordiaUPC" w:hAnsi="CordiaUPC" w:cs="CordiaUPC"/>
      <w:spacing w:val="22"/>
      <w:sz w:val="26"/>
      <w:szCs w:val="26"/>
      <w:shd w:val="clear" w:color="auto" w:fill="FFFFFF"/>
    </w:rPr>
  </w:style>
  <w:style w:type="character" w:customStyle="1" w:styleId="Bodytext6Spacing0pt1">
    <w:name w:val="Body text (6) + Spacing 0 pt1"/>
    <w:basedOn w:val="Bodytext6"/>
    <w:rsid w:val="00576318"/>
    <w:rPr>
      <w:spacing w:val="-12"/>
      <w:sz w:val="19"/>
      <w:szCs w:val="19"/>
      <w:shd w:val="clear" w:color="auto" w:fill="FFFFFF"/>
    </w:rPr>
  </w:style>
  <w:style w:type="character" w:customStyle="1" w:styleId="Bodytext7Spacing0pt">
    <w:name w:val="Body text (7) + Spacing 0 pt"/>
    <w:rsid w:val="00576318"/>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basedOn w:val="Headerorfooter2"/>
    <w:rsid w:val="00576318"/>
    <w:rPr>
      <w:noProof/>
      <w:sz w:val="27"/>
      <w:szCs w:val="27"/>
      <w:shd w:val="clear" w:color="auto" w:fill="FFFFFF"/>
    </w:rPr>
  </w:style>
  <w:style w:type="character" w:customStyle="1" w:styleId="Footnote7">
    <w:name w:val="Footnote (7)_"/>
    <w:link w:val="Footnote70"/>
    <w:rsid w:val="00576318"/>
    <w:rPr>
      <w:sz w:val="16"/>
      <w:szCs w:val="16"/>
      <w:shd w:val="clear" w:color="auto" w:fill="FFFFFF"/>
    </w:rPr>
  </w:style>
  <w:style w:type="character" w:customStyle="1" w:styleId="Headerorfooter5Spacing0pt">
    <w:name w:val="Header or footer (5) + Spacing 0 pt"/>
    <w:rsid w:val="00576318"/>
    <w:rPr>
      <w:rFonts w:ascii="Consolas" w:hAnsi="Consolas" w:cs="Consolas"/>
      <w:b/>
      <w:bCs/>
      <w:i/>
      <w:iCs/>
      <w:noProof/>
      <w:spacing w:val="8"/>
      <w:sz w:val="9"/>
      <w:szCs w:val="9"/>
      <w:shd w:val="clear" w:color="auto" w:fill="FFFFFF"/>
    </w:rPr>
  </w:style>
  <w:style w:type="character" w:customStyle="1" w:styleId="Headerorfooter9">
    <w:name w:val="Header or footer (9)_"/>
    <w:link w:val="Headerorfooter90"/>
    <w:rsid w:val="00576318"/>
    <w:rPr>
      <w:i/>
      <w:iCs/>
      <w:sz w:val="22"/>
      <w:szCs w:val="22"/>
      <w:shd w:val="clear" w:color="auto" w:fill="FFFFFF"/>
    </w:rPr>
  </w:style>
  <w:style w:type="paragraph" w:customStyle="1" w:styleId="Bodytext410">
    <w:name w:val="Body text (4)1"/>
    <w:basedOn w:val="Normal"/>
    <w:rsid w:val="00576318"/>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rsid w:val="00576318"/>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rsid w:val="00576318"/>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rsid w:val="00576318"/>
    <w:pPr>
      <w:widowControl w:val="0"/>
      <w:shd w:val="clear" w:color="auto" w:fill="FFFFFF"/>
      <w:spacing w:before="180" w:line="266" w:lineRule="exact"/>
      <w:ind w:hanging="960"/>
      <w:jc w:val="center"/>
    </w:pPr>
    <w:rPr>
      <w:rFonts w:eastAsia="Courier New"/>
      <w:i/>
      <w:iCs/>
      <w:spacing w:val="-4"/>
      <w:sz w:val="23"/>
      <w:szCs w:val="23"/>
    </w:rPr>
  </w:style>
  <w:style w:type="paragraph" w:styleId="TOC2">
    <w:name w:val="toc 2"/>
    <w:basedOn w:val="Normal"/>
    <w:next w:val="Normal"/>
    <w:link w:val="TOC2Char"/>
    <w:autoRedefine/>
    <w:rsid w:val="00576318"/>
    <w:pPr>
      <w:widowControl w:val="0"/>
      <w:shd w:val="clear" w:color="auto" w:fill="FFFFFF"/>
      <w:spacing w:before="300" w:line="244" w:lineRule="exact"/>
      <w:jc w:val="both"/>
    </w:pPr>
    <w:rPr>
      <w:b/>
      <w:bCs/>
      <w:sz w:val="19"/>
      <w:szCs w:val="19"/>
    </w:rPr>
  </w:style>
  <w:style w:type="paragraph" w:styleId="TOC3">
    <w:name w:val="toc 3"/>
    <w:basedOn w:val="Normal"/>
    <w:next w:val="Normal"/>
    <w:link w:val="TOC3Char"/>
    <w:autoRedefine/>
    <w:rsid w:val="00576318"/>
    <w:pPr>
      <w:widowControl w:val="0"/>
      <w:shd w:val="clear" w:color="auto" w:fill="FFFFFF"/>
      <w:spacing w:line="244" w:lineRule="exact"/>
      <w:jc w:val="both"/>
    </w:pPr>
    <w:rPr>
      <w:sz w:val="19"/>
      <w:szCs w:val="19"/>
    </w:rPr>
  </w:style>
  <w:style w:type="paragraph" w:customStyle="1" w:styleId="Tableofcontents30">
    <w:name w:val="Table of contents (3)"/>
    <w:basedOn w:val="Normal"/>
    <w:link w:val="Tableofcontents3"/>
    <w:rsid w:val="00576318"/>
    <w:pPr>
      <w:widowControl w:val="0"/>
      <w:shd w:val="clear" w:color="auto" w:fill="FFFFFF"/>
      <w:spacing w:line="244" w:lineRule="exact"/>
      <w:jc w:val="both"/>
    </w:pPr>
    <w:rPr>
      <w:spacing w:val="-2"/>
      <w:sz w:val="23"/>
      <w:szCs w:val="23"/>
    </w:rPr>
  </w:style>
  <w:style w:type="paragraph" w:customStyle="1" w:styleId="Tablecaption1">
    <w:name w:val="Table caption1"/>
    <w:basedOn w:val="Normal"/>
    <w:rsid w:val="00576318"/>
    <w:pPr>
      <w:widowControl w:val="0"/>
      <w:shd w:val="clear" w:color="auto" w:fill="FFFFFF"/>
      <w:spacing w:line="311" w:lineRule="exact"/>
      <w:jc w:val="both"/>
    </w:pPr>
    <w:rPr>
      <w:rFonts w:eastAsia="Courier New"/>
      <w:spacing w:val="-2"/>
      <w:sz w:val="23"/>
      <w:szCs w:val="23"/>
    </w:rPr>
  </w:style>
  <w:style w:type="paragraph" w:styleId="TOC6">
    <w:name w:val="toc 6"/>
    <w:basedOn w:val="Normal"/>
    <w:next w:val="Normal"/>
    <w:link w:val="TOC6Char"/>
    <w:autoRedefine/>
    <w:rsid w:val="00576318"/>
    <w:pPr>
      <w:widowControl w:val="0"/>
      <w:shd w:val="clear" w:color="auto" w:fill="FFFFFF"/>
      <w:spacing w:before="420" w:line="238" w:lineRule="exact"/>
      <w:jc w:val="both"/>
    </w:pPr>
    <w:rPr>
      <w:b/>
      <w:bCs/>
      <w:sz w:val="19"/>
      <w:szCs w:val="19"/>
    </w:rPr>
  </w:style>
  <w:style w:type="paragraph" w:customStyle="1" w:styleId="Tableofcontents50">
    <w:name w:val="Table of contents (5)"/>
    <w:basedOn w:val="Normal"/>
    <w:link w:val="Tableofcontents5"/>
    <w:rsid w:val="00576318"/>
    <w:pPr>
      <w:widowControl w:val="0"/>
      <w:shd w:val="clear" w:color="auto" w:fill="FFFFFF"/>
      <w:spacing w:line="238" w:lineRule="exact"/>
      <w:jc w:val="both"/>
    </w:pPr>
    <w:rPr>
      <w:spacing w:val="-2"/>
    </w:rPr>
  </w:style>
  <w:style w:type="paragraph" w:customStyle="1" w:styleId="Tableofcontents60">
    <w:name w:val="Table of contents (6)"/>
    <w:basedOn w:val="Normal"/>
    <w:link w:val="Tableofcontents6"/>
    <w:rsid w:val="00576318"/>
    <w:pPr>
      <w:widowControl w:val="0"/>
      <w:shd w:val="clear" w:color="auto" w:fill="FFFFFF"/>
      <w:spacing w:line="238" w:lineRule="exact"/>
      <w:jc w:val="both"/>
    </w:pPr>
    <w:rPr>
      <w:b/>
      <w:bCs/>
      <w:spacing w:val="-2"/>
    </w:rPr>
  </w:style>
  <w:style w:type="paragraph" w:customStyle="1" w:styleId="Tableofcontents70">
    <w:name w:val="Table of contents (7)"/>
    <w:basedOn w:val="Normal"/>
    <w:link w:val="Tableofcontents7"/>
    <w:rsid w:val="00576318"/>
    <w:pPr>
      <w:widowControl w:val="0"/>
      <w:shd w:val="clear" w:color="auto" w:fill="FFFFFF"/>
      <w:spacing w:line="238" w:lineRule="exact"/>
      <w:jc w:val="both"/>
    </w:pPr>
    <w:rPr>
      <w:i/>
      <w:iCs/>
      <w:spacing w:val="-2"/>
      <w:sz w:val="19"/>
      <w:szCs w:val="19"/>
    </w:rPr>
  </w:style>
  <w:style w:type="paragraph" w:customStyle="1" w:styleId="Footnote20">
    <w:name w:val="Footnote (2)"/>
    <w:basedOn w:val="Normal"/>
    <w:link w:val="Footnote2"/>
    <w:rsid w:val="00576318"/>
    <w:pPr>
      <w:widowControl w:val="0"/>
      <w:shd w:val="clear" w:color="auto" w:fill="FFFFFF"/>
      <w:spacing w:line="193" w:lineRule="exact"/>
      <w:jc w:val="both"/>
    </w:pPr>
    <w:rPr>
      <w:b/>
      <w:bCs/>
      <w:spacing w:val="-2"/>
      <w:sz w:val="15"/>
      <w:szCs w:val="15"/>
    </w:rPr>
  </w:style>
  <w:style w:type="paragraph" w:customStyle="1" w:styleId="Heading330">
    <w:name w:val="Heading #3 (3)"/>
    <w:basedOn w:val="Normal"/>
    <w:link w:val="Heading33"/>
    <w:rsid w:val="00576318"/>
    <w:pPr>
      <w:widowControl w:val="0"/>
      <w:shd w:val="clear" w:color="auto" w:fill="FFFFFF"/>
      <w:spacing w:after="300" w:line="240" w:lineRule="atLeast"/>
      <w:jc w:val="center"/>
      <w:outlineLvl w:val="2"/>
    </w:pPr>
    <w:rPr>
      <w:b/>
      <w:bCs/>
      <w:spacing w:val="-4"/>
      <w:sz w:val="27"/>
      <w:szCs w:val="27"/>
    </w:rPr>
  </w:style>
  <w:style w:type="paragraph" w:customStyle="1" w:styleId="Footnote30">
    <w:name w:val="Footnote (3)"/>
    <w:basedOn w:val="Normal"/>
    <w:link w:val="Footnote3"/>
    <w:rsid w:val="00576318"/>
    <w:pPr>
      <w:widowControl w:val="0"/>
      <w:shd w:val="clear" w:color="auto" w:fill="FFFFFF"/>
      <w:spacing w:after="120" w:line="240" w:lineRule="atLeast"/>
    </w:pPr>
    <w:rPr>
      <w:sz w:val="23"/>
      <w:szCs w:val="23"/>
    </w:rPr>
  </w:style>
  <w:style w:type="paragraph" w:customStyle="1" w:styleId="Footnote40">
    <w:name w:val="Footnote (4)"/>
    <w:basedOn w:val="Normal"/>
    <w:link w:val="Footnote4"/>
    <w:rsid w:val="00576318"/>
    <w:pPr>
      <w:widowControl w:val="0"/>
      <w:shd w:val="clear" w:color="auto" w:fill="FFFFFF"/>
      <w:spacing w:before="120" w:line="240" w:lineRule="atLeast"/>
    </w:pPr>
    <w:rPr>
      <w:i/>
      <w:iCs/>
      <w:spacing w:val="-4"/>
      <w:sz w:val="23"/>
      <w:szCs w:val="23"/>
    </w:rPr>
  </w:style>
  <w:style w:type="paragraph" w:customStyle="1" w:styleId="Footnote50">
    <w:name w:val="Footnote (5)"/>
    <w:basedOn w:val="Normal"/>
    <w:link w:val="Footnote5"/>
    <w:rsid w:val="00576318"/>
    <w:pPr>
      <w:widowControl w:val="0"/>
      <w:shd w:val="clear" w:color="auto" w:fill="FFFFFF"/>
      <w:spacing w:line="240" w:lineRule="atLeast"/>
    </w:pPr>
    <w:rPr>
      <w:i/>
      <w:iCs/>
      <w:spacing w:val="-4"/>
      <w:sz w:val="17"/>
      <w:szCs w:val="17"/>
    </w:rPr>
  </w:style>
  <w:style w:type="paragraph" w:customStyle="1" w:styleId="Footnote60">
    <w:name w:val="Footnote (6)"/>
    <w:basedOn w:val="Normal"/>
    <w:link w:val="Footnote6"/>
    <w:rsid w:val="00576318"/>
    <w:pPr>
      <w:widowControl w:val="0"/>
      <w:shd w:val="clear" w:color="auto" w:fill="FFFFFF"/>
      <w:spacing w:line="240" w:lineRule="atLeast"/>
    </w:pPr>
    <w:rPr>
      <w:rFonts w:ascii="CordiaUPC" w:hAnsi="CordiaUPC" w:cs="CordiaUPC"/>
      <w:noProof/>
      <w:sz w:val="13"/>
      <w:szCs w:val="13"/>
    </w:rPr>
  </w:style>
  <w:style w:type="paragraph" w:customStyle="1" w:styleId="Heading61">
    <w:name w:val="Heading #6"/>
    <w:basedOn w:val="Normal"/>
    <w:link w:val="Heading60"/>
    <w:rsid w:val="00576318"/>
    <w:pPr>
      <w:widowControl w:val="0"/>
      <w:shd w:val="clear" w:color="auto" w:fill="FFFFFF"/>
      <w:spacing w:after="240" w:line="282" w:lineRule="exact"/>
      <w:jc w:val="center"/>
      <w:outlineLvl w:val="5"/>
    </w:pPr>
    <w:rPr>
      <w:b/>
      <w:bCs/>
      <w:sz w:val="23"/>
      <w:szCs w:val="23"/>
    </w:rPr>
  </w:style>
  <w:style w:type="paragraph" w:customStyle="1" w:styleId="Heading620">
    <w:name w:val="Heading #6 (2)"/>
    <w:basedOn w:val="Normal"/>
    <w:link w:val="Heading62"/>
    <w:rsid w:val="00576318"/>
    <w:pPr>
      <w:widowControl w:val="0"/>
      <w:shd w:val="clear" w:color="auto" w:fill="FFFFFF"/>
      <w:spacing w:after="120" w:line="240" w:lineRule="atLeast"/>
      <w:jc w:val="both"/>
      <w:outlineLvl w:val="5"/>
    </w:pPr>
    <w:rPr>
      <w:sz w:val="23"/>
      <w:szCs w:val="23"/>
    </w:rPr>
  </w:style>
  <w:style w:type="paragraph" w:customStyle="1" w:styleId="Heading51">
    <w:name w:val="Heading #5"/>
    <w:basedOn w:val="Normal"/>
    <w:link w:val="Heading50"/>
    <w:rsid w:val="00576318"/>
    <w:pPr>
      <w:widowControl w:val="0"/>
      <w:shd w:val="clear" w:color="auto" w:fill="FFFFFF"/>
      <w:spacing w:before="60" w:after="60" w:line="240" w:lineRule="atLeast"/>
      <w:jc w:val="both"/>
      <w:outlineLvl w:val="4"/>
    </w:pPr>
    <w:rPr>
      <w:sz w:val="23"/>
      <w:szCs w:val="23"/>
    </w:rPr>
  </w:style>
  <w:style w:type="paragraph" w:customStyle="1" w:styleId="Headerorfooter70">
    <w:name w:val="Header or footer (7)"/>
    <w:basedOn w:val="Normal"/>
    <w:link w:val="Headerorfooter7"/>
    <w:rsid w:val="00576318"/>
    <w:pPr>
      <w:widowControl w:val="0"/>
      <w:shd w:val="clear" w:color="auto" w:fill="FFFFFF"/>
      <w:spacing w:line="240" w:lineRule="atLeast"/>
      <w:jc w:val="right"/>
    </w:pPr>
    <w:rPr>
      <w:rFonts w:ascii="Consolas" w:hAnsi="Consolas" w:cs="Consolas"/>
      <w:spacing w:val="21"/>
      <w:sz w:val="17"/>
      <w:szCs w:val="17"/>
    </w:rPr>
  </w:style>
  <w:style w:type="paragraph" w:customStyle="1" w:styleId="Headerorfooter80">
    <w:name w:val="Header or footer (8)"/>
    <w:basedOn w:val="Normal"/>
    <w:link w:val="Headerorfooter8"/>
    <w:rsid w:val="00576318"/>
    <w:pPr>
      <w:widowControl w:val="0"/>
      <w:shd w:val="clear" w:color="auto" w:fill="FFFFFF"/>
      <w:spacing w:line="240" w:lineRule="atLeast"/>
    </w:pPr>
    <w:rPr>
      <w:rFonts w:ascii="CordiaUPC" w:hAnsi="CordiaUPC" w:cs="CordiaUPC"/>
      <w:spacing w:val="22"/>
      <w:sz w:val="26"/>
      <w:szCs w:val="26"/>
    </w:rPr>
  </w:style>
  <w:style w:type="paragraph" w:customStyle="1" w:styleId="Bodytext341">
    <w:name w:val="Body text (34)1"/>
    <w:basedOn w:val="Normal"/>
    <w:rsid w:val="00576318"/>
    <w:pPr>
      <w:widowControl w:val="0"/>
      <w:shd w:val="clear" w:color="auto" w:fill="FFFFFF"/>
      <w:spacing w:line="240" w:lineRule="atLeast"/>
    </w:pPr>
    <w:rPr>
      <w:rFonts w:eastAsia="Courier New"/>
      <w:spacing w:val="2"/>
      <w:sz w:val="19"/>
      <w:szCs w:val="19"/>
    </w:rPr>
  </w:style>
  <w:style w:type="paragraph" w:customStyle="1" w:styleId="Footnote70">
    <w:name w:val="Footnote (7)"/>
    <w:basedOn w:val="Normal"/>
    <w:link w:val="Footnote7"/>
    <w:rsid w:val="00576318"/>
    <w:pPr>
      <w:widowControl w:val="0"/>
      <w:shd w:val="clear" w:color="auto" w:fill="FFFFFF"/>
      <w:spacing w:line="240" w:lineRule="atLeast"/>
      <w:jc w:val="both"/>
    </w:pPr>
    <w:rPr>
      <w:sz w:val="16"/>
      <w:szCs w:val="16"/>
    </w:rPr>
  </w:style>
  <w:style w:type="paragraph" w:customStyle="1" w:styleId="Headerorfooter90">
    <w:name w:val="Header or footer (9)"/>
    <w:basedOn w:val="Normal"/>
    <w:link w:val="Headerorfooter9"/>
    <w:rsid w:val="00576318"/>
    <w:pPr>
      <w:widowControl w:val="0"/>
      <w:shd w:val="clear" w:color="auto" w:fill="FFFFFF"/>
      <w:spacing w:line="240" w:lineRule="atLeast"/>
    </w:pPr>
    <w:rPr>
      <w:i/>
      <w:iCs/>
      <w:sz w:val="22"/>
      <w:szCs w:val="22"/>
    </w:rPr>
  </w:style>
  <w:style w:type="table" w:customStyle="1" w:styleId="TableGrid7">
    <w:name w:val="Table Grid7"/>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rsid w:val="00576318"/>
    <w:pPr>
      <w:widowControl w:val="0"/>
    </w:pPr>
    <w:rPr>
      <w:rFonts w:ascii="Courier New" w:eastAsia="Courier New" w:hAnsi="Courier New" w:cs="Courier New"/>
      <w:color w:val="000000"/>
      <w:lang w:val="vi-VN" w:eastAsia="vi-VN"/>
    </w:rPr>
  </w:style>
  <w:style w:type="character" w:customStyle="1" w:styleId="FootnoteTextChar">
    <w:name w:val="Footnote Text Char"/>
    <w:basedOn w:val="DefaultParagraphFont"/>
    <w:link w:val="FootnoteText"/>
    <w:rsid w:val="00576318"/>
    <w:rPr>
      <w:rFonts w:ascii="Courier New" w:eastAsia="Courier New" w:hAnsi="Courier New" w:cs="Courier New"/>
      <w:color w:val="000000"/>
      <w:lang w:val="vi-VN" w:eastAsia="vi-VN"/>
    </w:rPr>
  </w:style>
  <w:style w:type="character" w:styleId="FootnoteReference">
    <w:name w:val="footnote reference"/>
    <w:rsid w:val="00576318"/>
    <w:rPr>
      <w:vertAlign w:val="superscript"/>
    </w:rPr>
  </w:style>
  <w:style w:type="paragraph" w:styleId="EndnoteText">
    <w:name w:val="endnote text"/>
    <w:basedOn w:val="Normal"/>
    <w:link w:val="EndnoteTextChar"/>
    <w:rsid w:val="00576318"/>
    <w:pPr>
      <w:widowControl w:val="0"/>
    </w:pPr>
    <w:rPr>
      <w:rFonts w:ascii="Courier New" w:eastAsia="Courier New" w:hAnsi="Courier New" w:cs="Courier New"/>
      <w:color w:val="000000"/>
      <w:lang w:val="vi-VN" w:eastAsia="vi-VN"/>
    </w:rPr>
  </w:style>
  <w:style w:type="character" w:customStyle="1" w:styleId="EndnoteTextChar">
    <w:name w:val="Endnote Text Char"/>
    <w:basedOn w:val="DefaultParagraphFont"/>
    <w:link w:val="EndnoteText"/>
    <w:rsid w:val="00576318"/>
    <w:rPr>
      <w:rFonts w:ascii="Courier New" w:eastAsia="Courier New" w:hAnsi="Courier New" w:cs="Courier New"/>
      <w:color w:val="000000"/>
      <w:lang w:val="vi-VN" w:eastAsia="vi-VN"/>
    </w:rPr>
  </w:style>
  <w:style w:type="character" w:styleId="EndnoteReference">
    <w:name w:val="endnote reference"/>
    <w:rsid w:val="00576318"/>
    <w:rPr>
      <w:vertAlign w:val="superscript"/>
    </w:rPr>
  </w:style>
  <w:style w:type="numbering" w:customStyle="1" w:styleId="NoList4">
    <w:name w:val="No List4"/>
    <w:next w:val="NoList"/>
    <w:semiHidden/>
    <w:unhideWhenUsed/>
    <w:rsid w:val="00576318"/>
  </w:style>
  <w:style w:type="character" w:customStyle="1" w:styleId="Bodytext6115pt">
    <w:name w:val="Body text (6) + 11.5 pt"/>
    <w:rsid w:val="00576318"/>
    <w:rPr>
      <w:rFonts w:ascii="Times New Roman" w:hAnsi="Times New Roman" w:cs="Times New Roman"/>
      <w:b/>
      <w:bCs/>
      <w:spacing w:val="5"/>
      <w:sz w:val="23"/>
      <w:szCs w:val="23"/>
      <w:shd w:val="clear" w:color="auto" w:fill="FFFFFF"/>
    </w:rPr>
  </w:style>
  <w:style w:type="character" w:customStyle="1" w:styleId="Bodytext9Bold">
    <w:name w:val="Body text (9) + Bold"/>
    <w:rsid w:val="00576318"/>
    <w:rPr>
      <w:rFonts w:ascii="Times New Roman" w:hAnsi="Times New Roman" w:cs="Times New Roman"/>
      <w:b/>
      <w:bCs/>
      <w:spacing w:val="5"/>
      <w:sz w:val="25"/>
      <w:szCs w:val="25"/>
      <w:shd w:val="clear" w:color="auto" w:fill="FFFFFF"/>
    </w:rPr>
  </w:style>
  <w:style w:type="character" w:customStyle="1" w:styleId="Bodytext6115pt1">
    <w:name w:val="Body text (6) + 11.5 pt1"/>
    <w:rsid w:val="00576318"/>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aliases w:val="Not Bold9"/>
    <w:rsid w:val="00576318"/>
    <w:rPr>
      <w:rFonts w:ascii="Times New Roman" w:hAnsi="Times New Roman" w:cs="Times New Roman"/>
      <w:b/>
      <w:bCs/>
      <w:spacing w:val="5"/>
      <w:sz w:val="20"/>
      <w:szCs w:val="20"/>
      <w:u w:val="single"/>
      <w:shd w:val="clear" w:color="auto" w:fill="FFFFFF"/>
    </w:rPr>
  </w:style>
  <w:style w:type="character" w:customStyle="1" w:styleId="Heading34">
    <w:name w:val="Heading #3 (4)_"/>
    <w:link w:val="Heading340"/>
    <w:rsid w:val="00576318"/>
    <w:rPr>
      <w:b/>
      <w:bCs/>
      <w:spacing w:val="4"/>
      <w:shd w:val="clear" w:color="auto" w:fill="FFFFFF"/>
    </w:rPr>
  </w:style>
  <w:style w:type="character" w:customStyle="1" w:styleId="Tablecaption5Spacing0pt">
    <w:name w:val="Table caption (5) + Spacing 0 pt"/>
    <w:rsid w:val="00576318"/>
    <w:rPr>
      <w:rFonts w:ascii="Times New Roman" w:hAnsi="Times New Roman" w:cs="Times New Roman"/>
      <w:noProof/>
      <w:spacing w:val="0"/>
      <w:sz w:val="15"/>
      <w:szCs w:val="15"/>
      <w:shd w:val="clear" w:color="auto" w:fill="FFFFFF"/>
    </w:rPr>
  </w:style>
  <w:style w:type="paragraph" w:customStyle="1" w:styleId="Heading321">
    <w:name w:val="Heading #3 (2)1"/>
    <w:basedOn w:val="Normal"/>
    <w:rsid w:val="00576318"/>
    <w:pPr>
      <w:widowControl w:val="0"/>
      <w:shd w:val="clear" w:color="auto" w:fill="FFFFFF"/>
      <w:spacing w:after="120" w:line="298" w:lineRule="exact"/>
      <w:ind w:hanging="1120"/>
      <w:outlineLvl w:val="2"/>
    </w:pPr>
    <w:rPr>
      <w:rFonts w:eastAsia="Courier New"/>
      <w:b/>
      <w:bCs/>
      <w:spacing w:val="5"/>
    </w:rPr>
  </w:style>
  <w:style w:type="paragraph" w:customStyle="1" w:styleId="Heading310">
    <w:name w:val="Heading #31"/>
    <w:basedOn w:val="Normal"/>
    <w:rsid w:val="00576318"/>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rsid w:val="00576318"/>
    <w:pPr>
      <w:widowControl w:val="0"/>
      <w:shd w:val="clear" w:color="auto" w:fill="FFFFFF"/>
      <w:spacing w:before="60" w:line="240" w:lineRule="atLeast"/>
      <w:ind w:hanging="400"/>
      <w:jc w:val="both"/>
    </w:pPr>
    <w:rPr>
      <w:rFonts w:eastAsia="Courier New"/>
      <w:b/>
      <w:bCs/>
      <w:spacing w:val="5"/>
    </w:rPr>
  </w:style>
  <w:style w:type="paragraph" w:customStyle="1" w:styleId="Heading340">
    <w:name w:val="Heading #3 (4)"/>
    <w:basedOn w:val="Normal"/>
    <w:link w:val="Heading34"/>
    <w:rsid w:val="00576318"/>
    <w:pPr>
      <w:widowControl w:val="0"/>
      <w:shd w:val="clear" w:color="auto" w:fill="FFFFFF"/>
      <w:spacing w:before="360" w:after="240" w:line="240" w:lineRule="atLeast"/>
      <w:jc w:val="center"/>
      <w:outlineLvl w:val="2"/>
    </w:pPr>
    <w:rPr>
      <w:b/>
      <w:bCs/>
      <w:spacing w:val="4"/>
    </w:rPr>
  </w:style>
  <w:style w:type="paragraph" w:customStyle="1" w:styleId="Tablecaption41">
    <w:name w:val="Table caption (4)1"/>
    <w:basedOn w:val="Normal"/>
    <w:rsid w:val="00576318"/>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rsid w:val="00576318"/>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semiHidden/>
    <w:unhideWhenUsed/>
    <w:rsid w:val="00576318"/>
  </w:style>
  <w:style w:type="character" w:customStyle="1" w:styleId="Headerorfooter24">
    <w:name w:val="Header or footer2"/>
    <w:rsid w:val="00576318"/>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rsid w:val="00576318"/>
    <w:rPr>
      <w:rFonts w:ascii="Times New Roman" w:hAnsi="Times New Roman" w:cs="Times New Roman"/>
      <w:b/>
      <w:bCs/>
      <w:i/>
      <w:iCs/>
      <w:spacing w:val="-36"/>
      <w:sz w:val="22"/>
      <w:szCs w:val="22"/>
      <w:shd w:val="clear" w:color="auto" w:fill="FFFFFF"/>
    </w:rPr>
  </w:style>
  <w:style w:type="character" w:customStyle="1" w:styleId="Tableofcontents">
    <w:name w:val="Table of contents_"/>
    <w:link w:val="Tableofcontents0"/>
    <w:rsid w:val="00576318"/>
    <w:rPr>
      <w:spacing w:val="6"/>
      <w:sz w:val="22"/>
      <w:szCs w:val="22"/>
      <w:shd w:val="clear" w:color="auto" w:fill="FFFFFF"/>
    </w:rPr>
  </w:style>
  <w:style w:type="character" w:customStyle="1" w:styleId="Tableofcontents2">
    <w:name w:val="Table of contents (2)_"/>
    <w:link w:val="Tableofcontents20"/>
    <w:rsid w:val="00576318"/>
    <w:rPr>
      <w:i/>
      <w:iCs/>
      <w:spacing w:val="3"/>
      <w:shd w:val="clear" w:color="auto" w:fill="FFFFFF"/>
    </w:rPr>
  </w:style>
  <w:style w:type="character" w:customStyle="1" w:styleId="Heading32Spacing0pt">
    <w:name w:val="Heading #3 (2) + Spacing 0 pt"/>
    <w:rsid w:val="00576318"/>
    <w:rPr>
      <w:rFonts w:ascii="Times New Roman" w:hAnsi="Times New Roman" w:cs="Times New Roman"/>
      <w:b/>
      <w:bCs/>
      <w:spacing w:val="6"/>
      <w:sz w:val="22"/>
      <w:szCs w:val="22"/>
      <w:shd w:val="clear" w:color="auto" w:fill="FFFFFF"/>
    </w:rPr>
  </w:style>
  <w:style w:type="character" w:customStyle="1" w:styleId="Tableofcontents4">
    <w:name w:val="Table of contents (4)_"/>
    <w:link w:val="Tableofcontents40"/>
    <w:rsid w:val="00576318"/>
    <w:rPr>
      <w:b/>
      <w:bCs/>
      <w:spacing w:val="5"/>
      <w:sz w:val="23"/>
      <w:szCs w:val="23"/>
      <w:shd w:val="clear" w:color="auto" w:fill="FFFFFF"/>
    </w:rPr>
  </w:style>
  <w:style w:type="character" w:customStyle="1" w:styleId="Tableofcontents485pt">
    <w:name w:val="Table of contents (4) + 8.5 pt"/>
    <w:aliases w:val="Spacing 2 pt"/>
    <w:rsid w:val="00576318"/>
    <w:rPr>
      <w:b/>
      <w:bCs/>
      <w:spacing w:val="50"/>
      <w:sz w:val="17"/>
      <w:szCs w:val="17"/>
      <w:shd w:val="clear" w:color="auto" w:fill="FFFFFF"/>
    </w:rPr>
  </w:style>
  <w:style w:type="character" w:customStyle="1" w:styleId="Tableofcontents3Spacing0pt">
    <w:name w:val="Table of contents (3) + Spacing 0 pt"/>
    <w:rsid w:val="00576318"/>
    <w:rPr>
      <w:rFonts w:ascii="Times New Roman" w:hAnsi="Times New Roman" w:cs="Times New Roman"/>
      <w:spacing w:val="6"/>
      <w:sz w:val="22"/>
      <w:szCs w:val="22"/>
      <w:shd w:val="clear" w:color="auto" w:fill="FFFFFF"/>
    </w:rPr>
  </w:style>
  <w:style w:type="character" w:customStyle="1" w:styleId="Bodytext785pt">
    <w:name w:val="Body text (7) + 8.5 pt"/>
    <w:rsid w:val="00576318"/>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rsid w:val="00576318"/>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rsid w:val="00576318"/>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rsid w:val="00576318"/>
    <w:rPr>
      <w:rFonts w:ascii="Times New Roman" w:hAnsi="Times New Roman" w:cs="Times New Roman"/>
      <w:b/>
      <w:bCs/>
      <w:spacing w:val="1"/>
      <w:sz w:val="22"/>
      <w:szCs w:val="22"/>
      <w:shd w:val="clear" w:color="auto" w:fill="FFFFFF"/>
    </w:rPr>
  </w:style>
  <w:style w:type="character" w:customStyle="1" w:styleId="Bodytext2Spacing0pt1">
    <w:name w:val="Body text (2) + Spacing 0 pt1"/>
    <w:rsid w:val="00576318"/>
    <w:rPr>
      <w:rFonts w:ascii="Times New Roman" w:hAnsi="Times New Roman" w:cs="Times New Roman"/>
      <w:b/>
      <w:bCs/>
      <w:spacing w:val="4"/>
      <w:sz w:val="22"/>
      <w:szCs w:val="22"/>
      <w:shd w:val="clear" w:color="auto" w:fill="FFFFFF"/>
    </w:rPr>
  </w:style>
  <w:style w:type="character" w:customStyle="1" w:styleId="Heading23">
    <w:name w:val="Heading #2 (3)_"/>
    <w:link w:val="Heading230"/>
    <w:rsid w:val="00576318"/>
    <w:rPr>
      <w:spacing w:val="-8"/>
      <w:shd w:val="clear" w:color="auto" w:fill="FFFFFF"/>
    </w:rPr>
  </w:style>
  <w:style w:type="paragraph" w:customStyle="1" w:styleId="Headerorfooter1">
    <w:name w:val="Header or footer1"/>
    <w:basedOn w:val="Normal"/>
    <w:rsid w:val="00576318"/>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rsid w:val="00576318"/>
    <w:pPr>
      <w:widowControl w:val="0"/>
      <w:shd w:val="clear" w:color="auto" w:fill="FFFFFF"/>
      <w:spacing w:line="322" w:lineRule="exact"/>
      <w:jc w:val="both"/>
    </w:pPr>
    <w:rPr>
      <w:rFonts w:eastAsia="Courier New"/>
      <w:b/>
      <w:bCs/>
      <w:spacing w:val="1"/>
      <w:sz w:val="22"/>
      <w:szCs w:val="22"/>
    </w:rPr>
  </w:style>
  <w:style w:type="paragraph" w:customStyle="1" w:styleId="Tableofcontents0">
    <w:name w:val="Table of contents"/>
    <w:basedOn w:val="Normal"/>
    <w:link w:val="Tableofcontents"/>
    <w:rsid w:val="00576318"/>
    <w:pPr>
      <w:widowControl w:val="0"/>
      <w:shd w:val="clear" w:color="auto" w:fill="FFFFFF"/>
      <w:spacing w:line="254" w:lineRule="exact"/>
      <w:ind w:hanging="740"/>
    </w:pPr>
    <w:rPr>
      <w:spacing w:val="6"/>
      <w:sz w:val="22"/>
      <w:szCs w:val="22"/>
    </w:rPr>
  </w:style>
  <w:style w:type="paragraph" w:customStyle="1" w:styleId="Tableofcontents20">
    <w:name w:val="Table of contents (2)"/>
    <w:basedOn w:val="Normal"/>
    <w:link w:val="Tableofcontents2"/>
    <w:rsid w:val="00576318"/>
    <w:pPr>
      <w:widowControl w:val="0"/>
      <w:shd w:val="clear" w:color="auto" w:fill="FFFFFF"/>
      <w:spacing w:line="240" w:lineRule="atLeast"/>
      <w:jc w:val="both"/>
    </w:pPr>
    <w:rPr>
      <w:i/>
      <w:iCs/>
      <w:spacing w:val="3"/>
    </w:rPr>
  </w:style>
  <w:style w:type="paragraph" w:customStyle="1" w:styleId="Tableofcontents40">
    <w:name w:val="Table of contents (4)"/>
    <w:basedOn w:val="Normal"/>
    <w:link w:val="Tableofcontents4"/>
    <w:rsid w:val="00576318"/>
    <w:pPr>
      <w:widowControl w:val="0"/>
      <w:shd w:val="clear" w:color="auto" w:fill="FFFFFF"/>
      <w:spacing w:line="240" w:lineRule="atLeast"/>
      <w:jc w:val="both"/>
    </w:pPr>
    <w:rPr>
      <w:b/>
      <w:bCs/>
      <w:spacing w:val="5"/>
      <w:sz w:val="23"/>
      <w:szCs w:val="23"/>
    </w:rPr>
  </w:style>
  <w:style w:type="paragraph" w:customStyle="1" w:styleId="Bodytext131">
    <w:name w:val="Body text (13)1"/>
    <w:basedOn w:val="Normal"/>
    <w:rsid w:val="00576318"/>
    <w:pPr>
      <w:widowControl w:val="0"/>
      <w:shd w:val="clear" w:color="auto" w:fill="FFFFFF"/>
      <w:spacing w:after="60" w:line="240" w:lineRule="atLeast"/>
      <w:jc w:val="right"/>
    </w:pPr>
    <w:rPr>
      <w:rFonts w:eastAsia="Courier New"/>
      <w:b/>
      <w:bCs/>
      <w:spacing w:val="1"/>
      <w:sz w:val="22"/>
      <w:szCs w:val="22"/>
    </w:rPr>
  </w:style>
  <w:style w:type="paragraph" w:customStyle="1" w:styleId="Heading230">
    <w:name w:val="Heading #2 (3)"/>
    <w:basedOn w:val="Normal"/>
    <w:link w:val="Heading23"/>
    <w:rsid w:val="00576318"/>
    <w:pPr>
      <w:widowControl w:val="0"/>
      <w:shd w:val="clear" w:color="auto" w:fill="FFFFFF"/>
      <w:spacing w:line="370" w:lineRule="exact"/>
      <w:jc w:val="both"/>
      <w:outlineLvl w:val="1"/>
    </w:pPr>
    <w:rPr>
      <w:spacing w:val="-8"/>
    </w:rPr>
  </w:style>
  <w:style w:type="table" w:customStyle="1" w:styleId="TableGrid9">
    <w:name w:val="Table Grid9"/>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semiHidden/>
    <w:unhideWhenUsed/>
    <w:rsid w:val="00576318"/>
  </w:style>
  <w:style w:type="character" w:customStyle="1" w:styleId="Heading110">
    <w:name w:val="Heading #11_"/>
    <w:link w:val="Heading111"/>
    <w:rsid w:val="00576318"/>
    <w:rPr>
      <w:sz w:val="25"/>
      <w:szCs w:val="25"/>
      <w:shd w:val="clear" w:color="auto" w:fill="FFFFFF"/>
    </w:rPr>
  </w:style>
  <w:style w:type="character" w:customStyle="1" w:styleId="Heading90">
    <w:name w:val="Heading #9_"/>
    <w:link w:val="Heading91"/>
    <w:rsid w:val="00576318"/>
    <w:rPr>
      <w:sz w:val="25"/>
      <w:szCs w:val="25"/>
      <w:shd w:val="clear" w:color="auto" w:fill="FFFFFF"/>
    </w:rPr>
  </w:style>
  <w:style w:type="character" w:customStyle="1" w:styleId="Heading70">
    <w:name w:val="Heading #7_"/>
    <w:link w:val="Heading71"/>
    <w:rsid w:val="00576318"/>
    <w:rPr>
      <w:spacing w:val="12"/>
      <w:sz w:val="31"/>
      <w:szCs w:val="31"/>
      <w:shd w:val="clear" w:color="auto" w:fill="FFFFFF"/>
    </w:rPr>
  </w:style>
  <w:style w:type="character" w:customStyle="1" w:styleId="Bodytext105pt5">
    <w:name w:val="Body text + 10.5 pt5"/>
    <w:rsid w:val="00576318"/>
    <w:rPr>
      <w:rFonts w:ascii="Times New Roman" w:hAnsi="Times New Roman" w:cs="Times New Roman"/>
      <w:spacing w:val="-6"/>
      <w:sz w:val="21"/>
      <w:szCs w:val="21"/>
      <w:shd w:val="clear" w:color="auto" w:fill="FFFFFF"/>
    </w:rPr>
  </w:style>
  <w:style w:type="character" w:customStyle="1" w:styleId="Heading92">
    <w:name w:val="Heading #9 (2)_"/>
    <w:link w:val="Heading920"/>
    <w:rsid w:val="00576318"/>
    <w:rPr>
      <w:i/>
      <w:iCs/>
      <w:spacing w:val="-2"/>
      <w:sz w:val="21"/>
      <w:szCs w:val="21"/>
      <w:shd w:val="clear" w:color="auto" w:fill="FFFFFF"/>
    </w:rPr>
  </w:style>
  <w:style w:type="character" w:customStyle="1" w:styleId="Heading115pt">
    <w:name w:val="Heading #11 + 5 pt"/>
    <w:rsid w:val="00576318"/>
    <w:rPr>
      <w:sz w:val="10"/>
      <w:szCs w:val="10"/>
      <w:shd w:val="clear" w:color="auto" w:fill="FFFFFF"/>
    </w:rPr>
  </w:style>
  <w:style w:type="character" w:customStyle="1" w:styleId="Bodytext3SmallCaps">
    <w:name w:val="Body text (3) + Small Caps"/>
    <w:rsid w:val="00576318"/>
    <w:rPr>
      <w:rFonts w:ascii="Times New Roman" w:hAnsi="Times New Roman" w:cs="Times New Roman"/>
      <w:b/>
      <w:bCs/>
      <w:smallCaps/>
      <w:spacing w:val="1"/>
      <w:sz w:val="25"/>
      <w:szCs w:val="25"/>
      <w:shd w:val="clear" w:color="auto" w:fill="FFFFFF"/>
    </w:rPr>
  </w:style>
  <w:style w:type="character" w:customStyle="1" w:styleId="Heading112">
    <w:name w:val="Heading #11 (2)_"/>
    <w:link w:val="Heading1120"/>
    <w:rsid w:val="00576318"/>
    <w:rPr>
      <w:i/>
      <w:iCs/>
      <w:spacing w:val="-3"/>
      <w:sz w:val="25"/>
      <w:szCs w:val="25"/>
      <w:shd w:val="clear" w:color="auto" w:fill="FFFFFF"/>
    </w:rPr>
  </w:style>
  <w:style w:type="character" w:customStyle="1" w:styleId="Heading113">
    <w:name w:val="Heading #11 (3)_"/>
    <w:link w:val="Heading1130"/>
    <w:rsid w:val="00576318"/>
    <w:rPr>
      <w:b/>
      <w:bCs/>
      <w:spacing w:val="1"/>
      <w:sz w:val="25"/>
      <w:szCs w:val="25"/>
      <w:shd w:val="clear" w:color="auto" w:fill="FFFFFF"/>
    </w:rPr>
  </w:style>
  <w:style w:type="character" w:customStyle="1" w:styleId="Bodytext6NotItalic">
    <w:name w:val="Body text (6) + Not Italic"/>
    <w:rsid w:val="00576318"/>
    <w:rPr>
      <w:rFonts w:ascii="Times New Roman" w:hAnsi="Times New Roman" w:cs="Times New Roman"/>
      <w:i/>
      <w:iCs/>
      <w:spacing w:val="-3"/>
      <w:sz w:val="19"/>
      <w:szCs w:val="19"/>
      <w:shd w:val="clear" w:color="auto" w:fill="FFFFFF"/>
    </w:rPr>
  </w:style>
  <w:style w:type="character" w:customStyle="1" w:styleId="Heading100">
    <w:name w:val="Heading #10_"/>
    <w:link w:val="Heading101"/>
    <w:rsid w:val="00576318"/>
    <w:rPr>
      <w:b/>
      <w:bCs/>
      <w:spacing w:val="1"/>
      <w:sz w:val="25"/>
      <w:szCs w:val="25"/>
      <w:shd w:val="clear" w:color="auto" w:fill="FFFFFF"/>
    </w:rPr>
  </w:style>
  <w:style w:type="character" w:customStyle="1" w:styleId="Heading82">
    <w:name w:val="Heading #8 (2)_"/>
    <w:link w:val="Heading820"/>
    <w:rsid w:val="00576318"/>
    <w:rPr>
      <w:b/>
      <w:bCs/>
      <w:spacing w:val="14"/>
      <w:sz w:val="30"/>
      <w:szCs w:val="30"/>
      <w:shd w:val="clear" w:color="auto" w:fill="FFFFFF"/>
    </w:rPr>
  </w:style>
  <w:style w:type="character" w:customStyle="1" w:styleId="Heading80">
    <w:name w:val="Heading #8_"/>
    <w:link w:val="Heading81"/>
    <w:rsid w:val="00576318"/>
    <w:rPr>
      <w:b/>
      <w:bCs/>
      <w:spacing w:val="1"/>
      <w:sz w:val="25"/>
      <w:szCs w:val="25"/>
      <w:shd w:val="clear" w:color="auto" w:fill="FFFFFF"/>
    </w:rPr>
  </w:style>
  <w:style w:type="character" w:customStyle="1" w:styleId="Bodytext105pt3">
    <w:name w:val="Body text + 10.5 pt3"/>
    <w:rsid w:val="00576318"/>
    <w:rPr>
      <w:rFonts w:ascii="Times New Roman" w:hAnsi="Times New Roman" w:cs="Times New Roman"/>
      <w:spacing w:val="-6"/>
      <w:sz w:val="21"/>
      <w:szCs w:val="21"/>
      <w:shd w:val="clear" w:color="auto" w:fill="FFFFFF"/>
    </w:rPr>
  </w:style>
  <w:style w:type="character" w:customStyle="1" w:styleId="Bodytext5Impact">
    <w:name w:val="Body text (5) + Impact"/>
    <w:aliases w:val="9.5 pt,Table of contents + Candara"/>
    <w:rsid w:val="00576318"/>
    <w:rPr>
      <w:rFonts w:ascii="Impact" w:hAnsi="Impact" w:cs="Impact"/>
      <w:noProof/>
      <w:spacing w:val="-3"/>
      <w:sz w:val="19"/>
      <w:szCs w:val="19"/>
      <w:shd w:val="clear" w:color="auto" w:fill="FFFFFF"/>
    </w:rPr>
  </w:style>
  <w:style w:type="character" w:customStyle="1" w:styleId="Bodytext595pt">
    <w:name w:val="Body text (5) + 9.5 pt"/>
    <w:rsid w:val="00576318"/>
    <w:rPr>
      <w:rFonts w:ascii="Times New Roman" w:hAnsi="Times New Roman" w:cs="Times New Roman"/>
      <w:noProof/>
      <w:spacing w:val="-3"/>
      <w:sz w:val="19"/>
      <w:szCs w:val="19"/>
      <w:shd w:val="clear" w:color="auto" w:fill="FFFFFF"/>
    </w:rPr>
  </w:style>
  <w:style w:type="character" w:customStyle="1" w:styleId="Heading114">
    <w:name w:val="Heading #11"/>
    <w:rsid w:val="00576318"/>
    <w:rPr>
      <w:strike/>
      <w:noProof/>
      <w:sz w:val="25"/>
      <w:szCs w:val="25"/>
      <w:shd w:val="clear" w:color="auto" w:fill="FFFFFF"/>
    </w:rPr>
  </w:style>
  <w:style w:type="character" w:customStyle="1" w:styleId="Bodytext5Bold">
    <w:name w:val="Body text (5) + Bold"/>
    <w:rsid w:val="00576318"/>
    <w:rPr>
      <w:rFonts w:ascii="Times New Roman" w:hAnsi="Times New Roman" w:cs="Times New Roman"/>
      <w:b/>
      <w:bCs/>
      <w:noProof/>
      <w:spacing w:val="-3"/>
      <w:sz w:val="21"/>
      <w:szCs w:val="21"/>
      <w:shd w:val="clear" w:color="auto" w:fill="FFFFFF"/>
    </w:rPr>
  </w:style>
  <w:style w:type="character" w:customStyle="1" w:styleId="Bodytext53">
    <w:name w:val="Body text (5)3"/>
    <w:rsid w:val="00576318"/>
    <w:rPr>
      <w:rFonts w:ascii="Times New Roman" w:hAnsi="Times New Roman" w:cs="Times New Roman"/>
      <w:noProof/>
      <w:spacing w:val="-3"/>
      <w:sz w:val="21"/>
      <w:szCs w:val="21"/>
      <w:shd w:val="clear" w:color="auto" w:fill="FFFFFF"/>
    </w:rPr>
  </w:style>
  <w:style w:type="character" w:customStyle="1" w:styleId="Heading72">
    <w:name w:val="Heading #7 (2)_"/>
    <w:link w:val="Heading720"/>
    <w:rsid w:val="00576318"/>
    <w:rPr>
      <w:b/>
      <w:bCs/>
      <w:spacing w:val="14"/>
      <w:sz w:val="30"/>
      <w:szCs w:val="30"/>
      <w:shd w:val="clear" w:color="auto" w:fill="FFFFFF"/>
    </w:rPr>
  </w:style>
  <w:style w:type="character" w:customStyle="1" w:styleId="Heading11105pt1">
    <w:name w:val="Heading #11 + 10.5 pt1"/>
    <w:rsid w:val="00576318"/>
    <w:rPr>
      <w:sz w:val="21"/>
      <w:szCs w:val="21"/>
      <w:shd w:val="clear" w:color="auto" w:fill="FFFFFF"/>
    </w:rPr>
  </w:style>
  <w:style w:type="character" w:customStyle="1" w:styleId="Bodytext9SmallCaps">
    <w:name w:val="Body text (9) + Small Caps"/>
    <w:rsid w:val="00576318"/>
    <w:rPr>
      <w:rFonts w:ascii="Times New Roman" w:hAnsi="Times New Roman" w:cs="Times New Roman"/>
      <w:i/>
      <w:iCs/>
      <w:smallCaps/>
      <w:spacing w:val="-4"/>
      <w:sz w:val="15"/>
      <w:szCs w:val="15"/>
      <w:shd w:val="clear" w:color="auto" w:fill="FFFFFF"/>
    </w:rPr>
  </w:style>
  <w:style w:type="character" w:customStyle="1" w:styleId="BodytextImpact1">
    <w:name w:val="Body text + Impact1"/>
    <w:aliases w:val="10 pt1"/>
    <w:rsid w:val="00576318"/>
    <w:rPr>
      <w:rFonts w:ascii="Impact" w:hAnsi="Impact" w:cs="Impact"/>
      <w:noProof/>
      <w:spacing w:val="-6"/>
      <w:sz w:val="20"/>
      <w:szCs w:val="20"/>
      <w:shd w:val="clear" w:color="auto" w:fill="FFFFFF"/>
    </w:rPr>
  </w:style>
  <w:style w:type="character" w:customStyle="1" w:styleId="Bodytext105pt2">
    <w:name w:val="Body text + 10.5 pt2"/>
    <w:rsid w:val="00576318"/>
    <w:rPr>
      <w:rFonts w:ascii="Times New Roman" w:hAnsi="Times New Roman" w:cs="Times New Roman"/>
      <w:spacing w:val="-6"/>
      <w:sz w:val="21"/>
      <w:szCs w:val="21"/>
      <w:shd w:val="clear" w:color="auto" w:fill="FFFFFF"/>
    </w:rPr>
  </w:style>
  <w:style w:type="character" w:customStyle="1" w:styleId="Bodytext5Bold1">
    <w:name w:val="Body text (5) + Bold1"/>
    <w:rsid w:val="00576318"/>
    <w:rPr>
      <w:rFonts w:ascii="Times New Roman" w:hAnsi="Times New Roman" w:cs="Times New Roman"/>
      <w:b/>
      <w:bCs/>
      <w:noProof/>
      <w:spacing w:val="-3"/>
      <w:sz w:val="21"/>
      <w:szCs w:val="21"/>
      <w:shd w:val="clear" w:color="auto" w:fill="FFFFFF"/>
    </w:rPr>
  </w:style>
  <w:style w:type="character" w:customStyle="1" w:styleId="Bodytext52">
    <w:name w:val="Body text (5)2"/>
    <w:rsid w:val="00576318"/>
    <w:rPr>
      <w:rFonts w:ascii="Times New Roman" w:hAnsi="Times New Roman" w:cs="Times New Roman"/>
      <w:noProof/>
      <w:spacing w:val="-3"/>
      <w:sz w:val="21"/>
      <w:szCs w:val="21"/>
      <w:shd w:val="clear" w:color="auto" w:fill="FFFFFF"/>
    </w:rPr>
  </w:style>
  <w:style w:type="character" w:customStyle="1" w:styleId="Heading2105pt">
    <w:name w:val="Heading #2 + 10.5 pt"/>
    <w:rsid w:val="00576318"/>
    <w:rPr>
      <w:rFonts w:ascii="Times New Roman" w:hAnsi="Times New Roman" w:cs="Times New Roman"/>
      <w:i/>
      <w:iCs/>
      <w:spacing w:val="-14"/>
      <w:sz w:val="21"/>
      <w:szCs w:val="21"/>
      <w:shd w:val="clear" w:color="auto" w:fill="FFFFFF"/>
    </w:rPr>
  </w:style>
  <w:style w:type="character" w:customStyle="1" w:styleId="Heading1140">
    <w:name w:val="Heading #11 (4)_"/>
    <w:link w:val="Heading1141"/>
    <w:rsid w:val="00576318"/>
    <w:rPr>
      <w:i/>
      <w:iCs/>
      <w:spacing w:val="-2"/>
      <w:sz w:val="21"/>
      <w:szCs w:val="21"/>
      <w:shd w:val="clear" w:color="auto" w:fill="FFFFFF"/>
    </w:rPr>
  </w:style>
  <w:style w:type="character" w:customStyle="1" w:styleId="Bodytext105pt1">
    <w:name w:val="Body text + 10.5 pt1"/>
    <w:rsid w:val="00576318"/>
    <w:rPr>
      <w:rFonts w:ascii="Times New Roman" w:hAnsi="Times New Roman" w:cs="Times New Roman"/>
      <w:noProof/>
      <w:spacing w:val="-6"/>
      <w:sz w:val="21"/>
      <w:szCs w:val="21"/>
      <w:shd w:val="clear" w:color="auto" w:fill="FFFFFF"/>
    </w:rPr>
  </w:style>
  <w:style w:type="character" w:customStyle="1" w:styleId="Heading102">
    <w:name w:val="Heading #10"/>
    <w:rsid w:val="00576318"/>
    <w:rPr>
      <w:b/>
      <w:bCs/>
      <w:spacing w:val="1"/>
      <w:sz w:val="25"/>
      <w:szCs w:val="25"/>
      <w:u w:val="single"/>
      <w:shd w:val="clear" w:color="auto" w:fill="FFFFFF"/>
    </w:rPr>
  </w:style>
  <w:style w:type="paragraph" w:customStyle="1" w:styleId="Heading111">
    <w:name w:val="Heading #111"/>
    <w:basedOn w:val="Normal"/>
    <w:link w:val="Heading110"/>
    <w:rsid w:val="00576318"/>
    <w:pPr>
      <w:widowControl w:val="0"/>
      <w:shd w:val="clear" w:color="auto" w:fill="FFFFFF"/>
      <w:spacing w:line="439" w:lineRule="exact"/>
      <w:ind w:hanging="380"/>
      <w:jc w:val="both"/>
    </w:pPr>
    <w:rPr>
      <w:sz w:val="25"/>
      <w:szCs w:val="25"/>
    </w:rPr>
  </w:style>
  <w:style w:type="paragraph" w:customStyle="1" w:styleId="Heading91">
    <w:name w:val="Heading #9"/>
    <w:basedOn w:val="Normal"/>
    <w:link w:val="Heading90"/>
    <w:rsid w:val="00576318"/>
    <w:pPr>
      <w:widowControl w:val="0"/>
      <w:shd w:val="clear" w:color="auto" w:fill="FFFFFF"/>
      <w:spacing w:before="120" w:line="472" w:lineRule="exact"/>
      <w:jc w:val="both"/>
      <w:outlineLvl w:val="8"/>
    </w:pPr>
    <w:rPr>
      <w:sz w:val="25"/>
      <w:szCs w:val="25"/>
    </w:rPr>
  </w:style>
  <w:style w:type="paragraph" w:customStyle="1" w:styleId="Heading71">
    <w:name w:val="Heading #7"/>
    <w:basedOn w:val="Normal"/>
    <w:link w:val="Heading70"/>
    <w:rsid w:val="00576318"/>
    <w:pPr>
      <w:widowControl w:val="0"/>
      <w:shd w:val="clear" w:color="auto" w:fill="FFFFFF"/>
      <w:spacing w:before="180" w:line="240" w:lineRule="atLeast"/>
      <w:jc w:val="right"/>
      <w:outlineLvl w:val="6"/>
    </w:pPr>
    <w:rPr>
      <w:spacing w:val="12"/>
      <w:sz w:val="31"/>
      <w:szCs w:val="31"/>
    </w:rPr>
  </w:style>
  <w:style w:type="paragraph" w:customStyle="1" w:styleId="Heading920">
    <w:name w:val="Heading #9 (2)"/>
    <w:basedOn w:val="Normal"/>
    <w:link w:val="Heading92"/>
    <w:rsid w:val="00576318"/>
    <w:pPr>
      <w:widowControl w:val="0"/>
      <w:shd w:val="clear" w:color="auto" w:fill="FFFFFF"/>
      <w:spacing w:line="240" w:lineRule="atLeast"/>
      <w:jc w:val="both"/>
      <w:outlineLvl w:val="8"/>
    </w:pPr>
    <w:rPr>
      <w:i/>
      <w:iCs/>
      <w:spacing w:val="-2"/>
      <w:sz w:val="21"/>
      <w:szCs w:val="21"/>
    </w:rPr>
  </w:style>
  <w:style w:type="paragraph" w:customStyle="1" w:styleId="Bodytext101">
    <w:name w:val="Body text (10)1"/>
    <w:basedOn w:val="Normal"/>
    <w:rsid w:val="00576318"/>
    <w:pPr>
      <w:widowControl w:val="0"/>
      <w:shd w:val="clear" w:color="auto" w:fill="FFFFFF"/>
      <w:spacing w:line="220" w:lineRule="exact"/>
      <w:ind w:hanging="320"/>
      <w:jc w:val="both"/>
    </w:pPr>
    <w:rPr>
      <w:rFonts w:eastAsia="Courier New"/>
      <w:spacing w:val="1"/>
      <w:sz w:val="15"/>
      <w:szCs w:val="15"/>
    </w:rPr>
  </w:style>
  <w:style w:type="paragraph" w:customStyle="1" w:styleId="Heading1120">
    <w:name w:val="Heading #11 (2)"/>
    <w:basedOn w:val="Normal"/>
    <w:link w:val="Heading112"/>
    <w:rsid w:val="00576318"/>
    <w:pPr>
      <w:widowControl w:val="0"/>
      <w:shd w:val="clear" w:color="auto" w:fill="FFFFFF"/>
      <w:spacing w:before="60" w:after="60" w:line="240" w:lineRule="atLeast"/>
      <w:jc w:val="both"/>
    </w:pPr>
    <w:rPr>
      <w:i/>
      <w:iCs/>
      <w:spacing w:val="-3"/>
      <w:sz w:val="25"/>
      <w:szCs w:val="25"/>
    </w:rPr>
  </w:style>
  <w:style w:type="paragraph" w:customStyle="1" w:styleId="Heading1130">
    <w:name w:val="Heading #11 (3)"/>
    <w:basedOn w:val="Normal"/>
    <w:link w:val="Heading113"/>
    <w:rsid w:val="00576318"/>
    <w:pPr>
      <w:widowControl w:val="0"/>
      <w:shd w:val="clear" w:color="auto" w:fill="FFFFFF"/>
      <w:spacing w:line="240" w:lineRule="atLeast"/>
      <w:jc w:val="both"/>
    </w:pPr>
    <w:rPr>
      <w:b/>
      <w:bCs/>
      <w:spacing w:val="1"/>
      <w:sz w:val="25"/>
      <w:szCs w:val="25"/>
    </w:rPr>
  </w:style>
  <w:style w:type="paragraph" w:customStyle="1" w:styleId="Heading101">
    <w:name w:val="Heading #101"/>
    <w:basedOn w:val="Normal"/>
    <w:link w:val="Heading100"/>
    <w:rsid w:val="00576318"/>
    <w:pPr>
      <w:widowControl w:val="0"/>
      <w:shd w:val="clear" w:color="auto" w:fill="FFFFFF"/>
      <w:spacing w:line="270" w:lineRule="exact"/>
      <w:ind w:hanging="1260"/>
      <w:jc w:val="center"/>
    </w:pPr>
    <w:rPr>
      <w:b/>
      <w:bCs/>
      <w:spacing w:val="1"/>
      <w:sz w:val="25"/>
      <w:szCs w:val="25"/>
    </w:rPr>
  </w:style>
  <w:style w:type="paragraph" w:customStyle="1" w:styleId="Heading820">
    <w:name w:val="Heading #8 (2)"/>
    <w:basedOn w:val="Normal"/>
    <w:link w:val="Heading82"/>
    <w:rsid w:val="00576318"/>
    <w:pPr>
      <w:widowControl w:val="0"/>
      <w:shd w:val="clear" w:color="auto" w:fill="FFFFFF"/>
      <w:spacing w:before="60" w:after="240" w:line="240" w:lineRule="atLeast"/>
      <w:jc w:val="right"/>
      <w:outlineLvl w:val="7"/>
    </w:pPr>
    <w:rPr>
      <w:b/>
      <w:bCs/>
      <w:spacing w:val="14"/>
      <w:sz w:val="30"/>
      <w:szCs w:val="30"/>
    </w:rPr>
  </w:style>
  <w:style w:type="paragraph" w:customStyle="1" w:styleId="Heading81">
    <w:name w:val="Heading #8"/>
    <w:basedOn w:val="Normal"/>
    <w:link w:val="Heading80"/>
    <w:rsid w:val="00576318"/>
    <w:pPr>
      <w:widowControl w:val="0"/>
      <w:shd w:val="clear" w:color="auto" w:fill="FFFFFF"/>
      <w:spacing w:after="60" w:line="240" w:lineRule="atLeast"/>
      <w:jc w:val="both"/>
      <w:outlineLvl w:val="7"/>
    </w:pPr>
    <w:rPr>
      <w:b/>
      <w:bCs/>
      <w:spacing w:val="1"/>
      <w:sz w:val="25"/>
      <w:szCs w:val="25"/>
    </w:rPr>
  </w:style>
  <w:style w:type="paragraph" w:customStyle="1" w:styleId="Heading720">
    <w:name w:val="Heading #7 (2)"/>
    <w:basedOn w:val="Normal"/>
    <w:link w:val="Heading72"/>
    <w:rsid w:val="00576318"/>
    <w:pPr>
      <w:widowControl w:val="0"/>
      <w:shd w:val="clear" w:color="auto" w:fill="FFFFFF"/>
      <w:spacing w:after="480" w:line="302" w:lineRule="exact"/>
      <w:jc w:val="right"/>
      <w:outlineLvl w:val="6"/>
    </w:pPr>
    <w:rPr>
      <w:b/>
      <w:bCs/>
      <w:spacing w:val="14"/>
      <w:sz w:val="30"/>
      <w:szCs w:val="30"/>
    </w:rPr>
  </w:style>
  <w:style w:type="paragraph" w:customStyle="1" w:styleId="Bodytext141">
    <w:name w:val="Body text (14)1"/>
    <w:basedOn w:val="Normal"/>
    <w:rsid w:val="00576318"/>
    <w:pPr>
      <w:widowControl w:val="0"/>
      <w:shd w:val="clear" w:color="auto" w:fill="FFFFFF"/>
      <w:spacing w:line="240" w:lineRule="atLeast"/>
      <w:jc w:val="both"/>
    </w:pPr>
    <w:rPr>
      <w:rFonts w:eastAsia="Courier New"/>
      <w:b/>
      <w:bCs/>
      <w:noProof/>
      <w:sz w:val="29"/>
      <w:szCs w:val="29"/>
    </w:rPr>
  </w:style>
  <w:style w:type="paragraph" w:customStyle="1" w:styleId="Heading1141">
    <w:name w:val="Heading #11 (4)"/>
    <w:basedOn w:val="Normal"/>
    <w:link w:val="Heading1140"/>
    <w:rsid w:val="00576318"/>
    <w:pPr>
      <w:widowControl w:val="0"/>
      <w:shd w:val="clear" w:color="auto" w:fill="FFFFFF"/>
      <w:spacing w:line="320" w:lineRule="exact"/>
      <w:jc w:val="both"/>
    </w:pPr>
    <w:rPr>
      <w:i/>
      <w:iCs/>
      <w:spacing w:val="-2"/>
      <w:sz w:val="21"/>
      <w:szCs w:val="21"/>
    </w:rPr>
  </w:style>
  <w:style w:type="paragraph" w:customStyle="1" w:styleId="Bodytext191">
    <w:name w:val="Body text (19)1"/>
    <w:basedOn w:val="Normal"/>
    <w:rsid w:val="00576318"/>
    <w:pPr>
      <w:widowControl w:val="0"/>
      <w:shd w:val="clear" w:color="auto" w:fill="FFFFFF"/>
      <w:spacing w:before="60" w:after="480" w:line="240" w:lineRule="atLeast"/>
      <w:jc w:val="both"/>
    </w:pPr>
    <w:rPr>
      <w:rFonts w:eastAsia="Courier New"/>
      <w:spacing w:val="12"/>
      <w:sz w:val="31"/>
      <w:szCs w:val="31"/>
    </w:rPr>
  </w:style>
  <w:style w:type="table" w:customStyle="1" w:styleId="TableGrid14">
    <w:name w:val="Table Grid14"/>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NoList"/>
    <w:semiHidden/>
    <w:unhideWhenUsed/>
    <w:rsid w:val="00576318"/>
  </w:style>
  <w:style w:type="character" w:customStyle="1" w:styleId="Bodytext3Spacing-1pt">
    <w:name w:val="Body text (3) + Spacing -1 pt"/>
    <w:rsid w:val="00576318"/>
    <w:rPr>
      <w:rFonts w:ascii="Times New Roman" w:hAnsi="Times New Roman" w:cs="Times New Roman"/>
      <w:i/>
      <w:iCs/>
      <w:spacing w:val="-30"/>
      <w:sz w:val="23"/>
      <w:szCs w:val="23"/>
      <w:shd w:val="clear" w:color="auto" w:fill="FFFFFF"/>
    </w:rPr>
  </w:style>
  <w:style w:type="character" w:customStyle="1" w:styleId="Heading72Spacing0pt">
    <w:name w:val="Heading #7 (2) + Spacing 0 pt"/>
    <w:rsid w:val="00576318"/>
    <w:rPr>
      <w:rFonts w:ascii="CordiaUPC" w:hAnsi="CordiaUPC" w:cs="CordiaUPC"/>
      <w:b/>
      <w:bCs/>
      <w:i/>
      <w:iCs/>
      <w:noProof/>
      <w:spacing w:val="0"/>
      <w:sz w:val="35"/>
      <w:szCs w:val="35"/>
      <w:shd w:val="clear" w:color="auto" w:fill="FFFFFF"/>
    </w:rPr>
  </w:style>
  <w:style w:type="character" w:customStyle="1" w:styleId="Bodytext2SmallCaps">
    <w:name w:val="Body text (2) + Small Caps"/>
    <w:rsid w:val="00576318"/>
    <w:rPr>
      <w:rFonts w:ascii="Times New Roman" w:hAnsi="Times New Roman" w:cs="Times New Roman"/>
      <w:b/>
      <w:bCs/>
      <w:smallCaps/>
      <w:spacing w:val="13"/>
      <w:sz w:val="23"/>
      <w:szCs w:val="23"/>
      <w:shd w:val="clear" w:color="auto" w:fill="FFFFFF"/>
    </w:rPr>
  </w:style>
  <w:style w:type="character" w:customStyle="1" w:styleId="Heading83">
    <w:name w:val="Heading #8 (3)_"/>
    <w:link w:val="Heading830"/>
    <w:rsid w:val="00576318"/>
    <w:rPr>
      <w:b/>
      <w:bCs/>
      <w:spacing w:val="8"/>
      <w:sz w:val="26"/>
      <w:szCs w:val="26"/>
      <w:shd w:val="clear" w:color="auto" w:fill="FFFFFF"/>
    </w:rPr>
  </w:style>
  <w:style w:type="character" w:customStyle="1" w:styleId="Heading73">
    <w:name w:val="Heading #7 (3)_"/>
    <w:link w:val="Heading730"/>
    <w:rsid w:val="00576318"/>
    <w:rPr>
      <w:spacing w:val="14"/>
      <w:shd w:val="clear" w:color="auto" w:fill="FFFFFF"/>
    </w:rPr>
  </w:style>
  <w:style w:type="character" w:customStyle="1" w:styleId="Bodytext3Spacing-1pt1">
    <w:name w:val="Body text (3) + Spacing -1 pt1"/>
    <w:rsid w:val="00576318"/>
    <w:rPr>
      <w:rFonts w:ascii="Times New Roman" w:hAnsi="Times New Roman" w:cs="Times New Roman"/>
      <w:i/>
      <w:iCs/>
      <w:spacing w:val="-30"/>
      <w:sz w:val="23"/>
      <w:szCs w:val="23"/>
      <w:shd w:val="clear" w:color="auto" w:fill="FFFFFF"/>
    </w:rPr>
  </w:style>
  <w:style w:type="character" w:customStyle="1" w:styleId="Heading74">
    <w:name w:val="Heading #7 (4)_"/>
    <w:link w:val="Heading740"/>
    <w:rsid w:val="00576318"/>
    <w:rPr>
      <w:i/>
      <w:iCs/>
      <w:spacing w:val="7"/>
      <w:shd w:val="clear" w:color="auto" w:fill="FFFFFF"/>
    </w:rPr>
  </w:style>
  <w:style w:type="character" w:customStyle="1" w:styleId="Heading74Spacing-1pt">
    <w:name w:val="Heading #7 (4) + Spacing -1 pt"/>
    <w:rsid w:val="00576318"/>
    <w:rPr>
      <w:i/>
      <w:iCs/>
      <w:spacing w:val="-31"/>
      <w:shd w:val="clear" w:color="auto" w:fill="FFFFFF"/>
    </w:rPr>
  </w:style>
  <w:style w:type="paragraph" w:customStyle="1" w:styleId="Heading810">
    <w:name w:val="Heading #81"/>
    <w:basedOn w:val="Normal"/>
    <w:rsid w:val="00576318"/>
    <w:pPr>
      <w:widowControl w:val="0"/>
      <w:shd w:val="clear" w:color="auto" w:fill="FFFFFF"/>
      <w:spacing w:after="300" w:line="355" w:lineRule="exact"/>
      <w:ind w:hanging="1820"/>
      <w:jc w:val="center"/>
      <w:outlineLvl w:val="7"/>
    </w:pPr>
    <w:rPr>
      <w:rFonts w:eastAsia="Courier New"/>
      <w:b/>
      <w:bCs/>
      <w:spacing w:val="13"/>
      <w:sz w:val="23"/>
      <w:szCs w:val="23"/>
    </w:rPr>
  </w:style>
  <w:style w:type="paragraph" w:customStyle="1" w:styleId="Heading830">
    <w:name w:val="Heading #8 (3)"/>
    <w:basedOn w:val="Normal"/>
    <w:link w:val="Heading83"/>
    <w:rsid w:val="00576318"/>
    <w:pPr>
      <w:widowControl w:val="0"/>
      <w:shd w:val="clear" w:color="auto" w:fill="FFFFFF"/>
      <w:spacing w:before="1260" w:line="240" w:lineRule="atLeast"/>
      <w:jc w:val="right"/>
      <w:outlineLvl w:val="7"/>
    </w:pPr>
    <w:rPr>
      <w:b/>
      <w:bCs/>
      <w:spacing w:val="8"/>
      <w:sz w:val="26"/>
      <w:szCs w:val="26"/>
    </w:rPr>
  </w:style>
  <w:style w:type="paragraph" w:customStyle="1" w:styleId="Heading730">
    <w:name w:val="Heading #7 (3)"/>
    <w:basedOn w:val="Normal"/>
    <w:link w:val="Heading73"/>
    <w:rsid w:val="00576318"/>
    <w:pPr>
      <w:widowControl w:val="0"/>
      <w:shd w:val="clear" w:color="auto" w:fill="FFFFFF"/>
      <w:spacing w:line="418" w:lineRule="exact"/>
      <w:jc w:val="both"/>
      <w:outlineLvl w:val="6"/>
    </w:pPr>
    <w:rPr>
      <w:spacing w:val="14"/>
    </w:rPr>
  </w:style>
  <w:style w:type="paragraph" w:customStyle="1" w:styleId="Heading740">
    <w:name w:val="Heading #7 (4)"/>
    <w:basedOn w:val="Normal"/>
    <w:link w:val="Heading74"/>
    <w:rsid w:val="00576318"/>
    <w:pPr>
      <w:widowControl w:val="0"/>
      <w:shd w:val="clear" w:color="auto" w:fill="FFFFFF"/>
      <w:spacing w:line="350" w:lineRule="exact"/>
      <w:jc w:val="right"/>
      <w:outlineLvl w:val="6"/>
    </w:pPr>
    <w:rPr>
      <w:i/>
      <w:iCs/>
      <w:spacing w:val="7"/>
    </w:rPr>
  </w:style>
  <w:style w:type="table" w:customStyle="1" w:styleId="TableGrid15">
    <w:name w:val="Table Grid15"/>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
    <w:name w:val="No List8"/>
    <w:next w:val="NoList"/>
    <w:semiHidden/>
    <w:unhideWhenUsed/>
    <w:rsid w:val="00576318"/>
  </w:style>
  <w:style w:type="character" w:customStyle="1" w:styleId="Heading1Spacing0pt">
    <w:name w:val="Heading #1 + Spacing 0 pt"/>
    <w:rsid w:val="00576318"/>
    <w:rPr>
      <w:rFonts w:ascii="Times New Roman" w:hAnsi="Times New Roman" w:cs="Times New Roman"/>
      <w:spacing w:val="1"/>
      <w:sz w:val="23"/>
      <w:szCs w:val="23"/>
      <w:shd w:val="clear" w:color="auto" w:fill="FFFFFF"/>
    </w:rPr>
  </w:style>
  <w:style w:type="character" w:customStyle="1" w:styleId="Bodytext3Spacing0pt1">
    <w:name w:val="Body text (3) + Spacing 0 pt1"/>
    <w:rsid w:val="00576318"/>
    <w:rPr>
      <w:rFonts w:ascii="Times New Roman" w:hAnsi="Times New Roman" w:cs="Times New Roman"/>
      <w:spacing w:val="4"/>
      <w:sz w:val="23"/>
      <w:szCs w:val="23"/>
      <w:shd w:val="clear" w:color="auto" w:fill="FFFFFF"/>
    </w:rPr>
  </w:style>
  <w:style w:type="character" w:customStyle="1" w:styleId="Bodytext5Spacing0pt">
    <w:name w:val="Body text (5) + Spacing 0 pt"/>
    <w:rsid w:val="00576318"/>
    <w:rPr>
      <w:rFonts w:ascii="Times New Roman" w:hAnsi="Times New Roman" w:cs="Times New Roman"/>
      <w:b/>
      <w:bCs/>
      <w:spacing w:val="8"/>
      <w:sz w:val="23"/>
      <w:szCs w:val="23"/>
      <w:shd w:val="clear" w:color="auto" w:fill="FFFFFF"/>
    </w:rPr>
  </w:style>
  <w:style w:type="character" w:customStyle="1" w:styleId="Bodytext16Spacing2pt">
    <w:name w:val="Body text (16) + Spacing 2 pt"/>
    <w:rsid w:val="00576318"/>
    <w:rPr>
      <w:rFonts w:ascii="Times New Roman" w:hAnsi="Times New Roman" w:cs="Times New Roman"/>
      <w:i/>
      <w:iCs/>
      <w:spacing w:val="44"/>
      <w:sz w:val="17"/>
      <w:szCs w:val="17"/>
      <w:shd w:val="clear" w:color="auto" w:fill="FFFFFF"/>
    </w:rPr>
  </w:style>
  <w:style w:type="character" w:customStyle="1" w:styleId="Bodytext3Spacing1pt">
    <w:name w:val="Body text (3) + Spacing 1 pt"/>
    <w:rsid w:val="00576318"/>
    <w:rPr>
      <w:rFonts w:ascii="Times New Roman" w:hAnsi="Times New Roman" w:cs="Times New Roman"/>
      <w:spacing w:val="36"/>
      <w:sz w:val="23"/>
      <w:szCs w:val="23"/>
      <w:shd w:val="clear" w:color="auto" w:fill="FFFFFF"/>
    </w:rPr>
  </w:style>
  <w:style w:type="character" w:customStyle="1" w:styleId="Heading12">
    <w:name w:val="Heading #1 (2)_"/>
    <w:link w:val="Heading120"/>
    <w:rsid w:val="00576318"/>
    <w:rPr>
      <w:i/>
      <w:iCs/>
      <w:sz w:val="23"/>
      <w:szCs w:val="23"/>
      <w:shd w:val="clear" w:color="auto" w:fill="FFFFFF"/>
    </w:rPr>
  </w:style>
  <w:style w:type="character" w:customStyle="1" w:styleId="Bodytext17SmallCaps">
    <w:name w:val="Body text (17) + Small Caps"/>
    <w:rsid w:val="00576318"/>
    <w:rPr>
      <w:rFonts w:ascii="Times New Roman" w:hAnsi="Times New Roman" w:cs="Times New Roman"/>
      <w:b/>
      <w:bCs/>
      <w:smallCaps/>
      <w:spacing w:val="1"/>
      <w:sz w:val="17"/>
      <w:szCs w:val="17"/>
      <w:shd w:val="clear" w:color="auto" w:fill="FFFFFF"/>
    </w:rPr>
  </w:style>
  <w:style w:type="paragraph" w:customStyle="1" w:styleId="Heading120">
    <w:name w:val="Heading #1 (2)"/>
    <w:basedOn w:val="Normal"/>
    <w:link w:val="Heading12"/>
    <w:rsid w:val="00576318"/>
    <w:pPr>
      <w:widowControl w:val="0"/>
      <w:shd w:val="clear" w:color="auto" w:fill="FFFFFF"/>
      <w:spacing w:line="274" w:lineRule="exact"/>
      <w:jc w:val="both"/>
      <w:outlineLvl w:val="0"/>
    </w:pPr>
    <w:rPr>
      <w:i/>
      <w:iCs/>
      <w:sz w:val="23"/>
      <w:szCs w:val="23"/>
    </w:rPr>
  </w:style>
  <w:style w:type="table" w:customStyle="1" w:styleId="TableGrid16">
    <w:name w:val="Table Grid16"/>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576318"/>
    <w:rPr>
      <w:rFonts w:ascii="TimesNewRomanPSMT" w:hAnsi="TimesNewRomanPSMT" w:hint="default"/>
      <w:b w:val="0"/>
      <w:bCs w:val="0"/>
      <w:i w:val="0"/>
      <w:iCs w:val="0"/>
      <w:color w:val="000000"/>
      <w:sz w:val="28"/>
      <w:szCs w:val="28"/>
    </w:rPr>
  </w:style>
  <w:style w:type="character" w:customStyle="1" w:styleId="BodyTextChar1">
    <w:name w:val="Body Text Char1"/>
    <w:uiPriority w:val="99"/>
    <w:semiHidden/>
    <w:rsid w:val="00576318"/>
    <w:rPr>
      <w:sz w:val="24"/>
      <w:szCs w:val="24"/>
    </w:rPr>
  </w:style>
  <w:style w:type="paragraph" w:customStyle="1" w:styleId="abc">
    <w:name w:val="abc"/>
    <w:basedOn w:val="Normal"/>
    <w:rsid w:val="00576318"/>
    <w:rPr>
      <w:rFonts w:ascii=".VnTime" w:hAnsi=".VnTime"/>
      <w:color w:val="0000FF"/>
      <w:sz w:val="26"/>
    </w:rPr>
  </w:style>
  <w:style w:type="character" w:styleId="FollowedHyperlink">
    <w:name w:val="FollowedHyperlink"/>
    <w:basedOn w:val="DefaultParagraphFont"/>
    <w:uiPriority w:val="99"/>
    <w:semiHidden/>
    <w:unhideWhenUsed/>
    <w:rsid w:val="001F7B68"/>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FollowedHyperlink" w:uiPriority="99"/>
    <w:lsdException w:name="Strong" w:semiHidden="0" w:unhideWhenUsed="0" w:qFormat="1"/>
    <w:lsdException w:name="Emphasis" w:semiHidden="0" w:unhideWhenUsed="0" w:qFormat="1"/>
    <w:lsdException w:name="Normal (Web)" w:uiPriority="99" w:qFormat="1"/>
    <w:lsdException w:name="No List" w:uiPriority="99"/>
    <w:lsdException w:name="Balloon Text" w:semiHidden="0" w:uiPriority="99"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C67"/>
  </w:style>
  <w:style w:type="paragraph" w:styleId="Heading1">
    <w:name w:val="heading 1"/>
    <w:basedOn w:val="Normal"/>
    <w:next w:val="Normal"/>
    <w:link w:val="Heading1Char"/>
    <w:qFormat/>
    <w:rsid w:val="00B30B8A"/>
    <w:pPr>
      <w:keepNext/>
      <w:widowControl w:val="0"/>
      <w:tabs>
        <w:tab w:val="left" w:pos="2518"/>
        <w:tab w:val="left" w:pos="3229"/>
        <w:tab w:val="left" w:pos="8615"/>
      </w:tabs>
      <w:overflowPunct w:val="0"/>
      <w:autoSpaceDE w:val="0"/>
      <w:autoSpaceDN w:val="0"/>
      <w:adjustRightInd w:val="0"/>
      <w:textAlignment w:val="baseline"/>
      <w:outlineLvl w:val="0"/>
    </w:pPr>
    <w:rPr>
      <w:rFonts w:ascii=".VnTime" w:eastAsia="Calibri" w:hAnsi=".VnTime"/>
      <w:b/>
      <w:sz w:val="28"/>
      <w:szCs w:val="28"/>
    </w:rPr>
  </w:style>
  <w:style w:type="paragraph" w:styleId="Heading2">
    <w:name w:val="heading 2"/>
    <w:basedOn w:val="Normal"/>
    <w:next w:val="Normal"/>
    <w:link w:val="Heading2Char"/>
    <w:qFormat/>
    <w:rsid w:val="00B30B8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center"/>
      <w:textAlignment w:val="baseline"/>
      <w:outlineLvl w:val="1"/>
    </w:pPr>
    <w:rPr>
      <w:rFonts w:ascii=".VnTimeH" w:eastAsia="Calibri" w:hAnsi=".VnTimeH"/>
      <w:b/>
      <w:sz w:val="24"/>
      <w:szCs w:val="28"/>
    </w:rPr>
  </w:style>
  <w:style w:type="paragraph" w:styleId="Heading3">
    <w:name w:val="heading 3"/>
    <w:basedOn w:val="Normal"/>
    <w:next w:val="Normal"/>
    <w:link w:val="Heading3Char"/>
    <w:qFormat/>
    <w:rsid w:val="00B30B8A"/>
    <w:pPr>
      <w:keepNext/>
      <w:widowControl w:val="0"/>
      <w:tabs>
        <w:tab w:val="left" w:pos="3008"/>
        <w:tab w:val="left" w:pos="3409"/>
        <w:tab w:val="left" w:pos="8795"/>
      </w:tabs>
      <w:overflowPunct w:val="0"/>
      <w:autoSpaceDE w:val="0"/>
      <w:autoSpaceDN w:val="0"/>
      <w:adjustRightInd w:val="0"/>
      <w:spacing w:before="60" w:after="60" w:line="20" w:lineRule="atLeast"/>
      <w:jc w:val="center"/>
      <w:textAlignment w:val="baseline"/>
      <w:outlineLvl w:val="2"/>
    </w:pPr>
    <w:rPr>
      <w:rFonts w:ascii=".VnTime" w:eastAsia="Calibri" w:hAnsi=".VnTime"/>
      <w:sz w:val="28"/>
      <w:szCs w:val="28"/>
    </w:rPr>
  </w:style>
  <w:style w:type="paragraph" w:styleId="Heading4">
    <w:name w:val="heading 4"/>
    <w:basedOn w:val="Normal"/>
    <w:next w:val="Normal"/>
    <w:link w:val="Heading4Char"/>
    <w:qFormat/>
    <w:rsid w:val="00B30B8A"/>
    <w:pPr>
      <w:keepNext/>
      <w:spacing w:before="240" w:after="60"/>
      <w:outlineLvl w:val="3"/>
    </w:pPr>
    <w:rPr>
      <w:b/>
      <w:bCs/>
      <w:sz w:val="28"/>
      <w:szCs w:val="28"/>
    </w:rPr>
  </w:style>
  <w:style w:type="paragraph" w:styleId="Heading5">
    <w:name w:val="heading 5"/>
    <w:basedOn w:val="Normal"/>
    <w:next w:val="Normal"/>
    <w:link w:val="Heading5Char"/>
    <w:qFormat/>
    <w:rsid w:val="00116106"/>
    <w:pPr>
      <w:keepNext/>
      <w:jc w:val="center"/>
      <w:outlineLvl w:val="4"/>
    </w:pPr>
    <w:rPr>
      <w:rFonts w:ascii="VNI-Times" w:hAnsi="VNI-Times"/>
      <w:b/>
      <w:sz w:val="28"/>
    </w:rPr>
  </w:style>
  <w:style w:type="paragraph" w:styleId="Heading6">
    <w:name w:val="heading 6"/>
    <w:basedOn w:val="Normal"/>
    <w:next w:val="Normal"/>
    <w:link w:val="Heading6Char"/>
    <w:qFormat/>
    <w:rsid w:val="00B30B8A"/>
    <w:pPr>
      <w:autoSpaceDE w:val="0"/>
      <w:autoSpaceDN w:val="0"/>
      <w:spacing w:before="240" w:after="60"/>
      <w:outlineLvl w:val="5"/>
    </w:pPr>
    <w:rPr>
      <w:rFonts w:eastAsia="Calibri"/>
      <w:b/>
      <w:bCs/>
      <w:sz w:val="22"/>
      <w:szCs w:val="22"/>
    </w:rPr>
  </w:style>
  <w:style w:type="paragraph" w:styleId="Heading7">
    <w:name w:val="heading 7"/>
    <w:basedOn w:val="Normal"/>
    <w:next w:val="Normal"/>
    <w:link w:val="Heading7Char"/>
    <w:qFormat/>
    <w:rsid w:val="00B30B8A"/>
    <w:pPr>
      <w:autoSpaceDE w:val="0"/>
      <w:autoSpaceDN w:val="0"/>
      <w:spacing w:before="240" w:after="60"/>
      <w:outlineLvl w:val="6"/>
    </w:pPr>
    <w:rPr>
      <w:rFonts w:eastAsia="Calibri"/>
      <w:sz w:val="24"/>
      <w:szCs w:val="24"/>
    </w:rPr>
  </w:style>
  <w:style w:type="paragraph" w:styleId="Heading8">
    <w:name w:val="heading 8"/>
    <w:basedOn w:val="Normal"/>
    <w:next w:val="Normal"/>
    <w:link w:val="Heading8Char"/>
    <w:qFormat/>
    <w:rsid w:val="00B30B8A"/>
    <w:pPr>
      <w:autoSpaceDE w:val="0"/>
      <w:autoSpaceDN w:val="0"/>
      <w:spacing w:before="240" w:after="60"/>
      <w:outlineLvl w:val="7"/>
    </w:pPr>
    <w:rPr>
      <w:rFonts w:eastAsia="Calibri"/>
      <w:i/>
      <w:iCs/>
      <w:sz w:val="24"/>
      <w:szCs w:val="24"/>
    </w:rPr>
  </w:style>
  <w:style w:type="paragraph" w:styleId="Heading9">
    <w:name w:val="heading 9"/>
    <w:basedOn w:val="Normal"/>
    <w:next w:val="Normal"/>
    <w:link w:val="Heading9Char"/>
    <w:qFormat/>
    <w:rsid w:val="00B30B8A"/>
    <w:pPr>
      <w:keepNext/>
      <w:autoSpaceDE w:val="0"/>
      <w:autoSpaceDN w:val="0"/>
      <w:spacing w:before="240" w:after="120"/>
      <w:ind w:right="-72"/>
      <w:outlineLvl w:val="8"/>
    </w:pPr>
    <w:rPr>
      <w:rFonts w:ascii=".VnTime" w:eastAsia="Calibri" w:hAnsi=".VnTime" w:cs=".VnTime"/>
      <w:b/>
      <w:bCs/>
      <w:i/>
      <w:iCs/>
      <w:color w:val="000000"/>
      <w:spacing w:val="-4"/>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30B8A"/>
    <w:rPr>
      <w:rFonts w:ascii=".VnTime" w:eastAsia="Calibri" w:hAnsi=".VnTime"/>
      <w:b/>
      <w:sz w:val="28"/>
      <w:szCs w:val="28"/>
      <w:lang w:val="en-US" w:eastAsia="en-US" w:bidi="ar-SA"/>
    </w:rPr>
  </w:style>
  <w:style w:type="character" w:customStyle="1" w:styleId="Heading2Char">
    <w:name w:val="Heading 2 Char"/>
    <w:link w:val="Heading2"/>
    <w:locked/>
    <w:rsid w:val="00B30B8A"/>
    <w:rPr>
      <w:rFonts w:ascii=".VnTimeH" w:eastAsia="Calibri" w:hAnsi=".VnTimeH"/>
      <w:b/>
      <w:sz w:val="24"/>
      <w:szCs w:val="28"/>
      <w:lang w:val="en-US" w:eastAsia="en-US" w:bidi="ar-SA"/>
    </w:rPr>
  </w:style>
  <w:style w:type="character" w:customStyle="1" w:styleId="Heading3Char">
    <w:name w:val="Heading 3 Char"/>
    <w:link w:val="Heading3"/>
    <w:locked/>
    <w:rsid w:val="00B30B8A"/>
    <w:rPr>
      <w:rFonts w:ascii=".VnTime" w:eastAsia="Calibri" w:hAnsi=".VnTime"/>
      <w:sz w:val="28"/>
      <w:szCs w:val="28"/>
      <w:lang w:val="en-US" w:eastAsia="en-US" w:bidi="ar-SA"/>
    </w:rPr>
  </w:style>
  <w:style w:type="character" w:customStyle="1" w:styleId="Heading4Char">
    <w:name w:val="Heading 4 Char"/>
    <w:link w:val="Heading4"/>
    <w:locked/>
    <w:rsid w:val="00B30B8A"/>
    <w:rPr>
      <w:b/>
      <w:bCs/>
      <w:sz w:val="28"/>
      <w:szCs w:val="28"/>
      <w:lang w:val="en-US" w:eastAsia="en-US" w:bidi="ar-SA"/>
    </w:rPr>
  </w:style>
  <w:style w:type="character" w:customStyle="1" w:styleId="Heading5Char">
    <w:name w:val="Heading 5 Char"/>
    <w:link w:val="Heading5"/>
    <w:locked/>
    <w:rsid w:val="00B30B8A"/>
    <w:rPr>
      <w:rFonts w:ascii="VNI-Times" w:hAnsi="VNI-Times"/>
      <w:b/>
      <w:sz w:val="28"/>
      <w:lang w:val="en-US" w:eastAsia="en-US" w:bidi="ar-SA"/>
    </w:rPr>
  </w:style>
  <w:style w:type="character" w:customStyle="1" w:styleId="Heading6Char">
    <w:name w:val="Heading 6 Char"/>
    <w:link w:val="Heading6"/>
    <w:locked/>
    <w:rsid w:val="00B30B8A"/>
    <w:rPr>
      <w:rFonts w:eastAsia="Calibri"/>
      <w:b/>
      <w:bCs/>
      <w:sz w:val="22"/>
      <w:szCs w:val="22"/>
      <w:lang w:val="en-US" w:eastAsia="en-US" w:bidi="ar-SA"/>
    </w:rPr>
  </w:style>
  <w:style w:type="character" w:customStyle="1" w:styleId="Heading7Char">
    <w:name w:val="Heading 7 Char"/>
    <w:link w:val="Heading7"/>
    <w:locked/>
    <w:rsid w:val="00B30B8A"/>
    <w:rPr>
      <w:rFonts w:eastAsia="Calibri"/>
      <w:sz w:val="24"/>
      <w:szCs w:val="24"/>
      <w:lang w:val="en-US" w:eastAsia="en-US" w:bidi="ar-SA"/>
    </w:rPr>
  </w:style>
  <w:style w:type="character" w:customStyle="1" w:styleId="Heading8Char">
    <w:name w:val="Heading 8 Char"/>
    <w:link w:val="Heading8"/>
    <w:locked/>
    <w:rsid w:val="00B30B8A"/>
    <w:rPr>
      <w:rFonts w:eastAsia="Calibri"/>
      <w:i/>
      <w:iCs/>
      <w:sz w:val="24"/>
      <w:szCs w:val="24"/>
      <w:lang w:val="en-US" w:eastAsia="en-US" w:bidi="ar-SA"/>
    </w:rPr>
  </w:style>
  <w:style w:type="character" w:customStyle="1" w:styleId="Heading9Char">
    <w:name w:val="Heading 9 Char"/>
    <w:link w:val="Heading9"/>
    <w:locked/>
    <w:rsid w:val="00B30B8A"/>
    <w:rPr>
      <w:rFonts w:ascii=".VnTime" w:eastAsia="Calibri" w:hAnsi=".VnTime" w:cs=".VnTime"/>
      <w:b/>
      <w:bCs/>
      <w:i/>
      <w:iCs/>
      <w:color w:val="000000"/>
      <w:spacing w:val="-4"/>
      <w:sz w:val="28"/>
      <w:szCs w:val="28"/>
      <w:lang w:val="vi-VN" w:eastAsia="en-US" w:bidi="ar-SA"/>
    </w:rPr>
  </w:style>
  <w:style w:type="paragraph" w:styleId="Header">
    <w:name w:val="header"/>
    <w:basedOn w:val="Normal"/>
    <w:link w:val="HeaderChar"/>
    <w:uiPriority w:val="99"/>
    <w:rsid w:val="00E40C24"/>
    <w:pPr>
      <w:tabs>
        <w:tab w:val="center" w:pos="4320"/>
        <w:tab w:val="right" w:pos="8640"/>
      </w:tabs>
    </w:pPr>
  </w:style>
  <w:style w:type="character" w:customStyle="1" w:styleId="HeaderChar">
    <w:name w:val="Header Char"/>
    <w:link w:val="Header"/>
    <w:uiPriority w:val="99"/>
    <w:locked/>
    <w:rsid w:val="00B30B8A"/>
    <w:rPr>
      <w:lang w:val="en-US" w:eastAsia="en-US" w:bidi="ar-SA"/>
    </w:rPr>
  </w:style>
  <w:style w:type="character" w:styleId="PageNumber">
    <w:name w:val="page number"/>
    <w:basedOn w:val="DefaultParagraphFont"/>
    <w:rsid w:val="00E40C24"/>
  </w:style>
  <w:style w:type="paragraph" w:styleId="Footer">
    <w:name w:val="footer"/>
    <w:basedOn w:val="Normal"/>
    <w:link w:val="FooterChar"/>
    <w:uiPriority w:val="99"/>
    <w:rsid w:val="00E40C24"/>
    <w:pPr>
      <w:tabs>
        <w:tab w:val="center" w:pos="4320"/>
        <w:tab w:val="right" w:pos="8640"/>
      </w:tabs>
    </w:pPr>
  </w:style>
  <w:style w:type="character" w:customStyle="1" w:styleId="FooterChar">
    <w:name w:val="Footer Char"/>
    <w:link w:val="Footer"/>
    <w:uiPriority w:val="99"/>
    <w:locked/>
    <w:rsid w:val="00B30B8A"/>
    <w:rPr>
      <w:lang w:val="en-US" w:eastAsia="en-US" w:bidi="ar-SA"/>
    </w:rPr>
  </w:style>
  <w:style w:type="paragraph" w:styleId="BodyText2">
    <w:name w:val="Body Text 2"/>
    <w:basedOn w:val="Normal"/>
    <w:link w:val="BodyText2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ind w:firstLine="539"/>
      <w:jc w:val="both"/>
      <w:textAlignment w:val="baseline"/>
    </w:pPr>
    <w:rPr>
      <w:rFonts w:ascii=".VnTime" w:eastAsia="Calibri" w:hAnsi=".VnTime"/>
      <w:sz w:val="28"/>
      <w:szCs w:val="28"/>
    </w:rPr>
  </w:style>
  <w:style w:type="character" w:customStyle="1" w:styleId="BodyText2Char">
    <w:name w:val="Body Text 2 Char"/>
    <w:link w:val="BodyText2"/>
    <w:locked/>
    <w:rsid w:val="00B30B8A"/>
    <w:rPr>
      <w:rFonts w:ascii=".VnTime" w:eastAsia="Calibri" w:hAnsi=".VnTime"/>
      <w:sz w:val="28"/>
      <w:szCs w:val="28"/>
      <w:lang w:val="en-US" w:eastAsia="en-US" w:bidi="ar-SA"/>
    </w:rPr>
  </w:style>
  <w:style w:type="paragraph" w:customStyle="1" w:styleId="BodyText22">
    <w:name w:val="Body Text 22"/>
    <w:basedOn w:val="Normal"/>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7"/>
      <w:jc w:val="both"/>
      <w:textAlignment w:val="baseline"/>
    </w:pPr>
    <w:rPr>
      <w:rFonts w:ascii=".VnTime" w:eastAsia="Calibri" w:hAnsi=".VnTime"/>
      <w:sz w:val="28"/>
      <w:szCs w:val="28"/>
    </w:rPr>
  </w:style>
  <w:style w:type="paragraph" w:styleId="BodyTextIndent3">
    <w:name w:val="Body Text Indent 3"/>
    <w:basedOn w:val="Normal"/>
    <w:link w:val="BodyTextIndent3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360" w:line="288" w:lineRule="auto"/>
      <w:ind w:firstLine="539"/>
      <w:jc w:val="both"/>
      <w:textAlignment w:val="baseline"/>
    </w:pPr>
    <w:rPr>
      <w:rFonts w:ascii=".VnTime" w:eastAsia="Calibri" w:hAnsi=".VnTime"/>
      <w:sz w:val="28"/>
      <w:szCs w:val="28"/>
    </w:rPr>
  </w:style>
  <w:style w:type="character" w:customStyle="1" w:styleId="BodyTextIndent3Char">
    <w:name w:val="Body Text Indent 3 Char"/>
    <w:link w:val="BodyTextIndent3"/>
    <w:locked/>
    <w:rsid w:val="00B30B8A"/>
    <w:rPr>
      <w:rFonts w:ascii=".VnTime" w:eastAsia="Calibri" w:hAnsi=".VnTime"/>
      <w:sz w:val="28"/>
      <w:szCs w:val="28"/>
      <w:lang w:val="en-US" w:eastAsia="en-US" w:bidi="ar-SA"/>
    </w:rPr>
  </w:style>
  <w:style w:type="paragraph" w:styleId="BodyTextIndent2">
    <w:name w:val="Body Text Indent 2"/>
    <w:basedOn w:val="Normal"/>
    <w:link w:val="BodyTextIndent2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0"/>
      <w:jc w:val="both"/>
      <w:textAlignment w:val="baseline"/>
    </w:pPr>
    <w:rPr>
      <w:rFonts w:ascii=".VnTime" w:eastAsia="Calibri" w:hAnsi=".VnTime"/>
      <w:b/>
      <w:sz w:val="28"/>
      <w:szCs w:val="28"/>
    </w:rPr>
  </w:style>
  <w:style w:type="character" w:customStyle="1" w:styleId="BodyTextIndent2Char">
    <w:name w:val="Body Text Indent 2 Char"/>
    <w:link w:val="BodyTextIndent2"/>
    <w:locked/>
    <w:rsid w:val="00B30B8A"/>
    <w:rPr>
      <w:rFonts w:ascii=".VnTime" w:eastAsia="Calibri" w:hAnsi=".VnTime"/>
      <w:b/>
      <w:sz w:val="28"/>
      <w:szCs w:val="28"/>
      <w:lang w:val="en-US" w:eastAsia="en-US" w:bidi="ar-SA"/>
    </w:rPr>
  </w:style>
  <w:style w:type="paragraph" w:customStyle="1" w:styleId="BodyText21">
    <w:name w:val="Body Text 21"/>
    <w:basedOn w:val="Normal"/>
    <w:rsid w:val="00B30B8A"/>
    <w:pPr>
      <w:overflowPunct w:val="0"/>
      <w:autoSpaceDE w:val="0"/>
      <w:autoSpaceDN w:val="0"/>
      <w:adjustRightInd w:val="0"/>
      <w:spacing w:before="60" w:after="240" w:line="288" w:lineRule="auto"/>
      <w:ind w:left="-567" w:firstLine="567"/>
      <w:jc w:val="both"/>
      <w:textAlignment w:val="baseline"/>
    </w:pPr>
    <w:rPr>
      <w:rFonts w:ascii=".VnTime" w:eastAsia="Calibri" w:hAnsi=".VnTime"/>
      <w:sz w:val="28"/>
      <w:szCs w:val="28"/>
    </w:rPr>
  </w:style>
  <w:style w:type="paragraph" w:styleId="BodyText">
    <w:name w:val="Body Text"/>
    <w:basedOn w:val="Normal"/>
    <w:link w:val="BodyTextChar"/>
    <w:qFormat/>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both"/>
      <w:textAlignment w:val="baseline"/>
    </w:pPr>
    <w:rPr>
      <w:rFonts w:ascii=".VnTime" w:eastAsia="Calibri" w:hAnsi=".VnTime"/>
      <w:sz w:val="28"/>
      <w:szCs w:val="28"/>
    </w:rPr>
  </w:style>
  <w:style w:type="character" w:customStyle="1" w:styleId="BodyTextChar">
    <w:name w:val="Body Text Char"/>
    <w:link w:val="BodyText"/>
    <w:locked/>
    <w:rsid w:val="00B30B8A"/>
    <w:rPr>
      <w:rFonts w:ascii=".VnTime" w:eastAsia="Calibri" w:hAnsi=".VnTime"/>
      <w:sz w:val="28"/>
      <w:szCs w:val="28"/>
      <w:lang w:val="en-US" w:eastAsia="en-US" w:bidi="ar-SA"/>
    </w:rPr>
  </w:style>
  <w:style w:type="paragraph" w:styleId="BodyText3">
    <w:name w:val="Body Text 3"/>
    <w:basedOn w:val="Normal"/>
    <w:link w:val="BodyText3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0" w:lineRule="atLeast"/>
      <w:jc w:val="both"/>
      <w:textAlignment w:val="baseline"/>
    </w:pPr>
    <w:rPr>
      <w:rFonts w:ascii=".VnTime" w:eastAsia="Calibri" w:hAnsi=".VnTime"/>
      <w:b/>
      <w:i/>
      <w:sz w:val="28"/>
      <w:szCs w:val="28"/>
    </w:rPr>
  </w:style>
  <w:style w:type="character" w:customStyle="1" w:styleId="BodyText3Char">
    <w:name w:val="Body Text 3 Char"/>
    <w:link w:val="BodyText3"/>
    <w:locked/>
    <w:rsid w:val="00B30B8A"/>
    <w:rPr>
      <w:rFonts w:ascii=".VnTime" w:eastAsia="Calibri" w:hAnsi=".VnTime"/>
      <w:b/>
      <w:i/>
      <w:sz w:val="28"/>
      <w:szCs w:val="28"/>
      <w:lang w:val="en-US" w:eastAsia="en-US" w:bidi="ar-SA"/>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w:basedOn w:val="Normal"/>
    <w:link w:val="NormalWebChar"/>
    <w:uiPriority w:val="99"/>
    <w:qFormat/>
    <w:rsid w:val="00B30B8A"/>
    <w:pPr>
      <w:spacing w:before="100" w:beforeAutospacing="1" w:after="100" w:afterAutospacing="1"/>
    </w:pPr>
    <w:rPr>
      <w:rFonts w:eastAsia="Calibri"/>
      <w:sz w:val="24"/>
      <w:szCs w:val="24"/>
    </w:rPr>
  </w:style>
  <w:style w:type="paragraph" w:styleId="BodyTextIndent">
    <w:name w:val="Body Text Indent"/>
    <w:basedOn w:val="Normal"/>
    <w:link w:val="BodyTextIndentChar"/>
    <w:rsid w:val="00B30B8A"/>
    <w:pPr>
      <w:overflowPunct w:val="0"/>
      <w:autoSpaceDE w:val="0"/>
      <w:autoSpaceDN w:val="0"/>
      <w:adjustRightInd w:val="0"/>
      <w:spacing w:before="60" w:after="60"/>
      <w:ind w:firstLine="697"/>
      <w:jc w:val="both"/>
      <w:textAlignment w:val="baseline"/>
    </w:pPr>
    <w:rPr>
      <w:rFonts w:ascii=".VnTime" w:eastAsia="Calibri" w:hAnsi=".VnTime"/>
      <w:sz w:val="28"/>
      <w:szCs w:val="28"/>
    </w:rPr>
  </w:style>
  <w:style w:type="character" w:customStyle="1" w:styleId="BodyTextIndentChar">
    <w:name w:val="Body Text Indent Char"/>
    <w:link w:val="BodyTextIndent"/>
    <w:locked/>
    <w:rsid w:val="00B30B8A"/>
    <w:rPr>
      <w:rFonts w:ascii=".VnTime" w:eastAsia="Calibri" w:hAnsi=".VnTime"/>
      <w:sz w:val="28"/>
      <w:szCs w:val="28"/>
      <w:lang w:val="en-US" w:eastAsia="en-US" w:bidi="ar-SA"/>
    </w:rPr>
  </w:style>
  <w:style w:type="paragraph" w:styleId="CommentText">
    <w:name w:val="annotation text"/>
    <w:basedOn w:val="Normal"/>
    <w:link w:val="CommentTextChar"/>
    <w:semiHidden/>
    <w:rsid w:val="00B30B8A"/>
    <w:pPr>
      <w:autoSpaceDE w:val="0"/>
      <w:autoSpaceDN w:val="0"/>
    </w:pPr>
    <w:rPr>
      <w:rFonts w:eastAsia="Calibri"/>
      <w:sz w:val="28"/>
      <w:szCs w:val="28"/>
    </w:rPr>
  </w:style>
  <w:style w:type="character" w:customStyle="1" w:styleId="CommentTextChar">
    <w:name w:val="Comment Text Char"/>
    <w:link w:val="CommentText"/>
    <w:semiHidden/>
    <w:locked/>
    <w:rsid w:val="00B30B8A"/>
    <w:rPr>
      <w:rFonts w:eastAsia="Calibri"/>
      <w:sz w:val="28"/>
      <w:szCs w:val="28"/>
      <w:lang w:val="en-US" w:eastAsia="en-US" w:bidi="ar-SA"/>
    </w:rPr>
  </w:style>
  <w:style w:type="paragraph" w:customStyle="1" w:styleId="BodyText23">
    <w:name w:val="Body Text 23"/>
    <w:basedOn w:val="Normal"/>
    <w:rsid w:val="00B30B8A"/>
    <w:pPr>
      <w:widowControl w:val="0"/>
      <w:spacing w:before="480"/>
      <w:ind w:firstLine="567"/>
      <w:jc w:val="both"/>
    </w:pPr>
    <w:rPr>
      <w:rFonts w:ascii=".VnTime" w:eastAsia="Calibri" w:hAnsi=".VnTime" w:cs=".VnTime"/>
      <w:sz w:val="28"/>
      <w:szCs w:val="28"/>
    </w:rPr>
  </w:style>
  <w:style w:type="paragraph" w:styleId="PlainText">
    <w:name w:val="Plain Text"/>
    <w:basedOn w:val="Normal"/>
    <w:link w:val="PlainTextChar"/>
    <w:rsid w:val="00B30B8A"/>
    <w:rPr>
      <w:rFonts w:ascii="Courier New" w:eastAsia="Calibri" w:hAnsi="Courier New" w:cs="Courier New"/>
      <w:sz w:val="28"/>
      <w:szCs w:val="28"/>
    </w:rPr>
  </w:style>
  <w:style w:type="character" w:customStyle="1" w:styleId="PlainTextChar">
    <w:name w:val="Plain Text Char"/>
    <w:link w:val="PlainText"/>
    <w:locked/>
    <w:rsid w:val="00B30B8A"/>
    <w:rPr>
      <w:rFonts w:ascii="Courier New" w:eastAsia="Calibri" w:hAnsi="Courier New" w:cs="Courier New"/>
      <w:sz w:val="28"/>
      <w:szCs w:val="28"/>
      <w:lang w:val="en-US" w:eastAsia="en-US" w:bidi="ar-SA"/>
    </w:rPr>
  </w:style>
  <w:style w:type="paragraph" w:customStyle="1" w:styleId="n-dieund">
    <w:name w:val="n-dieund"/>
    <w:basedOn w:val="Normal"/>
    <w:rsid w:val="00B30B8A"/>
    <w:pPr>
      <w:spacing w:after="120"/>
      <w:ind w:firstLine="709"/>
      <w:jc w:val="both"/>
    </w:pPr>
    <w:rPr>
      <w:rFonts w:ascii=".VnTime" w:eastAsia="Calibri" w:hAnsi=".VnTime" w:cs=".VnTime"/>
      <w:sz w:val="26"/>
      <w:szCs w:val="26"/>
    </w:rPr>
  </w:style>
  <w:style w:type="paragraph" w:styleId="Subtitle">
    <w:name w:val="Subtitle"/>
    <w:basedOn w:val="Normal"/>
    <w:link w:val="SubtitleChar"/>
    <w:qFormat/>
    <w:rsid w:val="00B30B8A"/>
    <w:pPr>
      <w:overflowPunct w:val="0"/>
      <w:autoSpaceDE w:val="0"/>
      <w:autoSpaceDN w:val="0"/>
      <w:adjustRightInd w:val="0"/>
      <w:spacing w:after="120"/>
      <w:jc w:val="center"/>
      <w:textAlignment w:val="baseline"/>
    </w:pPr>
    <w:rPr>
      <w:rFonts w:ascii=".VnTime" w:eastAsia="Calibri" w:hAnsi=".VnTime" w:cs=".VnTime"/>
      <w:b/>
      <w:bCs/>
      <w:sz w:val="28"/>
      <w:szCs w:val="28"/>
    </w:rPr>
  </w:style>
  <w:style w:type="character" w:customStyle="1" w:styleId="SubtitleChar">
    <w:name w:val="Subtitle Char"/>
    <w:link w:val="Subtitle"/>
    <w:locked/>
    <w:rsid w:val="00B30B8A"/>
    <w:rPr>
      <w:rFonts w:ascii=".VnTime" w:eastAsia="Calibri" w:hAnsi=".VnTime" w:cs=".VnTime"/>
      <w:b/>
      <w:bCs/>
      <w:sz w:val="28"/>
      <w:szCs w:val="28"/>
      <w:lang w:val="en-US" w:eastAsia="en-US" w:bidi="ar-SA"/>
    </w:rPr>
  </w:style>
  <w:style w:type="paragraph" w:customStyle="1" w:styleId="n-dieu">
    <w:name w:val="n-dieu"/>
    <w:basedOn w:val="Normal"/>
    <w:rsid w:val="00B30B8A"/>
    <w:pPr>
      <w:spacing w:before="120" w:after="180"/>
      <w:ind w:left="1560" w:hanging="851"/>
      <w:jc w:val="both"/>
    </w:pPr>
    <w:rPr>
      <w:rFonts w:ascii=".VnTime" w:eastAsia="Calibri" w:hAnsi=".VnTime" w:cs=".VnTime"/>
      <w:b/>
      <w:bCs/>
      <w:sz w:val="26"/>
      <w:szCs w:val="26"/>
    </w:rPr>
  </w:style>
  <w:style w:type="paragraph" w:styleId="Title">
    <w:name w:val="Title"/>
    <w:basedOn w:val="Normal"/>
    <w:link w:val="TitleChar"/>
    <w:qFormat/>
    <w:rsid w:val="00B30B8A"/>
    <w:pPr>
      <w:spacing w:before="120"/>
      <w:jc w:val="center"/>
    </w:pPr>
    <w:rPr>
      <w:rFonts w:ascii=".VnTime" w:eastAsia="Calibri" w:hAnsi=".VnTime" w:cs=".VnTime"/>
      <w:b/>
      <w:bCs/>
      <w:sz w:val="24"/>
      <w:szCs w:val="24"/>
    </w:rPr>
  </w:style>
  <w:style w:type="character" w:customStyle="1" w:styleId="TitleChar">
    <w:name w:val="Title Char"/>
    <w:link w:val="Title"/>
    <w:locked/>
    <w:rsid w:val="00B30B8A"/>
    <w:rPr>
      <w:rFonts w:ascii=".VnTime" w:eastAsia="Calibri" w:hAnsi=".VnTime" w:cs=".VnTime"/>
      <w:b/>
      <w:bCs/>
      <w:sz w:val="24"/>
      <w:szCs w:val="24"/>
      <w:lang w:val="en-US" w:eastAsia="en-US" w:bidi="ar-SA"/>
    </w:rPr>
  </w:style>
  <w:style w:type="paragraph" w:customStyle="1" w:styleId="Style2">
    <w:name w:val="Style2"/>
    <w:basedOn w:val="Heading2"/>
    <w:autoRedefine/>
    <w:rsid w:val="00B30B8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overflowPunct/>
      <w:autoSpaceDE/>
      <w:autoSpaceDN/>
      <w:adjustRightInd/>
      <w:spacing w:line="360" w:lineRule="auto"/>
      <w:ind w:right="285"/>
      <w:jc w:val="right"/>
      <w:textAlignment w:val="auto"/>
    </w:pPr>
    <w:rPr>
      <w:rFonts w:ascii=".VnTime" w:hAnsi=".VnTime" w:cs=".VnTime"/>
      <w:bCs/>
      <w:sz w:val="28"/>
    </w:rPr>
  </w:style>
  <w:style w:type="character" w:styleId="Emphasis">
    <w:name w:val="Emphasis"/>
    <w:qFormat/>
    <w:rsid w:val="00B30B8A"/>
    <w:rPr>
      <w:rFonts w:cs="Times New Roman"/>
      <w:i/>
      <w:iCs/>
    </w:rPr>
  </w:style>
  <w:style w:type="paragraph" w:styleId="BalloonText">
    <w:name w:val="Balloon Text"/>
    <w:basedOn w:val="Normal"/>
    <w:link w:val="BalloonTextChar"/>
    <w:uiPriority w:val="99"/>
    <w:rsid w:val="00B30B8A"/>
    <w:pPr>
      <w:overflowPunct w:val="0"/>
      <w:autoSpaceDE w:val="0"/>
      <w:autoSpaceDN w:val="0"/>
      <w:adjustRightInd w:val="0"/>
      <w:textAlignment w:val="baseline"/>
    </w:pPr>
    <w:rPr>
      <w:rFonts w:ascii="Tahoma" w:eastAsia="Calibri" w:hAnsi="Tahoma" w:cs="Tahoma"/>
      <w:sz w:val="16"/>
      <w:szCs w:val="16"/>
    </w:rPr>
  </w:style>
  <w:style w:type="character" w:customStyle="1" w:styleId="BalloonTextChar">
    <w:name w:val="Balloon Text Char"/>
    <w:link w:val="BalloonText"/>
    <w:uiPriority w:val="99"/>
    <w:locked/>
    <w:rsid w:val="00B30B8A"/>
    <w:rPr>
      <w:rFonts w:ascii="Tahoma" w:eastAsia="Calibri" w:hAnsi="Tahoma" w:cs="Tahoma"/>
      <w:sz w:val="16"/>
      <w:szCs w:val="16"/>
      <w:lang w:val="en-US" w:eastAsia="en-US" w:bidi="ar-SA"/>
    </w:rPr>
  </w:style>
  <w:style w:type="paragraph" w:customStyle="1" w:styleId="DefaultParagraphFontParaCharCharCharCharChar">
    <w:name w:val="Default Paragraph Font Para Char Char Char Char Char"/>
    <w:autoRedefine/>
    <w:rsid w:val="00486DA1"/>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DocumentMap"/>
    <w:autoRedefine/>
    <w:rsid w:val="009F55C9"/>
    <w:pPr>
      <w:widowControl w:val="0"/>
      <w:jc w:val="both"/>
    </w:pPr>
    <w:rPr>
      <w:rFonts w:eastAsia="SimSun" w:cs="Times New Roman"/>
      <w:kern w:val="2"/>
      <w:sz w:val="24"/>
      <w:szCs w:val="24"/>
      <w:lang w:eastAsia="zh-CN"/>
    </w:rPr>
  </w:style>
  <w:style w:type="paragraph" w:styleId="DocumentMap">
    <w:name w:val="Document Map"/>
    <w:basedOn w:val="Normal"/>
    <w:link w:val="DocumentMapChar"/>
    <w:rsid w:val="009F55C9"/>
    <w:pPr>
      <w:shd w:val="clear" w:color="auto" w:fill="000080"/>
    </w:pPr>
    <w:rPr>
      <w:rFonts w:ascii="Tahoma" w:hAnsi="Tahoma" w:cs="Tahoma"/>
    </w:rPr>
  </w:style>
  <w:style w:type="table" w:styleId="TableGrid">
    <w:name w:val="Table Grid"/>
    <w:basedOn w:val="TableNormal"/>
    <w:rsid w:val="00695E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rsid w:val="00695E43"/>
    <w:rPr>
      <w:sz w:val="16"/>
      <w:szCs w:val="16"/>
    </w:rPr>
  </w:style>
  <w:style w:type="paragraph" w:styleId="CommentSubject">
    <w:name w:val="annotation subject"/>
    <w:basedOn w:val="CommentText"/>
    <w:next w:val="CommentText"/>
    <w:link w:val="CommentSubjectChar"/>
    <w:rsid w:val="00695E43"/>
    <w:pPr>
      <w:autoSpaceDE/>
      <w:autoSpaceDN/>
    </w:pPr>
    <w:rPr>
      <w:rFonts w:eastAsia="Times New Roman"/>
      <w:b/>
      <w:bCs/>
      <w:sz w:val="20"/>
      <w:szCs w:val="20"/>
    </w:rPr>
  </w:style>
  <w:style w:type="character" w:customStyle="1" w:styleId="CommentSubjectChar">
    <w:name w:val="Comment Subject Char"/>
    <w:link w:val="CommentSubject"/>
    <w:rsid w:val="00695E43"/>
    <w:rPr>
      <w:rFonts w:eastAsia="Calibri"/>
      <w:b/>
      <w:bCs/>
      <w:sz w:val="28"/>
      <w:szCs w:val="28"/>
      <w:lang w:val="en-US" w:eastAsia="en-US" w:bidi="ar-SA"/>
    </w:rPr>
  </w:style>
  <w:style w:type="paragraph" w:styleId="ListParagraph">
    <w:name w:val="List Paragraph"/>
    <w:basedOn w:val="Normal"/>
    <w:uiPriority w:val="34"/>
    <w:qFormat/>
    <w:rsid w:val="00942413"/>
    <w:pPr>
      <w:ind w:left="720"/>
      <w:contextualSpacing/>
    </w:pPr>
  </w:style>
  <w:style w:type="paragraph" w:styleId="TOCHeading">
    <w:name w:val="TOC Heading"/>
    <w:basedOn w:val="Heading1"/>
    <w:next w:val="Normal"/>
    <w:uiPriority w:val="39"/>
    <w:unhideWhenUsed/>
    <w:qFormat/>
    <w:rsid w:val="00241D0B"/>
    <w:pPr>
      <w:keepLines/>
      <w:widowControl/>
      <w:tabs>
        <w:tab w:val="clear" w:pos="2518"/>
        <w:tab w:val="clear" w:pos="3229"/>
        <w:tab w:val="clear" w:pos="8615"/>
      </w:tabs>
      <w:overflowPunct/>
      <w:autoSpaceDE/>
      <w:autoSpaceDN/>
      <w:adjustRightInd/>
      <w:spacing w:before="240" w:line="259" w:lineRule="auto"/>
      <w:textAlignment w:val="auto"/>
      <w:outlineLvl w:val="9"/>
    </w:pPr>
    <w:rPr>
      <w:rFonts w:asciiTheme="majorHAnsi" w:eastAsiaTheme="majorEastAsia" w:hAnsiTheme="majorHAnsi" w:cstheme="majorBidi"/>
      <w:b w:val="0"/>
      <w:color w:val="2E74B5" w:themeColor="accent1" w:themeShade="BF"/>
      <w:sz w:val="32"/>
      <w:szCs w:val="32"/>
    </w:rPr>
  </w:style>
  <w:style w:type="character" w:styleId="Hyperlink">
    <w:name w:val="Hyperlink"/>
    <w:basedOn w:val="DefaultParagraphFont"/>
    <w:unhideWhenUsed/>
    <w:rsid w:val="0045327F"/>
    <w:rPr>
      <w:color w:val="0000FF"/>
      <w:u w:val="single"/>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521877"/>
    <w:rPr>
      <w:rFonts w:eastAsia="Calibri"/>
      <w:sz w:val="24"/>
      <w:szCs w:val="24"/>
    </w:rPr>
  </w:style>
  <w:style w:type="paragraph" w:customStyle="1" w:styleId="Char">
    <w:name w:val="Char"/>
    <w:basedOn w:val="Normal"/>
    <w:autoRedefine/>
    <w:rsid w:val="0057631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DocumentMapChar">
    <w:name w:val="Document Map Char"/>
    <w:basedOn w:val="DefaultParagraphFont"/>
    <w:link w:val="DocumentMap"/>
    <w:rsid w:val="00576318"/>
    <w:rPr>
      <w:rFonts w:ascii="Tahoma" w:hAnsi="Tahoma" w:cs="Tahoma"/>
      <w:shd w:val="clear" w:color="auto" w:fill="000080"/>
    </w:rPr>
  </w:style>
  <w:style w:type="table" w:customStyle="1" w:styleId="TableGrid1">
    <w:name w:val="Table Grid1"/>
    <w:basedOn w:val="TableNormal"/>
    <w:next w:val="TableGrid"/>
    <w:rsid w:val="00576318"/>
    <w:rPr>
      <w:rFonts w:ascii="Courier New" w:eastAsia="Courier New" w:hAnsi="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semiHidden/>
    <w:unhideWhenUsed/>
    <w:rsid w:val="00576318"/>
  </w:style>
  <w:style w:type="character" w:customStyle="1" w:styleId="Bodytext30">
    <w:name w:val="Body text (3)_"/>
    <w:link w:val="Bodytext31"/>
    <w:rsid w:val="00576318"/>
    <w:rPr>
      <w:spacing w:val="-9"/>
      <w:sz w:val="32"/>
      <w:szCs w:val="32"/>
      <w:shd w:val="clear" w:color="auto" w:fill="FFFFFF"/>
    </w:rPr>
  </w:style>
  <w:style w:type="character" w:customStyle="1" w:styleId="Bodytext20">
    <w:name w:val="Body text (2)_"/>
    <w:link w:val="Bodytext210"/>
    <w:rsid w:val="00576318"/>
    <w:rPr>
      <w:b/>
      <w:bCs/>
      <w:spacing w:val="-5"/>
      <w:sz w:val="27"/>
      <w:szCs w:val="27"/>
      <w:shd w:val="clear" w:color="auto" w:fill="FFFFFF"/>
    </w:rPr>
  </w:style>
  <w:style w:type="character" w:customStyle="1" w:styleId="Bodytext0">
    <w:name w:val="Body text_"/>
    <w:link w:val="Bodytext1"/>
    <w:rsid w:val="00576318"/>
    <w:rPr>
      <w:spacing w:val="-6"/>
      <w:sz w:val="27"/>
      <w:szCs w:val="27"/>
      <w:shd w:val="clear" w:color="auto" w:fill="FFFFFF"/>
    </w:rPr>
  </w:style>
  <w:style w:type="character" w:customStyle="1" w:styleId="BodytextItalic">
    <w:name w:val="Body text + Italic"/>
    <w:aliases w:val="Spacing 0 pt,Body text (2) + Verdana,6 pt,Spacing 0 pt97,Body text + Corbel,Body text + Microsoft Sans Serif,10 pt,Heading #3 + 5.5 pt,Scale 200%,Body text (14) + Impact,17 pt,16.5 pt,Spacing -1 pt3"/>
    <w:basedOn w:val="Bodytext0"/>
    <w:rsid w:val="00576318"/>
    <w:rPr>
      <w:spacing w:val="-6"/>
      <w:sz w:val="27"/>
      <w:szCs w:val="27"/>
      <w:shd w:val="clear" w:color="auto" w:fill="FFFFFF"/>
    </w:rPr>
  </w:style>
  <w:style w:type="character" w:customStyle="1" w:styleId="Bodytext4">
    <w:name w:val="Body text (4)_"/>
    <w:link w:val="Bodytext40"/>
    <w:rsid w:val="00576318"/>
    <w:rPr>
      <w:i/>
      <w:iCs/>
      <w:spacing w:val="-8"/>
      <w:sz w:val="27"/>
      <w:szCs w:val="27"/>
      <w:shd w:val="clear" w:color="auto" w:fill="FFFFFF"/>
    </w:rPr>
  </w:style>
  <w:style w:type="character" w:customStyle="1" w:styleId="Bodytext4NotItalic">
    <w:name w:val="Body text (4) + Not Italic"/>
    <w:aliases w:val="Spacing 0 pt43,Table of contents + Italic"/>
    <w:basedOn w:val="Bodytext4"/>
    <w:rsid w:val="00576318"/>
    <w:rPr>
      <w:i/>
      <w:iCs/>
      <w:spacing w:val="-8"/>
      <w:sz w:val="27"/>
      <w:szCs w:val="27"/>
      <w:shd w:val="clear" w:color="auto" w:fill="FFFFFF"/>
    </w:rPr>
  </w:style>
  <w:style w:type="character" w:customStyle="1" w:styleId="Picturecaption2">
    <w:name w:val="Picture caption (2)_"/>
    <w:link w:val="Picturecaption20"/>
    <w:rsid w:val="00576318"/>
    <w:rPr>
      <w:rFonts w:ascii="Segoe UI" w:hAnsi="Segoe UI" w:cs="Segoe UI"/>
      <w:spacing w:val="11"/>
      <w:sz w:val="18"/>
      <w:szCs w:val="18"/>
      <w:shd w:val="clear" w:color="auto" w:fill="FFFFFF"/>
    </w:rPr>
  </w:style>
  <w:style w:type="character" w:customStyle="1" w:styleId="Picturecaption2SmallCaps">
    <w:name w:val="Picture caption (2) + Small Caps"/>
    <w:basedOn w:val="Picturecaption2"/>
    <w:rsid w:val="00576318"/>
    <w:rPr>
      <w:rFonts w:ascii="Segoe UI" w:hAnsi="Segoe UI" w:cs="Segoe UI"/>
      <w:spacing w:val="11"/>
      <w:sz w:val="18"/>
      <w:szCs w:val="18"/>
      <w:shd w:val="clear" w:color="auto" w:fill="FFFFFF"/>
    </w:rPr>
  </w:style>
  <w:style w:type="character" w:customStyle="1" w:styleId="Bodytext5">
    <w:name w:val="Body text (5)_"/>
    <w:link w:val="Bodytext50"/>
    <w:rsid w:val="00576318"/>
    <w:rPr>
      <w:spacing w:val="-3"/>
      <w:shd w:val="clear" w:color="auto" w:fill="FFFFFF"/>
    </w:rPr>
  </w:style>
  <w:style w:type="character" w:customStyle="1" w:styleId="Bodytext5135pt">
    <w:name w:val="Body text (5) + 13.5 pt"/>
    <w:aliases w:val="Bold,Spacing 0 pt42,Body text + Verdana,8.5 pt,Bold7,Body text (4) + 11.5 pt2,Spacing 0 pt99,4 pt,Spacing 0 pt84,Heading #4 + Not Italic,Body text (23) + 7.5 pt,Body text + Courier New,Body text + 14.5 pt,Body text + Georgia2"/>
    <w:basedOn w:val="Bodytext5"/>
    <w:rsid w:val="00576318"/>
    <w:rPr>
      <w:spacing w:val="-3"/>
      <w:shd w:val="clear" w:color="auto" w:fill="FFFFFF"/>
    </w:rPr>
  </w:style>
  <w:style w:type="character" w:customStyle="1" w:styleId="Headerorfooter2">
    <w:name w:val="Header or footer (2)_"/>
    <w:link w:val="Headerorfooter20"/>
    <w:rsid w:val="00576318"/>
    <w:rPr>
      <w:noProof/>
      <w:sz w:val="27"/>
      <w:szCs w:val="27"/>
      <w:shd w:val="clear" w:color="auto" w:fill="FFFFFF"/>
    </w:rPr>
  </w:style>
  <w:style w:type="character" w:customStyle="1" w:styleId="Headerorfooter">
    <w:name w:val="Header or footer_"/>
    <w:link w:val="Headerorfooter0"/>
    <w:rsid w:val="00576318"/>
    <w:rPr>
      <w:spacing w:val="1"/>
      <w:sz w:val="8"/>
      <w:szCs w:val="8"/>
      <w:shd w:val="clear" w:color="auto" w:fill="FFFFFF"/>
    </w:rPr>
  </w:style>
  <w:style w:type="character" w:customStyle="1" w:styleId="HeaderorfooterItalic">
    <w:name w:val="Header or footer + Italic"/>
    <w:aliases w:val="Spacing 0 pt41,Body text + Verdana6,8.5 pt2,Bold6,Footnote (2) + 8.5 pt,Not Bold7,Italic16,Body text + 9 pt3,Table of contents (2) + Not Italic,Heading #11 (3) + 10.5 pt1,Body text (3) + Italic"/>
    <w:basedOn w:val="Headerorfooter"/>
    <w:rsid w:val="00576318"/>
    <w:rPr>
      <w:spacing w:val="1"/>
      <w:sz w:val="8"/>
      <w:szCs w:val="8"/>
      <w:shd w:val="clear" w:color="auto" w:fill="FFFFFF"/>
    </w:rPr>
  </w:style>
  <w:style w:type="character" w:customStyle="1" w:styleId="Bodytext6">
    <w:name w:val="Body text (6)_"/>
    <w:link w:val="Bodytext60"/>
    <w:rsid w:val="00576318"/>
    <w:rPr>
      <w:spacing w:val="-12"/>
      <w:sz w:val="19"/>
      <w:szCs w:val="19"/>
      <w:shd w:val="clear" w:color="auto" w:fill="FFFFFF"/>
    </w:rPr>
  </w:style>
  <w:style w:type="character" w:customStyle="1" w:styleId="Bodytext6Italic">
    <w:name w:val="Body text (6) + Italic"/>
    <w:aliases w:val="Spacing 0 pt40,Body text + 9.5 pt5,Bold14,Table of contents (3) + Italic,Body text (10) + Italic"/>
    <w:rsid w:val="00576318"/>
    <w:rPr>
      <w:i/>
      <w:iCs/>
      <w:spacing w:val="0"/>
      <w:sz w:val="19"/>
      <w:szCs w:val="19"/>
      <w:shd w:val="clear" w:color="auto" w:fill="FFFFFF"/>
    </w:rPr>
  </w:style>
  <w:style w:type="character" w:customStyle="1" w:styleId="Bodytext24">
    <w:name w:val="Body text (2)"/>
    <w:basedOn w:val="Bodytext20"/>
    <w:rsid w:val="00576318"/>
    <w:rPr>
      <w:b/>
      <w:bCs/>
      <w:spacing w:val="-5"/>
      <w:sz w:val="27"/>
      <w:szCs w:val="27"/>
      <w:shd w:val="clear" w:color="auto" w:fill="FFFFFF"/>
    </w:rPr>
  </w:style>
  <w:style w:type="character" w:customStyle="1" w:styleId="Heading22">
    <w:name w:val="Heading #2 (2)_"/>
    <w:link w:val="Heading220"/>
    <w:rsid w:val="00576318"/>
    <w:rPr>
      <w:spacing w:val="-6"/>
      <w:sz w:val="27"/>
      <w:szCs w:val="27"/>
      <w:shd w:val="clear" w:color="auto" w:fill="FFFFFF"/>
    </w:rPr>
  </w:style>
  <w:style w:type="character" w:customStyle="1" w:styleId="Bodytext7">
    <w:name w:val="Body text (7)_"/>
    <w:link w:val="Bodytext70"/>
    <w:rsid w:val="00576318"/>
    <w:rPr>
      <w:b/>
      <w:bCs/>
      <w:i/>
      <w:iCs/>
      <w:sz w:val="22"/>
      <w:szCs w:val="22"/>
      <w:shd w:val="clear" w:color="auto" w:fill="FFFFFF"/>
    </w:rPr>
  </w:style>
  <w:style w:type="character" w:customStyle="1" w:styleId="Bodytext8">
    <w:name w:val="Body text (8)_"/>
    <w:link w:val="Bodytext80"/>
    <w:rsid w:val="00576318"/>
    <w:rPr>
      <w:spacing w:val="-4"/>
      <w:shd w:val="clear" w:color="auto" w:fill="FFFFFF"/>
    </w:rPr>
  </w:style>
  <w:style w:type="character" w:customStyle="1" w:styleId="Bodytext85pt">
    <w:name w:val="Body text (8) + 5 pt"/>
    <w:aliases w:val="Italic,Spacing 0 pt39,Body text (4) + 11.5 pt,Heading #3 (3) + Not Bold,Body text (3) + 11 pt,Body text (10) + Italic1,Body text (3) + 8 pt"/>
    <w:basedOn w:val="Bodytext8"/>
    <w:rsid w:val="00576318"/>
    <w:rPr>
      <w:spacing w:val="-4"/>
      <w:shd w:val="clear" w:color="auto" w:fill="FFFFFF"/>
    </w:rPr>
  </w:style>
  <w:style w:type="character" w:customStyle="1" w:styleId="Bodytext9">
    <w:name w:val="Body text (9)_"/>
    <w:link w:val="Bodytext91"/>
    <w:rsid w:val="00576318"/>
    <w:rPr>
      <w:spacing w:val="-4"/>
      <w:sz w:val="25"/>
      <w:szCs w:val="25"/>
      <w:shd w:val="clear" w:color="auto" w:fill="FFFFFF"/>
    </w:rPr>
  </w:style>
  <w:style w:type="character" w:customStyle="1" w:styleId="Bodytext10">
    <w:name w:val="Body text (10)_"/>
    <w:link w:val="Bodytext100"/>
    <w:rsid w:val="00576318"/>
    <w:rPr>
      <w:i/>
      <w:iCs/>
      <w:sz w:val="22"/>
      <w:szCs w:val="22"/>
      <w:shd w:val="clear" w:color="auto" w:fill="FFFFFF"/>
    </w:rPr>
  </w:style>
  <w:style w:type="character" w:customStyle="1" w:styleId="Bodytext10Bold">
    <w:name w:val="Body text (10) + Bold"/>
    <w:aliases w:val="Not Italic,Spacing 0 pt38,Body text (25) + Times New Roman,8.5 pt1,Italic6,Body text (11) + Bold,Spacing 0 pt79,Body text (11) + Not Italic1,Body text (7) + 11 pt,Body text (11) + 10 pt,Table of contents (3) + 4 pt1"/>
    <w:rsid w:val="00576318"/>
    <w:rPr>
      <w:b/>
      <w:bCs/>
      <w:i/>
      <w:iCs/>
      <w:spacing w:val="1"/>
      <w:sz w:val="22"/>
      <w:szCs w:val="22"/>
      <w:shd w:val="clear" w:color="auto" w:fill="FFFFFF"/>
    </w:rPr>
  </w:style>
  <w:style w:type="character" w:customStyle="1" w:styleId="Bodytext10Bold1">
    <w:name w:val="Body text (10) + Bold1"/>
    <w:aliases w:val="Spacing 0 pt37,Body text (25) + Microsoft Sans Serif,6 pt1,Body text (12) + Not Bold,Body text (6) + 8.5 pt"/>
    <w:rsid w:val="00576318"/>
    <w:rPr>
      <w:b/>
      <w:bCs/>
      <w:i/>
      <w:iCs/>
      <w:spacing w:val="0"/>
      <w:sz w:val="22"/>
      <w:szCs w:val="22"/>
      <w:shd w:val="clear" w:color="auto" w:fill="FFFFFF"/>
    </w:rPr>
  </w:style>
  <w:style w:type="character" w:customStyle="1" w:styleId="Bodytext10Spacing0pt">
    <w:name w:val="Body text (10) + Spacing 0 pt"/>
    <w:rsid w:val="00576318"/>
    <w:rPr>
      <w:i/>
      <w:iCs/>
      <w:noProof/>
      <w:spacing w:val="0"/>
      <w:sz w:val="22"/>
      <w:szCs w:val="22"/>
      <w:shd w:val="clear" w:color="auto" w:fill="FFFFFF"/>
    </w:rPr>
  </w:style>
  <w:style w:type="character" w:customStyle="1" w:styleId="Bodytext11">
    <w:name w:val="Body text (11)_"/>
    <w:link w:val="Bodytext110"/>
    <w:rsid w:val="00576318"/>
    <w:rPr>
      <w:rFonts w:ascii="Constantia" w:hAnsi="Constantia" w:cs="Constantia"/>
      <w:spacing w:val="9"/>
      <w:sz w:val="16"/>
      <w:szCs w:val="16"/>
      <w:shd w:val="clear" w:color="auto" w:fill="FFFFFF"/>
    </w:rPr>
  </w:style>
  <w:style w:type="character" w:customStyle="1" w:styleId="Bodytext12">
    <w:name w:val="Body text (12)_"/>
    <w:link w:val="Bodytext120"/>
    <w:rsid w:val="00576318"/>
    <w:rPr>
      <w:rFonts w:ascii="Constantia" w:hAnsi="Constantia" w:cs="Constantia"/>
      <w:sz w:val="22"/>
      <w:szCs w:val="22"/>
      <w:shd w:val="clear" w:color="auto" w:fill="FFFFFF"/>
    </w:rPr>
  </w:style>
  <w:style w:type="character" w:customStyle="1" w:styleId="Bodytext13">
    <w:name w:val="Body text (13)_"/>
    <w:link w:val="Bodytext130"/>
    <w:rsid w:val="00576318"/>
    <w:rPr>
      <w:b/>
      <w:bCs/>
      <w:i/>
      <w:iCs/>
      <w:sz w:val="21"/>
      <w:szCs w:val="21"/>
      <w:shd w:val="clear" w:color="auto" w:fill="FFFFFF"/>
    </w:rPr>
  </w:style>
  <w:style w:type="character" w:customStyle="1" w:styleId="Picturecaption">
    <w:name w:val="Picture caption_"/>
    <w:link w:val="Picturecaption0"/>
    <w:rsid w:val="00576318"/>
    <w:rPr>
      <w:spacing w:val="-4"/>
      <w:sz w:val="25"/>
      <w:szCs w:val="25"/>
      <w:shd w:val="clear" w:color="auto" w:fill="FFFFFF"/>
    </w:rPr>
  </w:style>
  <w:style w:type="character" w:customStyle="1" w:styleId="Bodytext4Constantia">
    <w:name w:val="Body text (4) + Constantia"/>
    <w:aliases w:val="22.5 pt,Bold4,Spacing -2 pt,Body text + Verdana4,6 pt2,Table caption + 13.5 pt"/>
    <w:basedOn w:val="Bodytext4"/>
    <w:rsid w:val="00576318"/>
    <w:rPr>
      <w:i/>
      <w:iCs/>
      <w:spacing w:val="-8"/>
      <w:sz w:val="27"/>
      <w:szCs w:val="27"/>
      <w:shd w:val="clear" w:color="auto" w:fill="FFFFFF"/>
    </w:rPr>
  </w:style>
  <w:style w:type="character" w:customStyle="1" w:styleId="Bodytext2NotBold">
    <w:name w:val="Body text (2) + Not Bold"/>
    <w:aliases w:val="Spacing 0 pt36,Italic14,Spacing 0 pt64,Body text + 14 pt,Bold24,Spacing 0 pt96,Scale 80%,Body text + Italic4,Body text (22) + Not Italic,Header or footer + Not Bold,Body text (6) + 11 pt1"/>
    <w:basedOn w:val="Bodytext20"/>
    <w:rsid w:val="00576318"/>
    <w:rPr>
      <w:b/>
      <w:bCs/>
      <w:spacing w:val="-5"/>
      <w:sz w:val="27"/>
      <w:szCs w:val="27"/>
      <w:shd w:val="clear" w:color="auto" w:fill="FFFFFF"/>
    </w:rPr>
  </w:style>
  <w:style w:type="character" w:customStyle="1" w:styleId="Heading30">
    <w:name w:val="Heading #3_"/>
    <w:link w:val="Heading31"/>
    <w:rsid w:val="00576318"/>
    <w:rPr>
      <w:b/>
      <w:bCs/>
      <w:spacing w:val="-5"/>
      <w:sz w:val="27"/>
      <w:szCs w:val="27"/>
      <w:shd w:val="clear" w:color="auto" w:fill="FFFFFF"/>
    </w:rPr>
  </w:style>
  <w:style w:type="character" w:customStyle="1" w:styleId="Bodytext9135pt">
    <w:name w:val="Body text (9) + 13.5 pt"/>
    <w:aliases w:val="Spacing 0 pt35,Body text + 45.5 pt,Body text (3) + 11 pt1"/>
    <w:rsid w:val="00576318"/>
    <w:rPr>
      <w:spacing w:val="-6"/>
      <w:sz w:val="27"/>
      <w:szCs w:val="27"/>
      <w:shd w:val="clear" w:color="auto" w:fill="FFFFFF"/>
    </w:rPr>
  </w:style>
  <w:style w:type="character" w:customStyle="1" w:styleId="Bodytext9135pt1">
    <w:name w:val="Body text (9) + 13.5 pt1"/>
    <w:aliases w:val="Italic5,Spacing 0 pt34,Body text + 14 pt1,Bold23,Italic22,Spacing 0 pt95,Body text + 4.5 pt,Italic15,Body text + 18 pt,Spacing -1 pt2,Table of contents (3) + 4 pt,Body text + 10.5 pt,Body text (5) + 7.5 pt,Heading #2 + 10.5 pt1"/>
    <w:rsid w:val="00576318"/>
    <w:rPr>
      <w:i/>
      <w:iCs/>
      <w:spacing w:val="-8"/>
      <w:sz w:val="27"/>
      <w:szCs w:val="27"/>
      <w:shd w:val="clear" w:color="auto" w:fill="FFFFFF"/>
    </w:rPr>
  </w:style>
  <w:style w:type="character" w:customStyle="1" w:styleId="BodytextConstantia">
    <w:name w:val="Body text + Constantia"/>
    <w:aliases w:val="11 pt,Spacing 0 pt33,Table caption (5) + Italic,Body text + Candara,6.5 pt,15.5 pt1"/>
    <w:basedOn w:val="Bodytext0"/>
    <w:rsid w:val="00576318"/>
    <w:rPr>
      <w:spacing w:val="-6"/>
      <w:sz w:val="27"/>
      <w:szCs w:val="27"/>
      <w:shd w:val="clear" w:color="auto" w:fill="FFFFFF"/>
    </w:rPr>
  </w:style>
  <w:style w:type="character" w:customStyle="1" w:styleId="Bodytext12pt">
    <w:name w:val="Body text + 12 pt"/>
    <w:aliases w:val="Spacing 0 pt32,Body text + 5.5 pt1,Small Caps,Body text + 15.5 pt,Heading #7 (2) + 12.5 pt"/>
    <w:basedOn w:val="Bodytext0"/>
    <w:rsid w:val="00576318"/>
    <w:rPr>
      <w:spacing w:val="-6"/>
      <w:sz w:val="27"/>
      <w:szCs w:val="27"/>
      <w:shd w:val="clear" w:color="auto" w:fill="FFFFFF"/>
    </w:rPr>
  </w:style>
  <w:style w:type="character" w:customStyle="1" w:styleId="Bodytext16pt">
    <w:name w:val="Body text + 16 pt"/>
    <w:aliases w:val="Spacing 0 pt31,Body text (2) + 9.5 pt,Not Bold3,Body text (7) + 9.5 pt,Body text (3) + 10.5 pt1,Header or footer + Italic1,Body text (5) + Not Bold,Body text (17) + 4 pt"/>
    <w:basedOn w:val="Bodytext0"/>
    <w:rsid w:val="00576318"/>
    <w:rPr>
      <w:spacing w:val="-6"/>
      <w:sz w:val="27"/>
      <w:szCs w:val="27"/>
      <w:shd w:val="clear" w:color="auto" w:fill="FFFFFF"/>
    </w:rPr>
  </w:style>
  <w:style w:type="character" w:customStyle="1" w:styleId="Footnote">
    <w:name w:val="Footnote_"/>
    <w:link w:val="Footnote0"/>
    <w:rsid w:val="00576318"/>
    <w:rPr>
      <w:spacing w:val="-6"/>
      <w:sz w:val="27"/>
      <w:szCs w:val="27"/>
      <w:shd w:val="clear" w:color="auto" w:fill="FFFFFF"/>
    </w:rPr>
  </w:style>
  <w:style w:type="character" w:customStyle="1" w:styleId="FootnoteConstantia">
    <w:name w:val="Footnote + Constantia"/>
    <w:aliases w:val="11 pt2,Spacing 0 pt30,Body text (9) + Candara"/>
    <w:rsid w:val="00576318"/>
    <w:rPr>
      <w:rFonts w:ascii="Constantia" w:hAnsi="Constantia" w:cs="Constantia"/>
      <w:spacing w:val="-6"/>
      <w:sz w:val="22"/>
      <w:szCs w:val="22"/>
      <w:shd w:val="clear" w:color="auto" w:fill="FFFFFF"/>
    </w:rPr>
  </w:style>
  <w:style w:type="character" w:customStyle="1" w:styleId="Bodytext14">
    <w:name w:val="Body text (14)_"/>
    <w:link w:val="Bodytext140"/>
    <w:rsid w:val="00576318"/>
    <w:rPr>
      <w:noProof/>
      <w:sz w:val="10"/>
      <w:szCs w:val="10"/>
      <w:shd w:val="clear" w:color="auto" w:fill="FFFFFF"/>
    </w:rPr>
  </w:style>
  <w:style w:type="character" w:customStyle="1" w:styleId="Bodytext14135pt">
    <w:name w:val="Body text (14) + 13.5 pt"/>
    <w:aliases w:val="Italic4,Spacing 0 pt29,Body text (6) + Not Bold1,Body text + Bold3"/>
    <w:rsid w:val="00576318"/>
    <w:rPr>
      <w:i/>
      <w:iCs/>
      <w:noProof/>
      <w:spacing w:val="-8"/>
      <w:sz w:val="27"/>
      <w:szCs w:val="27"/>
      <w:shd w:val="clear" w:color="auto" w:fill="FFFFFF"/>
    </w:rPr>
  </w:style>
  <w:style w:type="character" w:customStyle="1" w:styleId="Headerorfooter3">
    <w:name w:val="Header or footer (3)_"/>
    <w:link w:val="Headerorfooter30"/>
    <w:rsid w:val="00576318"/>
    <w:rPr>
      <w:rFonts w:ascii="Segoe UI" w:hAnsi="Segoe UI" w:cs="Segoe UI"/>
      <w:i/>
      <w:iCs/>
      <w:spacing w:val="9"/>
      <w:sz w:val="8"/>
      <w:szCs w:val="8"/>
      <w:shd w:val="clear" w:color="auto" w:fill="FFFFFF"/>
    </w:rPr>
  </w:style>
  <w:style w:type="character" w:customStyle="1" w:styleId="Headerorfooter3TimesNewRoman">
    <w:name w:val="Header or footer (3) + Times New Roman"/>
    <w:aliases w:val="4.5 pt,Not Italic8,Spacing 0 pt28,Body text (14) + Bold,Spacing 0 pt61,Body text + Courier New1,Heading #1 + 11 pt,Scale 100%,Body text (17) + Times New Roman,Body text + 15.5 pt1,Body text (7) + Times New Roman"/>
    <w:rsid w:val="00576318"/>
    <w:rPr>
      <w:rFonts w:ascii="Times New Roman" w:hAnsi="Times New Roman" w:cs="Times New Roman"/>
      <w:i/>
      <w:iCs/>
      <w:spacing w:val="0"/>
      <w:sz w:val="9"/>
      <w:szCs w:val="9"/>
      <w:shd w:val="clear" w:color="auto" w:fill="FFFFFF"/>
    </w:rPr>
  </w:style>
  <w:style w:type="character" w:customStyle="1" w:styleId="Bodytext15">
    <w:name w:val="Body text (15)_"/>
    <w:link w:val="Bodytext150"/>
    <w:rsid w:val="00576318"/>
    <w:rPr>
      <w:spacing w:val="22"/>
      <w:w w:val="120"/>
      <w:sz w:val="8"/>
      <w:szCs w:val="8"/>
      <w:shd w:val="clear" w:color="auto" w:fill="FFFFFF"/>
    </w:rPr>
  </w:style>
  <w:style w:type="character" w:customStyle="1" w:styleId="Bodytext4155pt">
    <w:name w:val="Body text (4) + 15.5 pt"/>
    <w:aliases w:val="Bold3,Spacing -2 pt1,Body text + Verdana3,5 pt,Body text (8) + 9 pt,Body text + 6.5 pt4,Body text + Impact,Body text (3) + 8.5 pt1"/>
    <w:basedOn w:val="Bodytext4"/>
    <w:rsid w:val="00576318"/>
    <w:rPr>
      <w:i/>
      <w:iCs/>
      <w:spacing w:val="-8"/>
      <w:sz w:val="27"/>
      <w:szCs w:val="27"/>
      <w:shd w:val="clear" w:color="auto" w:fill="FFFFFF"/>
    </w:rPr>
  </w:style>
  <w:style w:type="character" w:customStyle="1" w:styleId="Bodytext10pt">
    <w:name w:val="Body text + 10 pt"/>
    <w:aliases w:val="Spacing 0 pt27,Body text (17) + Bold,Table of contents + 15.5 pt"/>
    <w:basedOn w:val="Bodytext0"/>
    <w:rsid w:val="00576318"/>
    <w:rPr>
      <w:spacing w:val="-6"/>
      <w:sz w:val="27"/>
      <w:szCs w:val="27"/>
      <w:shd w:val="clear" w:color="auto" w:fill="FFFFFF"/>
    </w:rPr>
  </w:style>
  <w:style w:type="character" w:customStyle="1" w:styleId="Bodytext10pt4">
    <w:name w:val="Body text + 10 pt4"/>
    <w:aliases w:val="Spacing 1 pt,Body text (12) + 10 pt,Italic20,Italic17,Not Bold10"/>
    <w:basedOn w:val="Bodytext0"/>
    <w:rsid w:val="00576318"/>
    <w:rPr>
      <w:spacing w:val="-6"/>
      <w:sz w:val="27"/>
      <w:szCs w:val="27"/>
      <w:shd w:val="clear" w:color="auto" w:fill="FFFFFF"/>
    </w:rPr>
  </w:style>
  <w:style w:type="character" w:customStyle="1" w:styleId="Bodytext95pt">
    <w:name w:val="Body text + 9.5 pt"/>
    <w:aliases w:val="Spacing 0 pt26,Spacing 0 pt58,Bold21,Spacing 0 pt73,Body text + 7.5 pt,Body text (26) + 11.5 pt,Spacing 3 pt,Body text (9) + Not Italic1,Body text (10) + 6.5 pt"/>
    <w:basedOn w:val="Bodytext0"/>
    <w:rsid w:val="00576318"/>
    <w:rPr>
      <w:spacing w:val="-6"/>
      <w:sz w:val="27"/>
      <w:szCs w:val="27"/>
      <w:shd w:val="clear" w:color="auto" w:fill="FFFFFF"/>
    </w:rPr>
  </w:style>
  <w:style w:type="character" w:customStyle="1" w:styleId="Bodytext16">
    <w:name w:val="Body text (16)_"/>
    <w:link w:val="Bodytext160"/>
    <w:rsid w:val="00576318"/>
    <w:rPr>
      <w:i/>
      <w:iCs/>
      <w:spacing w:val="-14"/>
      <w:sz w:val="30"/>
      <w:szCs w:val="30"/>
      <w:shd w:val="clear" w:color="auto" w:fill="FFFFFF"/>
    </w:rPr>
  </w:style>
  <w:style w:type="character" w:customStyle="1" w:styleId="BodyText17">
    <w:name w:val="Body Text1"/>
    <w:basedOn w:val="Bodytext0"/>
    <w:rsid w:val="00576318"/>
    <w:rPr>
      <w:spacing w:val="-6"/>
      <w:sz w:val="27"/>
      <w:szCs w:val="27"/>
      <w:shd w:val="clear" w:color="auto" w:fill="FFFFFF"/>
    </w:rPr>
  </w:style>
  <w:style w:type="character" w:customStyle="1" w:styleId="BodytextItalic1">
    <w:name w:val="Body text + Italic1"/>
    <w:aliases w:val="Spacing 0 pt25,Body text (28) + Not Italic,Body text (5) + 7.5 pt1,Body text (5) + 11 pt"/>
    <w:basedOn w:val="Bodytext0"/>
    <w:rsid w:val="00576318"/>
    <w:rPr>
      <w:spacing w:val="-6"/>
      <w:sz w:val="27"/>
      <w:szCs w:val="27"/>
      <w:shd w:val="clear" w:color="auto" w:fill="FFFFFF"/>
    </w:rPr>
  </w:style>
  <w:style w:type="character" w:customStyle="1" w:styleId="Bodytext90">
    <w:name w:val="Body text (9)"/>
    <w:rsid w:val="00576318"/>
    <w:rPr>
      <w:spacing w:val="-4"/>
      <w:sz w:val="25"/>
      <w:szCs w:val="25"/>
      <w:u w:val="single"/>
      <w:shd w:val="clear" w:color="auto" w:fill="FFFFFF"/>
    </w:rPr>
  </w:style>
  <w:style w:type="character" w:customStyle="1" w:styleId="Bodytext911pt">
    <w:name w:val="Body text (9) + 11 pt"/>
    <w:aliases w:val="Spacing 0 pt24,Spacing 0 pt65,Body text (17) + Italic,Body text (7) + Not Italic,Table caption + Not Italic,Body text (5) + Italic"/>
    <w:rsid w:val="00576318"/>
    <w:rPr>
      <w:spacing w:val="-8"/>
      <w:sz w:val="22"/>
      <w:szCs w:val="22"/>
      <w:u w:val="single"/>
      <w:shd w:val="clear" w:color="auto" w:fill="FFFFFF"/>
    </w:rPr>
  </w:style>
  <w:style w:type="character" w:customStyle="1" w:styleId="Heading40">
    <w:name w:val="Heading #4_"/>
    <w:link w:val="Heading41"/>
    <w:rsid w:val="00576318"/>
    <w:rPr>
      <w:spacing w:val="-6"/>
      <w:sz w:val="27"/>
      <w:szCs w:val="27"/>
      <w:shd w:val="clear" w:color="auto" w:fill="FFFFFF"/>
    </w:rPr>
  </w:style>
  <w:style w:type="character" w:customStyle="1" w:styleId="Bodytext11pt">
    <w:name w:val="Body text + 11 pt"/>
    <w:aliases w:val="Spacing 0 pt23,Body text (17) + Italic2,Body text (9) + Italic,Body text + 6.5 pt,Heading #9 + Italic,Body text (12) + 11 pt"/>
    <w:basedOn w:val="Bodytext0"/>
    <w:rsid w:val="00576318"/>
    <w:rPr>
      <w:spacing w:val="-6"/>
      <w:sz w:val="27"/>
      <w:szCs w:val="27"/>
      <w:shd w:val="clear" w:color="auto" w:fill="FFFFFF"/>
    </w:rPr>
  </w:style>
  <w:style w:type="character" w:customStyle="1" w:styleId="Bodytext16265pt">
    <w:name w:val="Body text (16) + 26.5 pt"/>
    <w:aliases w:val="Not Italic7,Spacing 0 pt22,Table caption (4) + Bold,Spacing 0 pt50,Body text (17) + Italic1,Body text (15) + 17 pt,Spacing 0 pt67,Body text (12) + 13.5 pt,Bold17,Heading #2 (2) + Italic,Body text (7) + 12.5 pt1"/>
    <w:rsid w:val="00576318"/>
    <w:rPr>
      <w:i/>
      <w:iCs/>
      <w:spacing w:val="0"/>
      <w:sz w:val="53"/>
      <w:szCs w:val="53"/>
      <w:shd w:val="clear" w:color="auto" w:fill="FFFFFF"/>
    </w:rPr>
  </w:style>
  <w:style w:type="character" w:customStyle="1" w:styleId="Bodytext170">
    <w:name w:val="Body text (17)_"/>
    <w:link w:val="Bodytext171"/>
    <w:rsid w:val="00576318"/>
    <w:rPr>
      <w:spacing w:val="-8"/>
      <w:sz w:val="22"/>
      <w:szCs w:val="22"/>
      <w:shd w:val="clear" w:color="auto" w:fill="FFFFFF"/>
    </w:rPr>
  </w:style>
  <w:style w:type="character" w:customStyle="1" w:styleId="BodytextBold">
    <w:name w:val="Body text + Bold"/>
    <w:aliases w:val="Spacing 0 pt21,Body text (28) + Not Italic1,Spacing 0 pt86,Body text (10) + 8.5 pt"/>
    <w:basedOn w:val="Bodytext0"/>
    <w:rsid w:val="00576318"/>
    <w:rPr>
      <w:spacing w:val="-6"/>
      <w:sz w:val="27"/>
      <w:szCs w:val="27"/>
      <w:shd w:val="clear" w:color="auto" w:fill="FFFFFF"/>
    </w:rPr>
  </w:style>
  <w:style w:type="character" w:customStyle="1" w:styleId="Heading10">
    <w:name w:val="Heading #1_"/>
    <w:link w:val="Heading11"/>
    <w:rsid w:val="00576318"/>
    <w:rPr>
      <w:spacing w:val="-6"/>
      <w:sz w:val="27"/>
      <w:szCs w:val="27"/>
      <w:shd w:val="clear" w:color="auto" w:fill="FFFFFF"/>
    </w:rPr>
  </w:style>
  <w:style w:type="character" w:customStyle="1" w:styleId="Bodytext32">
    <w:name w:val="Body text3"/>
    <w:basedOn w:val="Bodytext0"/>
    <w:rsid w:val="00576318"/>
    <w:rPr>
      <w:spacing w:val="-6"/>
      <w:sz w:val="27"/>
      <w:szCs w:val="27"/>
      <w:shd w:val="clear" w:color="auto" w:fill="FFFFFF"/>
    </w:rPr>
  </w:style>
  <w:style w:type="character" w:customStyle="1" w:styleId="Tablecaption">
    <w:name w:val="Table caption_"/>
    <w:link w:val="Tablecaption0"/>
    <w:rsid w:val="00576318"/>
    <w:rPr>
      <w:spacing w:val="-6"/>
      <w:sz w:val="27"/>
      <w:szCs w:val="27"/>
      <w:shd w:val="clear" w:color="auto" w:fill="FFFFFF"/>
    </w:rPr>
  </w:style>
  <w:style w:type="character" w:customStyle="1" w:styleId="Bodytext25">
    <w:name w:val="Body text2"/>
    <w:basedOn w:val="Bodytext0"/>
    <w:rsid w:val="00576318"/>
    <w:rPr>
      <w:spacing w:val="-6"/>
      <w:sz w:val="27"/>
      <w:szCs w:val="27"/>
      <w:shd w:val="clear" w:color="auto" w:fill="FFFFFF"/>
    </w:rPr>
  </w:style>
  <w:style w:type="character" w:customStyle="1" w:styleId="Heading32">
    <w:name w:val="Heading #3 (2)_"/>
    <w:link w:val="Heading320"/>
    <w:rsid w:val="00576318"/>
    <w:rPr>
      <w:b/>
      <w:bCs/>
      <w:spacing w:val="-14"/>
      <w:sz w:val="27"/>
      <w:szCs w:val="27"/>
      <w:shd w:val="clear" w:color="auto" w:fill="FFFFFF"/>
    </w:rPr>
  </w:style>
  <w:style w:type="character" w:customStyle="1" w:styleId="Heading42">
    <w:name w:val="Heading #4 (2)_"/>
    <w:link w:val="Heading420"/>
    <w:rsid w:val="00576318"/>
    <w:rPr>
      <w:b/>
      <w:bCs/>
      <w:spacing w:val="-5"/>
      <w:sz w:val="27"/>
      <w:szCs w:val="27"/>
      <w:shd w:val="clear" w:color="auto" w:fill="FFFFFF"/>
    </w:rPr>
  </w:style>
  <w:style w:type="character" w:customStyle="1" w:styleId="BodytextSpacing0pt">
    <w:name w:val="Body text + Spacing 0 pt"/>
    <w:basedOn w:val="Bodytext0"/>
    <w:rsid w:val="00576318"/>
    <w:rPr>
      <w:spacing w:val="-6"/>
      <w:sz w:val="27"/>
      <w:szCs w:val="27"/>
      <w:shd w:val="clear" w:color="auto" w:fill="FFFFFF"/>
    </w:rPr>
  </w:style>
  <w:style w:type="character" w:customStyle="1" w:styleId="Tablecaption2">
    <w:name w:val="Table caption (2)_"/>
    <w:link w:val="Tablecaption20"/>
    <w:rsid w:val="00576318"/>
    <w:rPr>
      <w:spacing w:val="-4"/>
      <w:sz w:val="25"/>
      <w:szCs w:val="25"/>
      <w:shd w:val="clear" w:color="auto" w:fill="FFFFFF"/>
    </w:rPr>
  </w:style>
  <w:style w:type="character" w:customStyle="1" w:styleId="Tablecaption3">
    <w:name w:val="Table caption (3)_"/>
    <w:link w:val="Tablecaption30"/>
    <w:rsid w:val="00576318"/>
    <w:rPr>
      <w:spacing w:val="-15"/>
      <w:sz w:val="23"/>
      <w:szCs w:val="23"/>
      <w:shd w:val="clear" w:color="auto" w:fill="FFFFFF"/>
    </w:rPr>
  </w:style>
  <w:style w:type="character" w:customStyle="1" w:styleId="Bodytext18">
    <w:name w:val="Body text (18)_"/>
    <w:link w:val="Bodytext180"/>
    <w:rsid w:val="00576318"/>
    <w:rPr>
      <w:b/>
      <w:bCs/>
      <w:spacing w:val="-3"/>
      <w:sz w:val="27"/>
      <w:szCs w:val="27"/>
      <w:shd w:val="clear" w:color="auto" w:fill="FFFFFF"/>
    </w:rPr>
  </w:style>
  <w:style w:type="character" w:customStyle="1" w:styleId="Bodytext18145pt">
    <w:name w:val="Body text (18) + 14.5 pt"/>
    <w:aliases w:val="Not Bold,Italic3,Spacing 1 pt3,Body text (12) + 15 pt,Spacing 0 pt63,Body text (8) + Not Italic1,Header or footer (7) + 4.5 pt,Body text (5) + 10 pt,Body text (2) + 5.5 pt,Scale 200%3,Body text (3) + 5 pt"/>
    <w:basedOn w:val="Bodytext18"/>
    <w:rsid w:val="00576318"/>
    <w:rPr>
      <w:b/>
      <w:bCs/>
      <w:spacing w:val="-3"/>
      <w:sz w:val="27"/>
      <w:szCs w:val="27"/>
      <w:shd w:val="clear" w:color="auto" w:fill="FFFFFF"/>
    </w:rPr>
  </w:style>
  <w:style w:type="character" w:customStyle="1" w:styleId="Bodytext2NotBold1">
    <w:name w:val="Body text (2) + Not Bold1"/>
    <w:aliases w:val="Italic2,Spacing 0 pt20,Spacing 0 pt46,Body text (18) + Not Italic,Body text + 11 pt1,Body text (5) + 4.5 pt,Scale 120%2,Body text (3) + 8.5 pt,Body text + 7.5 pt3"/>
    <w:basedOn w:val="Bodytext20"/>
    <w:rsid w:val="00576318"/>
    <w:rPr>
      <w:b/>
      <w:bCs/>
      <w:spacing w:val="-5"/>
      <w:sz w:val="27"/>
      <w:szCs w:val="27"/>
      <w:shd w:val="clear" w:color="auto" w:fill="FFFFFF"/>
    </w:rPr>
  </w:style>
  <w:style w:type="character" w:customStyle="1" w:styleId="Bodytext19">
    <w:name w:val="Body text (19)_"/>
    <w:link w:val="Bodytext190"/>
    <w:rsid w:val="00576318"/>
    <w:rPr>
      <w:i/>
      <w:iCs/>
      <w:spacing w:val="-3"/>
      <w:sz w:val="28"/>
      <w:szCs w:val="28"/>
      <w:shd w:val="clear" w:color="auto" w:fill="FFFFFF"/>
    </w:rPr>
  </w:style>
  <w:style w:type="character" w:customStyle="1" w:styleId="Bodytext19225pt">
    <w:name w:val="Body text (19) + 22.5 pt"/>
    <w:aliases w:val="Not Italic6,Spacing 0 pt19,Scale 75%,Body text (3) + Verdana,7.5 pt,Spacing 0 pt45,Body text (18) + Not Italic2,Footnote + 8 pt,Body text + Segoe UI,Bold16,Spacing 1 pt4,Body text + 9.5 pt6,Bold15,Table of contents (2) + 10 pt"/>
    <w:basedOn w:val="Bodytext19"/>
    <w:rsid w:val="00576318"/>
    <w:rPr>
      <w:i/>
      <w:iCs/>
      <w:spacing w:val="-3"/>
      <w:sz w:val="28"/>
      <w:szCs w:val="28"/>
      <w:shd w:val="clear" w:color="auto" w:fill="FFFFFF"/>
    </w:rPr>
  </w:style>
  <w:style w:type="character" w:customStyle="1" w:styleId="Bodytext19135pt">
    <w:name w:val="Body text (19) + 13.5 pt"/>
    <w:aliases w:val="Not Italic5,Spacing 0 pt18,Table caption (7) + Times New Roman,Table caption (4) + 15.5 pt"/>
    <w:basedOn w:val="Bodytext19"/>
    <w:rsid w:val="00576318"/>
    <w:rPr>
      <w:i/>
      <w:iCs/>
      <w:spacing w:val="-3"/>
      <w:sz w:val="28"/>
      <w:szCs w:val="28"/>
      <w:shd w:val="clear" w:color="auto" w:fill="FFFFFF"/>
    </w:rPr>
  </w:style>
  <w:style w:type="character" w:customStyle="1" w:styleId="Bodytext19135pt2">
    <w:name w:val="Body text (19) + 13.5 pt2"/>
    <w:aliases w:val="Not Italic4,Spacing 0 pt17,Table caption (7) + Times New Roman1,Body text + Italic3,Body text + 4 pt2,Scale 150%2"/>
    <w:basedOn w:val="Bodytext19"/>
    <w:rsid w:val="00576318"/>
    <w:rPr>
      <w:i/>
      <w:iCs/>
      <w:spacing w:val="-3"/>
      <w:sz w:val="28"/>
      <w:szCs w:val="28"/>
      <w:shd w:val="clear" w:color="auto" w:fill="FFFFFF"/>
    </w:rPr>
  </w:style>
  <w:style w:type="character" w:customStyle="1" w:styleId="Bodytext19135pt1">
    <w:name w:val="Body text (19) + 13.5 pt1"/>
    <w:aliases w:val="Spacing 0 pt16,Body text (2) + Not Italic"/>
    <w:basedOn w:val="Bodytext19"/>
    <w:rsid w:val="00576318"/>
    <w:rPr>
      <w:i/>
      <w:iCs/>
      <w:spacing w:val="-3"/>
      <w:sz w:val="28"/>
      <w:szCs w:val="28"/>
      <w:shd w:val="clear" w:color="auto" w:fill="FFFFFF"/>
    </w:rPr>
  </w:style>
  <w:style w:type="character" w:customStyle="1" w:styleId="Bodytext200">
    <w:name w:val="Body text (20)_"/>
    <w:link w:val="Bodytext201"/>
    <w:rsid w:val="00576318"/>
    <w:rPr>
      <w:b/>
      <w:bCs/>
      <w:spacing w:val="-13"/>
      <w:sz w:val="27"/>
      <w:szCs w:val="27"/>
      <w:shd w:val="clear" w:color="auto" w:fill="FFFFFF"/>
    </w:rPr>
  </w:style>
  <w:style w:type="character" w:customStyle="1" w:styleId="Bodytext10pt3">
    <w:name w:val="Body text + 10 pt3"/>
    <w:aliases w:val="Spacing 0 pt15,Body text + Italic2,Heading #11 (4) + Not Italic,Body text + Arial Narrow,8 pt"/>
    <w:basedOn w:val="Bodytext0"/>
    <w:rsid w:val="00576318"/>
    <w:rPr>
      <w:spacing w:val="-6"/>
      <w:sz w:val="27"/>
      <w:szCs w:val="27"/>
      <w:shd w:val="clear" w:color="auto" w:fill="FFFFFF"/>
    </w:rPr>
  </w:style>
  <w:style w:type="character" w:customStyle="1" w:styleId="Bodytext6pt">
    <w:name w:val="Body text + 6 pt"/>
    <w:aliases w:val="Spacing 0 pt14,Body text (18) + Not Italic1,Body text + 4 pt1,Scale 150%1"/>
    <w:basedOn w:val="Bodytext0"/>
    <w:rsid w:val="00576318"/>
    <w:rPr>
      <w:spacing w:val="-6"/>
      <w:sz w:val="27"/>
      <w:szCs w:val="27"/>
      <w:shd w:val="clear" w:color="auto" w:fill="FFFFFF"/>
    </w:rPr>
  </w:style>
  <w:style w:type="character" w:customStyle="1" w:styleId="BodytextConsolas">
    <w:name w:val="Body text + Consolas"/>
    <w:aliases w:val="11 pt1,Bold2,Spacing -1 pt,Body text + Verdana2,5 pt1,Body text (8) + 18 pt,Body text + 9 pt1,4 pt1,Body text + 6.5 pt3,Body text + Georgia1,9.5 pt1,Body text (19) + 8.5 pt"/>
    <w:basedOn w:val="Bodytext0"/>
    <w:rsid w:val="00576318"/>
    <w:rPr>
      <w:spacing w:val="-6"/>
      <w:sz w:val="27"/>
      <w:szCs w:val="27"/>
      <w:shd w:val="clear" w:color="auto" w:fill="FFFFFF"/>
    </w:rPr>
  </w:style>
  <w:style w:type="character" w:customStyle="1" w:styleId="Bodytext195pt">
    <w:name w:val="Body text + 19.5 pt"/>
    <w:aliases w:val="Bold1,Spacing -1 pt1,Table caption (5) + 8 pt,Body text (34) + Corbel,14 pt1,Body text + 6.5 pt2,Heading #6 + 12.5 pt1,Body text (21) + 11.5 pt1,Table caption (3) + 8.5 pt,Body text + Microsoft Sans Serif2,16.5 pt1"/>
    <w:basedOn w:val="Bodytext0"/>
    <w:rsid w:val="00576318"/>
    <w:rPr>
      <w:spacing w:val="-6"/>
      <w:sz w:val="27"/>
      <w:szCs w:val="27"/>
      <w:shd w:val="clear" w:color="auto" w:fill="FFFFFF"/>
    </w:rPr>
  </w:style>
  <w:style w:type="character" w:customStyle="1" w:styleId="Heading20">
    <w:name w:val="Heading #2_"/>
    <w:link w:val="Heading21"/>
    <w:rsid w:val="00576318"/>
    <w:rPr>
      <w:i/>
      <w:iCs/>
      <w:spacing w:val="-14"/>
      <w:sz w:val="30"/>
      <w:szCs w:val="30"/>
      <w:shd w:val="clear" w:color="auto" w:fill="FFFFFF"/>
    </w:rPr>
  </w:style>
  <w:style w:type="character" w:customStyle="1" w:styleId="Heading2265pt">
    <w:name w:val="Heading #2 + 26.5 pt"/>
    <w:aliases w:val="Not Italic3,Spacing 0 pt13,Body text (3) + Bold,Heading #5 + Not Bold,Heading #8 + 12.5 pt"/>
    <w:basedOn w:val="Heading20"/>
    <w:rsid w:val="00576318"/>
    <w:rPr>
      <w:i/>
      <w:iCs/>
      <w:spacing w:val="-14"/>
      <w:sz w:val="30"/>
      <w:szCs w:val="30"/>
      <w:shd w:val="clear" w:color="auto" w:fill="FFFFFF"/>
    </w:rPr>
  </w:style>
  <w:style w:type="character" w:customStyle="1" w:styleId="Heading43">
    <w:name w:val="Heading #4 (3)_"/>
    <w:link w:val="Heading430"/>
    <w:rsid w:val="00576318"/>
    <w:rPr>
      <w:b/>
      <w:bCs/>
      <w:spacing w:val="-10"/>
      <w:sz w:val="27"/>
      <w:szCs w:val="27"/>
      <w:shd w:val="clear" w:color="auto" w:fill="FFFFFF"/>
    </w:rPr>
  </w:style>
  <w:style w:type="character" w:customStyle="1" w:styleId="Bodytext125pt">
    <w:name w:val="Body text + 12.5 pt"/>
    <w:aliases w:val="Spacing 0 pt12,Body text (3) + Not Bold,Body text (19) + 11.5 pt1"/>
    <w:basedOn w:val="Bodytext0"/>
    <w:rsid w:val="00576318"/>
    <w:rPr>
      <w:spacing w:val="-6"/>
      <w:sz w:val="27"/>
      <w:szCs w:val="27"/>
      <w:shd w:val="clear" w:color="auto" w:fill="FFFFFF"/>
    </w:rPr>
  </w:style>
  <w:style w:type="character" w:customStyle="1" w:styleId="Tablecaption4">
    <w:name w:val="Table caption (4)_"/>
    <w:link w:val="Tablecaption40"/>
    <w:rsid w:val="00576318"/>
    <w:rPr>
      <w:spacing w:val="-9"/>
      <w:sz w:val="22"/>
      <w:szCs w:val="22"/>
      <w:shd w:val="clear" w:color="auto" w:fill="FFFFFF"/>
    </w:rPr>
  </w:style>
  <w:style w:type="character" w:customStyle="1" w:styleId="Tablecaption4Italic">
    <w:name w:val="Table caption (4) + Italic"/>
    <w:aliases w:val="Spacing 0 pt11,Body text + Verdana1,7.5 pt1,4 pt2,Body text + Corbel1,7.5 pt2,Body text (35) + Consolas,Body text + Bookman Old Style,Scale 150%,Body text (16) + 8 pt1"/>
    <w:rsid w:val="00576318"/>
    <w:rPr>
      <w:i/>
      <w:iCs/>
      <w:spacing w:val="-15"/>
      <w:sz w:val="22"/>
      <w:szCs w:val="22"/>
      <w:shd w:val="clear" w:color="auto" w:fill="FFFFFF"/>
    </w:rPr>
  </w:style>
  <w:style w:type="character" w:customStyle="1" w:styleId="Headerorfooter4">
    <w:name w:val="Header or footer (4)_"/>
    <w:link w:val="Headerorfooter40"/>
    <w:rsid w:val="00576318"/>
    <w:rPr>
      <w:noProof/>
      <w:sz w:val="11"/>
      <w:szCs w:val="11"/>
      <w:shd w:val="clear" w:color="auto" w:fill="FFFFFF"/>
    </w:rPr>
  </w:style>
  <w:style w:type="character" w:customStyle="1" w:styleId="Bodytext211">
    <w:name w:val="Body text (21)_"/>
    <w:link w:val="Bodytext212"/>
    <w:rsid w:val="00576318"/>
    <w:rPr>
      <w:b/>
      <w:bCs/>
      <w:spacing w:val="29"/>
      <w:sz w:val="18"/>
      <w:szCs w:val="18"/>
      <w:shd w:val="clear" w:color="auto" w:fill="FFFFFF"/>
    </w:rPr>
  </w:style>
  <w:style w:type="character" w:customStyle="1" w:styleId="Bodytext16NotItalic">
    <w:name w:val="Body text (16) + Not Italic"/>
    <w:aliases w:val="Spacing 0 pt10,Heading #3 + 11.5 pt"/>
    <w:rsid w:val="00576318"/>
    <w:rPr>
      <w:i/>
      <w:iCs/>
      <w:spacing w:val="-18"/>
      <w:sz w:val="30"/>
      <w:szCs w:val="30"/>
      <w:shd w:val="clear" w:color="auto" w:fill="FFFFFF"/>
    </w:rPr>
  </w:style>
  <w:style w:type="character" w:customStyle="1" w:styleId="Bodytext16135pt">
    <w:name w:val="Body text (16) + 13.5 pt"/>
    <w:aliases w:val="Not Italic2,Spacing 0 pt9,Body text (29) + 9.5 pt,Heading #3 (2) + Times New Roman,11.5 pt,Body text (26) + Constantia,12 pt1,Body text (18) + 13 pt,Body text (7) + 5 pt,Heading #7 + Not Bold,Body text (3) + 8 pt1"/>
    <w:rsid w:val="00576318"/>
    <w:rPr>
      <w:i/>
      <w:iCs/>
      <w:spacing w:val="-6"/>
      <w:sz w:val="27"/>
      <w:szCs w:val="27"/>
      <w:shd w:val="clear" w:color="auto" w:fill="FFFFFF"/>
    </w:rPr>
  </w:style>
  <w:style w:type="character" w:customStyle="1" w:styleId="Bodytext16135pt1">
    <w:name w:val="Body text (16) + 13.5 pt1"/>
    <w:aliases w:val="Spacing 0 pt8,Body text + 4 pt,Spacing 0 pt83,Table caption (6) + Not Italic"/>
    <w:rsid w:val="00576318"/>
    <w:rPr>
      <w:i/>
      <w:iCs/>
      <w:spacing w:val="-8"/>
      <w:sz w:val="27"/>
      <w:szCs w:val="27"/>
      <w:shd w:val="clear" w:color="auto" w:fill="FFFFFF"/>
    </w:rPr>
  </w:style>
  <w:style w:type="character" w:customStyle="1" w:styleId="Bodytext10pt2">
    <w:name w:val="Body text + 10 pt2"/>
    <w:aliases w:val="Spacing 0 pt7,Body text + 7.5 pt1,Body text (12) + Not Bold1,Body text (9) + Bold1,Body text (17) + Not Bold"/>
    <w:basedOn w:val="Bodytext0"/>
    <w:rsid w:val="00576318"/>
    <w:rPr>
      <w:spacing w:val="-6"/>
      <w:sz w:val="27"/>
      <w:szCs w:val="27"/>
      <w:shd w:val="clear" w:color="auto" w:fill="FFFFFF"/>
    </w:rPr>
  </w:style>
  <w:style w:type="character" w:customStyle="1" w:styleId="Headerorfooter5">
    <w:name w:val="Header or footer (5)_"/>
    <w:link w:val="Headerorfooter50"/>
    <w:rsid w:val="00576318"/>
    <w:rPr>
      <w:b/>
      <w:bCs/>
      <w:i/>
      <w:iCs/>
      <w:noProof/>
      <w:sz w:val="31"/>
      <w:szCs w:val="31"/>
      <w:shd w:val="clear" w:color="auto" w:fill="FFFFFF"/>
    </w:rPr>
  </w:style>
  <w:style w:type="character" w:customStyle="1" w:styleId="Bodytext220">
    <w:name w:val="Body text (22)_"/>
    <w:link w:val="Bodytext221"/>
    <w:rsid w:val="00576318"/>
    <w:rPr>
      <w:spacing w:val="-9"/>
      <w:sz w:val="28"/>
      <w:szCs w:val="28"/>
      <w:shd w:val="clear" w:color="auto" w:fill="FFFFFF"/>
    </w:rPr>
  </w:style>
  <w:style w:type="character" w:customStyle="1" w:styleId="Bodytext2125pt">
    <w:name w:val="Body text (2) + 12.5 pt"/>
    <w:aliases w:val="Not Bold1,Spacing 0 pt6,Body text + 13 pt,Body text (36) + 17.5 pt,Body text (35) + 9.5 pt,Heading #6 + 12.5 pt,Header or footer + 10 pt,Body text (13) + Not Bold1,Body text (17) + 7.5 pt,Table caption + 11.5 pt1"/>
    <w:basedOn w:val="Bodytext20"/>
    <w:rsid w:val="00576318"/>
    <w:rPr>
      <w:b/>
      <w:bCs/>
      <w:spacing w:val="-5"/>
      <w:sz w:val="27"/>
      <w:szCs w:val="27"/>
      <w:shd w:val="clear" w:color="auto" w:fill="FFFFFF"/>
    </w:rPr>
  </w:style>
  <w:style w:type="character" w:customStyle="1" w:styleId="Bodytext10pt1">
    <w:name w:val="Body text + 10 pt1"/>
    <w:aliases w:val="Spacing 1 pt2,Body text (3) + 8 pt2"/>
    <w:basedOn w:val="Bodytext0"/>
    <w:rsid w:val="00576318"/>
    <w:rPr>
      <w:spacing w:val="-6"/>
      <w:sz w:val="27"/>
      <w:szCs w:val="27"/>
      <w:shd w:val="clear" w:color="auto" w:fill="FFFFFF"/>
    </w:rPr>
  </w:style>
  <w:style w:type="character" w:customStyle="1" w:styleId="Bodytext95pt1">
    <w:name w:val="Body text + 9.5 pt1"/>
    <w:aliases w:val="Spacing 0 pt5,Body text (33) + Not Italic,Body text + 8 pt1,Not Bold8,Body text + 11.5 pt,Body text (2) + 12.5 pt1,Heading #11 (3) + 10.5 pt"/>
    <w:basedOn w:val="Bodytext0"/>
    <w:rsid w:val="00576318"/>
    <w:rPr>
      <w:spacing w:val="-6"/>
      <w:sz w:val="27"/>
      <w:szCs w:val="27"/>
      <w:shd w:val="clear" w:color="auto" w:fill="FFFFFF"/>
    </w:rPr>
  </w:style>
  <w:style w:type="character" w:customStyle="1" w:styleId="FootnoteItalic">
    <w:name w:val="Footnote + Italic"/>
    <w:aliases w:val="Spacing 0 pt4,Table caption (5) + Not Italic"/>
    <w:rsid w:val="00576318"/>
    <w:rPr>
      <w:i/>
      <w:iCs/>
      <w:spacing w:val="-8"/>
      <w:sz w:val="27"/>
      <w:szCs w:val="27"/>
      <w:shd w:val="clear" w:color="auto" w:fill="FFFFFF"/>
    </w:rPr>
  </w:style>
  <w:style w:type="character" w:customStyle="1" w:styleId="Headerorfooter6">
    <w:name w:val="Header or footer (6)_"/>
    <w:link w:val="Headerorfooter60"/>
    <w:rsid w:val="00576318"/>
    <w:rPr>
      <w:i/>
      <w:iCs/>
      <w:spacing w:val="6"/>
      <w:shd w:val="clear" w:color="auto" w:fill="FFFFFF"/>
    </w:rPr>
  </w:style>
  <w:style w:type="character" w:customStyle="1" w:styleId="Headerorfooter55pt">
    <w:name w:val="Header or footer + 5.5 pt"/>
    <w:aliases w:val="Spacing 0 pt3,Body text (22) + Not Italic1,Table caption (2) + 12 pt,Body text (19) + 12.5 pt"/>
    <w:basedOn w:val="Headerorfooter"/>
    <w:rsid w:val="00576318"/>
    <w:rPr>
      <w:spacing w:val="1"/>
      <w:sz w:val="8"/>
      <w:szCs w:val="8"/>
      <w:shd w:val="clear" w:color="auto" w:fill="FFFFFF"/>
    </w:rPr>
  </w:style>
  <w:style w:type="character" w:customStyle="1" w:styleId="BodytextSmallCaps">
    <w:name w:val="Body text + Small Caps"/>
    <w:basedOn w:val="Bodytext0"/>
    <w:rsid w:val="00576318"/>
    <w:rPr>
      <w:spacing w:val="-6"/>
      <w:sz w:val="27"/>
      <w:szCs w:val="27"/>
      <w:shd w:val="clear" w:color="auto" w:fill="FFFFFF"/>
    </w:rPr>
  </w:style>
  <w:style w:type="character" w:customStyle="1" w:styleId="Bodytext21105pt">
    <w:name w:val="Body text (21) + 10.5 pt"/>
    <w:aliases w:val="Italic1,Spacing 0 pt2,Body text (34) + 4 pt,Not Bold2,Body text (7) + 9.5 pt1,Heading #5 + Italic,Body text + Microsoft Sans Serif1,4.5 pt1,Body text + 4.5 pt1,Scale 120%1,Heading #7 (2) + 15.5 pt,Body text (23) + 4 pt"/>
    <w:rsid w:val="00576318"/>
    <w:rPr>
      <w:b/>
      <w:bCs/>
      <w:i/>
      <w:iCs/>
      <w:spacing w:val="29"/>
      <w:sz w:val="21"/>
      <w:szCs w:val="21"/>
      <w:shd w:val="clear" w:color="auto" w:fill="FFFFFF"/>
    </w:rPr>
  </w:style>
  <w:style w:type="character" w:customStyle="1" w:styleId="Bodytext230">
    <w:name w:val="Body text (23)_"/>
    <w:link w:val="Bodytext231"/>
    <w:rsid w:val="00576318"/>
    <w:rPr>
      <w:spacing w:val="-3"/>
      <w:sz w:val="16"/>
      <w:szCs w:val="16"/>
      <w:shd w:val="clear" w:color="auto" w:fill="FFFFFF"/>
    </w:rPr>
  </w:style>
  <w:style w:type="character" w:customStyle="1" w:styleId="Bodytext12TimesNewRoman">
    <w:name w:val="Body text (12) + Times New Roman"/>
    <w:aliases w:val="12 pt,Spacing 0 pt1,Body text + Bold1,Body text (19) + Times New Roman,Table caption (7) + Not Italic,Body text (20) + Italic"/>
    <w:basedOn w:val="Bodytext12"/>
    <w:rsid w:val="00576318"/>
    <w:rPr>
      <w:rFonts w:ascii="Constantia" w:hAnsi="Constantia" w:cs="Constantia"/>
      <w:sz w:val="22"/>
      <w:szCs w:val="22"/>
      <w:shd w:val="clear" w:color="auto" w:fill="FFFFFF"/>
    </w:rPr>
  </w:style>
  <w:style w:type="character" w:customStyle="1" w:styleId="Bodytext139pt">
    <w:name w:val="Body text (13) + 9 pt"/>
    <w:aliases w:val="Not Italic1,Spacing 1 pt1,Body text (30) + 9.5 pt,Body text + Franklin Gothic Medium,10.5 pt,Body text + Georgia,Table caption + 12.5 pt,Body text (21) + 11.5 pt,Body text (16) + 8 pt"/>
    <w:rsid w:val="00576318"/>
    <w:rPr>
      <w:b/>
      <w:bCs/>
      <w:i/>
      <w:iCs/>
      <w:spacing w:val="29"/>
      <w:sz w:val="18"/>
      <w:szCs w:val="18"/>
      <w:shd w:val="clear" w:color="auto" w:fill="FFFFFF"/>
    </w:rPr>
  </w:style>
  <w:style w:type="character" w:customStyle="1" w:styleId="Bodytext240">
    <w:name w:val="Body text (24)_"/>
    <w:link w:val="Bodytext241"/>
    <w:rsid w:val="00576318"/>
    <w:rPr>
      <w:sz w:val="19"/>
      <w:szCs w:val="19"/>
      <w:shd w:val="clear" w:color="auto" w:fill="FFFFFF"/>
    </w:rPr>
  </w:style>
  <w:style w:type="paragraph" w:customStyle="1" w:styleId="Bodytext31">
    <w:name w:val="Body text (3)"/>
    <w:basedOn w:val="Normal"/>
    <w:link w:val="Bodytext30"/>
    <w:rsid w:val="00576318"/>
    <w:pPr>
      <w:widowControl w:val="0"/>
      <w:shd w:val="clear" w:color="auto" w:fill="FFFFFF"/>
      <w:spacing w:line="240" w:lineRule="atLeast"/>
    </w:pPr>
    <w:rPr>
      <w:spacing w:val="-9"/>
      <w:sz w:val="32"/>
      <w:szCs w:val="32"/>
    </w:rPr>
  </w:style>
  <w:style w:type="paragraph" w:customStyle="1" w:styleId="Bodytext210">
    <w:name w:val="Body text (2)1"/>
    <w:basedOn w:val="Normal"/>
    <w:link w:val="Bodytext20"/>
    <w:rsid w:val="00576318"/>
    <w:pPr>
      <w:widowControl w:val="0"/>
      <w:shd w:val="clear" w:color="auto" w:fill="FFFFFF"/>
      <w:spacing w:line="306" w:lineRule="exact"/>
      <w:ind w:hanging="1920"/>
      <w:jc w:val="center"/>
    </w:pPr>
    <w:rPr>
      <w:b/>
      <w:bCs/>
      <w:spacing w:val="-5"/>
      <w:sz w:val="27"/>
      <w:szCs w:val="27"/>
    </w:rPr>
  </w:style>
  <w:style w:type="paragraph" w:customStyle="1" w:styleId="Bodytext1">
    <w:name w:val="Body text1"/>
    <w:basedOn w:val="Normal"/>
    <w:link w:val="Bodytext0"/>
    <w:rsid w:val="00576318"/>
    <w:pPr>
      <w:widowControl w:val="0"/>
      <w:shd w:val="clear" w:color="auto" w:fill="FFFFFF"/>
      <w:spacing w:before="60" w:after="60" w:line="299" w:lineRule="exact"/>
      <w:ind w:hanging="1320"/>
      <w:jc w:val="both"/>
    </w:pPr>
    <w:rPr>
      <w:spacing w:val="-6"/>
      <w:sz w:val="27"/>
      <w:szCs w:val="27"/>
    </w:rPr>
  </w:style>
  <w:style w:type="paragraph" w:customStyle="1" w:styleId="Bodytext40">
    <w:name w:val="Body text (4)"/>
    <w:basedOn w:val="Normal"/>
    <w:link w:val="Bodytext4"/>
    <w:rsid w:val="00576318"/>
    <w:pPr>
      <w:widowControl w:val="0"/>
      <w:shd w:val="clear" w:color="auto" w:fill="FFFFFF"/>
      <w:spacing w:after="300" w:line="240" w:lineRule="atLeast"/>
      <w:ind w:hanging="2000"/>
      <w:jc w:val="both"/>
    </w:pPr>
    <w:rPr>
      <w:i/>
      <w:iCs/>
      <w:spacing w:val="-8"/>
      <w:sz w:val="27"/>
      <w:szCs w:val="27"/>
    </w:rPr>
  </w:style>
  <w:style w:type="paragraph" w:customStyle="1" w:styleId="Picturecaption20">
    <w:name w:val="Picture caption (2)"/>
    <w:basedOn w:val="Normal"/>
    <w:link w:val="Picturecaption2"/>
    <w:rsid w:val="00576318"/>
    <w:pPr>
      <w:widowControl w:val="0"/>
      <w:shd w:val="clear" w:color="auto" w:fill="FFFFFF"/>
      <w:spacing w:line="240" w:lineRule="atLeast"/>
    </w:pPr>
    <w:rPr>
      <w:rFonts w:ascii="Segoe UI" w:hAnsi="Segoe UI" w:cs="Segoe UI"/>
      <w:spacing w:val="11"/>
      <w:sz w:val="18"/>
      <w:szCs w:val="18"/>
    </w:rPr>
  </w:style>
  <w:style w:type="paragraph" w:customStyle="1" w:styleId="Bodytext50">
    <w:name w:val="Body text (5)"/>
    <w:basedOn w:val="Normal"/>
    <w:link w:val="Bodytext5"/>
    <w:rsid w:val="00576318"/>
    <w:pPr>
      <w:widowControl w:val="0"/>
      <w:shd w:val="clear" w:color="auto" w:fill="FFFFFF"/>
      <w:spacing w:before="180" w:after="120" w:line="306" w:lineRule="exact"/>
      <w:jc w:val="center"/>
    </w:pPr>
    <w:rPr>
      <w:spacing w:val="-3"/>
    </w:rPr>
  </w:style>
  <w:style w:type="paragraph" w:customStyle="1" w:styleId="Headerorfooter20">
    <w:name w:val="Header or footer (2)"/>
    <w:basedOn w:val="Normal"/>
    <w:link w:val="Headerorfooter2"/>
    <w:rsid w:val="00576318"/>
    <w:pPr>
      <w:widowControl w:val="0"/>
      <w:shd w:val="clear" w:color="auto" w:fill="FFFFFF"/>
      <w:spacing w:line="240" w:lineRule="atLeast"/>
    </w:pPr>
    <w:rPr>
      <w:noProof/>
      <w:sz w:val="27"/>
      <w:szCs w:val="27"/>
    </w:rPr>
  </w:style>
  <w:style w:type="paragraph" w:customStyle="1" w:styleId="Headerorfooter0">
    <w:name w:val="Header or footer"/>
    <w:basedOn w:val="Normal"/>
    <w:link w:val="Headerorfooter"/>
    <w:rsid w:val="00576318"/>
    <w:pPr>
      <w:widowControl w:val="0"/>
      <w:shd w:val="clear" w:color="auto" w:fill="FFFFFF"/>
      <w:spacing w:line="240" w:lineRule="atLeast"/>
      <w:jc w:val="both"/>
    </w:pPr>
    <w:rPr>
      <w:spacing w:val="1"/>
      <w:sz w:val="8"/>
      <w:szCs w:val="8"/>
    </w:rPr>
  </w:style>
  <w:style w:type="paragraph" w:customStyle="1" w:styleId="Bodytext60">
    <w:name w:val="Body text (6)"/>
    <w:basedOn w:val="Normal"/>
    <w:link w:val="Bodytext6"/>
    <w:rsid w:val="00576318"/>
    <w:pPr>
      <w:widowControl w:val="0"/>
      <w:shd w:val="clear" w:color="auto" w:fill="FFFFFF"/>
      <w:spacing w:after="240" w:line="240" w:lineRule="atLeast"/>
      <w:jc w:val="center"/>
    </w:pPr>
    <w:rPr>
      <w:spacing w:val="-12"/>
      <w:sz w:val="19"/>
      <w:szCs w:val="19"/>
    </w:rPr>
  </w:style>
  <w:style w:type="paragraph" w:customStyle="1" w:styleId="Heading220">
    <w:name w:val="Heading #2 (2)"/>
    <w:basedOn w:val="Normal"/>
    <w:link w:val="Heading22"/>
    <w:rsid w:val="00576318"/>
    <w:pPr>
      <w:widowControl w:val="0"/>
      <w:shd w:val="clear" w:color="auto" w:fill="FFFFFF"/>
      <w:spacing w:before="60" w:line="421" w:lineRule="exact"/>
      <w:ind w:firstLine="700"/>
      <w:jc w:val="both"/>
      <w:outlineLvl w:val="1"/>
    </w:pPr>
    <w:rPr>
      <w:spacing w:val="-6"/>
      <w:sz w:val="27"/>
      <w:szCs w:val="27"/>
    </w:rPr>
  </w:style>
  <w:style w:type="paragraph" w:customStyle="1" w:styleId="Bodytext70">
    <w:name w:val="Body text (7)"/>
    <w:basedOn w:val="Normal"/>
    <w:link w:val="Bodytext7"/>
    <w:rsid w:val="00576318"/>
    <w:pPr>
      <w:widowControl w:val="0"/>
      <w:shd w:val="clear" w:color="auto" w:fill="FFFFFF"/>
      <w:spacing w:after="120" w:line="240" w:lineRule="atLeast"/>
      <w:jc w:val="both"/>
    </w:pPr>
    <w:rPr>
      <w:b/>
      <w:bCs/>
      <w:i/>
      <w:iCs/>
      <w:sz w:val="22"/>
      <w:szCs w:val="22"/>
    </w:rPr>
  </w:style>
  <w:style w:type="paragraph" w:customStyle="1" w:styleId="Bodytext80">
    <w:name w:val="Body text (8)"/>
    <w:basedOn w:val="Normal"/>
    <w:link w:val="Bodytext8"/>
    <w:rsid w:val="00576318"/>
    <w:pPr>
      <w:widowControl w:val="0"/>
      <w:shd w:val="clear" w:color="auto" w:fill="FFFFFF"/>
      <w:spacing w:before="120" w:line="256" w:lineRule="exact"/>
      <w:jc w:val="both"/>
    </w:pPr>
    <w:rPr>
      <w:spacing w:val="-4"/>
    </w:rPr>
  </w:style>
  <w:style w:type="paragraph" w:customStyle="1" w:styleId="Bodytext91">
    <w:name w:val="Body text (9)1"/>
    <w:basedOn w:val="Normal"/>
    <w:link w:val="Bodytext9"/>
    <w:rsid w:val="00576318"/>
    <w:pPr>
      <w:widowControl w:val="0"/>
      <w:shd w:val="clear" w:color="auto" w:fill="FFFFFF"/>
      <w:spacing w:after="180" w:line="299" w:lineRule="exact"/>
      <w:jc w:val="center"/>
    </w:pPr>
    <w:rPr>
      <w:spacing w:val="-4"/>
      <w:sz w:val="25"/>
      <w:szCs w:val="25"/>
    </w:rPr>
  </w:style>
  <w:style w:type="paragraph" w:customStyle="1" w:styleId="Bodytext100">
    <w:name w:val="Body text (10)"/>
    <w:basedOn w:val="Normal"/>
    <w:link w:val="Bodytext10"/>
    <w:rsid w:val="00576318"/>
    <w:pPr>
      <w:widowControl w:val="0"/>
      <w:shd w:val="clear" w:color="auto" w:fill="FFFFFF"/>
      <w:spacing w:before="180" w:line="241" w:lineRule="exact"/>
      <w:ind w:firstLine="1320"/>
    </w:pPr>
    <w:rPr>
      <w:i/>
      <w:iCs/>
      <w:sz w:val="22"/>
      <w:szCs w:val="22"/>
    </w:rPr>
  </w:style>
  <w:style w:type="paragraph" w:customStyle="1" w:styleId="Bodytext110">
    <w:name w:val="Body text (11)"/>
    <w:basedOn w:val="Normal"/>
    <w:link w:val="Bodytext11"/>
    <w:rsid w:val="00576318"/>
    <w:pPr>
      <w:widowControl w:val="0"/>
      <w:shd w:val="clear" w:color="auto" w:fill="FFFFFF"/>
      <w:spacing w:line="241" w:lineRule="exact"/>
      <w:jc w:val="both"/>
    </w:pPr>
    <w:rPr>
      <w:rFonts w:ascii="Constantia" w:hAnsi="Constantia" w:cs="Constantia"/>
      <w:spacing w:val="9"/>
      <w:sz w:val="16"/>
      <w:szCs w:val="16"/>
    </w:rPr>
  </w:style>
  <w:style w:type="paragraph" w:customStyle="1" w:styleId="Bodytext120">
    <w:name w:val="Body text (12)"/>
    <w:basedOn w:val="Normal"/>
    <w:link w:val="Bodytext12"/>
    <w:rsid w:val="00576318"/>
    <w:pPr>
      <w:widowControl w:val="0"/>
      <w:shd w:val="clear" w:color="auto" w:fill="FFFFFF"/>
      <w:spacing w:line="234" w:lineRule="exact"/>
      <w:jc w:val="both"/>
    </w:pPr>
    <w:rPr>
      <w:rFonts w:ascii="Constantia" w:hAnsi="Constantia" w:cs="Constantia"/>
      <w:sz w:val="22"/>
      <w:szCs w:val="22"/>
    </w:rPr>
  </w:style>
  <w:style w:type="paragraph" w:customStyle="1" w:styleId="Bodytext130">
    <w:name w:val="Body text (13)"/>
    <w:basedOn w:val="Normal"/>
    <w:link w:val="Bodytext13"/>
    <w:rsid w:val="00576318"/>
    <w:pPr>
      <w:widowControl w:val="0"/>
      <w:shd w:val="clear" w:color="auto" w:fill="FFFFFF"/>
      <w:spacing w:before="300" w:after="300" w:line="240" w:lineRule="atLeast"/>
      <w:jc w:val="both"/>
    </w:pPr>
    <w:rPr>
      <w:b/>
      <w:bCs/>
      <w:i/>
      <w:iCs/>
      <w:sz w:val="21"/>
      <w:szCs w:val="21"/>
    </w:rPr>
  </w:style>
  <w:style w:type="paragraph" w:customStyle="1" w:styleId="Picturecaption0">
    <w:name w:val="Picture caption"/>
    <w:basedOn w:val="Normal"/>
    <w:link w:val="Picturecaption"/>
    <w:rsid w:val="00576318"/>
    <w:pPr>
      <w:widowControl w:val="0"/>
      <w:shd w:val="clear" w:color="auto" w:fill="FFFFFF"/>
      <w:spacing w:line="281" w:lineRule="exact"/>
      <w:jc w:val="center"/>
    </w:pPr>
    <w:rPr>
      <w:spacing w:val="-4"/>
      <w:sz w:val="25"/>
      <w:szCs w:val="25"/>
    </w:rPr>
  </w:style>
  <w:style w:type="paragraph" w:customStyle="1" w:styleId="Heading31">
    <w:name w:val="Heading #3"/>
    <w:basedOn w:val="Normal"/>
    <w:link w:val="Heading30"/>
    <w:rsid w:val="00576318"/>
    <w:pPr>
      <w:widowControl w:val="0"/>
      <w:shd w:val="clear" w:color="auto" w:fill="FFFFFF"/>
      <w:spacing w:before="420" w:after="600" w:line="240" w:lineRule="atLeast"/>
      <w:jc w:val="center"/>
      <w:outlineLvl w:val="2"/>
    </w:pPr>
    <w:rPr>
      <w:b/>
      <w:bCs/>
      <w:spacing w:val="-5"/>
      <w:sz w:val="27"/>
      <w:szCs w:val="27"/>
    </w:rPr>
  </w:style>
  <w:style w:type="paragraph" w:customStyle="1" w:styleId="Footnote0">
    <w:name w:val="Footnote"/>
    <w:basedOn w:val="Normal"/>
    <w:link w:val="Footnote"/>
    <w:rsid w:val="00576318"/>
    <w:pPr>
      <w:widowControl w:val="0"/>
      <w:shd w:val="clear" w:color="auto" w:fill="FFFFFF"/>
      <w:spacing w:line="436" w:lineRule="exact"/>
      <w:jc w:val="both"/>
    </w:pPr>
    <w:rPr>
      <w:spacing w:val="-6"/>
      <w:sz w:val="27"/>
      <w:szCs w:val="27"/>
    </w:rPr>
  </w:style>
  <w:style w:type="paragraph" w:customStyle="1" w:styleId="Bodytext140">
    <w:name w:val="Body text (14)"/>
    <w:basedOn w:val="Normal"/>
    <w:link w:val="Bodytext14"/>
    <w:rsid w:val="00576318"/>
    <w:pPr>
      <w:widowControl w:val="0"/>
      <w:shd w:val="clear" w:color="auto" w:fill="FFFFFF"/>
      <w:spacing w:line="240" w:lineRule="atLeast"/>
    </w:pPr>
    <w:rPr>
      <w:noProof/>
      <w:sz w:val="10"/>
      <w:szCs w:val="10"/>
    </w:rPr>
  </w:style>
  <w:style w:type="paragraph" w:customStyle="1" w:styleId="Headerorfooter30">
    <w:name w:val="Header or footer (3)"/>
    <w:basedOn w:val="Normal"/>
    <w:link w:val="Headerorfooter3"/>
    <w:rsid w:val="00576318"/>
    <w:pPr>
      <w:widowControl w:val="0"/>
      <w:shd w:val="clear" w:color="auto" w:fill="FFFFFF"/>
      <w:spacing w:line="240" w:lineRule="atLeast"/>
    </w:pPr>
    <w:rPr>
      <w:rFonts w:ascii="Segoe UI" w:hAnsi="Segoe UI" w:cs="Segoe UI"/>
      <w:i/>
      <w:iCs/>
      <w:spacing w:val="9"/>
      <w:sz w:val="8"/>
      <w:szCs w:val="8"/>
    </w:rPr>
  </w:style>
  <w:style w:type="paragraph" w:customStyle="1" w:styleId="Bodytext150">
    <w:name w:val="Body text (15)"/>
    <w:basedOn w:val="Normal"/>
    <w:link w:val="Bodytext15"/>
    <w:rsid w:val="00576318"/>
    <w:pPr>
      <w:widowControl w:val="0"/>
      <w:shd w:val="clear" w:color="auto" w:fill="FFFFFF"/>
      <w:spacing w:after="60" w:line="240" w:lineRule="atLeast"/>
      <w:jc w:val="both"/>
    </w:pPr>
    <w:rPr>
      <w:spacing w:val="22"/>
      <w:w w:val="120"/>
      <w:sz w:val="8"/>
      <w:szCs w:val="8"/>
    </w:rPr>
  </w:style>
  <w:style w:type="paragraph" w:customStyle="1" w:styleId="Bodytext160">
    <w:name w:val="Body text (16)"/>
    <w:basedOn w:val="Normal"/>
    <w:link w:val="Bodytext16"/>
    <w:rsid w:val="00576318"/>
    <w:pPr>
      <w:widowControl w:val="0"/>
      <w:shd w:val="clear" w:color="auto" w:fill="FFFFFF"/>
      <w:spacing w:line="240" w:lineRule="atLeast"/>
      <w:ind w:hanging="1420"/>
      <w:jc w:val="both"/>
    </w:pPr>
    <w:rPr>
      <w:i/>
      <w:iCs/>
      <w:spacing w:val="-14"/>
      <w:sz w:val="30"/>
      <w:szCs w:val="30"/>
    </w:rPr>
  </w:style>
  <w:style w:type="paragraph" w:customStyle="1" w:styleId="Heading41">
    <w:name w:val="Heading #4"/>
    <w:basedOn w:val="Normal"/>
    <w:link w:val="Heading40"/>
    <w:rsid w:val="00576318"/>
    <w:pPr>
      <w:widowControl w:val="0"/>
      <w:shd w:val="clear" w:color="auto" w:fill="FFFFFF"/>
      <w:spacing w:line="443" w:lineRule="exact"/>
      <w:jc w:val="both"/>
      <w:outlineLvl w:val="3"/>
    </w:pPr>
    <w:rPr>
      <w:spacing w:val="-6"/>
      <w:sz w:val="27"/>
      <w:szCs w:val="27"/>
    </w:rPr>
  </w:style>
  <w:style w:type="paragraph" w:customStyle="1" w:styleId="Bodytext171">
    <w:name w:val="Body text (17)"/>
    <w:basedOn w:val="Normal"/>
    <w:link w:val="Bodytext170"/>
    <w:rsid w:val="00576318"/>
    <w:pPr>
      <w:widowControl w:val="0"/>
      <w:shd w:val="clear" w:color="auto" w:fill="FFFFFF"/>
      <w:spacing w:line="270" w:lineRule="exact"/>
      <w:jc w:val="both"/>
    </w:pPr>
    <w:rPr>
      <w:spacing w:val="-8"/>
      <w:sz w:val="22"/>
      <w:szCs w:val="22"/>
    </w:rPr>
  </w:style>
  <w:style w:type="paragraph" w:customStyle="1" w:styleId="Heading11">
    <w:name w:val="Heading #1"/>
    <w:basedOn w:val="Normal"/>
    <w:link w:val="Heading10"/>
    <w:rsid w:val="00576318"/>
    <w:pPr>
      <w:widowControl w:val="0"/>
      <w:shd w:val="clear" w:color="auto" w:fill="FFFFFF"/>
      <w:spacing w:before="120" w:after="420" w:line="240" w:lineRule="atLeast"/>
      <w:jc w:val="both"/>
      <w:outlineLvl w:val="0"/>
    </w:pPr>
    <w:rPr>
      <w:spacing w:val="-6"/>
      <w:sz w:val="27"/>
      <w:szCs w:val="27"/>
    </w:rPr>
  </w:style>
  <w:style w:type="paragraph" w:customStyle="1" w:styleId="Tablecaption0">
    <w:name w:val="Table caption"/>
    <w:basedOn w:val="Normal"/>
    <w:link w:val="Tablecaption"/>
    <w:rsid w:val="00576318"/>
    <w:pPr>
      <w:widowControl w:val="0"/>
      <w:shd w:val="clear" w:color="auto" w:fill="FFFFFF"/>
      <w:spacing w:line="443" w:lineRule="exact"/>
      <w:jc w:val="both"/>
    </w:pPr>
    <w:rPr>
      <w:spacing w:val="-6"/>
      <w:sz w:val="27"/>
      <w:szCs w:val="27"/>
    </w:rPr>
  </w:style>
  <w:style w:type="paragraph" w:customStyle="1" w:styleId="Heading320">
    <w:name w:val="Heading #3 (2)"/>
    <w:basedOn w:val="Normal"/>
    <w:link w:val="Heading32"/>
    <w:rsid w:val="00576318"/>
    <w:pPr>
      <w:widowControl w:val="0"/>
      <w:shd w:val="clear" w:color="auto" w:fill="FFFFFF"/>
      <w:spacing w:line="439" w:lineRule="exact"/>
      <w:jc w:val="both"/>
      <w:outlineLvl w:val="2"/>
    </w:pPr>
    <w:rPr>
      <w:b/>
      <w:bCs/>
      <w:spacing w:val="-14"/>
      <w:sz w:val="27"/>
      <w:szCs w:val="27"/>
    </w:rPr>
  </w:style>
  <w:style w:type="paragraph" w:customStyle="1" w:styleId="Heading420">
    <w:name w:val="Heading #4 (2)"/>
    <w:basedOn w:val="Normal"/>
    <w:link w:val="Heading42"/>
    <w:rsid w:val="00576318"/>
    <w:pPr>
      <w:widowControl w:val="0"/>
      <w:shd w:val="clear" w:color="auto" w:fill="FFFFFF"/>
      <w:spacing w:after="420" w:line="439" w:lineRule="exact"/>
      <w:jc w:val="both"/>
      <w:outlineLvl w:val="3"/>
    </w:pPr>
    <w:rPr>
      <w:b/>
      <w:bCs/>
      <w:spacing w:val="-5"/>
      <w:sz w:val="27"/>
      <w:szCs w:val="27"/>
    </w:rPr>
  </w:style>
  <w:style w:type="paragraph" w:customStyle="1" w:styleId="Tablecaption20">
    <w:name w:val="Table caption (2)"/>
    <w:basedOn w:val="Normal"/>
    <w:link w:val="Tablecaption2"/>
    <w:rsid w:val="00576318"/>
    <w:pPr>
      <w:widowControl w:val="0"/>
      <w:shd w:val="clear" w:color="auto" w:fill="FFFFFF"/>
      <w:spacing w:line="274" w:lineRule="exact"/>
      <w:jc w:val="both"/>
    </w:pPr>
    <w:rPr>
      <w:spacing w:val="-4"/>
      <w:sz w:val="25"/>
      <w:szCs w:val="25"/>
    </w:rPr>
  </w:style>
  <w:style w:type="paragraph" w:customStyle="1" w:styleId="Tablecaption30">
    <w:name w:val="Table caption (3)"/>
    <w:basedOn w:val="Normal"/>
    <w:link w:val="Tablecaption3"/>
    <w:rsid w:val="00576318"/>
    <w:pPr>
      <w:widowControl w:val="0"/>
      <w:shd w:val="clear" w:color="auto" w:fill="FFFFFF"/>
      <w:spacing w:line="274" w:lineRule="exact"/>
      <w:jc w:val="both"/>
    </w:pPr>
    <w:rPr>
      <w:spacing w:val="-15"/>
      <w:sz w:val="23"/>
      <w:szCs w:val="23"/>
    </w:rPr>
  </w:style>
  <w:style w:type="paragraph" w:customStyle="1" w:styleId="Bodytext180">
    <w:name w:val="Body text (18)"/>
    <w:basedOn w:val="Normal"/>
    <w:link w:val="Bodytext18"/>
    <w:rsid w:val="00576318"/>
    <w:pPr>
      <w:widowControl w:val="0"/>
      <w:shd w:val="clear" w:color="auto" w:fill="FFFFFF"/>
      <w:spacing w:line="338" w:lineRule="exact"/>
      <w:jc w:val="both"/>
    </w:pPr>
    <w:rPr>
      <w:b/>
      <w:bCs/>
      <w:spacing w:val="-3"/>
      <w:sz w:val="27"/>
      <w:szCs w:val="27"/>
    </w:rPr>
  </w:style>
  <w:style w:type="paragraph" w:customStyle="1" w:styleId="Bodytext190">
    <w:name w:val="Body text (19)"/>
    <w:basedOn w:val="Normal"/>
    <w:link w:val="Bodytext19"/>
    <w:rsid w:val="00576318"/>
    <w:pPr>
      <w:widowControl w:val="0"/>
      <w:shd w:val="clear" w:color="auto" w:fill="FFFFFF"/>
      <w:spacing w:before="60" w:after="480" w:line="288" w:lineRule="exact"/>
    </w:pPr>
    <w:rPr>
      <w:i/>
      <w:iCs/>
      <w:spacing w:val="-3"/>
      <w:sz w:val="28"/>
      <w:szCs w:val="28"/>
    </w:rPr>
  </w:style>
  <w:style w:type="paragraph" w:customStyle="1" w:styleId="Bodytext201">
    <w:name w:val="Body text (20)"/>
    <w:basedOn w:val="Normal"/>
    <w:link w:val="Bodytext200"/>
    <w:rsid w:val="00576318"/>
    <w:pPr>
      <w:widowControl w:val="0"/>
      <w:shd w:val="clear" w:color="auto" w:fill="FFFFFF"/>
      <w:spacing w:before="480" w:line="421" w:lineRule="exact"/>
      <w:jc w:val="both"/>
    </w:pPr>
    <w:rPr>
      <w:b/>
      <w:bCs/>
      <w:spacing w:val="-13"/>
      <w:sz w:val="27"/>
      <w:szCs w:val="27"/>
    </w:rPr>
  </w:style>
  <w:style w:type="paragraph" w:customStyle="1" w:styleId="Heading21">
    <w:name w:val="Heading #2"/>
    <w:basedOn w:val="Normal"/>
    <w:link w:val="Heading20"/>
    <w:rsid w:val="00576318"/>
    <w:pPr>
      <w:widowControl w:val="0"/>
      <w:shd w:val="clear" w:color="auto" w:fill="FFFFFF"/>
      <w:spacing w:line="317" w:lineRule="exact"/>
      <w:ind w:hanging="1320"/>
      <w:outlineLvl w:val="1"/>
    </w:pPr>
    <w:rPr>
      <w:i/>
      <w:iCs/>
      <w:spacing w:val="-14"/>
      <w:sz w:val="30"/>
      <w:szCs w:val="30"/>
    </w:rPr>
  </w:style>
  <w:style w:type="paragraph" w:customStyle="1" w:styleId="Heading430">
    <w:name w:val="Heading #4 (3)"/>
    <w:basedOn w:val="Normal"/>
    <w:link w:val="Heading43"/>
    <w:rsid w:val="00576318"/>
    <w:pPr>
      <w:widowControl w:val="0"/>
      <w:shd w:val="clear" w:color="auto" w:fill="FFFFFF"/>
      <w:spacing w:line="436" w:lineRule="exact"/>
      <w:jc w:val="both"/>
      <w:outlineLvl w:val="3"/>
    </w:pPr>
    <w:rPr>
      <w:b/>
      <w:bCs/>
      <w:spacing w:val="-10"/>
      <w:sz w:val="27"/>
      <w:szCs w:val="27"/>
    </w:rPr>
  </w:style>
  <w:style w:type="paragraph" w:customStyle="1" w:styleId="Tablecaption40">
    <w:name w:val="Table caption (4)"/>
    <w:basedOn w:val="Normal"/>
    <w:link w:val="Tablecaption4"/>
    <w:rsid w:val="00576318"/>
    <w:pPr>
      <w:widowControl w:val="0"/>
      <w:shd w:val="clear" w:color="auto" w:fill="FFFFFF"/>
      <w:spacing w:line="274" w:lineRule="exact"/>
      <w:jc w:val="both"/>
    </w:pPr>
    <w:rPr>
      <w:spacing w:val="-9"/>
      <w:sz w:val="22"/>
      <w:szCs w:val="22"/>
    </w:rPr>
  </w:style>
  <w:style w:type="paragraph" w:customStyle="1" w:styleId="Headerorfooter40">
    <w:name w:val="Header or footer (4)"/>
    <w:basedOn w:val="Normal"/>
    <w:link w:val="Headerorfooter4"/>
    <w:rsid w:val="00576318"/>
    <w:pPr>
      <w:widowControl w:val="0"/>
      <w:shd w:val="clear" w:color="auto" w:fill="FFFFFF"/>
      <w:spacing w:line="240" w:lineRule="atLeast"/>
    </w:pPr>
    <w:rPr>
      <w:noProof/>
      <w:sz w:val="11"/>
      <w:szCs w:val="11"/>
    </w:rPr>
  </w:style>
  <w:style w:type="paragraph" w:customStyle="1" w:styleId="Bodytext212">
    <w:name w:val="Body text (21)"/>
    <w:basedOn w:val="Normal"/>
    <w:link w:val="Bodytext211"/>
    <w:rsid w:val="00576318"/>
    <w:pPr>
      <w:widowControl w:val="0"/>
      <w:shd w:val="clear" w:color="auto" w:fill="FFFFFF"/>
      <w:spacing w:after="600" w:line="240" w:lineRule="atLeast"/>
    </w:pPr>
    <w:rPr>
      <w:b/>
      <w:bCs/>
      <w:spacing w:val="29"/>
      <w:sz w:val="18"/>
      <w:szCs w:val="18"/>
    </w:rPr>
  </w:style>
  <w:style w:type="paragraph" w:customStyle="1" w:styleId="Headerorfooter50">
    <w:name w:val="Header or footer (5)"/>
    <w:basedOn w:val="Normal"/>
    <w:link w:val="Headerorfooter5"/>
    <w:rsid w:val="00576318"/>
    <w:pPr>
      <w:widowControl w:val="0"/>
      <w:shd w:val="clear" w:color="auto" w:fill="FFFFFF"/>
      <w:spacing w:line="240" w:lineRule="atLeast"/>
    </w:pPr>
    <w:rPr>
      <w:b/>
      <w:bCs/>
      <w:i/>
      <w:iCs/>
      <w:noProof/>
      <w:sz w:val="31"/>
      <w:szCs w:val="31"/>
    </w:rPr>
  </w:style>
  <w:style w:type="paragraph" w:customStyle="1" w:styleId="Bodytext221">
    <w:name w:val="Body text (22)"/>
    <w:basedOn w:val="Normal"/>
    <w:link w:val="Bodytext220"/>
    <w:rsid w:val="00576318"/>
    <w:pPr>
      <w:widowControl w:val="0"/>
      <w:shd w:val="clear" w:color="auto" w:fill="FFFFFF"/>
      <w:spacing w:before="120" w:line="295" w:lineRule="exact"/>
      <w:ind w:hanging="1420"/>
    </w:pPr>
    <w:rPr>
      <w:spacing w:val="-9"/>
      <w:sz w:val="28"/>
      <w:szCs w:val="28"/>
    </w:rPr>
  </w:style>
  <w:style w:type="paragraph" w:customStyle="1" w:styleId="Headerorfooter60">
    <w:name w:val="Header or footer (6)"/>
    <w:basedOn w:val="Normal"/>
    <w:link w:val="Headerorfooter6"/>
    <w:rsid w:val="00576318"/>
    <w:pPr>
      <w:widowControl w:val="0"/>
      <w:shd w:val="clear" w:color="auto" w:fill="FFFFFF"/>
      <w:spacing w:line="240" w:lineRule="atLeast"/>
    </w:pPr>
    <w:rPr>
      <w:i/>
      <w:iCs/>
      <w:spacing w:val="6"/>
    </w:rPr>
  </w:style>
  <w:style w:type="paragraph" w:customStyle="1" w:styleId="Bodytext231">
    <w:name w:val="Body text (23)"/>
    <w:basedOn w:val="Normal"/>
    <w:link w:val="Bodytext230"/>
    <w:rsid w:val="00576318"/>
    <w:pPr>
      <w:widowControl w:val="0"/>
      <w:shd w:val="clear" w:color="auto" w:fill="FFFFFF"/>
      <w:spacing w:before="420" w:after="120" w:line="176" w:lineRule="exact"/>
    </w:pPr>
    <w:rPr>
      <w:spacing w:val="-3"/>
      <w:sz w:val="16"/>
      <w:szCs w:val="16"/>
    </w:rPr>
  </w:style>
  <w:style w:type="paragraph" w:customStyle="1" w:styleId="Bodytext241">
    <w:name w:val="Body text (24)"/>
    <w:basedOn w:val="Normal"/>
    <w:link w:val="Bodytext240"/>
    <w:rsid w:val="00576318"/>
    <w:pPr>
      <w:widowControl w:val="0"/>
      <w:shd w:val="clear" w:color="auto" w:fill="FFFFFF"/>
      <w:spacing w:before="120" w:after="420" w:line="240" w:lineRule="atLeast"/>
    </w:pPr>
    <w:rPr>
      <w:sz w:val="19"/>
      <w:szCs w:val="19"/>
    </w:rPr>
  </w:style>
  <w:style w:type="table" w:customStyle="1" w:styleId="TableGrid4">
    <w:name w:val="Table Grid4"/>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unhideWhenUsed/>
    <w:rsid w:val="00576318"/>
  </w:style>
  <w:style w:type="character" w:customStyle="1" w:styleId="Bodytext3NotItalic">
    <w:name w:val="Body text (3) + Not Italic"/>
    <w:aliases w:val="Spacing 0 pt66,Table of contents (7) + Not Italic"/>
    <w:rsid w:val="00576318"/>
    <w:rPr>
      <w:rFonts w:ascii="Times New Roman" w:hAnsi="Times New Roman" w:cs="Times New Roman"/>
      <w:i/>
      <w:iCs/>
      <w:spacing w:val="4"/>
      <w:sz w:val="23"/>
      <w:szCs w:val="23"/>
      <w:shd w:val="clear" w:color="auto" w:fill="FFFFFF"/>
    </w:rPr>
  </w:style>
  <w:style w:type="character" w:customStyle="1" w:styleId="Bodytext41">
    <w:name w:val="Body text4"/>
    <w:rsid w:val="00576318"/>
    <w:rPr>
      <w:rFonts w:ascii="Times New Roman" w:hAnsi="Times New Roman" w:cs="Times New Roman"/>
      <w:spacing w:val="4"/>
      <w:sz w:val="23"/>
      <w:szCs w:val="23"/>
      <w:shd w:val="clear" w:color="auto" w:fill="FFFFFF"/>
    </w:rPr>
  </w:style>
  <w:style w:type="character" w:customStyle="1" w:styleId="Bodytext1215pt1">
    <w:name w:val="Body text (12) + 15 pt1"/>
    <w:aliases w:val="Not Bold5,Not Italic9,Spacing 0 pt62,Body text (6) + Not Bold2,Table of contents (2) + 11 pt,Body text (12) + 12.5 pt1,Body text (17) + 11.5 pt"/>
    <w:rsid w:val="00576318"/>
    <w:rPr>
      <w:rFonts w:ascii="Times New Roman" w:hAnsi="Times New Roman" w:cs="Times New Roman"/>
      <w:b/>
      <w:bCs/>
      <w:i/>
      <w:iCs/>
      <w:noProof/>
      <w:spacing w:val="0"/>
      <w:sz w:val="30"/>
      <w:szCs w:val="30"/>
      <w:shd w:val="clear" w:color="auto" w:fill="FFFFFF"/>
    </w:rPr>
  </w:style>
  <w:style w:type="character" w:customStyle="1" w:styleId="Bodytext13NotBold">
    <w:name w:val="Body text (13) + Not Bold"/>
    <w:aliases w:val="Italic13,Body text (8) + 11.5 pt,Heading #11 + 10.5 pt"/>
    <w:rsid w:val="00576318"/>
    <w:rPr>
      <w:rFonts w:ascii="Times New Roman" w:hAnsi="Times New Roman" w:cs="Times New Roman"/>
      <w:b/>
      <w:bCs/>
      <w:i w:val="0"/>
      <w:iCs w:val="0"/>
      <w:spacing w:val="3"/>
      <w:sz w:val="22"/>
      <w:szCs w:val="22"/>
      <w:shd w:val="clear" w:color="auto" w:fill="FFFFFF"/>
    </w:rPr>
  </w:style>
  <w:style w:type="character" w:customStyle="1" w:styleId="Bodytext15NotBold">
    <w:name w:val="Body text (15) + Not Bold"/>
    <w:aliases w:val="Italic12,Spacing 0 pt60,Body text (8) + 10 pt"/>
    <w:rsid w:val="00576318"/>
    <w:rPr>
      <w:rFonts w:ascii="Times New Roman" w:hAnsi="Times New Roman" w:cs="Times New Roman"/>
      <w:b/>
      <w:bCs/>
      <w:i/>
      <w:iCs/>
      <w:spacing w:val="3"/>
      <w:w w:val="120"/>
      <w:sz w:val="19"/>
      <w:szCs w:val="19"/>
      <w:shd w:val="clear" w:color="auto" w:fill="FFFFFF"/>
    </w:rPr>
  </w:style>
  <w:style w:type="character" w:customStyle="1" w:styleId="Bodytext15NotBold1">
    <w:name w:val="Body text (15) + Not Bold1"/>
    <w:aliases w:val="Italic11,Spacing 0 pt59,Body text + 8.5 pt2,Not Bold12,Body text (9) + Not Italic,Body text + 10.5 pt4"/>
    <w:rsid w:val="00576318"/>
    <w:rPr>
      <w:rFonts w:ascii="Times New Roman" w:hAnsi="Times New Roman" w:cs="Times New Roman"/>
      <w:b/>
      <w:bCs/>
      <w:i/>
      <w:iCs/>
      <w:spacing w:val="3"/>
      <w:w w:val="120"/>
      <w:sz w:val="19"/>
      <w:szCs w:val="19"/>
      <w:u w:val="single"/>
      <w:shd w:val="clear" w:color="auto" w:fill="FFFFFF"/>
    </w:rPr>
  </w:style>
  <w:style w:type="character" w:customStyle="1" w:styleId="Bodytext95pt4">
    <w:name w:val="Body text + 9.5 pt4"/>
    <w:aliases w:val="Italic10,Spacing 0 pt57,Bold13,Body text + 8.5 pt1,Not Bold6,Table caption + 10 pt,Heading #4 + Italic,Body text (12) + 12.5 pt,Body text (11) + 11.5 pt"/>
    <w:rsid w:val="00576318"/>
    <w:rPr>
      <w:rFonts w:ascii="Times New Roman" w:hAnsi="Times New Roman" w:cs="Times New Roman"/>
      <w:i/>
      <w:iCs/>
      <w:spacing w:val="3"/>
      <w:sz w:val="19"/>
      <w:szCs w:val="19"/>
      <w:shd w:val="clear" w:color="auto" w:fill="FFFFFF"/>
    </w:rPr>
  </w:style>
  <w:style w:type="character" w:customStyle="1" w:styleId="Bodytext7pt">
    <w:name w:val="Body text + 7 pt"/>
    <w:aliases w:val="Bold12,Italic9,Spacing 0 pt56,Body text + 5.5 pt,Body text (8) + 10 pt1,Body text (8) + 4.5 pt,Scale 120%,Scale 200%1"/>
    <w:rsid w:val="00576318"/>
    <w:rPr>
      <w:rFonts w:ascii="Times New Roman" w:hAnsi="Times New Roman" w:cs="Times New Roman"/>
      <w:b/>
      <w:bCs/>
      <w:i/>
      <w:iCs/>
      <w:spacing w:val="7"/>
      <w:sz w:val="14"/>
      <w:szCs w:val="14"/>
      <w:shd w:val="clear" w:color="auto" w:fill="FFFFFF"/>
    </w:rPr>
  </w:style>
  <w:style w:type="character" w:customStyle="1" w:styleId="Tablecaption2NotBold">
    <w:name w:val="Table caption (2) + Not Bold"/>
    <w:aliases w:val="Italic8,Spacing 0 pt55,Table caption + Italic,Body text (12) + Not Bold2,Heading #8 (2) + Consolas,15.5 pt,Body text (16) + 4 pt"/>
    <w:rsid w:val="00576318"/>
    <w:rPr>
      <w:rFonts w:ascii="Times New Roman" w:hAnsi="Times New Roman" w:cs="Times New Roman"/>
      <w:b/>
      <w:bCs/>
      <w:i/>
      <w:iCs/>
      <w:spacing w:val="3"/>
      <w:sz w:val="19"/>
      <w:szCs w:val="19"/>
      <w:u w:val="single"/>
      <w:shd w:val="clear" w:color="auto" w:fill="FFFFFF"/>
    </w:rPr>
  </w:style>
  <w:style w:type="character" w:customStyle="1" w:styleId="Tablecaption2NotBold1">
    <w:name w:val="Table caption (2) + Not Bold1"/>
    <w:aliases w:val="Italic7,Spacing 0 pt54,Body text + 13.5 pt1,Bold18,Body text + 9 pt2,Table of contents (4) + 8.5 pt1,Heading #8 + 11 pt"/>
    <w:rsid w:val="00576318"/>
    <w:rPr>
      <w:rFonts w:ascii="Times New Roman" w:hAnsi="Times New Roman" w:cs="Times New Roman"/>
      <w:b/>
      <w:bCs/>
      <w:i/>
      <w:iCs/>
      <w:spacing w:val="3"/>
      <w:sz w:val="19"/>
      <w:szCs w:val="19"/>
      <w:shd w:val="clear" w:color="auto" w:fill="FFFFFF"/>
    </w:rPr>
  </w:style>
  <w:style w:type="character" w:customStyle="1" w:styleId="Tablecaption3NotBold">
    <w:name w:val="Table caption (3) + Not Bold"/>
    <w:aliases w:val="Spacing 0 pt53,Spacing 0 pt71,Body text + 9.5 pt8,Body text (2) + Italic"/>
    <w:rsid w:val="00576318"/>
    <w:rPr>
      <w:rFonts w:ascii="Times New Roman" w:hAnsi="Times New Roman" w:cs="Times New Roman"/>
      <w:b/>
      <w:bCs/>
      <w:i/>
      <w:iCs/>
      <w:spacing w:val="-2"/>
      <w:sz w:val="14"/>
      <w:szCs w:val="14"/>
      <w:shd w:val="clear" w:color="auto" w:fill="FFFFFF"/>
    </w:rPr>
  </w:style>
  <w:style w:type="character" w:customStyle="1" w:styleId="Tablecaption32">
    <w:name w:val="Table caption (3)2"/>
    <w:rsid w:val="00576318"/>
    <w:rPr>
      <w:rFonts w:ascii="Times New Roman" w:hAnsi="Times New Roman" w:cs="Times New Roman"/>
      <w:b/>
      <w:bCs/>
      <w:i/>
      <w:iCs/>
      <w:spacing w:val="2"/>
      <w:sz w:val="14"/>
      <w:szCs w:val="14"/>
      <w:shd w:val="clear" w:color="auto" w:fill="FFFFFF"/>
    </w:rPr>
  </w:style>
  <w:style w:type="character" w:customStyle="1" w:styleId="Bodytext11Spacing0pt">
    <w:name w:val="Body text (11) + Spacing 0 pt"/>
    <w:rsid w:val="00576318"/>
    <w:rPr>
      <w:rFonts w:ascii="Times New Roman" w:hAnsi="Times New Roman" w:cs="Times New Roman"/>
      <w:i/>
      <w:iCs/>
      <w:spacing w:val="2"/>
      <w:sz w:val="17"/>
      <w:szCs w:val="17"/>
      <w:shd w:val="clear" w:color="auto" w:fill="FFFFFF"/>
    </w:rPr>
  </w:style>
  <w:style w:type="character" w:customStyle="1" w:styleId="Bodytext95pt3">
    <w:name w:val="Body text + 9.5 pt3"/>
    <w:aliases w:val="Bold11,Spacing 0 pt52,Body text (22) + 11.5 pt,Body text (10) + Not Italic,Heading #11 (2) + Not Italic"/>
    <w:rsid w:val="00576318"/>
    <w:rPr>
      <w:rFonts w:ascii="Times New Roman" w:hAnsi="Times New Roman" w:cs="Times New Roman"/>
      <w:b/>
      <w:bCs/>
      <w:spacing w:val="6"/>
      <w:sz w:val="19"/>
      <w:szCs w:val="19"/>
      <w:shd w:val="clear" w:color="auto" w:fill="FFFFFF"/>
    </w:rPr>
  </w:style>
  <w:style w:type="character" w:customStyle="1" w:styleId="Bodytext95pt2">
    <w:name w:val="Body text + 9.5 pt2"/>
    <w:aliases w:val="Bold10,Spacing 0 pt51,Body text + 10 pt6,Body text (8) + 12 pt,Body text + 15 pt"/>
    <w:rsid w:val="00576318"/>
    <w:rPr>
      <w:rFonts w:ascii="Times New Roman" w:hAnsi="Times New Roman" w:cs="Times New Roman"/>
      <w:b/>
      <w:bCs/>
      <w:spacing w:val="6"/>
      <w:sz w:val="19"/>
      <w:szCs w:val="19"/>
      <w:shd w:val="clear" w:color="auto" w:fill="FFFFFF"/>
    </w:rPr>
  </w:style>
  <w:style w:type="character" w:customStyle="1" w:styleId="Tablecaption47pt">
    <w:name w:val="Table caption (4) + 7 pt"/>
    <w:aliases w:val="Bold9,Spacing 0 pt49,Heading #3 (3) + 17 pt,Body text + 9 pt,Body text (8) + 5.5 pt,Scale 200%2"/>
    <w:rsid w:val="00576318"/>
    <w:rPr>
      <w:rFonts w:ascii="Times New Roman" w:hAnsi="Times New Roman" w:cs="Times New Roman"/>
      <w:b/>
      <w:bCs/>
      <w:i/>
      <w:iCs/>
      <w:spacing w:val="2"/>
      <w:sz w:val="14"/>
      <w:szCs w:val="14"/>
      <w:shd w:val="clear" w:color="auto" w:fill="FFFFFF"/>
    </w:rPr>
  </w:style>
  <w:style w:type="character" w:customStyle="1" w:styleId="Bodytext1685pt">
    <w:name w:val="Body text (16) + 8.5 pt"/>
    <w:aliases w:val="Not Bold4,Spacing 0 pt48,Body text + 8 pt,Body text (33) + Consolas,Body text (7) + Not Italic2,Body text (3) + 10.5 pt,Body text (17) + 11.5 pt1"/>
    <w:rsid w:val="00576318"/>
    <w:rPr>
      <w:rFonts w:ascii="Times New Roman" w:hAnsi="Times New Roman" w:cs="Times New Roman"/>
      <w:b/>
      <w:bCs/>
      <w:i/>
      <w:iCs/>
      <w:spacing w:val="4"/>
      <w:sz w:val="17"/>
      <w:szCs w:val="17"/>
      <w:shd w:val="clear" w:color="auto" w:fill="FFFFFF"/>
    </w:rPr>
  </w:style>
  <w:style w:type="character" w:customStyle="1" w:styleId="PicturecaptionItalic">
    <w:name w:val="Picture caption + Italic"/>
    <w:aliases w:val="Spacing 0 pt47,Body text + 8.5 pt,Italic18,Not Bold13,Body text (7) + Not Italic1"/>
    <w:rsid w:val="00576318"/>
    <w:rPr>
      <w:rFonts w:ascii="Times New Roman" w:hAnsi="Times New Roman" w:cs="Times New Roman"/>
      <w:i/>
      <w:iCs/>
      <w:spacing w:val="3"/>
      <w:sz w:val="23"/>
      <w:szCs w:val="23"/>
      <w:u w:val="single"/>
      <w:shd w:val="clear" w:color="auto" w:fill="FFFFFF"/>
    </w:rPr>
  </w:style>
  <w:style w:type="character" w:customStyle="1" w:styleId="Bodytext232">
    <w:name w:val="Body text (2)3"/>
    <w:rsid w:val="00576318"/>
    <w:rPr>
      <w:rFonts w:ascii="Times New Roman" w:hAnsi="Times New Roman" w:cs="Times New Roman"/>
      <w:b/>
      <w:bCs/>
      <w:spacing w:val="6"/>
      <w:sz w:val="23"/>
      <w:szCs w:val="23"/>
      <w:shd w:val="clear" w:color="auto" w:fill="FFFFFF"/>
    </w:rPr>
  </w:style>
  <w:style w:type="character" w:customStyle="1" w:styleId="Bodytext20Bold">
    <w:name w:val="Body text (20) + Bold"/>
    <w:aliases w:val="Spacing 0 pt44,Body text + 10 pt5,Not Bold11,Body text (8) + Italic"/>
    <w:rsid w:val="00576318"/>
    <w:rPr>
      <w:rFonts w:ascii="Times New Roman" w:hAnsi="Times New Roman" w:cs="Times New Roman"/>
      <w:b w:val="0"/>
      <w:bCs w:val="0"/>
      <w:spacing w:val="7"/>
      <w:sz w:val="13"/>
      <w:szCs w:val="13"/>
      <w:shd w:val="clear" w:color="auto" w:fill="FFFFFF"/>
    </w:rPr>
  </w:style>
  <w:style w:type="character" w:customStyle="1" w:styleId="Bodytext2095pt">
    <w:name w:val="Body text (20) + 9.5 pt"/>
    <w:aliases w:val="Bold8,Body text (8) + 7.5 pt,Body text + 12 pt1"/>
    <w:rsid w:val="00576318"/>
    <w:rPr>
      <w:rFonts w:ascii="Times New Roman" w:hAnsi="Times New Roman" w:cs="Times New Roman"/>
      <w:b w:val="0"/>
      <w:bCs w:val="0"/>
      <w:spacing w:val="6"/>
      <w:sz w:val="19"/>
      <w:szCs w:val="19"/>
      <w:shd w:val="clear" w:color="auto" w:fill="FFFFFF"/>
    </w:rPr>
  </w:style>
  <w:style w:type="character" w:customStyle="1" w:styleId="BodytextVerdana5">
    <w:name w:val="Body text + Verdana5"/>
    <w:aliases w:val="6 pt3,Bold5,Footnote (5) + 7.5 pt,Body text (6) + 12.5 pt"/>
    <w:rsid w:val="00576318"/>
    <w:rPr>
      <w:rFonts w:ascii="Verdana" w:hAnsi="Verdana" w:cs="Verdana"/>
      <w:b/>
      <w:bCs/>
      <w:spacing w:val="4"/>
      <w:sz w:val="12"/>
      <w:szCs w:val="12"/>
      <w:shd w:val="clear" w:color="auto" w:fill="FFFFFF"/>
    </w:rPr>
  </w:style>
  <w:style w:type="character" w:customStyle="1" w:styleId="Bodytext222">
    <w:name w:val="Body text (22)2"/>
    <w:rsid w:val="00576318"/>
    <w:rPr>
      <w:rFonts w:ascii="Verdana" w:hAnsi="Verdana" w:cs="Verdana"/>
      <w:spacing w:val="3"/>
      <w:sz w:val="12"/>
      <w:szCs w:val="12"/>
      <w:u w:val="single"/>
      <w:shd w:val="clear" w:color="auto" w:fill="FFFFFF"/>
    </w:rPr>
  </w:style>
  <w:style w:type="character" w:customStyle="1" w:styleId="Bodytext6Spacing0pt">
    <w:name w:val="Body text (6) + Spacing 0 pt"/>
    <w:rsid w:val="00576318"/>
    <w:rPr>
      <w:rFonts w:ascii="Verdana" w:hAnsi="Verdana" w:cs="Verdana"/>
      <w:b/>
      <w:bCs/>
      <w:spacing w:val="3"/>
      <w:sz w:val="12"/>
      <w:szCs w:val="12"/>
      <w:shd w:val="clear" w:color="auto" w:fill="FFFFFF"/>
    </w:rPr>
  </w:style>
  <w:style w:type="character" w:customStyle="1" w:styleId="Bodytext250">
    <w:name w:val="Body text (25)_"/>
    <w:link w:val="Bodytext251"/>
    <w:rsid w:val="00576318"/>
    <w:rPr>
      <w:rFonts w:ascii="Verdana" w:hAnsi="Verdana" w:cs="Verdana"/>
      <w:spacing w:val="1"/>
      <w:sz w:val="14"/>
      <w:szCs w:val="14"/>
      <w:shd w:val="clear" w:color="auto" w:fill="FFFFFF"/>
    </w:rPr>
  </w:style>
  <w:style w:type="character" w:customStyle="1" w:styleId="Bodytext26">
    <w:name w:val="Body text (26)_"/>
    <w:link w:val="Bodytext260"/>
    <w:rsid w:val="00576318"/>
    <w:rPr>
      <w:rFonts w:ascii="Verdana" w:hAnsi="Verdana" w:cs="Verdana"/>
      <w:b/>
      <w:bCs/>
      <w:spacing w:val="3"/>
      <w:sz w:val="14"/>
      <w:szCs w:val="14"/>
      <w:shd w:val="clear" w:color="auto" w:fill="FFFFFF"/>
    </w:rPr>
  </w:style>
  <w:style w:type="character" w:customStyle="1" w:styleId="Tablecaption5">
    <w:name w:val="Table caption (5)_"/>
    <w:link w:val="Tablecaption50"/>
    <w:rsid w:val="00576318"/>
    <w:rPr>
      <w:spacing w:val="4"/>
      <w:sz w:val="23"/>
      <w:szCs w:val="23"/>
      <w:shd w:val="clear" w:color="auto" w:fill="FFFFFF"/>
    </w:rPr>
  </w:style>
  <w:style w:type="character" w:customStyle="1" w:styleId="Tablecaption6">
    <w:name w:val="Table caption (6)_"/>
    <w:link w:val="Tablecaption60"/>
    <w:rsid w:val="00576318"/>
    <w:rPr>
      <w:rFonts w:ascii="Verdana" w:hAnsi="Verdana" w:cs="Verdana"/>
      <w:b/>
      <w:bCs/>
      <w:i/>
      <w:iCs/>
      <w:spacing w:val="7"/>
      <w:sz w:val="12"/>
      <w:szCs w:val="12"/>
      <w:shd w:val="clear" w:color="auto" w:fill="FFFFFF"/>
    </w:rPr>
  </w:style>
  <w:style w:type="character" w:customStyle="1" w:styleId="Tablecaption7">
    <w:name w:val="Table caption (7)_"/>
    <w:link w:val="Tablecaption70"/>
    <w:rsid w:val="00576318"/>
    <w:rPr>
      <w:rFonts w:ascii="Microsoft Sans Serif" w:hAnsi="Microsoft Sans Serif" w:cs="Microsoft Sans Serif"/>
      <w:i/>
      <w:iCs/>
      <w:spacing w:val="30"/>
      <w:sz w:val="8"/>
      <w:szCs w:val="8"/>
      <w:shd w:val="clear" w:color="auto" w:fill="FFFFFF"/>
    </w:rPr>
  </w:style>
  <w:style w:type="character" w:customStyle="1" w:styleId="Bodytext27">
    <w:name w:val="Body text (27)_"/>
    <w:link w:val="Bodytext270"/>
    <w:rsid w:val="00576318"/>
    <w:rPr>
      <w:b/>
      <w:bCs/>
      <w:i/>
      <w:iCs/>
      <w:spacing w:val="4"/>
      <w:sz w:val="23"/>
      <w:szCs w:val="23"/>
      <w:shd w:val="clear" w:color="auto" w:fill="FFFFFF"/>
    </w:rPr>
  </w:style>
  <w:style w:type="character" w:customStyle="1" w:styleId="Bodytext17Spacing0pt">
    <w:name w:val="Body text (17) + Spacing 0 pt"/>
    <w:rsid w:val="00576318"/>
    <w:rPr>
      <w:rFonts w:ascii="Times New Roman" w:hAnsi="Times New Roman" w:cs="Times New Roman"/>
      <w:spacing w:val="4"/>
      <w:sz w:val="23"/>
      <w:szCs w:val="23"/>
      <w:shd w:val="clear" w:color="auto" w:fill="FFFFFF"/>
    </w:rPr>
  </w:style>
  <w:style w:type="character" w:customStyle="1" w:styleId="Bodytext17Spacing0pt1">
    <w:name w:val="Body text (17) + Spacing 0 pt1"/>
    <w:rsid w:val="00576318"/>
    <w:rPr>
      <w:rFonts w:ascii="Times New Roman" w:hAnsi="Times New Roman" w:cs="Times New Roman"/>
      <w:spacing w:val="4"/>
      <w:sz w:val="23"/>
      <w:szCs w:val="23"/>
      <w:shd w:val="clear" w:color="auto" w:fill="FFFFFF"/>
    </w:rPr>
  </w:style>
  <w:style w:type="character" w:customStyle="1" w:styleId="Bodytext28">
    <w:name w:val="Body text (28)_"/>
    <w:link w:val="Bodytext280"/>
    <w:rsid w:val="00576318"/>
    <w:rPr>
      <w:i/>
      <w:iCs/>
      <w:spacing w:val="3"/>
      <w:sz w:val="23"/>
      <w:szCs w:val="23"/>
      <w:shd w:val="clear" w:color="auto" w:fill="FFFFFF"/>
    </w:rPr>
  </w:style>
  <w:style w:type="character" w:customStyle="1" w:styleId="Bodytext29">
    <w:name w:val="Body text (29)_"/>
    <w:link w:val="Bodytext290"/>
    <w:rsid w:val="00576318"/>
    <w:rPr>
      <w:i/>
      <w:iCs/>
      <w:spacing w:val="2"/>
      <w:sz w:val="22"/>
      <w:szCs w:val="22"/>
      <w:shd w:val="clear" w:color="auto" w:fill="FFFFFF"/>
    </w:rPr>
  </w:style>
  <w:style w:type="character" w:customStyle="1" w:styleId="Bodytext18Spacing0pt">
    <w:name w:val="Body text (18) + Spacing 0 pt"/>
    <w:rsid w:val="00576318"/>
    <w:rPr>
      <w:rFonts w:ascii="Times New Roman" w:hAnsi="Times New Roman" w:cs="Times New Roman"/>
      <w:b/>
      <w:bCs/>
      <w:i/>
      <w:iCs/>
      <w:spacing w:val="2"/>
      <w:sz w:val="23"/>
      <w:szCs w:val="23"/>
      <w:shd w:val="clear" w:color="auto" w:fill="FFFFFF"/>
    </w:rPr>
  </w:style>
  <w:style w:type="character" w:customStyle="1" w:styleId="BodytextSpacing1pt">
    <w:name w:val="Body text + Spacing 1 pt"/>
    <w:rsid w:val="00576318"/>
    <w:rPr>
      <w:rFonts w:ascii="Times New Roman" w:hAnsi="Times New Roman" w:cs="Times New Roman"/>
      <w:spacing w:val="31"/>
      <w:sz w:val="23"/>
      <w:szCs w:val="23"/>
      <w:shd w:val="clear" w:color="auto" w:fill="FFFFFF"/>
    </w:rPr>
  </w:style>
  <w:style w:type="character" w:customStyle="1" w:styleId="BodytextSpacing3pt">
    <w:name w:val="Body text + Spacing 3 pt"/>
    <w:rsid w:val="00576318"/>
    <w:rPr>
      <w:rFonts w:ascii="Times New Roman" w:hAnsi="Times New Roman" w:cs="Times New Roman"/>
      <w:spacing w:val="72"/>
      <w:sz w:val="23"/>
      <w:szCs w:val="23"/>
      <w:shd w:val="clear" w:color="auto" w:fill="FFFFFF"/>
    </w:rPr>
  </w:style>
  <w:style w:type="character" w:customStyle="1" w:styleId="Tablecaption8">
    <w:name w:val="Table caption (8)_"/>
    <w:link w:val="Tablecaption81"/>
    <w:rsid w:val="00576318"/>
    <w:rPr>
      <w:b/>
      <w:bCs/>
      <w:spacing w:val="6"/>
      <w:sz w:val="23"/>
      <w:szCs w:val="23"/>
      <w:shd w:val="clear" w:color="auto" w:fill="FFFFFF"/>
    </w:rPr>
  </w:style>
  <w:style w:type="character" w:customStyle="1" w:styleId="Tablecaption80">
    <w:name w:val="Table caption (8)"/>
    <w:rsid w:val="00576318"/>
    <w:rPr>
      <w:b/>
      <w:bCs/>
      <w:spacing w:val="6"/>
      <w:sz w:val="23"/>
      <w:szCs w:val="23"/>
      <w:u w:val="single"/>
      <w:shd w:val="clear" w:color="auto" w:fill="FFFFFF"/>
    </w:rPr>
  </w:style>
  <w:style w:type="character" w:customStyle="1" w:styleId="BodytextSpacing0pt2">
    <w:name w:val="Body text + Spacing 0 pt2"/>
    <w:rsid w:val="00576318"/>
    <w:rPr>
      <w:rFonts w:ascii="Times New Roman" w:hAnsi="Times New Roman" w:cs="Times New Roman"/>
      <w:spacing w:val="5"/>
      <w:sz w:val="23"/>
      <w:szCs w:val="23"/>
      <w:shd w:val="clear" w:color="auto" w:fill="FFFFFF"/>
    </w:rPr>
  </w:style>
  <w:style w:type="character" w:customStyle="1" w:styleId="Bodytext300">
    <w:name w:val="Body text (30)_"/>
    <w:link w:val="Bodytext301"/>
    <w:rsid w:val="00576318"/>
    <w:rPr>
      <w:i/>
      <w:iCs/>
      <w:spacing w:val="-2"/>
      <w:sz w:val="27"/>
      <w:szCs w:val="27"/>
      <w:shd w:val="clear" w:color="auto" w:fill="FFFFFF"/>
    </w:rPr>
  </w:style>
  <w:style w:type="character" w:customStyle="1" w:styleId="Bodytext310">
    <w:name w:val="Body text (31)_"/>
    <w:link w:val="Bodytext311"/>
    <w:rsid w:val="00576318"/>
    <w:rPr>
      <w:spacing w:val="8"/>
      <w:sz w:val="19"/>
      <w:szCs w:val="19"/>
      <w:shd w:val="clear" w:color="auto" w:fill="FFFFFF"/>
    </w:rPr>
  </w:style>
  <w:style w:type="character" w:customStyle="1" w:styleId="Bodytext320">
    <w:name w:val="Body text (32)_"/>
    <w:link w:val="Bodytext321"/>
    <w:rsid w:val="00576318"/>
    <w:rPr>
      <w:shd w:val="clear" w:color="auto" w:fill="FFFFFF"/>
    </w:rPr>
  </w:style>
  <w:style w:type="character" w:customStyle="1" w:styleId="Bodytext3Spacing0pt">
    <w:name w:val="Body text (3) + Spacing 0 pt"/>
    <w:rsid w:val="00576318"/>
    <w:rPr>
      <w:rFonts w:ascii="Times New Roman" w:hAnsi="Times New Roman" w:cs="Times New Roman"/>
      <w:i/>
      <w:iCs/>
      <w:spacing w:val="3"/>
      <w:sz w:val="23"/>
      <w:szCs w:val="23"/>
      <w:shd w:val="clear" w:color="auto" w:fill="FFFFFF"/>
    </w:rPr>
  </w:style>
  <w:style w:type="character" w:customStyle="1" w:styleId="BodytextSpacing0pt1">
    <w:name w:val="Body text + Spacing 0 pt1"/>
    <w:rsid w:val="00576318"/>
    <w:rPr>
      <w:rFonts w:ascii="Times New Roman" w:hAnsi="Times New Roman" w:cs="Times New Roman"/>
      <w:spacing w:val="5"/>
      <w:sz w:val="23"/>
      <w:szCs w:val="23"/>
      <w:shd w:val="clear" w:color="auto" w:fill="FFFFFF"/>
    </w:rPr>
  </w:style>
  <w:style w:type="character" w:customStyle="1" w:styleId="Tablecaption9">
    <w:name w:val="Table caption (9)_"/>
    <w:link w:val="Tablecaption91"/>
    <w:rsid w:val="00576318"/>
    <w:rPr>
      <w:b/>
      <w:bCs/>
      <w:spacing w:val="3"/>
      <w:sz w:val="22"/>
      <w:szCs w:val="22"/>
      <w:shd w:val="clear" w:color="auto" w:fill="FFFFFF"/>
    </w:rPr>
  </w:style>
  <w:style w:type="character" w:customStyle="1" w:styleId="Tablecaption90">
    <w:name w:val="Table caption (9)"/>
    <w:rsid w:val="00576318"/>
    <w:rPr>
      <w:b/>
      <w:bCs/>
      <w:spacing w:val="3"/>
      <w:sz w:val="22"/>
      <w:szCs w:val="22"/>
      <w:u w:val="single"/>
      <w:shd w:val="clear" w:color="auto" w:fill="FFFFFF"/>
    </w:rPr>
  </w:style>
  <w:style w:type="character" w:customStyle="1" w:styleId="Tablecaption10">
    <w:name w:val="Table caption (10)_"/>
    <w:link w:val="Tablecaption100"/>
    <w:rsid w:val="00576318"/>
    <w:rPr>
      <w:spacing w:val="4"/>
      <w:sz w:val="19"/>
      <w:szCs w:val="19"/>
      <w:shd w:val="clear" w:color="auto" w:fill="FFFFFF"/>
    </w:rPr>
  </w:style>
  <w:style w:type="character" w:customStyle="1" w:styleId="Bodytext33">
    <w:name w:val="Body text (33)_"/>
    <w:link w:val="Bodytext330"/>
    <w:rsid w:val="00576318"/>
    <w:rPr>
      <w:i/>
      <w:iCs/>
      <w:spacing w:val="-13"/>
      <w:sz w:val="19"/>
      <w:szCs w:val="19"/>
      <w:shd w:val="clear" w:color="auto" w:fill="FFFFFF"/>
    </w:rPr>
  </w:style>
  <w:style w:type="character" w:customStyle="1" w:styleId="Bodytext34">
    <w:name w:val="Body text (34)_"/>
    <w:link w:val="Bodytext340"/>
    <w:rsid w:val="00576318"/>
    <w:rPr>
      <w:b/>
      <w:bCs/>
      <w:spacing w:val="2"/>
      <w:sz w:val="17"/>
      <w:szCs w:val="17"/>
      <w:shd w:val="clear" w:color="auto" w:fill="FFFFFF"/>
    </w:rPr>
  </w:style>
  <w:style w:type="character" w:customStyle="1" w:styleId="Bodytext35">
    <w:name w:val="Body text (35)_"/>
    <w:link w:val="Bodytext350"/>
    <w:rsid w:val="00576318"/>
    <w:rPr>
      <w:b/>
      <w:bCs/>
      <w:spacing w:val="4"/>
      <w:sz w:val="29"/>
      <w:szCs w:val="29"/>
      <w:shd w:val="clear" w:color="auto" w:fill="FFFFFF"/>
    </w:rPr>
  </w:style>
  <w:style w:type="character" w:customStyle="1" w:styleId="Bodytext36">
    <w:name w:val="Body text (36)_"/>
    <w:link w:val="Bodytext361"/>
    <w:rsid w:val="00576318"/>
    <w:rPr>
      <w:b/>
      <w:bCs/>
      <w:spacing w:val="3"/>
      <w:sz w:val="21"/>
      <w:szCs w:val="21"/>
      <w:shd w:val="clear" w:color="auto" w:fill="FFFFFF"/>
    </w:rPr>
  </w:style>
  <w:style w:type="character" w:customStyle="1" w:styleId="Bodytext360">
    <w:name w:val="Body text (36)"/>
    <w:rsid w:val="00576318"/>
    <w:rPr>
      <w:b/>
      <w:bCs/>
      <w:spacing w:val="3"/>
      <w:sz w:val="21"/>
      <w:szCs w:val="21"/>
      <w:u w:val="single"/>
      <w:shd w:val="clear" w:color="auto" w:fill="FFFFFF"/>
    </w:rPr>
  </w:style>
  <w:style w:type="character" w:customStyle="1" w:styleId="Bodytext223">
    <w:name w:val="Body text (2)2"/>
    <w:rsid w:val="00576318"/>
    <w:rPr>
      <w:rFonts w:ascii="Times New Roman" w:hAnsi="Times New Roman" w:cs="Times New Roman"/>
      <w:b/>
      <w:bCs/>
      <w:spacing w:val="6"/>
      <w:sz w:val="23"/>
      <w:szCs w:val="23"/>
      <w:shd w:val="clear" w:color="auto" w:fill="FFFFFF"/>
    </w:rPr>
  </w:style>
  <w:style w:type="character" w:customStyle="1" w:styleId="Bodytext37">
    <w:name w:val="Body text (37)_"/>
    <w:link w:val="Bodytext370"/>
    <w:rsid w:val="00576318"/>
    <w:rPr>
      <w:rFonts w:ascii="Verdana" w:hAnsi="Verdana" w:cs="Verdana"/>
      <w:b/>
      <w:bCs/>
      <w:spacing w:val="7"/>
      <w:sz w:val="10"/>
      <w:szCs w:val="10"/>
      <w:shd w:val="clear" w:color="auto" w:fill="FFFFFF"/>
    </w:rPr>
  </w:style>
  <w:style w:type="paragraph" w:customStyle="1" w:styleId="Bodytext312">
    <w:name w:val="Body text (3)1"/>
    <w:basedOn w:val="Normal"/>
    <w:rsid w:val="00576318"/>
    <w:pPr>
      <w:widowControl w:val="0"/>
      <w:shd w:val="clear" w:color="auto" w:fill="FFFFFF"/>
      <w:spacing w:before="300" w:after="1140" w:line="240" w:lineRule="atLeast"/>
      <w:jc w:val="both"/>
    </w:pPr>
    <w:rPr>
      <w:rFonts w:eastAsia="Courier New"/>
      <w:i/>
      <w:iCs/>
      <w:spacing w:val="2"/>
      <w:sz w:val="23"/>
      <w:szCs w:val="23"/>
    </w:rPr>
  </w:style>
  <w:style w:type="paragraph" w:customStyle="1" w:styleId="Heading410">
    <w:name w:val="Heading #41"/>
    <w:basedOn w:val="Normal"/>
    <w:rsid w:val="00576318"/>
    <w:pPr>
      <w:widowControl w:val="0"/>
      <w:shd w:val="clear" w:color="auto" w:fill="FFFFFF"/>
      <w:spacing w:before="480" w:after="600" w:line="240" w:lineRule="atLeast"/>
      <w:outlineLvl w:val="3"/>
    </w:pPr>
    <w:rPr>
      <w:rFonts w:eastAsia="Courier New"/>
      <w:b/>
      <w:bCs/>
      <w:spacing w:val="6"/>
      <w:sz w:val="23"/>
      <w:szCs w:val="23"/>
    </w:rPr>
  </w:style>
  <w:style w:type="paragraph" w:customStyle="1" w:styleId="Bodytext121">
    <w:name w:val="Body text (12)1"/>
    <w:basedOn w:val="Normal"/>
    <w:rsid w:val="00576318"/>
    <w:pPr>
      <w:widowControl w:val="0"/>
      <w:shd w:val="clear" w:color="auto" w:fill="FFFFFF"/>
      <w:spacing w:before="180" w:after="180" w:line="240" w:lineRule="atLeast"/>
      <w:jc w:val="both"/>
    </w:pPr>
    <w:rPr>
      <w:rFonts w:eastAsia="Courier New"/>
      <w:b/>
      <w:bCs/>
      <w:i/>
      <w:iCs/>
      <w:spacing w:val="14"/>
    </w:rPr>
  </w:style>
  <w:style w:type="paragraph" w:customStyle="1" w:styleId="Bodytext151">
    <w:name w:val="Body text (15)1"/>
    <w:basedOn w:val="Normal"/>
    <w:rsid w:val="00576318"/>
    <w:pPr>
      <w:widowControl w:val="0"/>
      <w:shd w:val="clear" w:color="auto" w:fill="FFFFFF"/>
      <w:spacing w:line="254" w:lineRule="exact"/>
      <w:jc w:val="both"/>
    </w:pPr>
    <w:rPr>
      <w:rFonts w:eastAsia="Courier New"/>
      <w:b/>
      <w:bCs/>
      <w:spacing w:val="6"/>
      <w:sz w:val="19"/>
      <w:szCs w:val="19"/>
    </w:rPr>
  </w:style>
  <w:style w:type="paragraph" w:customStyle="1" w:styleId="Tablecaption21">
    <w:name w:val="Table caption (2)1"/>
    <w:basedOn w:val="Normal"/>
    <w:rsid w:val="00576318"/>
    <w:pPr>
      <w:widowControl w:val="0"/>
      <w:shd w:val="clear" w:color="auto" w:fill="FFFFFF"/>
      <w:spacing w:line="240" w:lineRule="atLeast"/>
    </w:pPr>
    <w:rPr>
      <w:rFonts w:eastAsia="Courier New"/>
      <w:b/>
      <w:bCs/>
      <w:spacing w:val="6"/>
      <w:sz w:val="19"/>
      <w:szCs w:val="19"/>
    </w:rPr>
  </w:style>
  <w:style w:type="paragraph" w:customStyle="1" w:styleId="Tablecaption31">
    <w:name w:val="Table caption (3)1"/>
    <w:basedOn w:val="Normal"/>
    <w:rsid w:val="00576318"/>
    <w:pPr>
      <w:widowControl w:val="0"/>
      <w:shd w:val="clear" w:color="auto" w:fill="FFFFFF"/>
      <w:spacing w:line="240" w:lineRule="atLeast"/>
    </w:pPr>
    <w:rPr>
      <w:rFonts w:eastAsia="Courier New"/>
      <w:b/>
      <w:bCs/>
      <w:i/>
      <w:iCs/>
      <w:spacing w:val="2"/>
      <w:sz w:val="14"/>
      <w:szCs w:val="14"/>
    </w:rPr>
  </w:style>
  <w:style w:type="paragraph" w:customStyle="1" w:styleId="Bodytext161">
    <w:name w:val="Body text (16)1"/>
    <w:basedOn w:val="Normal"/>
    <w:rsid w:val="00576318"/>
    <w:pPr>
      <w:widowControl w:val="0"/>
      <w:shd w:val="clear" w:color="auto" w:fill="FFFFFF"/>
      <w:spacing w:before="540" w:line="240" w:lineRule="atLeast"/>
    </w:pPr>
    <w:rPr>
      <w:rFonts w:eastAsia="Courier New"/>
      <w:b/>
      <w:bCs/>
      <w:i/>
      <w:iCs/>
      <w:spacing w:val="2"/>
      <w:sz w:val="14"/>
      <w:szCs w:val="14"/>
    </w:rPr>
  </w:style>
  <w:style w:type="paragraph" w:customStyle="1" w:styleId="Bodytext1710">
    <w:name w:val="Body text (17)1"/>
    <w:basedOn w:val="Normal"/>
    <w:rsid w:val="00576318"/>
    <w:pPr>
      <w:widowControl w:val="0"/>
      <w:shd w:val="clear" w:color="auto" w:fill="FFFFFF"/>
      <w:spacing w:line="331" w:lineRule="exact"/>
      <w:jc w:val="both"/>
    </w:pPr>
    <w:rPr>
      <w:rFonts w:eastAsia="Courier New"/>
      <w:spacing w:val="5"/>
      <w:sz w:val="23"/>
      <w:szCs w:val="23"/>
    </w:rPr>
  </w:style>
  <w:style w:type="paragraph" w:customStyle="1" w:styleId="Bodytext181">
    <w:name w:val="Body text (18)1"/>
    <w:basedOn w:val="Normal"/>
    <w:rsid w:val="00576318"/>
    <w:pPr>
      <w:widowControl w:val="0"/>
      <w:shd w:val="clear" w:color="auto" w:fill="FFFFFF"/>
      <w:spacing w:line="298" w:lineRule="exact"/>
      <w:jc w:val="both"/>
    </w:pPr>
    <w:rPr>
      <w:rFonts w:eastAsia="Courier New"/>
      <w:i/>
      <w:iCs/>
      <w:spacing w:val="3"/>
      <w:sz w:val="23"/>
      <w:szCs w:val="23"/>
    </w:rPr>
  </w:style>
  <w:style w:type="paragraph" w:customStyle="1" w:styleId="Bodytext2210">
    <w:name w:val="Body text (22)1"/>
    <w:basedOn w:val="Normal"/>
    <w:rsid w:val="00576318"/>
    <w:pPr>
      <w:widowControl w:val="0"/>
      <w:shd w:val="clear" w:color="auto" w:fill="FFFFFF"/>
      <w:spacing w:line="240" w:lineRule="atLeast"/>
    </w:pPr>
    <w:rPr>
      <w:rFonts w:ascii="Verdana" w:eastAsia="Courier New" w:hAnsi="Verdana" w:cs="Verdana"/>
      <w:spacing w:val="3"/>
      <w:sz w:val="12"/>
      <w:szCs w:val="12"/>
    </w:rPr>
  </w:style>
  <w:style w:type="paragraph" w:customStyle="1" w:styleId="Bodytext251">
    <w:name w:val="Body text (25)"/>
    <w:basedOn w:val="Normal"/>
    <w:link w:val="Bodytext250"/>
    <w:rsid w:val="00576318"/>
    <w:pPr>
      <w:widowControl w:val="0"/>
      <w:shd w:val="clear" w:color="auto" w:fill="FFFFFF"/>
      <w:spacing w:line="197" w:lineRule="exact"/>
      <w:jc w:val="both"/>
    </w:pPr>
    <w:rPr>
      <w:rFonts w:ascii="Verdana" w:hAnsi="Verdana" w:cs="Verdana"/>
      <w:spacing w:val="1"/>
      <w:sz w:val="14"/>
      <w:szCs w:val="14"/>
    </w:rPr>
  </w:style>
  <w:style w:type="paragraph" w:customStyle="1" w:styleId="Bodytext260">
    <w:name w:val="Body text (26)"/>
    <w:basedOn w:val="Normal"/>
    <w:link w:val="Bodytext26"/>
    <w:rsid w:val="00576318"/>
    <w:pPr>
      <w:widowControl w:val="0"/>
      <w:shd w:val="clear" w:color="auto" w:fill="FFFFFF"/>
      <w:spacing w:line="197" w:lineRule="exact"/>
      <w:jc w:val="both"/>
    </w:pPr>
    <w:rPr>
      <w:rFonts w:ascii="Verdana" w:hAnsi="Verdana" w:cs="Verdana"/>
      <w:b/>
      <w:bCs/>
      <w:spacing w:val="3"/>
      <w:sz w:val="14"/>
      <w:szCs w:val="14"/>
    </w:rPr>
  </w:style>
  <w:style w:type="paragraph" w:customStyle="1" w:styleId="Tablecaption50">
    <w:name w:val="Table caption (5)"/>
    <w:basedOn w:val="Normal"/>
    <w:link w:val="Tablecaption5"/>
    <w:rsid w:val="00576318"/>
    <w:pPr>
      <w:widowControl w:val="0"/>
      <w:shd w:val="clear" w:color="auto" w:fill="FFFFFF"/>
      <w:spacing w:line="240" w:lineRule="atLeast"/>
    </w:pPr>
    <w:rPr>
      <w:spacing w:val="4"/>
      <w:sz w:val="23"/>
      <w:szCs w:val="23"/>
    </w:rPr>
  </w:style>
  <w:style w:type="paragraph" w:customStyle="1" w:styleId="Tablecaption60">
    <w:name w:val="Table caption (6)"/>
    <w:basedOn w:val="Normal"/>
    <w:link w:val="Tablecaption6"/>
    <w:rsid w:val="00576318"/>
    <w:pPr>
      <w:widowControl w:val="0"/>
      <w:shd w:val="clear" w:color="auto" w:fill="FFFFFF"/>
      <w:spacing w:line="240" w:lineRule="atLeast"/>
      <w:jc w:val="both"/>
    </w:pPr>
    <w:rPr>
      <w:rFonts w:ascii="Verdana" w:hAnsi="Verdana" w:cs="Verdana"/>
      <w:b/>
      <w:bCs/>
      <w:i/>
      <w:iCs/>
      <w:spacing w:val="7"/>
      <w:sz w:val="12"/>
      <w:szCs w:val="12"/>
    </w:rPr>
  </w:style>
  <w:style w:type="paragraph" w:customStyle="1" w:styleId="Tablecaption70">
    <w:name w:val="Table caption (7)"/>
    <w:basedOn w:val="Normal"/>
    <w:link w:val="Tablecaption7"/>
    <w:rsid w:val="00576318"/>
    <w:pPr>
      <w:widowControl w:val="0"/>
      <w:shd w:val="clear" w:color="auto" w:fill="FFFFFF"/>
      <w:spacing w:line="240" w:lineRule="atLeast"/>
      <w:jc w:val="both"/>
    </w:pPr>
    <w:rPr>
      <w:rFonts w:ascii="Microsoft Sans Serif" w:hAnsi="Microsoft Sans Serif" w:cs="Microsoft Sans Serif"/>
      <w:i/>
      <w:iCs/>
      <w:spacing w:val="30"/>
      <w:sz w:val="8"/>
      <w:szCs w:val="8"/>
    </w:rPr>
  </w:style>
  <w:style w:type="paragraph" w:customStyle="1" w:styleId="Bodytext270">
    <w:name w:val="Body text (27)"/>
    <w:basedOn w:val="Normal"/>
    <w:link w:val="Bodytext27"/>
    <w:rsid w:val="00576318"/>
    <w:pPr>
      <w:widowControl w:val="0"/>
      <w:shd w:val="clear" w:color="auto" w:fill="FFFFFF"/>
      <w:spacing w:line="298" w:lineRule="exact"/>
      <w:jc w:val="both"/>
    </w:pPr>
    <w:rPr>
      <w:b/>
      <w:bCs/>
      <w:i/>
      <w:iCs/>
      <w:spacing w:val="4"/>
      <w:sz w:val="23"/>
      <w:szCs w:val="23"/>
    </w:rPr>
  </w:style>
  <w:style w:type="paragraph" w:customStyle="1" w:styleId="Bodytext280">
    <w:name w:val="Body text (28)"/>
    <w:basedOn w:val="Normal"/>
    <w:link w:val="Bodytext28"/>
    <w:rsid w:val="00576318"/>
    <w:pPr>
      <w:widowControl w:val="0"/>
      <w:shd w:val="clear" w:color="auto" w:fill="FFFFFF"/>
      <w:spacing w:before="540" w:after="60" w:line="240" w:lineRule="atLeast"/>
      <w:jc w:val="both"/>
    </w:pPr>
    <w:rPr>
      <w:i/>
      <w:iCs/>
      <w:spacing w:val="3"/>
      <w:sz w:val="23"/>
      <w:szCs w:val="23"/>
    </w:rPr>
  </w:style>
  <w:style w:type="paragraph" w:customStyle="1" w:styleId="Bodytext290">
    <w:name w:val="Body text (29)"/>
    <w:basedOn w:val="Normal"/>
    <w:link w:val="Bodytext29"/>
    <w:rsid w:val="00576318"/>
    <w:pPr>
      <w:widowControl w:val="0"/>
      <w:shd w:val="clear" w:color="auto" w:fill="FFFFFF"/>
      <w:spacing w:line="240" w:lineRule="atLeast"/>
      <w:jc w:val="both"/>
    </w:pPr>
    <w:rPr>
      <w:i/>
      <w:iCs/>
      <w:spacing w:val="2"/>
      <w:sz w:val="22"/>
      <w:szCs w:val="22"/>
    </w:rPr>
  </w:style>
  <w:style w:type="paragraph" w:customStyle="1" w:styleId="Tablecaption81">
    <w:name w:val="Table caption (8)1"/>
    <w:basedOn w:val="Normal"/>
    <w:link w:val="Tablecaption8"/>
    <w:rsid w:val="00576318"/>
    <w:pPr>
      <w:widowControl w:val="0"/>
      <w:shd w:val="clear" w:color="auto" w:fill="FFFFFF"/>
      <w:spacing w:line="240" w:lineRule="atLeast"/>
      <w:jc w:val="both"/>
    </w:pPr>
    <w:rPr>
      <w:b/>
      <w:bCs/>
      <w:spacing w:val="6"/>
      <w:sz w:val="23"/>
      <w:szCs w:val="23"/>
    </w:rPr>
  </w:style>
  <w:style w:type="paragraph" w:customStyle="1" w:styleId="Bodytext301">
    <w:name w:val="Body text (30)"/>
    <w:basedOn w:val="Normal"/>
    <w:link w:val="Bodytext300"/>
    <w:rsid w:val="00576318"/>
    <w:pPr>
      <w:widowControl w:val="0"/>
      <w:shd w:val="clear" w:color="auto" w:fill="FFFFFF"/>
      <w:spacing w:line="240" w:lineRule="atLeast"/>
      <w:jc w:val="both"/>
    </w:pPr>
    <w:rPr>
      <w:i/>
      <w:iCs/>
      <w:spacing w:val="-2"/>
      <w:sz w:val="27"/>
      <w:szCs w:val="27"/>
    </w:rPr>
  </w:style>
  <w:style w:type="paragraph" w:customStyle="1" w:styleId="Bodytext311">
    <w:name w:val="Body text (31)"/>
    <w:basedOn w:val="Normal"/>
    <w:link w:val="Bodytext310"/>
    <w:rsid w:val="00576318"/>
    <w:pPr>
      <w:widowControl w:val="0"/>
      <w:shd w:val="clear" w:color="auto" w:fill="FFFFFF"/>
      <w:spacing w:line="197" w:lineRule="exact"/>
      <w:jc w:val="both"/>
    </w:pPr>
    <w:rPr>
      <w:spacing w:val="8"/>
      <w:sz w:val="19"/>
      <w:szCs w:val="19"/>
    </w:rPr>
  </w:style>
  <w:style w:type="paragraph" w:customStyle="1" w:styleId="Bodytext321">
    <w:name w:val="Body text (32)"/>
    <w:basedOn w:val="Normal"/>
    <w:link w:val="Bodytext320"/>
    <w:rsid w:val="00576318"/>
    <w:pPr>
      <w:widowControl w:val="0"/>
      <w:shd w:val="clear" w:color="auto" w:fill="FFFFFF"/>
      <w:spacing w:after="60" w:line="240" w:lineRule="atLeast"/>
      <w:jc w:val="both"/>
    </w:pPr>
  </w:style>
  <w:style w:type="paragraph" w:customStyle="1" w:styleId="Tablecaption91">
    <w:name w:val="Table caption (9)1"/>
    <w:basedOn w:val="Normal"/>
    <w:link w:val="Tablecaption9"/>
    <w:rsid w:val="00576318"/>
    <w:pPr>
      <w:widowControl w:val="0"/>
      <w:shd w:val="clear" w:color="auto" w:fill="FFFFFF"/>
      <w:spacing w:line="322" w:lineRule="exact"/>
      <w:jc w:val="both"/>
    </w:pPr>
    <w:rPr>
      <w:b/>
      <w:bCs/>
      <w:spacing w:val="3"/>
      <w:sz w:val="22"/>
      <w:szCs w:val="22"/>
    </w:rPr>
  </w:style>
  <w:style w:type="paragraph" w:customStyle="1" w:styleId="Tablecaption100">
    <w:name w:val="Table caption (10)"/>
    <w:basedOn w:val="Normal"/>
    <w:link w:val="Tablecaption10"/>
    <w:rsid w:val="00576318"/>
    <w:pPr>
      <w:widowControl w:val="0"/>
      <w:shd w:val="clear" w:color="auto" w:fill="FFFFFF"/>
      <w:spacing w:line="322" w:lineRule="exact"/>
      <w:jc w:val="both"/>
    </w:pPr>
    <w:rPr>
      <w:spacing w:val="4"/>
      <w:sz w:val="19"/>
      <w:szCs w:val="19"/>
    </w:rPr>
  </w:style>
  <w:style w:type="paragraph" w:customStyle="1" w:styleId="Bodytext330">
    <w:name w:val="Body text (33)"/>
    <w:basedOn w:val="Normal"/>
    <w:link w:val="Bodytext33"/>
    <w:rsid w:val="00576318"/>
    <w:pPr>
      <w:widowControl w:val="0"/>
      <w:shd w:val="clear" w:color="auto" w:fill="FFFFFF"/>
      <w:spacing w:before="60" w:after="60" w:line="240" w:lineRule="atLeast"/>
      <w:jc w:val="both"/>
    </w:pPr>
    <w:rPr>
      <w:i/>
      <w:iCs/>
      <w:spacing w:val="-13"/>
      <w:sz w:val="19"/>
      <w:szCs w:val="19"/>
    </w:rPr>
  </w:style>
  <w:style w:type="paragraph" w:customStyle="1" w:styleId="Bodytext340">
    <w:name w:val="Body text (34)"/>
    <w:basedOn w:val="Normal"/>
    <w:link w:val="Bodytext34"/>
    <w:rsid w:val="00576318"/>
    <w:pPr>
      <w:widowControl w:val="0"/>
      <w:shd w:val="clear" w:color="auto" w:fill="FFFFFF"/>
      <w:spacing w:before="60" w:line="278" w:lineRule="exact"/>
      <w:jc w:val="both"/>
    </w:pPr>
    <w:rPr>
      <w:b/>
      <w:bCs/>
      <w:spacing w:val="2"/>
      <w:sz w:val="17"/>
      <w:szCs w:val="17"/>
    </w:rPr>
  </w:style>
  <w:style w:type="paragraph" w:customStyle="1" w:styleId="Bodytext350">
    <w:name w:val="Body text (35)"/>
    <w:basedOn w:val="Normal"/>
    <w:link w:val="Bodytext35"/>
    <w:rsid w:val="00576318"/>
    <w:pPr>
      <w:widowControl w:val="0"/>
      <w:shd w:val="clear" w:color="auto" w:fill="FFFFFF"/>
      <w:spacing w:before="300" w:after="180" w:line="240" w:lineRule="atLeast"/>
      <w:jc w:val="center"/>
    </w:pPr>
    <w:rPr>
      <w:b/>
      <w:bCs/>
      <w:spacing w:val="4"/>
      <w:sz w:val="29"/>
      <w:szCs w:val="29"/>
    </w:rPr>
  </w:style>
  <w:style w:type="paragraph" w:customStyle="1" w:styleId="Bodytext361">
    <w:name w:val="Body text (36)1"/>
    <w:basedOn w:val="Normal"/>
    <w:link w:val="Bodytext36"/>
    <w:rsid w:val="00576318"/>
    <w:pPr>
      <w:widowControl w:val="0"/>
      <w:shd w:val="clear" w:color="auto" w:fill="FFFFFF"/>
      <w:spacing w:after="300" w:line="283" w:lineRule="exact"/>
      <w:jc w:val="both"/>
    </w:pPr>
    <w:rPr>
      <w:b/>
      <w:bCs/>
      <w:spacing w:val="3"/>
      <w:sz w:val="21"/>
      <w:szCs w:val="21"/>
    </w:rPr>
  </w:style>
  <w:style w:type="paragraph" w:customStyle="1" w:styleId="Bodytext370">
    <w:name w:val="Body text (37)"/>
    <w:basedOn w:val="Normal"/>
    <w:link w:val="Bodytext37"/>
    <w:rsid w:val="00576318"/>
    <w:pPr>
      <w:widowControl w:val="0"/>
      <w:shd w:val="clear" w:color="auto" w:fill="FFFFFF"/>
      <w:spacing w:after="600" w:line="240" w:lineRule="atLeast"/>
      <w:jc w:val="both"/>
    </w:pPr>
    <w:rPr>
      <w:rFonts w:ascii="Verdana" w:hAnsi="Verdana" w:cs="Verdana"/>
      <w:b/>
      <w:bCs/>
      <w:spacing w:val="7"/>
      <w:sz w:val="10"/>
      <w:szCs w:val="10"/>
    </w:rPr>
  </w:style>
  <w:style w:type="table" w:customStyle="1" w:styleId="TableGrid5">
    <w:name w:val="Table Grid5"/>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576318"/>
    <w:rPr>
      <w:rFonts w:eastAsia="Calibri"/>
      <w:lang w:val="vi-VN" w:eastAsia="vi-V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3">
    <w:name w:val="No List3"/>
    <w:next w:val="NoList"/>
    <w:semiHidden/>
    <w:unhideWhenUsed/>
    <w:rsid w:val="00576318"/>
  </w:style>
  <w:style w:type="character" w:customStyle="1" w:styleId="Bodytext6NotBold">
    <w:name w:val="Body text (6) + Not Bold"/>
    <w:aliases w:val="Italic23,Spacing 0 pt98"/>
    <w:basedOn w:val="Bodytext6"/>
    <w:rsid w:val="00576318"/>
    <w:rPr>
      <w:spacing w:val="-12"/>
      <w:sz w:val="19"/>
      <w:szCs w:val="19"/>
      <w:shd w:val="clear" w:color="auto" w:fill="FFFFFF"/>
    </w:rPr>
  </w:style>
  <w:style w:type="character" w:customStyle="1" w:styleId="Heading2NotItalic">
    <w:name w:val="Heading #2 + Not Italic"/>
    <w:aliases w:val="Spacing 0 pt94"/>
    <w:basedOn w:val="Heading20"/>
    <w:rsid w:val="00576318"/>
    <w:rPr>
      <w:i/>
      <w:iCs/>
      <w:spacing w:val="-14"/>
      <w:sz w:val="30"/>
      <w:szCs w:val="30"/>
      <w:shd w:val="clear" w:color="auto" w:fill="FFFFFF"/>
    </w:rPr>
  </w:style>
  <w:style w:type="character" w:customStyle="1" w:styleId="Bodytext8NotItalic">
    <w:name w:val="Body text (8) + Not Italic"/>
    <w:aliases w:val="Spacing 0 pt93"/>
    <w:basedOn w:val="Bodytext8"/>
    <w:rsid w:val="00576318"/>
    <w:rPr>
      <w:spacing w:val="-4"/>
      <w:shd w:val="clear" w:color="auto" w:fill="FFFFFF"/>
    </w:rPr>
  </w:style>
  <w:style w:type="character" w:customStyle="1" w:styleId="Bodytext5NotItalic">
    <w:name w:val="Body text (5) + Not Italic"/>
    <w:aliases w:val="Spacing 0 pt92"/>
    <w:rsid w:val="00576318"/>
    <w:rPr>
      <w:rFonts w:ascii="Times New Roman" w:hAnsi="Times New Roman" w:cs="Times New Roman"/>
      <w:i/>
      <w:iCs/>
      <w:spacing w:val="-2"/>
      <w:sz w:val="19"/>
      <w:szCs w:val="19"/>
      <w:shd w:val="clear" w:color="auto" w:fill="FFFFFF"/>
    </w:rPr>
  </w:style>
  <w:style w:type="character" w:customStyle="1" w:styleId="TOC2Char">
    <w:name w:val="TOC 2 Char"/>
    <w:link w:val="TOC2"/>
    <w:rsid w:val="00576318"/>
    <w:rPr>
      <w:b/>
      <w:bCs/>
      <w:sz w:val="19"/>
      <w:szCs w:val="19"/>
      <w:shd w:val="clear" w:color="auto" w:fill="FFFFFF"/>
    </w:rPr>
  </w:style>
  <w:style w:type="character" w:customStyle="1" w:styleId="TOC3Char">
    <w:name w:val="TOC 3 Char"/>
    <w:link w:val="TOC3"/>
    <w:rsid w:val="00576318"/>
    <w:rPr>
      <w:sz w:val="19"/>
      <w:szCs w:val="19"/>
      <w:shd w:val="clear" w:color="auto" w:fill="FFFFFF"/>
    </w:rPr>
  </w:style>
  <w:style w:type="character" w:customStyle="1" w:styleId="Tableofcontents3">
    <w:name w:val="Table of contents (3)_"/>
    <w:link w:val="Tableofcontents30"/>
    <w:rsid w:val="00576318"/>
    <w:rPr>
      <w:spacing w:val="-2"/>
      <w:sz w:val="23"/>
      <w:szCs w:val="23"/>
      <w:shd w:val="clear" w:color="auto" w:fill="FFFFFF"/>
    </w:rPr>
  </w:style>
  <w:style w:type="character" w:customStyle="1" w:styleId="Tableofcontents2CordiaUPC">
    <w:name w:val="Table of contents (2) + CordiaUPC"/>
    <w:aliases w:val="23.5 pt"/>
    <w:rsid w:val="00576318"/>
    <w:rPr>
      <w:rFonts w:ascii="CordiaUPC" w:hAnsi="CordiaUPC" w:cs="CordiaUPC"/>
      <w:b/>
      <w:bCs/>
      <w:noProof/>
      <w:sz w:val="47"/>
      <w:szCs w:val="47"/>
      <w:shd w:val="clear" w:color="auto" w:fill="FFFFFF"/>
    </w:rPr>
  </w:style>
  <w:style w:type="character" w:customStyle="1" w:styleId="Tableofcontents2CordiaUPC1">
    <w:name w:val="Table of contents (2) + CordiaUPC1"/>
    <w:aliases w:val="23.5 pt1,Scale 66%"/>
    <w:rsid w:val="00576318"/>
    <w:rPr>
      <w:rFonts w:ascii="CordiaUPC" w:hAnsi="CordiaUPC" w:cs="CordiaUPC"/>
      <w:b/>
      <w:bCs/>
      <w:noProof/>
      <w:w w:val="66"/>
      <w:sz w:val="47"/>
      <w:szCs w:val="47"/>
      <w:shd w:val="clear" w:color="auto" w:fill="FFFFFF"/>
    </w:rPr>
  </w:style>
  <w:style w:type="character" w:customStyle="1" w:styleId="Bodytext9115pt">
    <w:name w:val="Body text (9) + 11.5 pt"/>
    <w:aliases w:val="Spacing 0 pt91"/>
    <w:rsid w:val="00576318"/>
    <w:rPr>
      <w:rFonts w:ascii="Times New Roman" w:hAnsi="Times New Roman" w:cs="Times New Roman"/>
      <w:b/>
      <w:bCs/>
      <w:spacing w:val="1"/>
      <w:sz w:val="23"/>
      <w:szCs w:val="23"/>
      <w:shd w:val="clear" w:color="auto" w:fill="FFFFFF"/>
    </w:rPr>
  </w:style>
  <w:style w:type="character" w:customStyle="1" w:styleId="Bodytext8NotItalic2">
    <w:name w:val="Body text (8) + Not Italic2"/>
    <w:aliases w:val="Spacing 0 pt90"/>
    <w:basedOn w:val="Bodytext8"/>
    <w:rsid w:val="00576318"/>
    <w:rPr>
      <w:spacing w:val="-4"/>
      <w:shd w:val="clear" w:color="auto" w:fill="FFFFFF"/>
    </w:rPr>
  </w:style>
  <w:style w:type="character" w:customStyle="1" w:styleId="FootnoteNotItalic">
    <w:name w:val="Footnote + Not Italic"/>
    <w:aliases w:val="Spacing 0 pt89"/>
    <w:rsid w:val="00576318"/>
    <w:rPr>
      <w:rFonts w:ascii="Times New Roman" w:hAnsi="Times New Roman" w:cs="Times New Roman"/>
      <w:i/>
      <w:iCs/>
      <w:spacing w:val="0"/>
      <w:sz w:val="17"/>
      <w:szCs w:val="17"/>
      <w:shd w:val="clear" w:color="auto" w:fill="FFFFFF"/>
    </w:rPr>
  </w:style>
  <w:style w:type="character" w:customStyle="1" w:styleId="Heading32NotItalic">
    <w:name w:val="Heading #3 (2) + Not Italic"/>
    <w:aliases w:val="Spacing 0 pt88"/>
    <w:rsid w:val="00576318"/>
    <w:rPr>
      <w:rFonts w:ascii="Times New Roman" w:hAnsi="Times New Roman" w:cs="Times New Roman"/>
      <w:b/>
      <w:bCs/>
      <w:i/>
      <w:iCs/>
      <w:spacing w:val="-2"/>
      <w:sz w:val="23"/>
      <w:szCs w:val="23"/>
      <w:shd w:val="clear" w:color="auto" w:fill="FFFFFF"/>
    </w:rPr>
  </w:style>
  <w:style w:type="character" w:customStyle="1" w:styleId="Bodytext135pt">
    <w:name w:val="Body text + 13.5 pt"/>
    <w:aliases w:val="Bold22,Spacing 0 pt87"/>
    <w:basedOn w:val="Bodytext0"/>
    <w:rsid w:val="00576318"/>
    <w:rPr>
      <w:spacing w:val="-6"/>
      <w:sz w:val="27"/>
      <w:szCs w:val="27"/>
      <w:shd w:val="clear" w:color="auto" w:fill="FFFFFF"/>
    </w:rPr>
  </w:style>
  <w:style w:type="character" w:customStyle="1" w:styleId="BodytextItalic6">
    <w:name w:val="Body text + Italic6"/>
    <w:aliases w:val="Spacing 0 pt85"/>
    <w:basedOn w:val="Bodytext0"/>
    <w:rsid w:val="00576318"/>
    <w:rPr>
      <w:spacing w:val="-6"/>
      <w:sz w:val="27"/>
      <w:szCs w:val="27"/>
      <w:shd w:val="clear" w:color="auto" w:fill="FFFFFF"/>
    </w:rPr>
  </w:style>
  <w:style w:type="character" w:customStyle="1" w:styleId="BodytextCordiaUPC">
    <w:name w:val="Body text + CordiaUPC"/>
    <w:aliases w:val="9 pt,Spacing 0 pt82,25.5 pt,Body text (7) + Candara"/>
    <w:basedOn w:val="Bodytext0"/>
    <w:rsid w:val="00576318"/>
    <w:rPr>
      <w:spacing w:val="-6"/>
      <w:sz w:val="27"/>
      <w:szCs w:val="27"/>
      <w:shd w:val="clear" w:color="auto" w:fill="FFFFFF"/>
    </w:rPr>
  </w:style>
  <w:style w:type="character" w:customStyle="1" w:styleId="Heading3Italic">
    <w:name w:val="Heading #3 + Italic"/>
    <w:aliases w:val="Spacing 0 pt81"/>
    <w:basedOn w:val="Heading30"/>
    <w:rsid w:val="00576318"/>
    <w:rPr>
      <w:b/>
      <w:bCs/>
      <w:spacing w:val="-5"/>
      <w:sz w:val="27"/>
      <w:szCs w:val="27"/>
      <w:shd w:val="clear" w:color="auto" w:fill="FFFFFF"/>
    </w:rPr>
  </w:style>
  <w:style w:type="character" w:customStyle="1" w:styleId="Bodytext4115pt1">
    <w:name w:val="Body text (4) + 11.5 pt1"/>
    <w:aliases w:val="Spacing 0 pt80"/>
    <w:basedOn w:val="Bodytext4"/>
    <w:rsid w:val="00576318"/>
    <w:rPr>
      <w:i/>
      <w:iCs/>
      <w:spacing w:val="-8"/>
      <w:sz w:val="27"/>
      <w:szCs w:val="27"/>
      <w:shd w:val="clear" w:color="auto" w:fill="FFFFFF"/>
    </w:rPr>
  </w:style>
  <w:style w:type="character" w:customStyle="1" w:styleId="Bodytext6155pt">
    <w:name w:val="Body text (6) + 15.5 pt"/>
    <w:aliases w:val="Spacing 0 pt78"/>
    <w:basedOn w:val="Bodytext6"/>
    <w:rsid w:val="00576318"/>
    <w:rPr>
      <w:spacing w:val="-12"/>
      <w:sz w:val="19"/>
      <w:szCs w:val="19"/>
      <w:shd w:val="clear" w:color="auto" w:fill="FFFFFF"/>
    </w:rPr>
  </w:style>
  <w:style w:type="character" w:customStyle="1" w:styleId="Bodytext6NotBold4">
    <w:name w:val="Body text (6) + Not Bold4"/>
    <w:aliases w:val="Spacing 0 pt77"/>
    <w:basedOn w:val="Bodytext6"/>
    <w:rsid w:val="00576318"/>
    <w:rPr>
      <w:spacing w:val="-12"/>
      <w:sz w:val="19"/>
      <w:szCs w:val="19"/>
      <w:shd w:val="clear" w:color="auto" w:fill="FFFFFF"/>
    </w:rPr>
  </w:style>
  <w:style w:type="character" w:customStyle="1" w:styleId="Bodytext6NotBold3">
    <w:name w:val="Body text (6) + Not Bold3"/>
    <w:aliases w:val="Italic21,Spacing 0 pt76"/>
    <w:basedOn w:val="Bodytext6"/>
    <w:rsid w:val="00576318"/>
    <w:rPr>
      <w:spacing w:val="-12"/>
      <w:sz w:val="19"/>
      <w:szCs w:val="19"/>
      <w:shd w:val="clear" w:color="auto" w:fill="FFFFFF"/>
    </w:rPr>
  </w:style>
  <w:style w:type="character" w:customStyle="1" w:styleId="BodytextItalic5">
    <w:name w:val="Body text + Italic5"/>
    <w:aliases w:val="Spacing 0 pt75"/>
    <w:basedOn w:val="Bodytext0"/>
    <w:rsid w:val="00576318"/>
    <w:rPr>
      <w:spacing w:val="-6"/>
      <w:sz w:val="27"/>
      <w:szCs w:val="27"/>
      <w:shd w:val="clear" w:color="auto" w:fill="FFFFFF"/>
    </w:rPr>
  </w:style>
  <w:style w:type="character" w:customStyle="1" w:styleId="BodytextBold2">
    <w:name w:val="Body text + Bold2"/>
    <w:aliases w:val="Spacing 0 pt74"/>
    <w:basedOn w:val="Bodytext0"/>
    <w:rsid w:val="00576318"/>
    <w:rPr>
      <w:spacing w:val="-6"/>
      <w:sz w:val="27"/>
      <w:szCs w:val="27"/>
      <w:shd w:val="clear" w:color="auto" w:fill="FFFFFF"/>
    </w:rPr>
  </w:style>
  <w:style w:type="character" w:customStyle="1" w:styleId="BodytextCordiaUPC1">
    <w:name w:val="Body text + CordiaUPC1"/>
    <w:aliases w:val="14 pt,Bold20,Spacing 0 pt72,Header or footer + 9 pt"/>
    <w:basedOn w:val="Bodytext0"/>
    <w:rsid w:val="00576318"/>
    <w:rPr>
      <w:spacing w:val="-6"/>
      <w:sz w:val="27"/>
      <w:szCs w:val="27"/>
      <w:shd w:val="clear" w:color="auto" w:fill="FFFFFF"/>
    </w:rPr>
  </w:style>
  <w:style w:type="character" w:customStyle="1" w:styleId="Bodytext11NotItalic">
    <w:name w:val="Body text (11) + Not Italic"/>
    <w:aliases w:val="Spacing 0 pt70,Body text (2) + 13.5 pt,Body text (6) + 10.5 pt"/>
    <w:rsid w:val="00576318"/>
    <w:rPr>
      <w:rFonts w:ascii="Times New Roman" w:hAnsi="Times New Roman" w:cs="Times New Roman"/>
      <w:i/>
      <w:iCs/>
      <w:spacing w:val="-2"/>
      <w:sz w:val="23"/>
      <w:szCs w:val="23"/>
      <w:shd w:val="clear" w:color="auto" w:fill="FFFFFF"/>
    </w:rPr>
  </w:style>
  <w:style w:type="character" w:customStyle="1" w:styleId="Bodytext12115pt">
    <w:name w:val="Body text (12) + 11.5 pt"/>
    <w:aliases w:val="Bold19,Spacing 0 pt69"/>
    <w:rsid w:val="00576318"/>
    <w:rPr>
      <w:rFonts w:ascii="Times New Roman" w:hAnsi="Times New Roman" w:cs="Times New Roman"/>
      <w:b/>
      <w:bCs/>
      <w:spacing w:val="1"/>
      <w:sz w:val="23"/>
      <w:szCs w:val="23"/>
      <w:shd w:val="clear" w:color="auto" w:fill="FFFFFF"/>
    </w:rPr>
  </w:style>
  <w:style w:type="character" w:customStyle="1" w:styleId="Bodytext15NotItalic">
    <w:name w:val="Body text (15) + Not Italic"/>
    <w:aliases w:val="Spacing 0 pt68,Heading #11 + Italic"/>
    <w:rsid w:val="00576318"/>
    <w:rPr>
      <w:rFonts w:ascii="Times New Roman" w:hAnsi="Times New Roman" w:cs="Times New Roman"/>
      <w:b/>
      <w:bCs/>
      <w:i/>
      <w:iCs/>
      <w:spacing w:val="-2"/>
      <w:w w:val="120"/>
      <w:sz w:val="33"/>
      <w:szCs w:val="33"/>
      <w:shd w:val="clear" w:color="auto" w:fill="FFFFFF"/>
    </w:rPr>
  </w:style>
  <w:style w:type="character" w:customStyle="1" w:styleId="TOC6Char">
    <w:name w:val="TOC 6 Char"/>
    <w:link w:val="TOC6"/>
    <w:rsid w:val="00576318"/>
    <w:rPr>
      <w:b/>
      <w:bCs/>
      <w:sz w:val="19"/>
      <w:szCs w:val="19"/>
      <w:shd w:val="clear" w:color="auto" w:fill="FFFFFF"/>
    </w:rPr>
  </w:style>
  <w:style w:type="character" w:customStyle="1" w:styleId="Tableofcontents5">
    <w:name w:val="Table of contents (5)_"/>
    <w:link w:val="Tableofcontents50"/>
    <w:rsid w:val="00576318"/>
    <w:rPr>
      <w:spacing w:val="-2"/>
      <w:shd w:val="clear" w:color="auto" w:fill="FFFFFF"/>
    </w:rPr>
  </w:style>
  <w:style w:type="character" w:customStyle="1" w:styleId="Tableofcontents6">
    <w:name w:val="Table of contents (6)_"/>
    <w:link w:val="Tableofcontents60"/>
    <w:rsid w:val="00576318"/>
    <w:rPr>
      <w:b/>
      <w:bCs/>
      <w:spacing w:val="-2"/>
      <w:shd w:val="clear" w:color="auto" w:fill="FFFFFF"/>
    </w:rPr>
  </w:style>
  <w:style w:type="character" w:customStyle="1" w:styleId="Tableofcontents7">
    <w:name w:val="Table of contents (7)_"/>
    <w:link w:val="Tableofcontents70"/>
    <w:rsid w:val="00576318"/>
    <w:rPr>
      <w:i/>
      <w:iCs/>
      <w:spacing w:val="-2"/>
      <w:sz w:val="19"/>
      <w:szCs w:val="19"/>
      <w:shd w:val="clear" w:color="auto" w:fill="FFFFFF"/>
    </w:rPr>
  </w:style>
  <w:style w:type="character" w:customStyle="1" w:styleId="HeaderorfooterSpacing0pt">
    <w:name w:val="Header or footer + Spacing 0 pt"/>
    <w:rsid w:val="00576318"/>
    <w:rPr>
      <w:rFonts w:ascii="Times New Roman" w:hAnsi="Times New Roman" w:cs="Times New Roman"/>
      <w:spacing w:val="-3"/>
      <w:sz w:val="23"/>
      <w:szCs w:val="23"/>
      <w:shd w:val="clear" w:color="auto" w:fill="FFFFFF"/>
    </w:rPr>
  </w:style>
  <w:style w:type="character" w:customStyle="1" w:styleId="Bodytext83">
    <w:name w:val="Body text (8)3"/>
    <w:basedOn w:val="Bodytext8"/>
    <w:rsid w:val="00576318"/>
    <w:rPr>
      <w:spacing w:val="-4"/>
      <w:shd w:val="clear" w:color="auto" w:fill="FFFFFF"/>
    </w:rPr>
  </w:style>
  <w:style w:type="character" w:customStyle="1" w:styleId="TablecaptionSpacing0pt">
    <w:name w:val="Table caption + Spacing 0 pt"/>
    <w:rsid w:val="00576318"/>
    <w:rPr>
      <w:rFonts w:ascii="Times New Roman" w:hAnsi="Times New Roman" w:cs="Times New Roman"/>
      <w:spacing w:val="-2"/>
      <w:sz w:val="23"/>
      <w:szCs w:val="23"/>
      <w:shd w:val="clear" w:color="auto" w:fill="FFFFFF"/>
    </w:rPr>
  </w:style>
  <w:style w:type="character" w:customStyle="1" w:styleId="FootnoteSpacing0pt">
    <w:name w:val="Footnote + Spacing 0 pt"/>
    <w:rsid w:val="00576318"/>
    <w:rPr>
      <w:rFonts w:ascii="Times New Roman" w:hAnsi="Times New Roman" w:cs="Times New Roman"/>
      <w:i/>
      <w:iCs/>
      <w:spacing w:val="-4"/>
      <w:sz w:val="17"/>
      <w:szCs w:val="17"/>
      <w:shd w:val="clear" w:color="auto" w:fill="FFFFFF"/>
    </w:rPr>
  </w:style>
  <w:style w:type="character" w:customStyle="1" w:styleId="HeaderorfooterSpacing0pt3">
    <w:name w:val="Header or footer + Spacing 0 pt3"/>
    <w:rsid w:val="00576318"/>
    <w:rPr>
      <w:rFonts w:ascii="Times New Roman" w:hAnsi="Times New Roman" w:cs="Times New Roman"/>
      <w:spacing w:val="-3"/>
      <w:sz w:val="23"/>
      <w:szCs w:val="23"/>
      <w:u w:val="single"/>
      <w:shd w:val="clear" w:color="auto" w:fill="FFFFFF"/>
    </w:rPr>
  </w:style>
  <w:style w:type="character" w:customStyle="1" w:styleId="Bodytext12Spacing0pt">
    <w:name w:val="Body text (12) + Spacing 0 pt"/>
    <w:rsid w:val="00576318"/>
    <w:rPr>
      <w:rFonts w:ascii="Times New Roman" w:hAnsi="Times New Roman" w:cs="Times New Roman"/>
      <w:spacing w:val="-3"/>
      <w:sz w:val="25"/>
      <w:szCs w:val="25"/>
      <w:shd w:val="clear" w:color="auto" w:fill="FFFFFF"/>
    </w:rPr>
  </w:style>
  <w:style w:type="character" w:customStyle="1" w:styleId="Headerorfooter2Spacing0pt">
    <w:name w:val="Header or footer (2) + Spacing 0 pt"/>
    <w:basedOn w:val="Headerorfooter2"/>
    <w:rsid w:val="00576318"/>
    <w:rPr>
      <w:noProof/>
      <w:sz w:val="27"/>
      <w:szCs w:val="27"/>
      <w:shd w:val="clear" w:color="auto" w:fill="FFFFFF"/>
    </w:rPr>
  </w:style>
  <w:style w:type="character" w:customStyle="1" w:styleId="Footnote2">
    <w:name w:val="Footnote (2)_"/>
    <w:link w:val="Footnote20"/>
    <w:rsid w:val="00576318"/>
    <w:rPr>
      <w:b/>
      <w:bCs/>
      <w:spacing w:val="-2"/>
      <w:sz w:val="15"/>
      <w:szCs w:val="15"/>
      <w:shd w:val="clear" w:color="auto" w:fill="FFFFFF"/>
    </w:rPr>
  </w:style>
  <w:style w:type="character" w:customStyle="1" w:styleId="Bodytext82">
    <w:name w:val="Body text (8)2"/>
    <w:basedOn w:val="Bodytext8"/>
    <w:rsid w:val="00576318"/>
    <w:rPr>
      <w:spacing w:val="-4"/>
      <w:shd w:val="clear" w:color="auto" w:fill="FFFFFF"/>
    </w:rPr>
  </w:style>
  <w:style w:type="character" w:customStyle="1" w:styleId="TablecaptionSpacing0pt1">
    <w:name w:val="Table caption + Spacing 0 pt1"/>
    <w:rsid w:val="00576318"/>
    <w:rPr>
      <w:rFonts w:ascii="Times New Roman" w:hAnsi="Times New Roman" w:cs="Times New Roman"/>
      <w:spacing w:val="-2"/>
      <w:sz w:val="23"/>
      <w:szCs w:val="23"/>
      <w:u w:val="single"/>
      <w:shd w:val="clear" w:color="auto" w:fill="FFFFFF"/>
    </w:rPr>
  </w:style>
  <w:style w:type="character" w:customStyle="1" w:styleId="Bodytext95pt7">
    <w:name w:val="Body text + 9.5 pt7"/>
    <w:aliases w:val="Italic19"/>
    <w:basedOn w:val="Bodytext0"/>
    <w:rsid w:val="00576318"/>
    <w:rPr>
      <w:spacing w:val="-6"/>
      <w:sz w:val="27"/>
      <w:szCs w:val="27"/>
      <w:shd w:val="clear" w:color="auto" w:fill="FFFFFF"/>
    </w:rPr>
  </w:style>
  <w:style w:type="character" w:customStyle="1" w:styleId="FootnoteSpacing0pt1">
    <w:name w:val="Footnote + Spacing 0 pt1"/>
    <w:rsid w:val="00576318"/>
    <w:rPr>
      <w:rFonts w:ascii="Times New Roman" w:hAnsi="Times New Roman" w:cs="Times New Roman"/>
      <w:i/>
      <w:iCs/>
      <w:spacing w:val="-4"/>
      <w:sz w:val="17"/>
      <w:szCs w:val="17"/>
      <w:shd w:val="clear" w:color="auto" w:fill="FFFFFF"/>
    </w:rPr>
  </w:style>
  <w:style w:type="character" w:customStyle="1" w:styleId="Bodytext20TimesNewRoman">
    <w:name w:val="Body text (20) + Times New Roman"/>
    <w:aliases w:val="12.5 pt"/>
    <w:rsid w:val="00576318"/>
    <w:rPr>
      <w:rFonts w:ascii="Times New Roman" w:hAnsi="Times New Roman" w:cs="Times New Roman"/>
      <w:b/>
      <w:bCs/>
      <w:noProof/>
      <w:spacing w:val="-13"/>
      <w:sz w:val="25"/>
      <w:szCs w:val="25"/>
      <w:shd w:val="clear" w:color="auto" w:fill="FFFFFF"/>
    </w:rPr>
  </w:style>
  <w:style w:type="character" w:customStyle="1" w:styleId="Heading33">
    <w:name w:val="Heading #3 (3)_"/>
    <w:link w:val="Heading330"/>
    <w:rsid w:val="00576318"/>
    <w:rPr>
      <w:b/>
      <w:bCs/>
      <w:spacing w:val="-4"/>
      <w:sz w:val="27"/>
      <w:szCs w:val="27"/>
      <w:shd w:val="clear" w:color="auto" w:fill="FFFFFF"/>
    </w:rPr>
  </w:style>
  <w:style w:type="character" w:customStyle="1" w:styleId="Footnote3">
    <w:name w:val="Footnote (3)_"/>
    <w:link w:val="Footnote30"/>
    <w:rsid w:val="00576318"/>
    <w:rPr>
      <w:sz w:val="23"/>
      <w:szCs w:val="23"/>
      <w:shd w:val="clear" w:color="auto" w:fill="FFFFFF"/>
    </w:rPr>
  </w:style>
  <w:style w:type="character" w:customStyle="1" w:styleId="Footnote4">
    <w:name w:val="Footnote (4)_"/>
    <w:link w:val="Footnote40"/>
    <w:rsid w:val="00576318"/>
    <w:rPr>
      <w:i/>
      <w:iCs/>
      <w:spacing w:val="-4"/>
      <w:sz w:val="23"/>
      <w:szCs w:val="23"/>
      <w:shd w:val="clear" w:color="auto" w:fill="FFFFFF"/>
    </w:rPr>
  </w:style>
  <w:style w:type="character" w:customStyle="1" w:styleId="Bodytext4Spacing0pt">
    <w:name w:val="Body text (4) + Spacing 0 pt"/>
    <w:basedOn w:val="Bodytext4"/>
    <w:rsid w:val="00576318"/>
    <w:rPr>
      <w:i/>
      <w:iCs/>
      <w:spacing w:val="-8"/>
      <w:sz w:val="27"/>
      <w:szCs w:val="27"/>
      <w:shd w:val="clear" w:color="auto" w:fill="FFFFFF"/>
    </w:rPr>
  </w:style>
  <w:style w:type="character" w:customStyle="1" w:styleId="Headerorfooter2Spacing0pt1">
    <w:name w:val="Header or footer (2) + Spacing 0 pt1"/>
    <w:basedOn w:val="Headerorfooter2"/>
    <w:rsid w:val="00576318"/>
    <w:rPr>
      <w:noProof/>
      <w:sz w:val="27"/>
      <w:szCs w:val="27"/>
      <w:shd w:val="clear" w:color="auto" w:fill="FFFFFF"/>
    </w:rPr>
  </w:style>
  <w:style w:type="character" w:customStyle="1" w:styleId="Tablecaption2Spacing0pt">
    <w:name w:val="Table caption (2) + Spacing 0 pt"/>
    <w:basedOn w:val="Tablecaption2"/>
    <w:rsid w:val="00576318"/>
    <w:rPr>
      <w:spacing w:val="-4"/>
      <w:sz w:val="25"/>
      <w:szCs w:val="25"/>
      <w:shd w:val="clear" w:color="auto" w:fill="FFFFFF"/>
    </w:rPr>
  </w:style>
  <w:style w:type="character" w:customStyle="1" w:styleId="Tablecaption2Spacing0pt1">
    <w:name w:val="Table caption (2) + Spacing 0 pt1"/>
    <w:basedOn w:val="Tablecaption2"/>
    <w:rsid w:val="00576318"/>
    <w:rPr>
      <w:spacing w:val="-4"/>
      <w:sz w:val="25"/>
      <w:szCs w:val="25"/>
      <w:shd w:val="clear" w:color="auto" w:fill="FFFFFF"/>
    </w:rPr>
  </w:style>
  <w:style w:type="character" w:customStyle="1" w:styleId="Footnote5">
    <w:name w:val="Footnote (5)_"/>
    <w:link w:val="Footnote50"/>
    <w:rsid w:val="00576318"/>
    <w:rPr>
      <w:i/>
      <w:iCs/>
      <w:spacing w:val="-4"/>
      <w:sz w:val="17"/>
      <w:szCs w:val="17"/>
      <w:shd w:val="clear" w:color="auto" w:fill="FFFFFF"/>
    </w:rPr>
  </w:style>
  <w:style w:type="character" w:customStyle="1" w:styleId="Footnote6">
    <w:name w:val="Footnote (6)_"/>
    <w:link w:val="Footnote60"/>
    <w:rsid w:val="00576318"/>
    <w:rPr>
      <w:rFonts w:ascii="CordiaUPC" w:hAnsi="CordiaUPC" w:cs="CordiaUPC"/>
      <w:noProof/>
      <w:sz w:val="13"/>
      <w:szCs w:val="13"/>
      <w:shd w:val="clear" w:color="auto" w:fill="FFFFFF"/>
    </w:rPr>
  </w:style>
  <w:style w:type="character" w:customStyle="1" w:styleId="HeaderorfooterSpacing0pt2">
    <w:name w:val="Header or footer + Spacing 0 pt2"/>
    <w:rsid w:val="00576318"/>
    <w:rPr>
      <w:rFonts w:ascii="Times New Roman" w:hAnsi="Times New Roman" w:cs="Times New Roman"/>
      <w:spacing w:val="1"/>
      <w:sz w:val="23"/>
      <w:szCs w:val="23"/>
      <w:shd w:val="clear" w:color="auto" w:fill="FFFFFF"/>
    </w:rPr>
  </w:style>
  <w:style w:type="character" w:customStyle="1" w:styleId="Bodytext8Spacing0pt">
    <w:name w:val="Body text (8) + Spacing 0 pt"/>
    <w:basedOn w:val="Bodytext8"/>
    <w:rsid w:val="00576318"/>
    <w:rPr>
      <w:spacing w:val="-4"/>
      <w:shd w:val="clear" w:color="auto" w:fill="FFFFFF"/>
    </w:rPr>
  </w:style>
  <w:style w:type="character" w:customStyle="1" w:styleId="Bodytext8Spacing0pt1">
    <w:name w:val="Body text (8) + Spacing 0 pt1"/>
    <w:basedOn w:val="Bodytext8"/>
    <w:rsid w:val="00576318"/>
    <w:rPr>
      <w:spacing w:val="-4"/>
      <w:shd w:val="clear" w:color="auto" w:fill="FFFFFF"/>
    </w:rPr>
  </w:style>
  <w:style w:type="character" w:customStyle="1" w:styleId="Bodytext885pt">
    <w:name w:val="Body text (8) + 8.5 pt"/>
    <w:basedOn w:val="Bodytext8"/>
    <w:rsid w:val="00576318"/>
    <w:rPr>
      <w:spacing w:val="-4"/>
      <w:shd w:val="clear" w:color="auto" w:fill="FFFFFF"/>
    </w:rPr>
  </w:style>
  <w:style w:type="character" w:customStyle="1" w:styleId="Bodytext15Spacing0pt">
    <w:name w:val="Body text (15) + Spacing 0 pt"/>
    <w:rsid w:val="00576318"/>
    <w:rPr>
      <w:rFonts w:ascii="Times New Roman" w:hAnsi="Times New Roman" w:cs="Times New Roman"/>
      <w:b/>
      <w:bCs/>
      <w:i/>
      <w:iCs/>
      <w:spacing w:val="-7"/>
      <w:w w:val="120"/>
      <w:sz w:val="33"/>
      <w:szCs w:val="33"/>
      <w:shd w:val="clear" w:color="auto" w:fill="FFFFFF"/>
    </w:rPr>
  </w:style>
  <w:style w:type="character" w:customStyle="1" w:styleId="Headerorfooter23">
    <w:name w:val="Header or footer (2)3"/>
    <w:basedOn w:val="Headerorfooter2"/>
    <w:rsid w:val="00576318"/>
    <w:rPr>
      <w:noProof/>
      <w:sz w:val="27"/>
      <w:szCs w:val="27"/>
      <w:shd w:val="clear" w:color="auto" w:fill="FFFFFF"/>
    </w:rPr>
  </w:style>
  <w:style w:type="character" w:customStyle="1" w:styleId="Tableofcontents2Spacing0pt">
    <w:name w:val="Table of contents (2) + Spacing 0 pt"/>
    <w:rsid w:val="00576318"/>
    <w:rPr>
      <w:b/>
      <w:bCs/>
      <w:spacing w:val="1"/>
      <w:sz w:val="19"/>
      <w:szCs w:val="19"/>
      <w:shd w:val="clear" w:color="auto" w:fill="FFFFFF"/>
    </w:rPr>
  </w:style>
  <w:style w:type="character" w:customStyle="1" w:styleId="Tableofcontents10pt">
    <w:name w:val="Table of contents + 10 pt"/>
    <w:rsid w:val="00576318"/>
    <w:rPr>
      <w:sz w:val="20"/>
      <w:szCs w:val="20"/>
      <w:shd w:val="clear" w:color="auto" w:fill="FFFFFF"/>
    </w:rPr>
  </w:style>
  <w:style w:type="character" w:customStyle="1" w:styleId="Heading60">
    <w:name w:val="Heading #6_"/>
    <w:link w:val="Heading61"/>
    <w:rsid w:val="00576318"/>
    <w:rPr>
      <w:b/>
      <w:bCs/>
      <w:sz w:val="23"/>
      <w:szCs w:val="23"/>
      <w:shd w:val="clear" w:color="auto" w:fill="FFFFFF"/>
    </w:rPr>
  </w:style>
  <w:style w:type="character" w:customStyle="1" w:styleId="Heading62">
    <w:name w:val="Heading #6 (2)_"/>
    <w:link w:val="Heading620"/>
    <w:rsid w:val="00576318"/>
    <w:rPr>
      <w:sz w:val="23"/>
      <w:szCs w:val="23"/>
      <w:shd w:val="clear" w:color="auto" w:fill="FFFFFF"/>
    </w:rPr>
  </w:style>
  <w:style w:type="character" w:customStyle="1" w:styleId="Heading50">
    <w:name w:val="Heading #5_"/>
    <w:link w:val="Heading51"/>
    <w:rsid w:val="00576318"/>
    <w:rPr>
      <w:sz w:val="23"/>
      <w:szCs w:val="23"/>
      <w:shd w:val="clear" w:color="auto" w:fill="FFFFFF"/>
    </w:rPr>
  </w:style>
  <w:style w:type="character" w:customStyle="1" w:styleId="Headerorfooter3Spacing0pt">
    <w:name w:val="Header or footer (3) + Spacing 0 pt"/>
    <w:rsid w:val="00576318"/>
    <w:rPr>
      <w:rFonts w:ascii="Times New Roman" w:hAnsi="Times New Roman" w:cs="Times New Roman"/>
      <w:b/>
      <w:bCs/>
      <w:i/>
      <w:iCs/>
      <w:noProof/>
      <w:spacing w:val="0"/>
      <w:sz w:val="22"/>
      <w:szCs w:val="22"/>
      <w:shd w:val="clear" w:color="auto" w:fill="FFFFFF"/>
    </w:rPr>
  </w:style>
  <w:style w:type="character" w:customStyle="1" w:styleId="HeaderorfooterSpacing0pt1">
    <w:name w:val="Header or footer + Spacing 0 pt1"/>
    <w:rsid w:val="00576318"/>
    <w:rPr>
      <w:rFonts w:ascii="Times New Roman" w:hAnsi="Times New Roman" w:cs="Times New Roman"/>
      <w:spacing w:val="1"/>
      <w:sz w:val="23"/>
      <w:szCs w:val="23"/>
      <w:u w:val="single"/>
      <w:shd w:val="clear" w:color="auto" w:fill="FFFFFF"/>
    </w:rPr>
  </w:style>
  <w:style w:type="character" w:customStyle="1" w:styleId="Headerorfooter7">
    <w:name w:val="Header or footer (7)_"/>
    <w:link w:val="Headerorfooter70"/>
    <w:rsid w:val="00576318"/>
    <w:rPr>
      <w:rFonts w:ascii="Consolas" w:hAnsi="Consolas" w:cs="Consolas"/>
      <w:spacing w:val="21"/>
      <w:sz w:val="17"/>
      <w:szCs w:val="17"/>
      <w:shd w:val="clear" w:color="auto" w:fill="FFFFFF"/>
    </w:rPr>
  </w:style>
  <w:style w:type="character" w:customStyle="1" w:styleId="Headerorfooter8">
    <w:name w:val="Header or footer (8)_"/>
    <w:link w:val="Headerorfooter80"/>
    <w:rsid w:val="00576318"/>
    <w:rPr>
      <w:rFonts w:ascii="CordiaUPC" w:hAnsi="CordiaUPC" w:cs="CordiaUPC"/>
      <w:spacing w:val="22"/>
      <w:sz w:val="26"/>
      <w:szCs w:val="26"/>
      <w:shd w:val="clear" w:color="auto" w:fill="FFFFFF"/>
    </w:rPr>
  </w:style>
  <w:style w:type="character" w:customStyle="1" w:styleId="Bodytext6Spacing0pt1">
    <w:name w:val="Body text (6) + Spacing 0 pt1"/>
    <w:basedOn w:val="Bodytext6"/>
    <w:rsid w:val="00576318"/>
    <w:rPr>
      <w:spacing w:val="-12"/>
      <w:sz w:val="19"/>
      <w:szCs w:val="19"/>
      <w:shd w:val="clear" w:color="auto" w:fill="FFFFFF"/>
    </w:rPr>
  </w:style>
  <w:style w:type="character" w:customStyle="1" w:styleId="Bodytext7Spacing0pt">
    <w:name w:val="Body text (7) + Spacing 0 pt"/>
    <w:rsid w:val="00576318"/>
    <w:rPr>
      <w:rFonts w:ascii="Times New Roman" w:hAnsi="Times New Roman" w:cs="Times New Roman"/>
      <w:b/>
      <w:bCs/>
      <w:i/>
      <w:iCs/>
      <w:spacing w:val="-2"/>
      <w:sz w:val="18"/>
      <w:szCs w:val="18"/>
      <w:u w:val="single"/>
      <w:shd w:val="clear" w:color="auto" w:fill="FFFFFF"/>
    </w:rPr>
  </w:style>
  <w:style w:type="character" w:customStyle="1" w:styleId="Headerorfooter22">
    <w:name w:val="Header or footer (2)2"/>
    <w:basedOn w:val="Headerorfooter2"/>
    <w:rsid w:val="00576318"/>
    <w:rPr>
      <w:noProof/>
      <w:sz w:val="27"/>
      <w:szCs w:val="27"/>
      <w:shd w:val="clear" w:color="auto" w:fill="FFFFFF"/>
    </w:rPr>
  </w:style>
  <w:style w:type="character" w:customStyle="1" w:styleId="Footnote7">
    <w:name w:val="Footnote (7)_"/>
    <w:link w:val="Footnote70"/>
    <w:rsid w:val="00576318"/>
    <w:rPr>
      <w:sz w:val="16"/>
      <w:szCs w:val="16"/>
      <w:shd w:val="clear" w:color="auto" w:fill="FFFFFF"/>
    </w:rPr>
  </w:style>
  <w:style w:type="character" w:customStyle="1" w:styleId="Headerorfooter5Spacing0pt">
    <w:name w:val="Header or footer (5) + Spacing 0 pt"/>
    <w:rsid w:val="00576318"/>
    <w:rPr>
      <w:rFonts w:ascii="Consolas" w:hAnsi="Consolas" w:cs="Consolas"/>
      <w:b/>
      <w:bCs/>
      <w:i/>
      <w:iCs/>
      <w:noProof/>
      <w:spacing w:val="8"/>
      <w:sz w:val="9"/>
      <w:szCs w:val="9"/>
      <w:shd w:val="clear" w:color="auto" w:fill="FFFFFF"/>
    </w:rPr>
  </w:style>
  <w:style w:type="character" w:customStyle="1" w:styleId="Headerorfooter9">
    <w:name w:val="Header or footer (9)_"/>
    <w:link w:val="Headerorfooter90"/>
    <w:rsid w:val="00576318"/>
    <w:rPr>
      <w:i/>
      <w:iCs/>
      <w:sz w:val="22"/>
      <w:szCs w:val="22"/>
      <w:shd w:val="clear" w:color="auto" w:fill="FFFFFF"/>
    </w:rPr>
  </w:style>
  <w:style w:type="paragraph" w:customStyle="1" w:styleId="Bodytext410">
    <w:name w:val="Body text (4)1"/>
    <w:basedOn w:val="Normal"/>
    <w:rsid w:val="00576318"/>
    <w:pPr>
      <w:widowControl w:val="0"/>
      <w:shd w:val="clear" w:color="auto" w:fill="FFFFFF"/>
      <w:spacing w:before="60" w:after="120" w:line="240" w:lineRule="atLeast"/>
      <w:jc w:val="both"/>
    </w:pPr>
    <w:rPr>
      <w:rFonts w:eastAsia="Courier New"/>
      <w:sz w:val="19"/>
      <w:szCs w:val="19"/>
    </w:rPr>
  </w:style>
  <w:style w:type="paragraph" w:customStyle="1" w:styleId="Bodytext51">
    <w:name w:val="Body text (5)1"/>
    <w:basedOn w:val="Normal"/>
    <w:rsid w:val="00576318"/>
    <w:pPr>
      <w:widowControl w:val="0"/>
      <w:shd w:val="clear" w:color="auto" w:fill="FFFFFF"/>
      <w:spacing w:before="120" w:after="900" w:line="240" w:lineRule="atLeast"/>
      <w:ind w:hanging="800"/>
      <w:jc w:val="right"/>
    </w:pPr>
    <w:rPr>
      <w:rFonts w:eastAsia="Courier New"/>
      <w:i/>
      <w:iCs/>
      <w:spacing w:val="-2"/>
      <w:sz w:val="19"/>
      <w:szCs w:val="19"/>
    </w:rPr>
  </w:style>
  <w:style w:type="paragraph" w:customStyle="1" w:styleId="Headerorfooter21">
    <w:name w:val="Header or footer (2)1"/>
    <w:basedOn w:val="Normal"/>
    <w:rsid w:val="00576318"/>
    <w:pPr>
      <w:widowControl w:val="0"/>
      <w:shd w:val="clear" w:color="auto" w:fill="FFFFFF"/>
      <w:spacing w:line="240" w:lineRule="atLeast"/>
    </w:pPr>
    <w:rPr>
      <w:rFonts w:eastAsia="Courier New"/>
      <w:b/>
      <w:bCs/>
      <w:sz w:val="23"/>
      <w:szCs w:val="23"/>
    </w:rPr>
  </w:style>
  <w:style w:type="paragraph" w:customStyle="1" w:styleId="Bodytext81">
    <w:name w:val="Body text (8)1"/>
    <w:basedOn w:val="Normal"/>
    <w:rsid w:val="00576318"/>
    <w:pPr>
      <w:widowControl w:val="0"/>
      <w:shd w:val="clear" w:color="auto" w:fill="FFFFFF"/>
      <w:spacing w:before="180" w:line="266" w:lineRule="exact"/>
      <w:ind w:hanging="960"/>
      <w:jc w:val="center"/>
    </w:pPr>
    <w:rPr>
      <w:rFonts w:eastAsia="Courier New"/>
      <w:i/>
      <w:iCs/>
      <w:spacing w:val="-4"/>
      <w:sz w:val="23"/>
      <w:szCs w:val="23"/>
    </w:rPr>
  </w:style>
  <w:style w:type="paragraph" w:styleId="TOC2">
    <w:name w:val="toc 2"/>
    <w:basedOn w:val="Normal"/>
    <w:next w:val="Normal"/>
    <w:link w:val="TOC2Char"/>
    <w:autoRedefine/>
    <w:rsid w:val="00576318"/>
    <w:pPr>
      <w:widowControl w:val="0"/>
      <w:shd w:val="clear" w:color="auto" w:fill="FFFFFF"/>
      <w:spacing w:before="300" w:line="244" w:lineRule="exact"/>
      <w:jc w:val="both"/>
    </w:pPr>
    <w:rPr>
      <w:b/>
      <w:bCs/>
      <w:sz w:val="19"/>
      <w:szCs w:val="19"/>
    </w:rPr>
  </w:style>
  <w:style w:type="paragraph" w:styleId="TOC3">
    <w:name w:val="toc 3"/>
    <w:basedOn w:val="Normal"/>
    <w:next w:val="Normal"/>
    <w:link w:val="TOC3Char"/>
    <w:autoRedefine/>
    <w:rsid w:val="00576318"/>
    <w:pPr>
      <w:widowControl w:val="0"/>
      <w:shd w:val="clear" w:color="auto" w:fill="FFFFFF"/>
      <w:spacing w:line="244" w:lineRule="exact"/>
      <w:jc w:val="both"/>
    </w:pPr>
    <w:rPr>
      <w:sz w:val="19"/>
      <w:szCs w:val="19"/>
    </w:rPr>
  </w:style>
  <w:style w:type="paragraph" w:customStyle="1" w:styleId="Tableofcontents30">
    <w:name w:val="Table of contents (3)"/>
    <w:basedOn w:val="Normal"/>
    <w:link w:val="Tableofcontents3"/>
    <w:rsid w:val="00576318"/>
    <w:pPr>
      <w:widowControl w:val="0"/>
      <w:shd w:val="clear" w:color="auto" w:fill="FFFFFF"/>
      <w:spacing w:line="244" w:lineRule="exact"/>
      <w:jc w:val="both"/>
    </w:pPr>
    <w:rPr>
      <w:spacing w:val="-2"/>
      <w:sz w:val="23"/>
      <w:szCs w:val="23"/>
    </w:rPr>
  </w:style>
  <w:style w:type="paragraph" w:customStyle="1" w:styleId="Tablecaption1">
    <w:name w:val="Table caption1"/>
    <w:basedOn w:val="Normal"/>
    <w:rsid w:val="00576318"/>
    <w:pPr>
      <w:widowControl w:val="0"/>
      <w:shd w:val="clear" w:color="auto" w:fill="FFFFFF"/>
      <w:spacing w:line="311" w:lineRule="exact"/>
      <w:jc w:val="both"/>
    </w:pPr>
    <w:rPr>
      <w:rFonts w:eastAsia="Courier New"/>
      <w:spacing w:val="-2"/>
      <w:sz w:val="23"/>
      <w:szCs w:val="23"/>
    </w:rPr>
  </w:style>
  <w:style w:type="paragraph" w:styleId="TOC6">
    <w:name w:val="toc 6"/>
    <w:basedOn w:val="Normal"/>
    <w:next w:val="Normal"/>
    <w:link w:val="TOC6Char"/>
    <w:autoRedefine/>
    <w:rsid w:val="00576318"/>
    <w:pPr>
      <w:widowControl w:val="0"/>
      <w:shd w:val="clear" w:color="auto" w:fill="FFFFFF"/>
      <w:spacing w:before="420" w:line="238" w:lineRule="exact"/>
      <w:jc w:val="both"/>
    </w:pPr>
    <w:rPr>
      <w:b/>
      <w:bCs/>
      <w:sz w:val="19"/>
      <w:szCs w:val="19"/>
    </w:rPr>
  </w:style>
  <w:style w:type="paragraph" w:customStyle="1" w:styleId="Tableofcontents50">
    <w:name w:val="Table of contents (5)"/>
    <w:basedOn w:val="Normal"/>
    <w:link w:val="Tableofcontents5"/>
    <w:rsid w:val="00576318"/>
    <w:pPr>
      <w:widowControl w:val="0"/>
      <w:shd w:val="clear" w:color="auto" w:fill="FFFFFF"/>
      <w:spacing w:line="238" w:lineRule="exact"/>
      <w:jc w:val="both"/>
    </w:pPr>
    <w:rPr>
      <w:spacing w:val="-2"/>
    </w:rPr>
  </w:style>
  <w:style w:type="paragraph" w:customStyle="1" w:styleId="Tableofcontents60">
    <w:name w:val="Table of contents (6)"/>
    <w:basedOn w:val="Normal"/>
    <w:link w:val="Tableofcontents6"/>
    <w:rsid w:val="00576318"/>
    <w:pPr>
      <w:widowControl w:val="0"/>
      <w:shd w:val="clear" w:color="auto" w:fill="FFFFFF"/>
      <w:spacing w:line="238" w:lineRule="exact"/>
      <w:jc w:val="both"/>
    </w:pPr>
    <w:rPr>
      <w:b/>
      <w:bCs/>
      <w:spacing w:val="-2"/>
    </w:rPr>
  </w:style>
  <w:style w:type="paragraph" w:customStyle="1" w:styleId="Tableofcontents70">
    <w:name w:val="Table of contents (7)"/>
    <w:basedOn w:val="Normal"/>
    <w:link w:val="Tableofcontents7"/>
    <w:rsid w:val="00576318"/>
    <w:pPr>
      <w:widowControl w:val="0"/>
      <w:shd w:val="clear" w:color="auto" w:fill="FFFFFF"/>
      <w:spacing w:line="238" w:lineRule="exact"/>
      <w:jc w:val="both"/>
    </w:pPr>
    <w:rPr>
      <w:i/>
      <w:iCs/>
      <w:spacing w:val="-2"/>
      <w:sz w:val="19"/>
      <w:szCs w:val="19"/>
    </w:rPr>
  </w:style>
  <w:style w:type="paragraph" w:customStyle="1" w:styleId="Footnote20">
    <w:name w:val="Footnote (2)"/>
    <w:basedOn w:val="Normal"/>
    <w:link w:val="Footnote2"/>
    <w:rsid w:val="00576318"/>
    <w:pPr>
      <w:widowControl w:val="0"/>
      <w:shd w:val="clear" w:color="auto" w:fill="FFFFFF"/>
      <w:spacing w:line="193" w:lineRule="exact"/>
      <w:jc w:val="both"/>
    </w:pPr>
    <w:rPr>
      <w:b/>
      <w:bCs/>
      <w:spacing w:val="-2"/>
      <w:sz w:val="15"/>
      <w:szCs w:val="15"/>
    </w:rPr>
  </w:style>
  <w:style w:type="paragraph" w:customStyle="1" w:styleId="Heading330">
    <w:name w:val="Heading #3 (3)"/>
    <w:basedOn w:val="Normal"/>
    <w:link w:val="Heading33"/>
    <w:rsid w:val="00576318"/>
    <w:pPr>
      <w:widowControl w:val="0"/>
      <w:shd w:val="clear" w:color="auto" w:fill="FFFFFF"/>
      <w:spacing w:after="300" w:line="240" w:lineRule="atLeast"/>
      <w:jc w:val="center"/>
      <w:outlineLvl w:val="2"/>
    </w:pPr>
    <w:rPr>
      <w:b/>
      <w:bCs/>
      <w:spacing w:val="-4"/>
      <w:sz w:val="27"/>
      <w:szCs w:val="27"/>
    </w:rPr>
  </w:style>
  <w:style w:type="paragraph" w:customStyle="1" w:styleId="Footnote30">
    <w:name w:val="Footnote (3)"/>
    <w:basedOn w:val="Normal"/>
    <w:link w:val="Footnote3"/>
    <w:rsid w:val="00576318"/>
    <w:pPr>
      <w:widowControl w:val="0"/>
      <w:shd w:val="clear" w:color="auto" w:fill="FFFFFF"/>
      <w:spacing w:after="120" w:line="240" w:lineRule="atLeast"/>
    </w:pPr>
    <w:rPr>
      <w:sz w:val="23"/>
      <w:szCs w:val="23"/>
    </w:rPr>
  </w:style>
  <w:style w:type="paragraph" w:customStyle="1" w:styleId="Footnote40">
    <w:name w:val="Footnote (4)"/>
    <w:basedOn w:val="Normal"/>
    <w:link w:val="Footnote4"/>
    <w:rsid w:val="00576318"/>
    <w:pPr>
      <w:widowControl w:val="0"/>
      <w:shd w:val="clear" w:color="auto" w:fill="FFFFFF"/>
      <w:spacing w:before="120" w:line="240" w:lineRule="atLeast"/>
    </w:pPr>
    <w:rPr>
      <w:i/>
      <w:iCs/>
      <w:spacing w:val="-4"/>
      <w:sz w:val="23"/>
      <w:szCs w:val="23"/>
    </w:rPr>
  </w:style>
  <w:style w:type="paragraph" w:customStyle="1" w:styleId="Footnote50">
    <w:name w:val="Footnote (5)"/>
    <w:basedOn w:val="Normal"/>
    <w:link w:val="Footnote5"/>
    <w:rsid w:val="00576318"/>
    <w:pPr>
      <w:widowControl w:val="0"/>
      <w:shd w:val="clear" w:color="auto" w:fill="FFFFFF"/>
      <w:spacing w:line="240" w:lineRule="atLeast"/>
    </w:pPr>
    <w:rPr>
      <w:i/>
      <w:iCs/>
      <w:spacing w:val="-4"/>
      <w:sz w:val="17"/>
      <w:szCs w:val="17"/>
    </w:rPr>
  </w:style>
  <w:style w:type="paragraph" w:customStyle="1" w:styleId="Footnote60">
    <w:name w:val="Footnote (6)"/>
    <w:basedOn w:val="Normal"/>
    <w:link w:val="Footnote6"/>
    <w:rsid w:val="00576318"/>
    <w:pPr>
      <w:widowControl w:val="0"/>
      <w:shd w:val="clear" w:color="auto" w:fill="FFFFFF"/>
      <w:spacing w:line="240" w:lineRule="atLeast"/>
    </w:pPr>
    <w:rPr>
      <w:rFonts w:ascii="CordiaUPC" w:hAnsi="CordiaUPC" w:cs="CordiaUPC"/>
      <w:noProof/>
      <w:sz w:val="13"/>
      <w:szCs w:val="13"/>
    </w:rPr>
  </w:style>
  <w:style w:type="paragraph" w:customStyle="1" w:styleId="Heading61">
    <w:name w:val="Heading #6"/>
    <w:basedOn w:val="Normal"/>
    <w:link w:val="Heading60"/>
    <w:rsid w:val="00576318"/>
    <w:pPr>
      <w:widowControl w:val="0"/>
      <w:shd w:val="clear" w:color="auto" w:fill="FFFFFF"/>
      <w:spacing w:after="240" w:line="282" w:lineRule="exact"/>
      <w:jc w:val="center"/>
      <w:outlineLvl w:val="5"/>
    </w:pPr>
    <w:rPr>
      <w:b/>
      <w:bCs/>
      <w:sz w:val="23"/>
      <w:szCs w:val="23"/>
    </w:rPr>
  </w:style>
  <w:style w:type="paragraph" w:customStyle="1" w:styleId="Heading620">
    <w:name w:val="Heading #6 (2)"/>
    <w:basedOn w:val="Normal"/>
    <w:link w:val="Heading62"/>
    <w:rsid w:val="00576318"/>
    <w:pPr>
      <w:widowControl w:val="0"/>
      <w:shd w:val="clear" w:color="auto" w:fill="FFFFFF"/>
      <w:spacing w:after="120" w:line="240" w:lineRule="atLeast"/>
      <w:jc w:val="both"/>
      <w:outlineLvl w:val="5"/>
    </w:pPr>
    <w:rPr>
      <w:sz w:val="23"/>
      <w:szCs w:val="23"/>
    </w:rPr>
  </w:style>
  <w:style w:type="paragraph" w:customStyle="1" w:styleId="Heading51">
    <w:name w:val="Heading #5"/>
    <w:basedOn w:val="Normal"/>
    <w:link w:val="Heading50"/>
    <w:rsid w:val="00576318"/>
    <w:pPr>
      <w:widowControl w:val="0"/>
      <w:shd w:val="clear" w:color="auto" w:fill="FFFFFF"/>
      <w:spacing w:before="60" w:after="60" w:line="240" w:lineRule="atLeast"/>
      <w:jc w:val="both"/>
      <w:outlineLvl w:val="4"/>
    </w:pPr>
    <w:rPr>
      <w:sz w:val="23"/>
      <w:szCs w:val="23"/>
    </w:rPr>
  </w:style>
  <w:style w:type="paragraph" w:customStyle="1" w:styleId="Headerorfooter70">
    <w:name w:val="Header or footer (7)"/>
    <w:basedOn w:val="Normal"/>
    <w:link w:val="Headerorfooter7"/>
    <w:rsid w:val="00576318"/>
    <w:pPr>
      <w:widowControl w:val="0"/>
      <w:shd w:val="clear" w:color="auto" w:fill="FFFFFF"/>
      <w:spacing w:line="240" w:lineRule="atLeast"/>
      <w:jc w:val="right"/>
    </w:pPr>
    <w:rPr>
      <w:rFonts w:ascii="Consolas" w:hAnsi="Consolas" w:cs="Consolas"/>
      <w:spacing w:val="21"/>
      <w:sz w:val="17"/>
      <w:szCs w:val="17"/>
    </w:rPr>
  </w:style>
  <w:style w:type="paragraph" w:customStyle="1" w:styleId="Headerorfooter80">
    <w:name w:val="Header or footer (8)"/>
    <w:basedOn w:val="Normal"/>
    <w:link w:val="Headerorfooter8"/>
    <w:rsid w:val="00576318"/>
    <w:pPr>
      <w:widowControl w:val="0"/>
      <w:shd w:val="clear" w:color="auto" w:fill="FFFFFF"/>
      <w:spacing w:line="240" w:lineRule="atLeast"/>
    </w:pPr>
    <w:rPr>
      <w:rFonts w:ascii="CordiaUPC" w:hAnsi="CordiaUPC" w:cs="CordiaUPC"/>
      <w:spacing w:val="22"/>
      <w:sz w:val="26"/>
      <w:szCs w:val="26"/>
    </w:rPr>
  </w:style>
  <w:style w:type="paragraph" w:customStyle="1" w:styleId="Bodytext341">
    <w:name w:val="Body text (34)1"/>
    <w:basedOn w:val="Normal"/>
    <w:rsid w:val="00576318"/>
    <w:pPr>
      <w:widowControl w:val="0"/>
      <w:shd w:val="clear" w:color="auto" w:fill="FFFFFF"/>
      <w:spacing w:line="240" w:lineRule="atLeast"/>
    </w:pPr>
    <w:rPr>
      <w:rFonts w:eastAsia="Courier New"/>
      <w:spacing w:val="2"/>
      <w:sz w:val="19"/>
      <w:szCs w:val="19"/>
    </w:rPr>
  </w:style>
  <w:style w:type="paragraph" w:customStyle="1" w:styleId="Footnote70">
    <w:name w:val="Footnote (7)"/>
    <w:basedOn w:val="Normal"/>
    <w:link w:val="Footnote7"/>
    <w:rsid w:val="00576318"/>
    <w:pPr>
      <w:widowControl w:val="0"/>
      <w:shd w:val="clear" w:color="auto" w:fill="FFFFFF"/>
      <w:spacing w:line="240" w:lineRule="atLeast"/>
      <w:jc w:val="both"/>
    </w:pPr>
    <w:rPr>
      <w:sz w:val="16"/>
      <w:szCs w:val="16"/>
    </w:rPr>
  </w:style>
  <w:style w:type="paragraph" w:customStyle="1" w:styleId="Headerorfooter90">
    <w:name w:val="Header or footer (9)"/>
    <w:basedOn w:val="Normal"/>
    <w:link w:val="Headerorfooter9"/>
    <w:rsid w:val="00576318"/>
    <w:pPr>
      <w:widowControl w:val="0"/>
      <w:shd w:val="clear" w:color="auto" w:fill="FFFFFF"/>
      <w:spacing w:line="240" w:lineRule="atLeast"/>
    </w:pPr>
    <w:rPr>
      <w:i/>
      <w:iCs/>
      <w:sz w:val="22"/>
      <w:szCs w:val="22"/>
    </w:rPr>
  </w:style>
  <w:style w:type="table" w:customStyle="1" w:styleId="TableGrid7">
    <w:name w:val="Table Grid7"/>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rsid w:val="00576318"/>
    <w:pPr>
      <w:widowControl w:val="0"/>
    </w:pPr>
    <w:rPr>
      <w:rFonts w:ascii="Courier New" w:eastAsia="Courier New" w:hAnsi="Courier New" w:cs="Courier New"/>
      <w:color w:val="000000"/>
      <w:lang w:val="vi-VN" w:eastAsia="vi-VN"/>
    </w:rPr>
  </w:style>
  <w:style w:type="character" w:customStyle="1" w:styleId="FootnoteTextChar">
    <w:name w:val="Footnote Text Char"/>
    <w:basedOn w:val="DefaultParagraphFont"/>
    <w:link w:val="FootnoteText"/>
    <w:rsid w:val="00576318"/>
    <w:rPr>
      <w:rFonts w:ascii="Courier New" w:eastAsia="Courier New" w:hAnsi="Courier New" w:cs="Courier New"/>
      <w:color w:val="000000"/>
      <w:lang w:val="vi-VN" w:eastAsia="vi-VN"/>
    </w:rPr>
  </w:style>
  <w:style w:type="character" w:styleId="FootnoteReference">
    <w:name w:val="footnote reference"/>
    <w:rsid w:val="00576318"/>
    <w:rPr>
      <w:vertAlign w:val="superscript"/>
    </w:rPr>
  </w:style>
  <w:style w:type="paragraph" w:styleId="EndnoteText">
    <w:name w:val="endnote text"/>
    <w:basedOn w:val="Normal"/>
    <w:link w:val="EndnoteTextChar"/>
    <w:rsid w:val="00576318"/>
    <w:pPr>
      <w:widowControl w:val="0"/>
    </w:pPr>
    <w:rPr>
      <w:rFonts w:ascii="Courier New" w:eastAsia="Courier New" w:hAnsi="Courier New" w:cs="Courier New"/>
      <w:color w:val="000000"/>
      <w:lang w:val="vi-VN" w:eastAsia="vi-VN"/>
    </w:rPr>
  </w:style>
  <w:style w:type="character" w:customStyle="1" w:styleId="EndnoteTextChar">
    <w:name w:val="Endnote Text Char"/>
    <w:basedOn w:val="DefaultParagraphFont"/>
    <w:link w:val="EndnoteText"/>
    <w:rsid w:val="00576318"/>
    <w:rPr>
      <w:rFonts w:ascii="Courier New" w:eastAsia="Courier New" w:hAnsi="Courier New" w:cs="Courier New"/>
      <w:color w:val="000000"/>
      <w:lang w:val="vi-VN" w:eastAsia="vi-VN"/>
    </w:rPr>
  </w:style>
  <w:style w:type="character" w:styleId="EndnoteReference">
    <w:name w:val="endnote reference"/>
    <w:rsid w:val="00576318"/>
    <w:rPr>
      <w:vertAlign w:val="superscript"/>
    </w:rPr>
  </w:style>
  <w:style w:type="numbering" w:customStyle="1" w:styleId="NoList4">
    <w:name w:val="No List4"/>
    <w:next w:val="NoList"/>
    <w:semiHidden/>
    <w:unhideWhenUsed/>
    <w:rsid w:val="00576318"/>
  </w:style>
  <w:style w:type="character" w:customStyle="1" w:styleId="Bodytext6115pt">
    <w:name w:val="Body text (6) + 11.5 pt"/>
    <w:rsid w:val="00576318"/>
    <w:rPr>
      <w:rFonts w:ascii="Times New Roman" w:hAnsi="Times New Roman" w:cs="Times New Roman"/>
      <w:b/>
      <w:bCs/>
      <w:spacing w:val="5"/>
      <w:sz w:val="23"/>
      <w:szCs w:val="23"/>
      <w:shd w:val="clear" w:color="auto" w:fill="FFFFFF"/>
    </w:rPr>
  </w:style>
  <w:style w:type="character" w:customStyle="1" w:styleId="Bodytext9Bold">
    <w:name w:val="Body text (9) + Bold"/>
    <w:rsid w:val="00576318"/>
    <w:rPr>
      <w:rFonts w:ascii="Times New Roman" w:hAnsi="Times New Roman" w:cs="Times New Roman"/>
      <w:b/>
      <w:bCs/>
      <w:spacing w:val="5"/>
      <w:sz w:val="25"/>
      <w:szCs w:val="25"/>
      <w:shd w:val="clear" w:color="auto" w:fill="FFFFFF"/>
    </w:rPr>
  </w:style>
  <w:style w:type="character" w:customStyle="1" w:styleId="Bodytext6115pt1">
    <w:name w:val="Body text (6) + 11.5 pt1"/>
    <w:rsid w:val="00576318"/>
    <w:rPr>
      <w:rFonts w:ascii="Times New Roman" w:hAnsi="Times New Roman" w:cs="Times New Roman"/>
      <w:b/>
      <w:bCs/>
      <w:spacing w:val="5"/>
      <w:sz w:val="23"/>
      <w:szCs w:val="23"/>
      <w:u w:val="single"/>
      <w:shd w:val="clear" w:color="auto" w:fill="FFFFFF"/>
    </w:rPr>
  </w:style>
  <w:style w:type="character" w:customStyle="1" w:styleId="Tablecaption210pt">
    <w:name w:val="Table caption (2) + 10 pt"/>
    <w:aliases w:val="Not Bold9"/>
    <w:rsid w:val="00576318"/>
    <w:rPr>
      <w:rFonts w:ascii="Times New Roman" w:hAnsi="Times New Roman" w:cs="Times New Roman"/>
      <w:b/>
      <w:bCs/>
      <w:spacing w:val="5"/>
      <w:sz w:val="20"/>
      <w:szCs w:val="20"/>
      <w:u w:val="single"/>
      <w:shd w:val="clear" w:color="auto" w:fill="FFFFFF"/>
    </w:rPr>
  </w:style>
  <w:style w:type="character" w:customStyle="1" w:styleId="Heading34">
    <w:name w:val="Heading #3 (4)_"/>
    <w:link w:val="Heading340"/>
    <w:rsid w:val="00576318"/>
    <w:rPr>
      <w:b/>
      <w:bCs/>
      <w:spacing w:val="4"/>
      <w:shd w:val="clear" w:color="auto" w:fill="FFFFFF"/>
    </w:rPr>
  </w:style>
  <w:style w:type="character" w:customStyle="1" w:styleId="Tablecaption5Spacing0pt">
    <w:name w:val="Table caption (5) + Spacing 0 pt"/>
    <w:rsid w:val="00576318"/>
    <w:rPr>
      <w:rFonts w:ascii="Times New Roman" w:hAnsi="Times New Roman" w:cs="Times New Roman"/>
      <w:noProof/>
      <w:spacing w:val="0"/>
      <w:sz w:val="15"/>
      <w:szCs w:val="15"/>
      <w:shd w:val="clear" w:color="auto" w:fill="FFFFFF"/>
    </w:rPr>
  </w:style>
  <w:style w:type="paragraph" w:customStyle="1" w:styleId="Heading321">
    <w:name w:val="Heading #3 (2)1"/>
    <w:basedOn w:val="Normal"/>
    <w:rsid w:val="00576318"/>
    <w:pPr>
      <w:widowControl w:val="0"/>
      <w:shd w:val="clear" w:color="auto" w:fill="FFFFFF"/>
      <w:spacing w:after="120" w:line="298" w:lineRule="exact"/>
      <w:ind w:hanging="1120"/>
      <w:outlineLvl w:val="2"/>
    </w:pPr>
    <w:rPr>
      <w:rFonts w:eastAsia="Courier New"/>
      <w:b/>
      <w:bCs/>
      <w:spacing w:val="5"/>
    </w:rPr>
  </w:style>
  <w:style w:type="paragraph" w:customStyle="1" w:styleId="Heading310">
    <w:name w:val="Heading #31"/>
    <w:basedOn w:val="Normal"/>
    <w:rsid w:val="00576318"/>
    <w:pPr>
      <w:widowControl w:val="0"/>
      <w:shd w:val="clear" w:color="auto" w:fill="FFFFFF"/>
      <w:spacing w:before="1200" w:line="240" w:lineRule="atLeast"/>
      <w:outlineLvl w:val="2"/>
    </w:pPr>
    <w:rPr>
      <w:rFonts w:eastAsia="Courier New"/>
      <w:b/>
      <w:bCs/>
      <w:spacing w:val="5"/>
      <w:sz w:val="23"/>
      <w:szCs w:val="23"/>
    </w:rPr>
  </w:style>
  <w:style w:type="paragraph" w:customStyle="1" w:styleId="Bodytext61">
    <w:name w:val="Body text (6)1"/>
    <w:basedOn w:val="Normal"/>
    <w:rsid w:val="00576318"/>
    <w:pPr>
      <w:widowControl w:val="0"/>
      <w:shd w:val="clear" w:color="auto" w:fill="FFFFFF"/>
      <w:spacing w:before="60" w:line="240" w:lineRule="atLeast"/>
      <w:ind w:hanging="400"/>
      <w:jc w:val="both"/>
    </w:pPr>
    <w:rPr>
      <w:rFonts w:eastAsia="Courier New"/>
      <w:b/>
      <w:bCs/>
      <w:spacing w:val="5"/>
    </w:rPr>
  </w:style>
  <w:style w:type="paragraph" w:customStyle="1" w:styleId="Heading340">
    <w:name w:val="Heading #3 (4)"/>
    <w:basedOn w:val="Normal"/>
    <w:link w:val="Heading34"/>
    <w:rsid w:val="00576318"/>
    <w:pPr>
      <w:widowControl w:val="0"/>
      <w:shd w:val="clear" w:color="auto" w:fill="FFFFFF"/>
      <w:spacing w:before="360" w:after="240" w:line="240" w:lineRule="atLeast"/>
      <w:jc w:val="center"/>
      <w:outlineLvl w:val="2"/>
    </w:pPr>
    <w:rPr>
      <w:b/>
      <w:bCs/>
      <w:spacing w:val="4"/>
    </w:rPr>
  </w:style>
  <w:style w:type="paragraph" w:customStyle="1" w:styleId="Tablecaption41">
    <w:name w:val="Table caption (4)1"/>
    <w:basedOn w:val="Normal"/>
    <w:rsid w:val="00576318"/>
    <w:pPr>
      <w:widowControl w:val="0"/>
      <w:shd w:val="clear" w:color="auto" w:fill="FFFFFF"/>
      <w:spacing w:line="240" w:lineRule="atLeast"/>
      <w:jc w:val="both"/>
    </w:pPr>
    <w:rPr>
      <w:rFonts w:ascii="Courier New" w:eastAsia="Courier New" w:hAnsi="Courier New" w:cs="Courier New"/>
      <w:sz w:val="9"/>
      <w:szCs w:val="9"/>
    </w:rPr>
  </w:style>
  <w:style w:type="paragraph" w:customStyle="1" w:styleId="Tablecaption51">
    <w:name w:val="Table caption (5)1"/>
    <w:basedOn w:val="Normal"/>
    <w:rsid w:val="00576318"/>
    <w:pPr>
      <w:widowControl w:val="0"/>
      <w:shd w:val="clear" w:color="auto" w:fill="FFFFFF"/>
      <w:spacing w:line="240" w:lineRule="atLeast"/>
      <w:jc w:val="both"/>
    </w:pPr>
    <w:rPr>
      <w:rFonts w:eastAsia="Courier New"/>
      <w:spacing w:val="77"/>
      <w:sz w:val="15"/>
      <w:szCs w:val="15"/>
    </w:rPr>
  </w:style>
  <w:style w:type="table" w:customStyle="1" w:styleId="TableGrid8">
    <w:name w:val="Table Grid8"/>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semiHidden/>
    <w:unhideWhenUsed/>
    <w:rsid w:val="00576318"/>
  </w:style>
  <w:style w:type="character" w:customStyle="1" w:styleId="Headerorfooter24">
    <w:name w:val="Header or footer2"/>
    <w:rsid w:val="00576318"/>
    <w:rPr>
      <w:rFonts w:ascii="Times New Roman" w:hAnsi="Times New Roman" w:cs="Times New Roman"/>
      <w:b/>
      <w:bCs/>
      <w:strike/>
      <w:spacing w:val="4"/>
      <w:sz w:val="22"/>
      <w:szCs w:val="22"/>
      <w:shd w:val="clear" w:color="auto" w:fill="FFFFFF"/>
    </w:rPr>
  </w:style>
  <w:style w:type="character" w:customStyle="1" w:styleId="Bodytext7Spacing-1pt">
    <w:name w:val="Body text (7) + Spacing -1 pt"/>
    <w:rsid w:val="00576318"/>
    <w:rPr>
      <w:rFonts w:ascii="Times New Roman" w:hAnsi="Times New Roman" w:cs="Times New Roman"/>
      <w:b/>
      <w:bCs/>
      <w:i/>
      <w:iCs/>
      <w:spacing w:val="-36"/>
      <w:sz w:val="22"/>
      <w:szCs w:val="22"/>
      <w:shd w:val="clear" w:color="auto" w:fill="FFFFFF"/>
    </w:rPr>
  </w:style>
  <w:style w:type="character" w:customStyle="1" w:styleId="Tableofcontents">
    <w:name w:val="Table of contents_"/>
    <w:link w:val="Tableofcontents0"/>
    <w:rsid w:val="00576318"/>
    <w:rPr>
      <w:spacing w:val="6"/>
      <w:sz w:val="22"/>
      <w:szCs w:val="22"/>
      <w:shd w:val="clear" w:color="auto" w:fill="FFFFFF"/>
    </w:rPr>
  </w:style>
  <w:style w:type="character" w:customStyle="1" w:styleId="Tableofcontents2">
    <w:name w:val="Table of contents (2)_"/>
    <w:link w:val="Tableofcontents20"/>
    <w:rsid w:val="00576318"/>
    <w:rPr>
      <w:i/>
      <w:iCs/>
      <w:spacing w:val="3"/>
      <w:shd w:val="clear" w:color="auto" w:fill="FFFFFF"/>
    </w:rPr>
  </w:style>
  <w:style w:type="character" w:customStyle="1" w:styleId="Heading32Spacing0pt">
    <w:name w:val="Heading #3 (2) + Spacing 0 pt"/>
    <w:rsid w:val="00576318"/>
    <w:rPr>
      <w:rFonts w:ascii="Times New Roman" w:hAnsi="Times New Roman" w:cs="Times New Roman"/>
      <w:b/>
      <w:bCs/>
      <w:spacing w:val="6"/>
      <w:sz w:val="22"/>
      <w:szCs w:val="22"/>
      <w:shd w:val="clear" w:color="auto" w:fill="FFFFFF"/>
    </w:rPr>
  </w:style>
  <w:style w:type="character" w:customStyle="1" w:styleId="Tableofcontents4">
    <w:name w:val="Table of contents (4)_"/>
    <w:link w:val="Tableofcontents40"/>
    <w:rsid w:val="00576318"/>
    <w:rPr>
      <w:b/>
      <w:bCs/>
      <w:spacing w:val="5"/>
      <w:sz w:val="23"/>
      <w:szCs w:val="23"/>
      <w:shd w:val="clear" w:color="auto" w:fill="FFFFFF"/>
    </w:rPr>
  </w:style>
  <w:style w:type="character" w:customStyle="1" w:styleId="Tableofcontents485pt">
    <w:name w:val="Table of contents (4) + 8.5 pt"/>
    <w:aliases w:val="Spacing 2 pt"/>
    <w:rsid w:val="00576318"/>
    <w:rPr>
      <w:b/>
      <w:bCs/>
      <w:spacing w:val="50"/>
      <w:sz w:val="17"/>
      <w:szCs w:val="17"/>
      <w:shd w:val="clear" w:color="auto" w:fill="FFFFFF"/>
    </w:rPr>
  </w:style>
  <w:style w:type="character" w:customStyle="1" w:styleId="Tableofcontents3Spacing0pt">
    <w:name w:val="Table of contents (3) + Spacing 0 pt"/>
    <w:rsid w:val="00576318"/>
    <w:rPr>
      <w:rFonts w:ascii="Times New Roman" w:hAnsi="Times New Roman" w:cs="Times New Roman"/>
      <w:spacing w:val="6"/>
      <w:sz w:val="22"/>
      <w:szCs w:val="22"/>
      <w:shd w:val="clear" w:color="auto" w:fill="FFFFFF"/>
    </w:rPr>
  </w:style>
  <w:style w:type="character" w:customStyle="1" w:styleId="Bodytext785pt">
    <w:name w:val="Body text (7) + 8.5 pt"/>
    <w:rsid w:val="00576318"/>
    <w:rPr>
      <w:rFonts w:ascii="Times New Roman" w:hAnsi="Times New Roman" w:cs="Times New Roman"/>
      <w:b/>
      <w:bCs/>
      <w:i/>
      <w:iCs/>
      <w:spacing w:val="3"/>
      <w:sz w:val="17"/>
      <w:szCs w:val="17"/>
      <w:shd w:val="clear" w:color="auto" w:fill="FFFFFF"/>
    </w:rPr>
  </w:style>
  <w:style w:type="character" w:customStyle="1" w:styleId="Bodytext13Spacing0pt">
    <w:name w:val="Body text (13) + Spacing 0 pt"/>
    <w:rsid w:val="00576318"/>
    <w:rPr>
      <w:rFonts w:ascii="Times New Roman" w:hAnsi="Times New Roman" w:cs="Times New Roman"/>
      <w:b/>
      <w:bCs/>
      <w:i/>
      <w:iCs/>
      <w:spacing w:val="5"/>
      <w:sz w:val="22"/>
      <w:szCs w:val="22"/>
      <w:shd w:val="clear" w:color="auto" w:fill="FFFFFF"/>
    </w:rPr>
  </w:style>
  <w:style w:type="character" w:customStyle="1" w:styleId="Bodytext13Spacing2pt">
    <w:name w:val="Body text (13) + Spacing 2 pt"/>
    <w:rsid w:val="00576318"/>
    <w:rPr>
      <w:rFonts w:ascii="Times New Roman" w:hAnsi="Times New Roman" w:cs="Times New Roman"/>
      <w:b/>
      <w:bCs/>
      <w:i/>
      <w:iCs/>
      <w:spacing w:val="42"/>
      <w:sz w:val="22"/>
      <w:szCs w:val="22"/>
      <w:shd w:val="clear" w:color="auto" w:fill="FFFFFF"/>
    </w:rPr>
  </w:style>
  <w:style w:type="character" w:customStyle="1" w:styleId="Bodytext2Spacing0pt">
    <w:name w:val="Body text (2) + Spacing 0 pt"/>
    <w:rsid w:val="00576318"/>
    <w:rPr>
      <w:rFonts w:ascii="Times New Roman" w:hAnsi="Times New Roman" w:cs="Times New Roman"/>
      <w:b/>
      <w:bCs/>
      <w:spacing w:val="1"/>
      <w:sz w:val="22"/>
      <w:szCs w:val="22"/>
      <w:shd w:val="clear" w:color="auto" w:fill="FFFFFF"/>
    </w:rPr>
  </w:style>
  <w:style w:type="character" w:customStyle="1" w:styleId="Bodytext2Spacing0pt1">
    <w:name w:val="Body text (2) + Spacing 0 pt1"/>
    <w:rsid w:val="00576318"/>
    <w:rPr>
      <w:rFonts w:ascii="Times New Roman" w:hAnsi="Times New Roman" w:cs="Times New Roman"/>
      <w:b/>
      <w:bCs/>
      <w:spacing w:val="4"/>
      <w:sz w:val="22"/>
      <w:szCs w:val="22"/>
      <w:shd w:val="clear" w:color="auto" w:fill="FFFFFF"/>
    </w:rPr>
  </w:style>
  <w:style w:type="character" w:customStyle="1" w:styleId="Heading23">
    <w:name w:val="Heading #2 (3)_"/>
    <w:link w:val="Heading230"/>
    <w:rsid w:val="00576318"/>
    <w:rPr>
      <w:spacing w:val="-8"/>
      <w:shd w:val="clear" w:color="auto" w:fill="FFFFFF"/>
    </w:rPr>
  </w:style>
  <w:style w:type="paragraph" w:customStyle="1" w:styleId="Headerorfooter1">
    <w:name w:val="Header or footer1"/>
    <w:basedOn w:val="Normal"/>
    <w:rsid w:val="00576318"/>
    <w:pPr>
      <w:widowControl w:val="0"/>
      <w:shd w:val="clear" w:color="auto" w:fill="FFFFFF"/>
      <w:spacing w:line="326" w:lineRule="exact"/>
      <w:jc w:val="both"/>
    </w:pPr>
    <w:rPr>
      <w:rFonts w:eastAsia="Courier New"/>
      <w:b/>
      <w:bCs/>
      <w:spacing w:val="4"/>
      <w:sz w:val="22"/>
      <w:szCs w:val="22"/>
    </w:rPr>
  </w:style>
  <w:style w:type="paragraph" w:customStyle="1" w:styleId="Headerorfooter31">
    <w:name w:val="Header or footer (3)1"/>
    <w:basedOn w:val="Normal"/>
    <w:rsid w:val="00576318"/>
    <w:pPr>
      <w:widowControl w:val="0"/>
      <w:shd w:val="clear" w:color="auto" w:fill="FFFFFF"/>
      <w:spacing w:line="322" w:lineRule="exact"/>
      <w:jc w:val="both"/>
    </w:pPr>
    <w:rPr>
      <w:rFonts w:eastAsia="Courier New"/>
      <w:b/>
      <w:bCs/>
      <w:spacing w:val="1"/>
      <w:sz w:val="22"/>
      <w:szCs w:val="22"/>
    </w:rPr>
  </w:style>
  <w:style w:type="paragraph" w:customStyle="1" w:styleId="Tableofcontents0">
    <w:name w:val="Table of contents"/>
    <w:basedOn w:val="Normal"/>
    <w:link w:val="Tableofcontents"/>
    <w:rsid w:val="00576318"/>
    <w:pPr>
      <w:widowControl w:val="0"/>
      <w:shd w:val="clear" w:color="auto" w:fill="FFFFFF"/>
      <w:spacing w:line="254" w:lineRule="exact"/>
      <w:ind w:hanging="740"/>
    </w:pPr>
    <w:rPr>
      <w:spacing w:val="6"/>
      <w:sz w:val="22"/>
      <w:szCs w:val="22"/>
    </w:rPr>
  </w:style>
  <w:style w:type="paragraph" w:customStyle="1" w:styleId="Tableofcontents20">
    <w:name w:val="Table of contents (2)"/>
    <w:basedOn w:val="Normal"/>
    <w:link w:val="Tableofcontents2"/>
    <w:rsid w:val="00576318"/>
    <w:pPr>
      <w:widowControl w:val="0"/>
      <w:shd w:val="clear" w:color="auto" w:fill="FFFFFF"/>
      <w:spacing w:line="240" w:lineRule="atLeast"/>
      <w:jc w:val="both"/>
    </w:pPr>
    <w:rPr>
      <w:i/>
      <w:iCs/>
      <w:spacing w:val="3"/>
    </w:rPr>
  </w:style>
  <w:style w:type="paragraph" w:customStyle="1" w:styleId="Tableofcontents40">
    <w:name w:val="Table of contents (4)"/>
    <w:basedOn w:val="Normal"/>
    <w:link w:val="Tableofcontents4"/>
    <w:rsid w:val="00576318"/>
    <w:pPr>
      <w:widowControl w:val="0"/>
      <w:shd w:val="clear" w:color="auto" w:fill="FFFFFF"/>
      <w:spacing w:line="240" w:lineRule="atLeast"/>
      <w:jc w:val="both"/>
    </w:pPr>
    <w:rPr>
      <w:b/>
      <w:bCs/>
      <w:spacing w:val="5"/>
      <w:sz w:val="23"/>
      <w:szCs w:val="23"/>
    </w:rPr>
  </w:style>
  <w:style w:type="paragraph" w:customStyle="1" w:styleId="Bodytext131">
    <w:name w:val="Body text (13)1"/>
    <w:basedOn w:val="Normal"/>
    <w:rsid w:val="00576318"/>
    <w:pPr>
      <w:widowControl w:val="0"/>
      <w:shd w:val="clear" w:color="auto" w:fill="FFFFFF"/>
      <w:spacing w:after="60" w:line="240" w:lineRule="atLeast"/>
      <w:jc w:val="right"/>
    </w:pPr>
    <w:rPr>
      <w:rFonts w:eastAsia="Courier New"/>
      <w:b/>
      <w:bCs/>
      <w:spacing w:val="1"/>
      <w:sz w:val="22"/>
      <w:szCs w:val="22"/>
    </w:rPr>
  </w:style>
  <w:style w:type="paragraph" w:customStyle="1" w:styleId="Heading230">
    <w:name w:val="Heading #2 (3)"/>
    <w:basedOn w:val="Normal"/>
    <w:link w:val="Heading23"/>
    <w:rsid w:val="00576318"/>
    <w:pPr>
      <w:widowControl w:val="0"/>
      <w:shd w:val="clear" w:color="auto" w:fill="FFFFFF"/>
      <w:spacing w:line="370" w:lineRule="exact"/>
      <w:jc w:val="both"/>
      <w:outlineLvl w:val="1"/>
    </w:pPr>
    <w:rPr>
      <w:spacing w:val="-8"/>
    </w:rPr>
  </w:style>
  <w:style w:type="table" w:customStyle="1" w:styleId="TableGrid9">
    <w:name w:val="Table Grid9"/>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semiHidden/>
    <w:unhideWhenUsed/>
    <w:rsid w:val="00576318"/>
  </w:style>
  <w:style w:type="character" w:customStyle="1" w:styleId="Heading110">
    <w:name w:val="Heading #11_"/>
    <w:link w:val="Heading111"/>
    <w:rsid w:val="00576318"/>
    <w:rPr>
      <w:sz w:val="25"/>
      <w:szCs w:val="25"/>
      <w:shd w:val="clear" w:color="auto" w:fill="FFFFFF"/>
    </w:rPr>
  </w:style>
  <w:style w:type="character" w:customStyle="1" w:styleId="Heading90">
    <w:name w:val="Heading #9_"/>
    <w:link w:val="Heading91"/>
    <w:rsid w:val="00576318"/>
    <w:rPr>
      <w:sz w:val="25"/>
      <w:szCs w:val="25"/>
      <w:shd w:val="clear" w:color="auto" w:fill="FFFFFF"/>
    </w:rPr>
  </w:style>
  <w:style w:type="character" w:customStyle="1" w:styleId="Heading70">
    <w:name w:val="Heading #7_"/>
    <w:link w:val="Heading71"/>
    <w:rsid w:val="00576318"/>
    <w:rPr>
      <w:spacing w:val="12"/>
      <w:sz w:val="31"/>
      <w:szCs w:val="31"/>
      <w:shd w:val="clear" w:color="auto" w:fill="FFFFFF"/>
    </w:rPr>
  </w:style>
  <w:style w:type="character" w:customStyle="1" w:styleId="Bodytext105pt5">
    <w:name w:val="Body text + 10.5 pt5"/>
    <w:rsid w:val="00576318"/>
    <w:rPr>
      <w:rFonts w:ascii="Times New Roman" w:hAnsi="Times New Roman" w:cs="Times New Roman"/>
      <w:spacing w:val="-6"/>
      <w:sz w:val="21"/>
      <w:szCs w:val="21"/>
      <w:shd w:val="clear" w:color="auto" w:fill="FFFFFF"/>
    </w:rPr>
  </w:style>
  <w:style w:type="character" w:customStyle="1" w:styleId="Heading92">
    <w:name w:val="Heading #9 (2)_"/>
    <w:link w:val="Heading920"/>
    <w:rsid w:val="00576318"/>
    <w:rPr>
      <w:i/>
      <w:iCs/>
      <w:spacing w:val="-2"/>
      <w:sz w:val="21"/>
      <w:szCs w:val="21"/>
      <w:shd w:val="clear" w:color="auto" w:fill="FFFFFF"/>
    </w:rPr>
  </w:style>
  <w:style w:type="character" w:customStyle="1" w:styleId="Heading115pt">
    <w:name w:val="Heading #11 + 5 pt"/>
    <w:rsid w:val="00576318"/>
    <w:rPr>
      <w:sz w:val="10"/>
      <w:szCs w:val="10"/>
      <w:shd w:val="clear" w:color="auto" w:fill="FFFFFF"/>
    </w:rPr>
  </w:style>
  <w:style w:type="character" w:customStyle="1" w:styleId="Bodytext3SmallCaps">
    <w:name w:val="Body text (3) + Small Caps"/>
    <w:rsid w:val="00576318"/>
    <w:rPr>
      <w:rFonts w:ascii="Times New Roman" w:hAnsi="Times New Roman" w:cs="Times New Roman"/>
      <w:b/>
      <w:bCs/>
      <w:smallCaps/>
      <w:spacing w:val="1"/>
      <w:sz w:val="25"/>
      <w:szCs w:val="25"/>
      <w:shd w:val="clear" w:color="auto" w:fill="FFFFFF"/>
    </w:rPr>
  </w:style>
  <w:style w:type="character" w:customStyle="1" w:styleId="Heading112">
    <w:name w:val="Heading #11 (2)_"/>
    <w:link w:val="Heading1120"/>
    <w:rsid w:val="00576318"/>
    <w:rPr>
      <w:i/>
      <w:iCs/>
      <w:spacing w:val="-3"/>
      <w:sz w:val="25"/>
      <w:szCs w:val="25"/>
      <w:shd w:val="clear" w:color="auto" w:fill="FFFFFF"/>
    </w:rPr>
  </w:style>
  <w:style w:type="character" w:customStyle="1" w:styleId="Heading113">
    <w:name w:val="Heading #11 (3)_"/>
    <w:link w:val="Heading1130"/>
    <w:rsid w:val="00576318"/>
    <w:rPr>
      <w:b/>
      <w:bCs/>
      <w:spacing w:val="1"/>
      <w:sz w:val="25"/>
      <w:szCs w:val="25"/>
      <w:shd w:val="clear" w:color="auto" w:fill="FFFFFF"/>
    </w:rPr>
  </w:style>
  <w:style w:type="character" w:customStyle="1" w:styleId="Bodytext6NotItalic">
    <w:name w:val="Body text (6) + Not Italic"/>
    <w:rsid w:val="00576318"/>
    <w:rPr>
      <w:rFonts w:ascii="Times New Roman" w:hAnsi="Times New Roman" w:cs="Times New Roman"/>
      <w:i/>
      <w:iCs/>
      <w:spacing w:val="-3"/>
      <w:sz w:val="19"/>
      <w:szCs w:val="19"/>
      <w:shd w:val="clear" w:color="auto" w:fill="FFFFFF"/>
    </w:rPr>
  </w:style>
  <w:style w:type="character" w:customStyle="1" w:styleId="Heading100">
    <w:name w:val="Heading #10_"/>
    <w:link w:val="Heading101"/>
    <w:rsid w:val="00576318"/>
    <w:rPr>
      <w:b/>
      <w:bCs/>
      <w:spacing w:val="1"/>
      <w:sz w:val="25"/>
      <w:szCs w:val="25"/>
      <w:shd w:val="clear" w:color="auto" w:fill="FFFFFF"/>
    </w:rPr>
  </w:style>
  <w:style w:type="character" w:customStyle="1" w:styleId="Heading82">
    <w:name w:val="Heading #8 (2)_"/>
    <w:link w:val="Heading820"/>
    <w:rsid w:val="00576318"/>
    <w:rPr>
      <w:b/>
      <w:bCs/>
      <w:spacing w:val="14"/>
      <w:sz w:val="30"/>
      <w:szCs w:val="30"/>
      <w:shd w:val="clear" w:color="auto" w:fill="FFFFFF"/>
    </w:rPr>
  </w:style>
  <w:style w:type="character" w:customStyle="1" w:styleId="Heading80">
    <w:name w:val="Heading #8_"/>
    <w:link w:val="Heading81"/>
    <w:rsid w:val="00576318"/>
    <w:rPr>
      <w:b/>
      <w:bCs/>
      <w:spacing w:val="1"/>
      <w:sz w:val="25"/>
      <w:szCs w:val="25"/>
      <w:shd w:val="clear" w:color="auto" w:fill="FFFFFF"/>
    </w:rPr>
  </w:style>
  <w:style w:type="character" w:customStyle="1" w:styleId="Bodytext105pt3">
    <w:name w:val="Body text + 10.5 pt3"/>
    <w:rsid w:val="00576318"/>
    <w:rPr>
      <w:rFonts w:ascii="Times New Roman" w:hAnsi="Times New Roman" w:cs="Times New Roman"/>
      <w:spacing w:val="-6"/>
      <w:sz w:val="21"/>
      <w:szCs w:val="21"/>
      <w:shd w:val="clear" w:color="auto" w:fill="FFFFFF"/>
    </w:rPr>
  </w:style>
  <w:style w:type="character" w:customStyle="1" w:styleId="Bodytext5Impact">
    <w:name w:val="Body text (5) + Impact"/>
    <w:aliases w:val="9.5 pt,Table of contents + Candara"/>
    <w:rsid w:val="00576318"/>
    <w:rPr>
      <w:rFonts w:ascii="Impact" w:hAnsi="Impact" w:cs="Impact"/>
      <w:noProof/>
      <w:spacing w:val="-3"/>
      <w:sz w:val="19"/>
      <w:szCs w:val="19"/>
      <w:shd w:val="clear" w:color="auto" w:fill="FFFFFF"/>
    </w:rPr>
  </w:style>
  <w:style w:type="character" w:customStyle="1" w:styleId="Bodytext595pt">
    <w:name w:val="Body text (5) + 9.5 pt"/>
    <w:rsid w:val="00576318"/>
    <w:rPr>
      <w:rFonts w:ascii="Times New Roman" w:hAnsi="Times New Roman" w:cs="Times New Roman"/>
      <w:noProof/>
      <w:spacing w:val="-3"/>
      <w:sz w:val="19"/>
      <w:szCs w:val="19"/>
      <w:shd w:val="clear" w:color="auto" w:fill="FFFFFF"/>
    </w:rPr>
  </w:style>
  <w:style w:type="character" w:customStyle="1" w:styleId="Heading114">
    <w:name w:val="Heading #11"/>
    <w:rsid w:val="00576318"/>
    <w:rPr>
      <w:strike/>
      <w:noProof/>
      <w:sz w:val="25"/>
      <w:szCs w:val="25"/>
      <w:shd w:val="clear" w:color="auto" w:fill="FFFFFF"/>
    </w:rPr>
  </w:style>
  <w:style w:type="character" w:customStyle="1" w:styleId="Bodytext5Bold">
    <w:name w:val="Body text (5) + Bold"/>
    <w:rsid w:val="00576318"/>
    <w:rPr>
      <w:rFonts w:ascii="Times New Roman" w:hAnsi="Times New Roman" w:cs="Times New Roman"/>
      <w:b/>
      <w:bCs/>
      <w:noProof/>
      <w:spacing w:val="-3"/>
      <w:sz w:val="21"/>
      <w:szCs w:val="21"/>
      <w:shd w:val="clear" w:color="auto" w:fill="FFFFFF"/>
    </w:rPr>
  </w:style>
  <w:style w:type="character" w:customStyle="1" w:styleId="Bodytext53">
    <w:name w:val="Body text (5)3"/>
    <w:rsid w:val="00576318"/>
    <w:rPr>
      <w:rFonts w:ascii="Times New Roman" w:hAnsi="Times New Roman" w:cs="Times New Roman"/>
      <w:noProof/>
      <w:spacing w:val="-3"/>
      <w:sz w:val="21"/>
      <w:szCs w:val="21"/>
      <w:shd w:val="clear" w:color="auto" w:fill="FFFFFF"/>
    </w:rPr>
  </w:style>
  <w:style w:type="character" w:customStyle="1" w:styleId="Heading72">
    <w:name w:val="Heading #7 (2)_"/>
    <w:link w:val="Heading720"/>
    <w:rsid w:val="00576318"/>
    <w:rPr>
      <w:b/>
      <w:bCs/>
      <w:spacing w:val="14"/>
      <w:sz w:val="30"/>
      <w:szCs w:val="30"/>
      <w:shd w:val="clear" w:color="auto" w:fill="FFFFFF"/>
    </w:rPr>
  </w:style>
  <w:style w:type="character" w:customStyle="1" w:styleId="Heading11105pt1">
    <w:name w:val="Heading #11 + 10.5 pt1"/>
    <w:rsid w:val="00576318"/>
    <w:rPr>
      <w:sz w:val="21"/>
      <w:szCs w:val="21"/>
      <w:shd w:val="clear" w:color="auto" w:fill="FFFFFF"/>
    </w:rPr>
  </w:style>
  <w:style w:type="character" w:customStyle="1" w:styleId="Bodytext9SmallCaps">
    <w:name w:val="Body text (9) + Small Caps"/>
    <w:rsid w:val="00576318"/>
    <w:rPr>
      <w:rFonts w:ascii="Times New Roman" w:hAnsi="Times New Roman" w:cs="Times New Roman"/>
      <w:i/>
      <w:iCs/>
      <w:smallCaps/>
      <w:spacing w:val="-4"/>
      <w:sz w:val="15"/>
      <w:szCs w:val="15"/>
      <w:shd w:val="clear" w:color="auto" w:fill="FFFFFF"/>
    </w:rPr>
  </w:style>
  <w:style w:type="character" w:customStyle="1" w:styleId="BodytextImpact1">
    <w:name w:val="Body text + Impact1"/>
    <w:aliases w:val="10 pt1"/>
    <w:rsid w:val="00576318"/>
    <w:rPr>
      <w:rFonts w:ascii="Impact" w:hAnsi="Impact" w:cs="Impact"/>
      <w:noProof/>
      <w:spacing w:val="-6"/>
      <w:sz w:val="20"/>
      <w:szCs w:val="20"/>
      <w:shd w:val="clear" w:color="auto" w:fill="FFFFFF"/>
    </w:rPr>
  </w:style>
  <w:style w:type="character" w:customStyle="1" w:styleId="Bodytext105pt2">
    <w:name w:val="Body text + 10.5 pt2"/>
    <w:rsid w:val="00576318"/>
    <w:rPr>
      <w:rFonts w:ascii="Times New Roman" w:hAnsi="Times New Roman" w:cs="Times New Roman"/>
      <w:spacing w:val="-6"/>
      <w:sz w:val="21"/>
      <w:szCs w:val="21"/>
      <w:shd w:val="clear" w:color="auto" w:fill="FFFFFF"/>
    </w:rPr>
  </w:style>
  <w:style w:type="character" w:customStyle="1" w:styleId="Bodytext5Bold1">
    <w:name w:val="Body text (5) + Bold1"/>
    <w:rsid w:val="00576318"/>
    <w:rPr>
      <w:rFonts w:ascii="Times New Roman" w:hAnsi="Times New Roman" w:cs="Times New Roman"/>
      <w:b/>
      <w:bCs/>
      <w:noProof/>
      <w:spacing w:val="-3"/>
      <w:sz w:val="21"/>
      <w:szCs w:val="21"/>
      <w:shd w:val="clear" w:color="auto" w:fill="FFFFFF"/>
    </w:rPr>
  </w:style>
  <w:style w:type="character" w:customStyle="1" w:styleId="Bodytext52">
    <w:name w:val="Body text (5)2"/>
    <w:rsid w:val="00576318"/>
    <w:rPr>
      <w:rFonts w:ascii="Times New Roman" w:hAnsi="Times New Roman" w:cs="Times New Roman"/>
      <w:noProof/>
      <w:spacing w:val="-3"/>
      <w:sz w:val="21"/>
      <w:szCs w:val="21"/>
      <w:shd w:val="clear" w:color="auto" w:fill="FFFFFF"/>
    </w:rPr>
  </w:style>
  <w:style w:type="character" w:customStyle="1" w:styleId="Heading2105pt">
    <w:name w:val="Heading #2 + 10.5 pt"/>
    <w:rsid w:val="00576318"/>
    <w:rPr>
      <w:rFonts w:ascii="Times New Roman" w:hAnsi="Times New Roman" w:cs="Times New Roman"/>
      <w:i/>
      <w:iCs/>
      <w:spacing w:val="-14"/>
      <w:sz w:val="21"/>
      <w:szCs w:val="21"/>
      <w:shd w:val="clear" w:color="auto" w:fill="FFFFFF"/>
    </w:rPr>
  </w:style>
  <w:style w:type="character" w:customStyle="1" w:styleId="Heading1140">
    <w:name w:val="Heading #11 (4)_"/>
    <w:link w:val="Heading1141"/>
    <w:rsid w:val="00576318"/>
    <w:rPr>
      <w:i/>
      <w:iCs/>
      <w:spacing w:val="-2"/>
      <w:sz w:val="21"/>
      <w:szCs w:val="21"/>
      <w:shd w:val="clear" w:color="auto" w:fill="FFFFFF"/>
    </w:rPr>
  </w:style>
  <w:style w:type="character" w:customStyle="1" w:styleId="Bodytext105pt1">
    <w:name w:val="Body text + 10.5 pt1"/>
    <w:rsid w:val="00576318"/>
    <w:rPr>
      <w:rFonts w:ascii="Times New Roman" w:hAnsi="Times New Roman" w:cs="Times New Roman"/>
      <w:noProof/>
      <w:spacing w:val="-6"/>
      <w:sz w:val="21"/>
      <w:szCs w:val="21"/>
      <w:shd w:val="clear" w:color="auto" w:fill="FFFFFF"/>
    </w:rPr>
  </w:style>
  <w:style w:type="character" w:customStyle="1" w:styleId="Heading102">
    <w:name w:val="Heading #10"/>
    <w:rsid w:val="00576318"/>
    <w:rPr>
      <w:b/>
      <w:bCs/>
      <w:spacing w:val="1"/>
      <w:sz w:val="25"/>
      <w:szCs w:val="25"/>
      <w:u w:val="single"/>
      <w:shd w:val="clear" w:color="auto" w:fill="FFFFFF"/>
    </w:rPr>
  </w:style>
  <w:style w:type="paragraph" w:customStyle="1" w:styleId="Heading111">
    <w:name w:val="Heading #111"/>
    <w:basedOn w:val="Normal"/>
    <w:link w:val="Heading110"/>
    <w:rsid w:val="00576318"/>
    <w:pPr>
      <w:widowControl w:val="0"/>
      <w:shd w:val="clear" w:color="auto" w:fill="FFFFFF"/>
      <w:spacing w:line="439" w:lineRule="exact"/>
      <w:ind w:hanging="380"/>
      <w:jc w:val="both"/>
    </w:pPr>
    <w:rPr>
      <w:sz w:val="25"/>
      <w:szCs w:val="25"/>
    </w:rPr>
  </w:style>
  <w:style w:type="paragraph" w:customStyle="1" w:styleId="Heading91">
    <w:name w:val="Heading #9"/>
    <w:basedOn w:val="Normal"/>
    <w:link w:val="Heading90"/>
    <w:rsid w:val="00576318"/>
    <w:pPr>
      <w:widowControl w:val="0"/>
      <w:shd w:val="clear" w:color="auto" w:fill="FFFFFF"/>
      <w:spacing w:before="120" w:line="472" w:lineRule="exact"/>
      <w:jc w:val="both"/>
      <w:outlineLvl w:val="8"/>
    </w:pPr>
    <w:rPr>
      <w:sz w:val="25"/>
      <w:szCs w:val="25"/>
    </w:rPr>
  </w:style>
  <w:style w:type="paragraph" w:customStyle="1" w:styleId="Heading71">
    <w:name w:val="Heading #7"/>
    <w:basedOn w:val="Normal"/>
    <w:link w:val="Heading70"/>
    <w:rsid w:val="00576318"/>
    <w:pPr>
      <w:widowControl w:val="0"/>
      <w:shd w:val="clear" w:color="auto" w:fill="FFFFFF"/>
      <w:spacing w:before="180" w:line="240" w:lineRule="atLeast"/>
      <w:jc w:val="right"/>
      <w:outlineLvl w:val="6"/>
    </w:pPr>
    <w:rPr>
      <w:spacing w:val="12"/>
      <w:sz w:val="31"/>
      <w:szCs w:val="31"/>
    </w:rPr>
  </w:style>
  <w:style w:type="paragraph" w:customStyle="1" w:styleId="Heading920">
    <w:name w:val="Heading #9 (2)"/>
    <w:basedOn w:val="Normal"/>
    <w:link w:val="Heading92"/>
    <w:rsid w:val="00576318"/>
    <w:pPr>
      <w:widowControl w:val="0"/>
      <w:shd w:val="clear" w:color="auto" w:fill="FFFFFF"/>
      <w:spacing w:line="240" w:lineRule="atLeast"/>
      <w:jc w:val="both"/>
      <w:outlineLvl w:val="8"/>
    </w:pPr>
    <w:rPr>
      <w:i/>
      <w:iCs/>
      <w:spacing w:val="-2"/>
      <w:sz w:val="21"/>
      <w:szCs w:val="21"/>
    </w:rPr>
  </w:style>
  <w:style w:type="paragraph" w:customStyle="1" w:styleId="Bodytext101">
    <w:name w:val="Body text (10)1"/>
    <w:basedOn w:val="Normal"/>
    <w:rsid w:val="00576318"/>
    <w:pPr>
      <w:widowControl w:val="0"/>
      <w:shd w:val="clear" w:color="auto" w:fill="FFFFFF"/>
      <w:spacing w:line="220" w:lineRule="exact"/>
      <w:ind w:hanging="320"/>
      <w:jc w:val="both"/>
    </w:pPr>
    <w:rPr>
      <w:rFonts w:eastAsia="Courier New"/>
      <w:spacing w:val="1"/>
      <w:sz w:val="15"/>
      <w:szCs w:val="15"/>
    </w:rPr>
  </w:style>
  <w:style w:type="paragraph" w:customStyle="1" w:styleId="Heading1120">
    <w:name w:val="Heading #11 (2)"/>
    <w:basedOn w:val="Normal"/>
    <w:link w:val="Heading112"/>
    <w:rsid w:val="00576318"/>
    <w:pPr>
      <w:widowControl w:val="0"/>
      <w:shd w:val="clear" w:color="auto" w:fill="FFFFFF"/>
      <w:spacing w:before="60" w:after="60" w:line="240" w:lineRule="atLeast"/>
      <w:jc w:val="both"/>
    </w:pPr>
    <w:rPr>
      <w:i/>
      <w:iCs/>
      <w:spacing w:val="-3"/>
      <w:sz w:val="25"/>
      <w:szCs w:val="25"/>
    </w:rPr>
  </w:style>
  <w:style w:type="paragraph" w:customStyle="1" w:styleId="Heading1130">
    <w:name w:val="Heading #11 (3)"/>
    <w:basedOn w:val="Normal"/>
    <w:link w:val="Heading113"/>
    <w:rsid w:val="00576318"/>
    <w:pPr>
      <w:widowControl w:val="0"/>
      <w:shd w:val="clear" w:color="auto" w:fill="FFFFFF"/>
      <w:spacing w:line="240" w:lineRule="atLeast"/>
      <w:jc w:val="both"/>
    </w:pPr>
    <w:rPr>
      <w:b/>
      <w:bCs/>
      <w:spacing w:val="1"/>
      <w:sz w:val="25"/>
      <w:szCs w:val="25"/>
    </w:rPr>
  </w:style>
  <w:style w:type="paragraph" w:customStyle="1" w:styleId="Heading101">
    <w:name w:val="Heading #101"/>
    <w:basedOn w:val="Normal"/>
    <w:link w:val="Heading100"/>
    <w:rsid w:val="00576318"/>
    <w:pPr>
      <w:widowControl w:val="0"/>
      <w:shd w:val="clear" w:color="auto" w:fill="FFFFFF"/>
      <w:spacing w:line="270" w:lineRule="exact"/>
      <w:ind w:hanging="1260"/>
      <w:jc w:val="center"/>
    </w:pPr>
    <w:rPr>
      <w:b/>
      <w:bCs/>
      <w:spacing w:val="1"/>
      <w:sz w:val="25"/>
      <w:szCs w:val="25"/>
    </w:rPr>
  </w:style>
  <w:style w:type="paragraph" w:customStyle="1" w:styleId="Heading820">
    <w:name w:val="Heading #8 (2)"/>
    <w:basedOn w:val="Normal"/>
    <w:link w:val="Heading82"/>
    <w:rsid w:val="00576318"/>
    <w:pPr>
      <w:widowControl w:val="0"/>
      <w:shd w:val="clear" w:color="auto" w:fill="FFFFFF"/>
      <w:spacing w:before="60" w:after="240" w:line="240" w:lineRule="atLeast"/>
      <w:jc w:val="right"/>
      <w:outlineLvl w:val="7"/>
    </w:pPr>
    <w:rPr>
      <w:b/>
      <w:bCs/>
      <w:spacing w:val="14"/>
      <w:sz w:val="30"/>
      <w:szCs w:val="30"/>
    </w:rPr>
  </w:style>
  <w:style w:type="paragraph" w:customStyle="1" w:styleId="Heading81">
    <w:name w:val="Heading #8"/>
    <w:basedOn w:val="Normal"/>
    <w:link w:val="Heading80"/>
    <w:rsid w:val="00576318"/>
    <w:pPr>
      <w:widowControl w:val="0"/>
      <w:shd w:val="clear" w:color="auto" w:fill="FFFFFF"/>
      <w:spacing w:after="60" w:line="240" w:lineRule="atLeast"/>
      <w:jc w:val="both"/>
      <w:outlineLvl w:val="7"/>
    </w:pPr>
    <w:rPr>
      <w:b/>
      <w:bCs/>
      <w:spacing w:val="1"/>
      <w:sz w:val="25"/>
      <w:szCs w:val="25"/>
    </w:rPr>
  </w:style>
  <w:style w:type="paragraph" w:customStyle="1" w:styleId="Heading720">
    <w:name w:val="Heading #7 (2)"/>
    <w:basedOn w:val="Normal"/>
    <w:link w:val="Heading72"/>
    <w:rsid w:val="00576318"/>
    <w:pPr>
      <w:widowControl w:val="0"/>
      <w:shd w:val="clear" w:color="auto" w:fill="FFFFFF"/>
      <w:spacing w:after="480" w:line="302" w:lineRule="exact"/>
      <w:jc w:val="right"/>
      <w:outlineLvl w:val="6"/>
    </w:pPr>
    <w:rPr>
      <w:b/>
      <w:bCs/>
      <w:spacing w:val="14"/>
      <w:sz w:val="30"/>
      <w:szCs w:val="30"/>
    </w:rPr>
  </w:style>
  <w:style w:type="paragraph" w:customStyle="1" w:styleId="Bodytext141">
    <w:name w:val="Body text (14)1"/>
    <w:basedOn w:val="Normal"/>
    <w:rsid w:val="00576318"/>
    <w:pPr>
      <w:widowControl w:val="0"/>
      <w:shd w:val="clear" w:color="auto" w:fill="FFFFFF"/>
      <w:spacing w:line="240" w:lineRule="atLeast"/>
      <w:jc w:val="both"/>
    </w:pPr>
    <w:rPr>
      <w:rFonts w:eastAsia="Courier New"/>
      <w:b/>
      <w:bCs/>
      <w:noProof/>
      <w:sz w:val="29"/>
      <w:szCs w:val="29"/>
    </w:rPr>
  </w:style>
  <w:style w:type="paragraph" w:customStyle="1" w:styleId="Heading1141">
    <w:name w:val="Heading #11 (4)"/>
    <w:basedOn w:val="Normal"/>
    <w:link w:val="Heading1140"/>
    <w:rsid w:val="00576318"/>
    <w:pPr>
      <w:widowControl w:val="0"/>
      <w:shd w:val="clear" w:color="auto" w:fill="FFFFFF"/>
      <w:spacing w:line="320" w:lineRule="exact"/>
      <w:jc w:val="both"/>
    </w:pPr>
    <w:rPr>
      <w:i/>
      <w:iCs/>
      <w:spacing w:val="-2"/>
      <w:sz w:val="21"/>
      <w:szCs w:val="21"/>
    </w:rPr>
  </w:style>
  <w:style w:type="paragraph" w:customStyle="1" w:styleId="Bodytext191">
    <w:name w:val="Body text (19)1"/>
    <w:basedOn w:val="Normal"/>
    <w:rsid w:val="00576318"/>
    <w:pPr>
      <w:widowControl w:val="0"/>
      <w:shd w:val="clear" w:color="auto" w:fill="FFFFFF"/>
      <w:spacing w:before="60" w:after="480" w:line="240" w:lineRule="atLeast"/>
      <w:jc w:val="both"/>
    </w:pPr>
    <w:rPr>
      <w:rFonts w:eastAsia="Courier New"/>
      <w:spacing w:val="12"/>
      <w:sz w:val="31"/>
      <w:szCs w:val="31"/>
    </w:rPr>
  </w:style>
  <w:style w:type="table" w:customStyle="1" w:styleId="TableGrid14">
    <w:name w:val="Table Grid14"/>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NoList"/>
    <w:semiHidden/>
    <w:unhideWhenUsed/>
    <w:rsid w:val="00576318"/>
  </w:style>
  <w:style w:type="character" w:customStyle="1" w:styleId="Bodytext3Spacing-1pt">
    <w:name w:val="Body text (3) + Spacing -1 pt"/>
    <w:rsid w:val="00576318"/>
    <w:rPr>
      <w:rFonts w:ascii="Times New Roman" w:hAnsi="Times New Roman" w:cs="Times New Roman"/>
      <w:i/>
      <w:iCs/>
      <w:spacing w:val="-30"/>
      <w:sz w:val="23"/>
      <w:szCs w:val="23"/>
      <w:shd w:val="clear" w:color="auto" w:fill="FFFFFF"/>
    </w:rPr>
  </w:style>
  <w:style w:type="character" w:customStyle="1" w:styleId="Heading72Spacing0pt">
    <w:name w:val="Heading #7 (2) + Spacing 0 pt"/>
    <w:rsid w:val="00576318"/>
    <w:rPr>
      <w:rFonts w:ascii="CordiaUPC" w:hAnsi="CordiaUPC" w:cs="CordiaUPC"/>
      <w:b/>
      <w:bCs/>
      <w:i/>
      <w:iCs/>
      <w:noProof/>
      <w:spacing w:val="0"/>
      <w:sz w:val="35"/>
      <w:szCs w:val="35"/>
      <w:shd w:val="clear" w:color="auto" w:fill="FFFFFF"/>
    </w:rPr>
  </w:style>
  <w:style w:type="character" w:customStyle="1" w:styleId="Bodytext2SmallCaps">
    <w:name w:val="Body text (2) + Small Caps"/>
    <w:rsid w:val="00576318"/>
    <w:rPr>
      <w:rFonts w:ascii="Times New Roman" w:hAnsi="Times New Roman" w:cs="Times New Roman"/>
      <w:b/>
      <w:bCs/>
      <w:smallCaps/>
      <w:spacing w:val="13"/>
      <w:sz w:val="23"/>
      <w:szCs w:val="23"/>
      <w:shd w:val="clear" w:color="auto" w:fill="FFFFFF"/>
    </w:rPr>
  </w:style>
  <w:style w:type="character" w:customStyle="1" w:styleId="Heading83">
    <w:name w:val="Heading #8 (3)_"/>
    <w:link w:val="Heading830"/>
    <w:rsid w:val="00576318"/>
    <w:rPr>
      <w:b/>
      <w:bCs/>
      <w:spacing w:val="8"/>
      <w:sz w:val="26"/>
      <w:szCs w:val="26"/>
      <w:shd w:val="clear" w:color="auto" w:fill="FFFFFF"/>
    </w:rPr>
  </w:style>
  <w:style w:type="character" w:customStyle="1" w:styleId="Heading73">
    <w:name w:val="Heading #7 (3)_"/>
    <w:link w:val="Heading730"/>
    <w:rsid w:val="00576318"/>
    <w:rPr>
      <w:spacing w:val="14"/>
      <w:shd w:val="clear" w:color="auto" w:fill="FFFFFF"/>
    </w:rPr>
  </w:style>
  <w:style w:type="character" w:customStyle="1" w:styleId="Bodytext3Spacing-1pt1">
    <w:name w:val="Body text (3) + Spacing -1 pt1"/>
    <w:rsid w:val="00576318"/>
    <w:rPr>
      <w:rFonts w:ascii="Times New Roman" w:hAnsi="Times New Roman" w:cs="Times New Roman"/>
      <w:i/>
      <w:iCs/>
      <w:spacing w:val="-30"/>
      <w:sz w:val="23"/>
      <w:szCs w:val="23"/>
      <w:shd w:val="clear" w:color="auto" w:fill="FFFFFF"/>
    </w:rPr>
  </w:style>
  <w:style w:type="character" w:customStyle="1" w:styleId="Heading74">
    <w:name w:val="Heading #7 (4)_"/>
    <w:link w:val="Heading740"/>
    <w:rsid w:val="00576318"/>
    <w:rPr>
      <w:i/>
      <w:iCs/>
      <w:spacing w:val="7"/>
      <w:shd w:val="clear" w:color="auto" w:fill="FFFFFF"/>
    </w:rPr>
  </w:style>
  <w:style w:type="character" w:customStyle="1" w:styleId="Heading74Spacing-1pt">
    <w:name w:val="Heading #7 (4) + Spacing -1 pt"/>
    <w:rsid w:val="00576318"/>
    <w:rPr>
      <w:i/>
      <w:iCs/>
      <w:spacing w:val="-31"/>
      <w:shd w:val="clear" w:color="auto" w:fill="FFFFFF"/>
    </w:rPr>
  </w:style>
  <w:style w:type="paragraph" w:customStyle="1" w:styleId="Heading810">
    <w:name w:val="Heading #81"/>
    <w:basedOn w:val="Normal"/>
    <w:rsid w:val="00576318"/>
    <w:pPr>
      <w:widowControl w:val="0"/>
      <w:shd w:val="clear" w:color="auto" w:fill="FFFFFF"/>
      <w:spacing w:after="300" w:line="355" w:lineRule="exact"/>
      <w:ind w:hanging="1820"/>
      <w:jc w:val="center"/>
      <w:outlineLvl w:val="7"/>
    </w:pPr>
    <w:rPr>
      <w:rFonts w:eastAsia="Courier New"/>
      <w:b/>
      <w:bCs/>
      <w:spacing w:val="13"/>
      <w:sz w:val="23"/>
      <w:szCs w:val="23"/>
    </w:rPr>
  </w:style>
  <w:style w:type="paragraph" w:customStyle="1" w:styleId="Heading830">
    <w:name w:val="Heading #8 (3)"/>
    <w:basedOn w:val="Normal"/>
    <w:link w:val="Heading83"/>
    <w:rsid w:val="00576318"/>
    <w:pPr>
      <w:widowControl w:val="0"/>
      <w:shd w:val="clear" w:color="auto" w:fill="FFFFFF"/>
      <w:spacing w:before="1260" w:line="240" w:lineRule="atLeast"/>
      <w:jc w:val="right"/>
      <w:outlineLvl w:val="7"/>
    </w:pPr>
    <w:rPr>
      <w:b/>
      <w:bCs/>
      <w:spacing w:val="8"/>
      <w:sz w:val="26"/>
      <w:szCs w:val="26"/>
    </w:rPr>
  </w:style>
  <w:style w:type="paragraph" w:customStyle="1" w:styleId="Heading730">
    <w:name w:val="Heading #7 (3)"/>
    <w:basedOn w:val="Normal"/>
    <w:link w:val="Heading73"/>
    <w:rsid w:val="00576318"/>
    <w:pPr>
      <w:widowControl w:val="0"/>
      <w:shd w:val="clear" w:color="auto" w:fill="FFFFFF"/>
      <w:spacing w:line="418" w:lineRule="exact"/>
      <w:jc w:val="both"/>
      <w:outlineLvl w:val="6"/>
    </w:pPr>
    <w:rPr>
      <w:spacing w:val="14"/>
    </w:rPr>
  </w:style>
  <w:style w:type="paragraph" w:customStyle="1" w:styleId="Heading740">
    <w:name w:val="Heading #7 (4)"/>
    <w:basedOn w:val="Normal"/>
    <w:link w:val="Heading74"/>
    <w:rsid w:val="00576318"/>
    <w:pPr>
      <w:widowControl w:val="0"/>
      <w:shd w:val="clear" w:color="auto" w:fill="FFFFFF"/>
      <w:spacing w:line="350" w:lineRule="exact"/>
      <w:jc w:val="right"/>
      <w:outlineLvl w:val="6"/>
    </w:pPr>
    <w:rPr>
      <w:i/>
      <w:iCs/>
      <w:spacing w:val="7"/>
    </w:rPr>
  </w:style>
  <w:style w:type="table" w:customStyle="1" w:styleId="TableGrid15">
    <w:name w:val="Table Grid15"/>
    <w:basedOn w:val="TableNormal"/>
    <w:next w:val="TableGrid"/>
    <w:rsid w:val="00576318"/>
    <w:rPr>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
    <w:name w:val="No List8"/>
    <w:next w:val="NoList"/>
    <w:semiHidden/>
    <w:unhideWhenUsed/>
    <w:rsid w:val="00576318"/>
  </w:style>
  <w:style w:type="character" w:customStyle="1" w:styleId="Heading1Spacing0pt">
    <w:name w:val="Heading #1 + Spacing 0 pt"/>
    <w:rsid w:val="00576318"/>
    <w:rPr>
      <w:rFonts w:ascii="Times New Roman" w:hAnsi="Times New Roman" w:cs="Times New Roman"/>
      <w:spacing w:val="1"/>
      <w:sz w:val="23"/>
      <w:szCs w:val="23"/>
      <w:shd w:val="clear" w:color="auto" w:fill="FFFFFF"/>
    </w:rPr>
  </w:style>
  <w:style w:type="character" w:customStyle="1" w:styleId="Bodytext3Spacing0pt1">
    <w:name w:val="Body text (3) + Spacing 0 pt1"/>
    <w:rsid w:val="00576318"/>
    <w:rPr>
      <w:rFonts w:ascii="Times New Roman" w:hAnsi="Times New Roman" w:cs="Times New Roman"/>
      <w:spacing w:val="4"/>
      <w:sz w:val="23"/>
      <w:szCs w:val="23"/>
      <w:shd w:val="clear" w:color="auto" w:fill="FFFFFF"/>
    </w:rPr>
  </w:style>
  <w:style w:type="character" w:customStyle="1" w:styleId="Bodytext5Spacing0pt">
    <w:name w:val="Body text (5) + Spacing 0 pt"/>
    <w:rsid w:val="00576318"/>
    <w:rPr>
      <w:rFonts w:ascii="Times New Roman" w:hAnsi="Times New Roman" w:cs="Times New Roman"/>
      <w:b/>
      <w:bCs/>
      <w:spacing w:val="8"/>
      <w:sz w:val="23"/>
      <w:szCs w:val="23"/>
      <w:shd w:val="clear" w:color="auto" w:fill="FFFFFF"/>
    </w:rPr>
  </w:style>
  <w:style w:type="character" w:customStyle="1" w:styleId="Bodytext16Spacing2pt">
    <w:name w:val="Body text (16) + Spacing 2 pt"/>
    <w:rsid w:val="00576318"/>
    <w:rPr>
      <w:rFonts w:ascii="Times New Roman" w:hAnsi="Times New Roman" w:cs="Times New Roman"/>
      <w:i/>
      <w:iCs/>
      <w:spacing w:val="44"/>
      <w:sz w:val="17"/>
      <w:szCs w:val="17"/>
      <w:shd w:val="clear" w:color="auto" w:fill="FFFFFF"/>
    </w:rPr>
  </w:style>
  <w:style w:type="character" w:customStyle="1" w:styleId="Bodytext3Spacing1pt">
    <w:name w:val="Body text (3) + Spacing 1 pt"/>
    <w:rsid w:val="00576318"/>
    <w:rPr>
      <w:rFonts w:ascii="Times New Roman" w:hAnsi="Times New Roman" w:cs="Times New Roman"/>
      <w:spacing w:val="36"/>
      <w:sz w:val="23"/>
      <w:szCs w:val="23"/>
      <w:shd w:val="clear" w:color="auto" w:fill="FFFFFF"/>
    </w:rPr>
  </w:style>
  <w:style w:type="character" w:customStyle="1" w:styleId="Heading12">
    <w:name w:val="Heading #1 (2)_"/>
    <w:link w:val="Heading120"/>
    <w:rsid w:val="00576318"/>
    <w:rPr>
      <w:i/>
      <w:iCs/>
      <w:sz w:val="23"/>
      <w:szCs w:val="23"/>
      <w:shd w:val="clear" w:color="auto" w:fill="FFFFFF"/>
    </w:rPr>
  </w:style>
  <w:style w:type="character" w:customStyle="1" w:styleId="Bodytext17SmallCaps">
    <w:name w:val="Body text (17) + Small Caps"/>
    <w:rsid w:val="00576318"/>
    <w:rPr>
      <w:rFonts w:ascii="Times New Roman" w:hAnsi="Times New Roman" w:cs="Times New Roman"/>
      <w:b/>
      <w:bCs/>
      <w:smallCaps/>
      <w:spacing w:val="1"/>
      <w:sz w:val="17"/>
      <w:szCs w:val="17"/>
      <w:shd w:val="clear" w:color="auto" w:fill="FFFFFF"/>
    </w:rPr>
  </w:style>
  <w:style w:type="paragraph" w:customStyle="1" w:styleId="Heading120">
    <w:name w:val="Heading #1 (2)"/>
    <w:basedOn w:val="Normal"/>
    <w:link w:val="Heading12"/>
    <w:rsid w:val="00576318"/>
    <w:pPr>
      <w:widowControl w:val="0"/>
      <w:shd w:val="clear" w:color="auto" w:fill="FFFFFF"/>
      <w:spacing w:line="274" w:lineRule="exact"/>
      <w:jc w:val="both"/>
      <w:outlineLvl w:val="0"/>
    </w:pPr>
    <w:rPr>
      <w:i/>
      <w:iCs/>
      <w:sz w:val="23"/>
      <w:szCs w:val="23"/>
    </w:rPr>
  </w:style>
  <w:style w:type="table" w:customStyle="1" w:styleId="TableGrid16">
    <w:name w:val="Table Grid16"/>
    <w:basedOn w:val="TableNormal"/>
    <w:next w:val="TableGrid"/>
    <w:rsid w:val="00576318"/>
    <w:pPr>
      <w:widowControl w:val="0"/>
    </w:pPr>
    <w:rPr>
      <w:rFonts w:ascii="Courier New" w:eastAsia="Courier New" w:hAnsi="Courier New" w:cs="Courier New"/>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576318"/>
    <w:rPr>
      <w:rFonts w:ascii="TimesNewRomanPSMT" w:hAnsi="TimesNewRomanPSMT" w:hint="default"/>
      <w:b w:val="0"/>
      <w:bCs w:val="0"/>
      <w:i w:val="0"/>
      <w:iCs w:val="0"/>
      <w:color w:val="000000"/>
      <w:sz w:val="28"/>
      <w:szCs w:val="28"/>
    </w:rPr>
  </w:style>
  <w:style w:type="character" w:customStyle="1" w:styleId="BodyTextChar1">
    <w:name w:val="Body Text Char1"/>
    <w:uiPriority w:val="99"/>
    <w:semiHidden/>
    <w:rsid w:val="00576318"/>
    <w:rPr>
      <w:sz w:val="24"/>
      <w:szCs w:val="24"/>
    </w:rPr>
  </w:style>
  <w:style w:type="paragraph" w:customStyle="1" w:styleId="abc">
    <w:name w:val="abc"/>
    <w:basedOn w:val="Normal"/>
    <w:rsid w:val="00576318"/>
    <w:rPr>
      <w:rFonts w:ascii=".VnTime" w:hAnsi=".VnTime"/>
      <w:color w:val="0000FF"/>
      <w:sz w:val="26"/>
    </w:rPr>
  </w:style>
  <w:style w:type="character" w:styleId="FollowedHyperlink">
    <w:name w:val="FollowedHyperlink"/>
    <w:basedOn w:val="DefaultParagraphFont"/>
    <w:uiPriority w:val="99"/>
    <w:semiHidden/>
    <w:unhideWhenUsed/>
    <w:rsid w:val="001F7B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2149">
      <w:bodyDiv w:val="1"/>
      <w:marLeft w:val="0"/>
      <w:marRight w:val="0"/>
      <w:marTop w:val="0"/>
      <w:marBottom w:val="0"/>
      <w:divBdr>
        <w:top w:val="none" w:sz="0" w:space="0" w:color="auto"/>
        <w:left w:val="none" w:sz="0" w:space="0" w:color="auto"/>
        <w:bottom w:val="none" w:sz="0" w:space="0" w:color="auto"/>
        <w:right w:val="none" w:sz="0" w:space="0" w:color="auto"/>
      </w:divBdr>
    </w:div>
    <w:div w:id="298922135">
      <w:bodyDiv w:val="1"/>
      <w:marLeft w:val="0"/>
      <w:marRight w:val="0"/>
      <w:marTop w:val="0"/>
      <w:marBottom w:val="0"/>
      <w:divBdr>
        <w:top w:val="none" w:sz="0" w:space="0" w:color="auto"/>
        <w:left w:val="none" w:sz="0" w:space="0" w:color="auto"/>
        <w:bottom w:val="none" w:sz="0" w:space="0" w:color="auto"/>
        <w:right w:val="none" w:sz="0" w:space="0" w:color="auto"/>
      </w:divBdr>
    </w:div>
    <w:div w:id="505285719">
      <w:bodyDiv w:val="1"/>
      <w:marLeft w:val="0"/>
      <w:marRight w:val="0"/>
      <w:marTop w:val="0"/>
      <w:marBottom w:val="0"/>
      <w:divBdr>
        <w:top w:val="none" w:sz="0" w:space="0" w:color="auto"/>
        <w:left w:val="none" w:sz="0" w:space="0" w:color="auto"/>
        <w:bottom w:val="none" w:sz="0" w:space="0" w:color="auto"/>
        <w:right w:val="none" w:sz="0" w:space="0" w:color="auto"/>
      </w:divBdr>
    </w:div>
    <w:div w:id="694767540">
      <w:bodyDiv w:val="1"/>
      <w:marLeft w:val="0"/>
      <w:marRight w:val="0"/>
      <w:marTop w:val="0"/>
      <w:marBottom w:val="0"/>
      <w:divBdr>
        <w:top w:val="none" w:sz="0" w:space="0" w:color="auto"/>
        <w:left w:val="none" w:sz="0" w:space="0" w:color="auto"/>
        <w:bottom w:val="none" w:sz="0" w:space="0" w:color="auto"/>
        <w:right w:val="none" w:sz="0" w:space="0" w:color="auto"/>
      </w:divBdr>
    </w:div>
    <w:div w:id="849028527">
      <w:bodyDiv w:val="1"/>
      <w:marLeft w:val="0"/>
      <w:marRight w:val="0"/>
      <w:marTop w:val="0"/>
      <w:marBottom w:val="0"/>
      <w:divBdr>
        <w:top w:val="none" w:sz="0" w:space="0" w:color="auto"/>
        <w:left w:val="none" w:sz="0" w:space="0" w:color="auto"/>
        <w:bottom w:val="none" w:sz="0" w:space="0" w:color="auto"/>
        <w:right w:val="none" w:sz="0" w:space="0" w:color="auto"/>
      </w:divBdr>
    </w:div>
    <w:div w:id="966551612">
      <w:bodyDiv w:val="1"/>
      <w:marLeft w:val="0"/>
      <w:marRight w:val="0"/>
      <w:marTop w:val="0"/>
      <w:marBottom w:val="0"/>
      <w:divBdr>
        <w:top w:val="none" w:sz="0" w:space="0" w:color="auto"/>
        <w:left w:val="none" w:sz="0" w:space="0" w:color="auto"/>
        <w:bottom w:val="none" w:sz="0" w:space="0" w:color="auto"/>
        <w:right w:val="none" w:sz="0" w:space="0" w:color="auto"/>
      </w:divBdr>
    </w:div>
    <w:div w:id="1214924773">
      <w:bodyDiv w:val="1"/>
      <w:marLeft w:val="0"/>
      <w:marRight w:val="0"/>
      <w:marTop w:val="0"/>
      <w:marBottom w:val="0"/>
      <w:divBdr>
        <w:top w:val="none" w:sz="0" w:space="0" w:color="auto"/>
        <w:left w:val="none" w:sz="0" w:space="0" w:color="auto"/>
        <w:bottom w:val="none" w:sz="0" w:space="0" w:color="auto"/>
        <w:right w:val="none" w:sz="0" w:space="0" w:color="auto"/>
      </w:divBdr>
    </w:div>
    <w:div w:id="1724477169">
      <w:bodyDiv w:val="1"/>
      <w:marLeft w:val="0"/>
      <w:marRight w:val="0"/>
      <w:marTop w:val="0"/>
      <w:marBottom w:val="0"/>
      <w:divBdr>
        <w:top w:val="none" w:sz="0" w:space="0" w:color="auto"/>
        <w:left w:val="none" w:sz="0" w:space="0" w:color="auto"/>
        <w:bottom w:val="none" w:sz="0" w:space="0" w:color="auto"/>
        <w:right w:val="none" w:sz="0" w:space="0" w:color="auto"/>
      </w:divBdr>
    </w:div>
    <w:div w:id="200200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201AE-5D28-4523-BDF7-8611F1615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4313</Words>
  <Characters>24590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UỶ BAN NHÂN DÂN</vt:lpstr>
    </vt:vector>
  </TitlesOfParts>
  <Company>Truong</Company>
  <LinksUpToDate>false</LinksUpToDate>
  <CharactersWithSpaces>28846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Phong Kinh te</dc:creator>
  <cp:lastModifiedBy>ktn-mpmhai</cp:lastModifiedBy>
  <cp:revision>2</cp:revision>
  <cp:lastPrinted>2026-04-23T00:58:00Z</cp:lastPrinted>
  <dcterms:created xsi:type="dcterms:W3CDTF">2026-06-09T01:25:00Z</dcterms:created>
  <dcterms:modified xsi:type="dcterms:W3CDTF">2026-06-09T01:25:00Z</dcterms:modified>
</cp:coreProperties>
</file>